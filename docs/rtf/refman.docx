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6DAB0" w14:textId="77777777" w:rsidR="00000000" w:rsidRDefault="0033228F">
      <w:pPr>
        <w:pStyle w:val="Subtitle"/>
      </w:pPr>
      <w:r>
        <w:t xml:space="preserve">                           </w:t>
      </w:r>
    </w:p>
    <w:p w14:paraId="083059F3" w14:textId="77777777" w:rsidR="00000000" w:rsidRDefault="0033228F">
      <w:pPr>
        <w:pStyle w:val="Subtitle"/>
      </w:pPr>
    </w:p>
    <w:p w14:paraId="41F761BF" w14:textId="77777777" w:rsidR="00000000" w:rsidRDefault="0033228F">
      <w:pPr>
        <w:pStyle w:val="Subtitle"/>
      </w:pPr>
    </w:p>
    <w:p w14:paraId="4A6DA524" w14:textId="77777777" w:rsidR="00000000" w:rsidRDefault="0033228F">
      <w:pPr>
        <w:pStyle w:val="Subtitle"/>
      </w:pPr>
    </w:p>
    <w:p w14:paraId="6B653E3A" w14:textId="77777777" w:rsidR="00000000" w:rsidRDefault="0033228F">
      <w:pPr>
        <w:pStyle w:val="Subtitle"/>
      </w:pPr>
    </w:p>
    <w:p w14:paraId="26112358" w14:textId="77777777" w:rsidR="00000000" w:rsidRDefault="0033228F">
      <w:pPr>
        <w:pStyle w:val="Subtitle"/>
      </w:pPr>
    </w:p>
    <w:p w14:paraId="7A85AC93" w14:textId="77777777" w:rsidR="00000000" w:rsidRDefault="0033228F">
      <w:pPr>
        <w:pStyle w:val="Subtitle"/>
      </w:pPr>
    </w:p>
    <w:p w14:paraId="753A79C9" w14:textId="77777777" w:rsidR="00000000" w:rsidRDefault="0033228F">
      <w:pPr>
        <w:pStyle w:val="Title"/>
      </w:pPr>
      <w:r>
        <w:fldChar w:fldCharType="begin"/>
      </w:r>
      <w:r>
        <w:instrText>TITLE \*MERGEFORMAT</w:instrText>
      </w:r>
      <w:r>
        <w:fldChar w:fldCharType="separate"/>
      </w:r>
      <w:r>
        <w:t>Healthcare Management System</w:t>
      </w:r>
      <w:r>
        <w:fldChar w:fldCharType="end"/>
      </w:r>
    </w:p>
    <w:p w14:paraId="5F5F13EC" w14:textId="77777777" w:rsidR="00000000" w:rsidRDefault="0033228F">
      <w:pPr>
        <w:pStyle w:val="Subtitle"/>
      </w:pPr>
    </w:p>
    <w:p w14:paraId="5D8C20F8" w14:textId="77777777" w:rsidR="00000000" w:rsidRDefault="0033228F">
      <w:pPr>
        <w:pStyle w:val="Subtitle"/>
      </w:pPr>
    </w:p>
    <w:p w14:paraId="63D9BAEF" w14:textId="77777777" w:rsidR="00000000" w:rsidRDefault="0033228F">
      <w:pPr>
        <w:pStyle w:val="Subtitle"/>
      </w:pPr>
    </w:p>
    <w:p w14:paraId="32E551CB" w14:textId="77777777" w:rsidR="00000000" w:rsidRDefault="0033228F">
      <w:pPr>
        <w:pStyle w:val="Subtitle"/>
      </w:pPr>
    </w:p>
    <w:p w14:paraId="227FB2F6" w14:textId="77777777" w:rsidR="00000000" w:rsidRDefault="0033228F">
      <w:pPr>
        <w:pStyle w:val="Subtitle"/>
      </w:pPr>
    </w:p>
    <w:p w14:paraId="18015585" w14:textId="77777777" w:rsidR="00000000" w:rsidRDefault="0033228F">
      <w:pPr>
        <w:pStyle w:val="Subtitle"/>
      </w:pPr>
    </w:p>
    <w:p w14:paraId="063A941B" w14:textId="77777777" w:rsidR="00000000" w:rsidRDefault="0033228F">
      <w:pPr>
        <w:pStyle w:val="Subtitle"/>
      </w:pPr>
    </w:p>
    <w:p w14:paraId="1050798C" w14:textId="77777777" w:rsidR="00000000" w:rsidRDefault="0033228F">
      <w:pPr>
        <w:pStyle w:val="Subtitle"/>
      </w:pPr>
    </w:p>
    <w:p w14:paraId="7A53AA00" w14:textId="77777777" w:rsidR="00000000" w:rsidRDefault="0033228F">
      <w:pPr>
        <w:pStyle w:val="Subtitle"/>
      </w:pPr>
    </w:p>
    <w:p w14:paraId="76ADC067" w14:textId="77777777" w:rsidR="00000000" w:rsidRDefault="0033228F">
      <w:pPr>
        <w:pStyle w:val="Subtitle"/>
      </w:pPr>
    </w:p>
    <w:p w14:paraId="02BB19BF" w14:textId="77777777" w:rsidR="00000000" w:rsidRDefault="0033228F">
      <w:pPr>
        <w:pStyle w:val="Subtitle"/>
      </w:pPr>
    </w:p>
    <w:p w14:paraId="5ED75E45" w14:textId="77777777" w:rsidR="00000000" w:rsidRDefault="0033228F">
      <w:pPr>
        <w:pStyle w:val="Subtitle"/>
      </w:pPr>
    </w:p>
    <w:p w14:paraId="07486B84" w14:textId="77777777" w:rsidR="00000000" w:rsidRDefault="0033228F">
      <w:pPr>
        <w:pStyle w:val="Subtitle"/>
      </w:pPr>
    </w:p>
    <w:p w14:paraId="00516765" w14:textId="77777777" w:rsidR="00000000" w:rsidRDefault="0033228F">
      <w:pPr>
        <w:pStyle w:val="Subtitle"/>
      </w:pPr>
      <w:r>
        <w:fldChar w:fldCharType="begin"/>
      </w:r>
      <w:r>
        <w:instrText>AUTHOR \*MERGEFORMAT</w:instrText>
      </w:r>
      <w:r>
        <w:fldChar w:fldCharType="separate"/>
      </w:r>
      <w:r>
        <w:t>AUTHOR</w:t>
      </w:r>
      <w:r>
        <w:fldChar w:fldCharType="end"/>
      </w:r>
    </w:p>
    <w:p w14:paraId="4DF84942" w14:textId="77777777" w:rsidR="00000000" w:rsidRDefault="0033228F">
      <w:pPr>
        <w:pStyle w:val="Subtitle"/>
      </w:pPr>
      <w:r>
        <w:t>Version 1.0.0</w:t>
      </w:r>
    </w:p>
    <w:p w14:paraId="491F5254" w14:textId="77777777" w:rsidR="00000000" w:rsidRDefault="0033228F">
      <w:pPr>
        <w:pStyle w:val="Heading1"/>
      </w:pPr>
      <w:r>
        <w:br w:type="page"/>
      </w:r>
      <w:r>
        <w:lastRenderedPageBreak/>
        <w:br w:type="page"/>
      </w:r>
      <w:r>
        <w:lastRenderedPageBreak/>
        <w:t xml:space="preserve">Table of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</w:p>
    <w:p w14:paraId="51A63136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6FBAD681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TOC \f \*MERGEFORMAT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Table of contents</w:t>
      </w:r>
      <w:r>
        <w:rPr>
          <w:sz w:val="24"/>
          <w:szCs w:val="24"/>
        </w:rPr>
        <w:fldChar w:fldCharType="end"/>
      </w:r>
    </w:p>
    <w:p w14:paraId="6DC416A9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footerReference w:type="default" r:id="rId7"/>
          <w:pgSz w:w="11900" w:h="16840"/>
          <w:pgMar w:top="1440" w:right="1800" w:bottom="1440" w:left="1800" w:header="720" w:footer="720" w:gutter="0"/>
          <w:pgNumType w:fmt="lowerRoman"/>
          <w:cols w:space="720"/>
          <w:noEndnote/>
        </w:sectPr>
      </w:pPr>
    </w:p>
    <w:p w14:paraId="16A63EB8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pgNumType w:start="1"/>
          <w:cols w:space="720"/>
          <w:noEndnote/>
        </w:sectPr>
      </w:pPr>
    </w:p>
    <w:p w14:paraId="02C0CCEC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footerReference w:type="default" r:id="rId8"/>
          <w:type w:val="continuous"/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3982366D" w14:textId="77777777" w:rsidR="00000000" w:rsidRDefault="0033228F">
      <w:pPr>
        <w:pStyle w:val="Heading1"/>
      </w:pPr>
      <w:r>
        <w:lastRenderedPageBreak/>
        <w:t>Directory Hierarchy</w:t>
      </w:r>
    </w:p>
    <w:p w14:paraId="536ED262" w14:textId="77777777" w:rsidR="00000000" w:rsidRDefault="0033228F">
      <w:pPr>
        <w:pStyle w:val="Heading2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tc "Directory Hierarchy"</w:instrText>
      </w:r>
      <w:r>
        <w:rPr>
          <w:sz w:val="24"/>
          <w:szCs w:val="24"/>
        </w:rPr>
        <w:fldChar w:fldCharType="end"/>
      </w:r>
      <w:r>
        <w:t>Directories</w:t>
      </w:r>
    </w:p>
    <w:p w14:paraId="5D89E1D3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0DA94EE5" w14:textId="77777777" w:rsidR="00000000" w:rsidRDefault="0033228F">
      <w:pPr>
        <w:pStyle w:val="LatexTOC1"/>
      </w:pPr>
      <w:r>
        <w:t xml:space="preserve">include </w:t>
      </w:r>
      <w:r>
        <w:tab/>
      </w:r>
      <w:r>
        <w:fldChar w:fldCharType="begin"/>
      </w:r>
      <w:r>
        <w:instrText>PAGEREF AAAAAAAAUA \*MERGEFORMAT</w:instrText>
      </w:r>
      <w:r>
        <w:fldChar w:fldCharType="separate"/>
      </w:r>
      <w:r>
        <w:t>pagenum</w:t>
      </w:r>
      <w:r>
        <w:fldChar w:fldCharType="end"/>
      </w:r>
    </w:p>
    <w:p w14:paraId="3344689B" w14:textId="77777777" w:rsidR="00000000" w:rsidRDefault="0033228F">
      <w:pPr>
        <w:pStyle w:val="LatexTOC2"/>
      </w:pPr>
      <w:r>
        <w:t xml:space="preserve">admin.h </w:t>
      </w:r>
      <w:r>
        <w:tab/>
      </w:r>
      <w:r>
        <w:fldChar w:fldCharType="begin"/>
      </w:r>
      <w:r>
        <w:instrText>PAGEREF AAAAAAAAAZ \*MERGEFORMAT</w:instrText>
      </w:r>
      <w:r>
        <w:fldChar w:fldCharType="separate"/>
      </w:r>
      <w:r>
        <w:t>pagenum</w:t>
      </w:r>
      <w:r>
        <w:fldChar w:fldCharType="end"/>
      </w:r>
    </w:p>
    <w:p w14:paraId="626DCBBD" w14:textId="77777777" w:rsidR="00000000" w:rsidRDefault="0033228F">
      <w:pPr>
        <w:pStyle w:val="LatexTOC2"/>
      </w:pPr>
      <w:r>
        <w:t xml:space="preserve">appointment.h </w:t>
      </w:r>
      <w:r>
        <w:tab/>
      </w:r>
      <w:r>
        <w:fldChar w:fldCharType="begin"/>
      </w:r>
      <w:r>
        <w:instrText>P</w:instrText>
      </w:r>
      <w:r>
        <w:instrText>AGEREF AAAAAAAABM \*MERGEFORMAT</w:instrText>
      </w:r>
      <w:r>
        <w:fldChar w:fldCharType="separate"/>
      </w:r>
      <w:r>
        <w:t>pagenum</w:t>
      </w:r>
      <w:r>
        <w:fldChar w:fldCharType="end"/>
      </w:r>
    </w:p>
    <w:p w14:paraId="292DEBCD" w14:textId="77777777" w:rsidR="00000000" w:rsidRDefault="0033228F">
      <w:pPr>
        <w:pStyle w:val="LatexTOC2"/>
      </w:pPr>
      <w:r>
        <w:t xml:space="preserve">auth.h </w:t>
      </w:r>
      <w:r>
        <w:tab/>
      </w:r>
      <w:r>
        <w:fldChar w:fldCharType="begin"/>
      </w:r>
      <w:r>
        <w:instrText>PAGEREF AAAAAAAABY \*MERGEFORMAT</w:instrText>
      </w:r>
      <w:r>
        <w:fldChar w:fldCharType="separate"/>
      </w:r>
      <w:r>
        <w:t>pagenum</w:t>
      </w:r>
      <w:r>
        <w:fldChar w:fldCharType="end"/>
      </w:r>
    </w:p>
    <w:p w14:paraId="61BBDEA7" w14:textId="77777777" w:rsidR="00000000" w:rsidRDefault="0033228F">
      <w:pPr>
        <w:pStyle w:val="LatexTOC2"/>
      </w:pPr>
      <w:r>
        <w:t xml:space="preserve">doctor.h </w:t>
      </w:r>
      <w:r>
        <w:tab/>
      </w:r>
      <w:r>
        <w:fldChar w:fldCharType="begin"/>
      </w:r>
      <w:r>
        <w:instrText>PAGEREF AAAAAAAACK \*MERGEFORMAT</w:instrText>
      </w:r>
      <w:r>
        <w:fldChar w:fldCharType="separate"/>
      </w:r>
      <w:r>
        <w:t>pagenum</w:t>
      </w:r>
      <w:r>
        <w:fldChar w:fldCharType="end"/>
      </w:r>
    </w:p>
    <w:p w14:paraId="7F599BEF" w14:textId="77777777" w:rsidR="00000000" w:rsidRDefault="0033228F">
      <w:pPr>
        <w:pStyle w:val="LatexTOC2"/>
      </w:pPr>
      <w:r>
        <w:t xml:space="preserve">doctor_portal.h </w:t>
      </w:r>
      <w:r>
        <w:tab/>
      </w:r>
      <w:r>
        <w:fldChar w:fldCharType="begin"/>
      </w:r>
      <w:r>
        <w:instrText>PAGEREF AAAAAAAADA \*MERGEFORMAT</w:instrText>
      </w:r>
      <w:r>
        <w:fldChar w:fldCharType="separate"/>
      </w:r>
      <w:r>
        <w:t>pagenum</w:t>
      </w:r>
      <w:r>
        <w:fldChar w:fldCharType="end"/>
      </w:r>
    </w:p>
    <w:p w14:paraId="2BC015EA" w14:textId="77777777" w:rsidR="00000000" w:rsidRDefault="0033228F">
      <w:pPr>
        <w:pStyle w:val="LatexTOC2"/>
      </w:pPr>
      <w:r>
        <w:t xml:space="preserve">hospital.h </w:t>
      </w:r>
      <w:r>
        <w:tab/>
      </w:r>
      <w:r>
        <w:fldChar w:fldCharType="begin"/>
      </w:r>
      <w:r>
        <w:instrText>PAGEREF AAAAAAAADL \*MERGEFORMAT</w:instrText>
      </w:r>
      <w:r>
        <w:fldChar w:fldCharType="separate"/>
      </w:r>
      <w:r>
        <w:t>pagenu</w:t>
      </w:r>
      <w:r>
        <w:t>m</w:t>
      </w:r>
      <w:r>
        <w:fldChar w:fldCharType="end"/>
      </w:r>
    </w:p>
    <w:p w14:paraId="03156FAE" w14:textId="77777777" w:rsidR="00000000" w:rsidRDefault="0033228F">
      <w:pPr>
        <w:pStyle w:val="LatexTOC2"/>
      </w:pPr>
      <w:r>
        <w:t xml:space="preserve">patient.h </w:t>
      </w:r>
      <w:r>
        <w:tab/>
      </w:r>
      <w:r>
        <w:fldChar w:fldCharType="begin"/>
      </w:r>
      <w:r>
        <w:instrText>PAGEREF AAAAAAAAGX \*MERGEFORMAT</w:instrText>
      </w:r>
      <w:r>
        <w:fldChar w:fldCharType="separate"/>
      </w:r>
      <w:r>
        <w:t>pagenum</w:t>
      </w:r>
      <w:r>
        <w:fldChar w:fldCharType="end"/>
      </w:r>
    </w:p>
    <w:p w14:paraId="686A0621" w14:textId="77777777" w:rsidR="00000000" w:rsidRDefault="0033228F">
      <w:pPr>
        <w:pStyle w:val="LatexTOC2"/>
      </w:pPr>
      <w:r>
        <w:t xml:space="preserve">receptionist.h </w:t>
      </w:r>
      <w:r>
        <w:tab/>
      </w:r>
      <w:r>
        <w:fldChar w:fldCharType="begin"/>
      </w:r>
      <w:r>
        <w:instrText>PAGEREF AAAAAAAAHM \*MERGEFORMAT</w:instrText>
      </w:r>
      <w:r>
        <w:fldChar w:fldCharType="separate"/>
      </w:r>
      <w:r>
        <w:t>pagenum</w:t>
      </w:r>
      <w:r>
        <w:fldChar w:fldCharType="end"/>
      </w:r>
    </w:p>
    <w:p w14:paraId="467A085E" w14:textId="77777777" w:rsidR="00000000" w:rsidRDefault="0033228F">
      <w:pPr>
        <w:pStyle w:val="LatexTOC2"/>
      </w:pPr>
      <w:r>
        <w:t xml:space="preserve">ui.h </w:t>
      </w:r>
      <w:r>
        <w:tab/>
      </w:r>
      <w:r>
        <w:fldChar w:fldCharType="begin"/>
      </w:r>
      <w:r>
        <w:instrText>PAGEREF AAAAAAAAHX \*MERGEFORMAT</w:instrText>
      </w:r>
      <w:r>
        <w:fldChar w:fldCharType="separate"/>
      </w:r>
      <w:r>
        <w:t>pagenum</w:t>
      </w:r>
      <w:r>
        <w:fldChar w:fldCharType="end"/>
      </w:r>
    </w:p>
    <w:p w14:paraId="529FC99A" w14:textId="77777777" w:rsidR="00000000" w:rsidRDefault="0033228F">
      <w:pPr>
        <w:pStyle w:val="LatexTOC2"/>
      </w:pPr>
      <w:r>
        <w:t xml:space="preserve">utils.h </w:t>
      </w:r>
      <w:r>
        <w:tab/>
      </w:r>
      <w:r>
        <w:fldChar w:fldCharType="begin"/>
      </w:r>
      <w:r>
        <w:instrText>PAGEREF AAAAAAAAKI \*MERGEFORMAT</w:instrText>
      </w:r>
      <w:r>
        <w:fldChar w:fldCharType="separate"/>
      </w:r>
      <w:r>
        <w:t>pagenum</w:t>
      </w:r>
      <w:r>
        <w:fldChar w:fldCharType="end"/>
      </w:r>
    </w:p>
    <w:p w14:paraId="5705EF69" w14:textId="77777777" w:rsidR="00000000" w:rsidRDefault="0033228F">
      <w:pPr>
        <w:pStyle w:val="LatexTOC1"/>
      </w:pPr>
    </w:p>
    <w:p w14:paraId="19BE8084" w14:textId="77777777" w:rsidR="00000000" w:rsidRDefault="0033228F">
      <w:pPr>
        <w:pStyle w:val="LatexTOC1"/>
      </w:pPr>
      <w:r>
        <w:t xml:space="preserve">src </w:t>
      </w:r>
      <w:r>
        <w:tab/>
      </w:r>
      <w:r>
        <w:fldChar w:fldCharType="begin"/>
      </w:r>
      <w:r>
        <w:instrText>PAGEREF AAAAAAAAUB \*MERGEFORMAT</w:instrText>
      </w:r>
      <w:r>
        <w:fldChar w:fldCharType="separate"/>
      </w:r>
      <w:r>
        <w:t>pagenum</w:t>
      </w:r>
      <w:r>
        <w:fldChar w:fldCharType="end"/>
      </w:r>
    </w:p>
    <w:p w14:paraId="3C54F49C" w14:textId="77777777" w:rsidR="00000000" w:rsidRDefault="0033228F">
      <w:pPr>
        <w:pStyle w:val="LatexTOC2"/>
      </w:pPr>
      <w:r>
        <w:t xml:space="preserve">admin.c </w:t>
      </w:r>
      <w:r>
        <w:tab/>
      </w:r>
      <w:r>
        <w:fldChar w:fldCharType="begin"/>
      </w:r>
      <w:r>
        <w:instrText>PAGEREF AAAAAAAALB \*MERGEFORMAT</w:instrText>
      </w:r>
      <w:r>
        <w:fldChar w:fldCharType="separate"/>
      </w:r>
      <w:r>
        <w:t>pagenum</w:t>
      </w:r>
      <w:r>
        <w:fldChar w:fldCharType="end"/>
      </w:r>
    </w:p>
    <w:p w14:paraId="2238E867" w14:textId="77777777" w:rsidR="00000000" w:rsidRDefault="0033228F">
      <w:pPr>
        <w:pStyle w:val="LatexTOC2"/>
      </w:pPr>
      <w:r>
        <w:t xml:space="preserve">appointment.c </w:t>
      </w:r>
      <w:r>
        <w:tab/>
      </w:r>
      <w:r>
        <w:fldChar w:fldCharType="begin"/>
      </w:r>
      <w:r>
        <w:instrText>PAGEREF AAAAAAAALO \*MERGEFORMAT</w:instrText>
      </w:r>
      <w:r>
        <w:fldChar w:fldCharType="separate"/>
      </w:r>
      <w:r>
        <w:t>pagenum</w:t>
      </w:r>
      <w:r>
        <w:fldChar w:fldCharType="end"/>
      </w:r>
    </w:p>
    <w:p w14:paraId="7C388830" w14:textId="77777777" w:rsidR="00000000" w:rsidRDefault="0033228F">
      <w:pPr>
        <w:pStyle w:val="LatexTOC2"/>
      </w:pPr>
      <w:r>
        <w:t xml:space="preserve">auth.c </w:t>
      </w:r>
      <w:r>
        <w:tab/>
      </w:r>
      <w:r>
        <w:fldChar w:fldCharType="begin"/>
      </w:r>
      <w:r>
        <w:instrText>PAGEREF AAAAAAAAMA \*MERGEFORMAT</w:instrText>
      </w:r>
      <w:r>
        <w:fldChar w:fldCharType="separate"/>
      </w:r>
      <w:r>
        <w:t>pagenum</w:t>
      </w:r>
      <w:r>
        <w:fldChar w:fldCharType="end"/>
      </w:r>
    </w:p>
    <w:p w14:paraId="1FCD924D" w14:textId="77777777" w:rsidR="00000000" w:rsidRDefault="0033228F">
      <w:pPr>
        <w:pStyle w:val="LatexTOC2"/>
      </w:pPr>
      <w:r>
        <w:t xml:space="preserve">doctor.c </w:t>
      </w:r>
      <w:r>
        <w:tab/>
      </w:r>
      <w:r>
        <w:fldChar w:fldCharType="begin"/>
      </w:r>
      <w:r>
        <w:instrText>PAGEREF AAAAAAAAMM \*MERGEFORMAT</w:instrText>
      </w:r>
      <w:r>
        <w:fldChar w:fldCharType="separate"/>
      </w:r>
      <w:r>
        <w:t>pagenum</w:t>
      </w:r>
      <w:r>
        <w:fldChar w:fldCharType="end"/>
      </w:r>
    </w:p>
    <w:p w14:paraId="2C724700" w14:textId="77777777" w:rsidR="00000000" w:rsidRDefault="0033228F">
      <w:pPr>
        <w:pStyle w:val="LatexTOC2"/>
      </w:pPr>
      <w:r>
        <w:t xml:space="preserve">doctor_portal.c </w:t>
      </w:r>
      <w:r>
        <w:tab/>
      </w:r>
      <w:r>
        <w:fldChar w:fldCharType="begin"/>
      </w:r>
      <w:r>
        <w:instrText>PAGEREF AAAAAAAANJ \*MERGEFORMAT</w:instrText>
      </w:r>
      <w:r>
        <w:fldChar w:fldCharType="separate"/>
      </w:r>
      <w:r>
        <w:t>pagenum</w:t>
      </w:r>
      <w:r>
        <w:fldChar w:fldCharType="end"/>
      </w:r>
    </w:p>
    <w:p w14:paraId="371A993A" w14:textId="77777777" w:rsidR="00000000" w:rsidRDefault="0033228F">
      <w:pPr>
        <w:pStyle w:val="LatexTOC2"/>
      </w:pPr>
      <w:r>
        <w:t xml:space="preserve">hospital.c </w:t>
      </w:r>
      <w:r>
        <w:tab/>
      </w:r>
      <w:r>
        <w:fldChar w:fldCharType="begin"/>
      </w:r>
      <w:r>
        <w:instrText>PAGEREF AAAAAAAANU \*MERGEFORMAT</w:instrText>
      </w:r>
      <w:r>
        <w:fldChar w:fldCharType="separate"/>
      </w:r>
      <w:r>
        <w:t>pagenum</w:t>
      </w:r>
      <w:r>
        <w:fldChar w:fldCharType="end"/>
      </w:r>
    </w:p>
    <w:p w14:paraId="127511D3" w14:textId="77777777" w:rsidR="00000000" w:rsidRDefault="0033228F">
      <w:pPr>
        <w:pStyle w:val="LatexTOC2"/>
      </w:pPr>
      <w:r>
        <w:t xml:space="preserve">patient.c </w:t>
      </w:r>
      <w:r>
        <w:tab/>
      </w:r>
      <w:r>
        <w:fldChar w:fldCharType="begin"/>
      </w:r>
      <w:r>
        <w:instrText>PAGEREF AAAAAAAAOT \*MERGEFORMAT</w:instrText>
      </w:r>
      <w:r>
        <w:fldChar w:fldCharType="separate"/>
      </w:r>
      <w:r>
        <w:t>pagenum</w:t>
      </w:r>
      <w:r>
        <w:fldChar w:fldCharType="end"/>
      </w:r>
    </w:p>
    <w:p w14:paraId="303997A2" w14:textId="77777777" w:rsidR="00000000" w:rsidRDefault="0033228F">
      <w:pPr>
        <w:pStyle w:val="LatexTOC2"/>
      </w:pPr>
      <w:r>
        <w:t xml:space="preserve">receptionist.c </w:t>
      </w:r>
      <w:r>
        <w:tab/>
      </w:r>
      <w:r>
        <w:fldChar w:fldCharType="begin"/>
      </w:r>
      <w:r>
        <w:instrText>PAGEREF AAAAAAAAPQ \*MERGEFORMAT</w:instrText>
      </w:r>
      <w:r>
        <w:fldChar w:fldCharType="separate"/>
      </w:r>
      <w:r>
        <w:t>pagenum</w:t>
      </w:r>
      <w:r>
        <w:fldChar w:fldCharType="end"/>
      </w:r>
    </w:p>
    <w:p w14:paraId="2C7ADC5F" w14:textId="77777777" w:rsidR="00000000" w:rsidRDefault="0033228F">
      <w:pPr>
        <w:pStyle w:val="LatexTOC2"/>
      </w:pPr>
      <w:r>
        <w:t xml:space="preserve">ui.c </w:t>
      </w:r>
      <w:r>
        <w:tab/>
      </w:r>
      <w:r>
        <w:fldChar w:fldCharType="begin"/>
      </w:r>
      <w:r>
        <w:instrText>PAGEREF AAAAAAAAQB \*</w:instrText>
      </w:r>
      <w:r>
        <w:instrText>MERGEFORMAT</w:instrText>
      </w:r>
      <w:r>
        <w:fldChar w:fldCharType="separate"/>
      </w:r>
      <w:r>
        <w:t>pagenum</w:t>
      </w:r>
      <w:r>
        <w:fldChar w:fldCharType="end"/>
      </w:r>
    </w:p>
    <w:p w14:paraId="0064FD09" w14:textId="77777777" w:rsidR="00000000" w:rsidRDefault="0033228F">
      <w:pPr>
        <w:pStyle w:val="LatexTOC2"/>
      </w:pPr>
      <w:r>
        <w:t xml:space="preserve">utils.c </w:t>
      </w:r>
      <w:r>
        <w:tab/>
      </w:r>
      <w:r>
        <w:fldChar w:fldCharType="begin"/>
      </w:r>
      <w:r>
        <w:instrText>PAGEREF AAAAAAAAQQ \*MERGEFORMAT</w:instrText>
      </w:r>
      <w:r>
        <w:fldChar w:fldCharType="separate"/>
      </w:r>
      <w:r>
        <w:t>pagenum</w:t>
      </w:r>
      <w:r>
        <w:fldChar w:fldCharType="end"/>
      </w:r>
    </w:p>
    <w:p w14:paraId="3D4BF18D" w14:textId="77777777" w:rsidR="00000000" w:rsidRDefault="0033228F">
      <w:pPr>
        <w:pStyle w:val="LatexTOC1"/>
      </w:pPr>
    </w:p>
    <w:p w14:paraId="257E794E" w14:textId="77777777" w:rsidR="00000000" w:rsidRDefault="0033228F">
      <w:pPr>
        <w:pStyle w:val="LatexTOC1"/>
      </w:pPr>
      <w:r>
        <w:t xml:space="preserve">tests </w:t>
      </w:r>
      <w:r>
        <w:tab/>
      </w:r>
      <w:r>
        <w:fldChar w:fldCharType="begin"/>
      </w:r>
      <w:r>
        <w:instrText>PAGEREF AAAAAAAAUC \*MERGEFORMAT</w:instrText>
      </w:r>
      <w:r>
        <w:fldChar w:fldCharType="separate"/>
      </w:r>
      <w:r>
        <w:t>pagenum</w:t>
      </w:r>
      <w:r>
        <w:fldChar w:fldCharType="end"/>
      </w:r>
    </w:p>
    <w:p w14:paraId="0000675A" w14:textId="77777777" w:rsidR="00000000" w:rsidRDefault="0033228F">
      <w:pPr>
        <w:pStyle w:val="LatexTOC2"/>
      </w:pPr>
      <w:r>
        <w:t xml:space="preserve">patient_test.c </w:t>
      </w:r>
      <w:r>
        <w:tab/>
      </w:r>
      <w:r>
        <w:fldChar w:fldCharType="begin"/>
      </w:r>
      <w:r>
        <w:instrText>PAGEREF AAAAAAAARH \*MERGEFORMAT</w:instrText>
      </w:r>
      <w:r>
        <w:fldChar w:fldCharType="separate"/>
      </w:r>
      <w:r>
        <w:t>pagenum</w:t>
      </w:r>
      <w:r>
        <w:fldChar w:fldCharType="end"/>
      </w:r>
    </w:p>
    <w:p w14:paraId="2A899C26" w14:textId="77777777" w:rsidR="00000000" w:rsidRDefault="0033228F">
      <w:pPr>
        <w:pStyle w:val="LatexTOC2"/>
      </w:pPr>
      <w:r>
        <w:t xml:space="preserve">test.c </w:t>
      </w:r>
      <w:r>
        <w:tab/>
      </w:r>
      <w:r>
        <w:fldChar w:fldCharType="begin"/>
      </w:r>
      <w:r>
        <w:instrText>PAGEREF AAAAAAAARL \*MERGEFORMAT</w:instrText>
      </w:r>
      <w:r>
        <w:fldChar w:fldCharType="separate"/>
      </w:r>
      <w:r>
        <w:t>pagenum</w:t>
      </w:r>
      <w:r>
        <w:fldChar w:fldCharType="end"/>
      </w:r>
    </w:p>
    <w:p w14:paraId="7C3816F9" w14:textId="77777777" w:rsidR="00000000" w:rsidRDefault="0033228F">
      <w:pPr>
        <w:pStyle w:val="LatexTOC2"/>
      </w:pPr>
      <w:r>
        <w:t>test_phone_validator.</w:t>
      </w:r>
      <w:r>
        <w:t xml:space="preserve">c </w:t>
      </w:r>
      <w:r>
        <w:tab/>
      </w:r>
      <w:r>
        <w:fldChar w:fldCharType="begin"/>
      </w:r>
      <w:r>
        <w:instrText>PAGEREF AAAAAAAARO \*MERGEFORMAT</w:instrText>
      </w:r>
      <w:r>
        <w:fldChar w:fldCharType="separate"/>
      </w:r>
      <w:r>
        <w:t>pagenum</w:t>
      </w:r>
      <w:r>
        <w:fldChar w:fldCharType="end"/>
      </w:r>
    </w:p>
    <w:p w14:paraId="0ED64CCA" w14:textId="77777777" w:rsidR="00000000" w:rsidRDefault="0033228F">
      <w:pPr>
        <w:pStyle w:val="LatexTOC2"/>
      </w:pPr>
      <w:r>
        <w:t xml:space="preserve">ui_test.c </w:t>
      </w:r>
      <w:r>
        <w:tab/>
      </w:r>
      <w:r>
        <w:fldChar w:fldCharType="begin"/>
      </w:r>
      <w:r>
        <w:instrText>PAGEREF AAAAAAAARS \*MERGEFORMAT</w:instrText>
      </w:r>
      <w:r>
        <w:fldChar w:fldCharType="separate"/>
      </w:r>
      <w:r>
        <w:t>pagenum</w:t>
      </w:r>
      <w:r>
        <w:fldChar w:fldCharType="end"/>
      </w:r>
    </w:p>
    <w:p w14:paraId="4E4C9E73" w14:textId="77777777" w:rsidR="00000000" w:rsidRDefault="0033228F">
      <w:pPr>
        <w:pStyle w:val="LatexTOC2"/>
      </w:pPr>
      <w:r>
        <w:t xml:space="preserve">utils_test.c </w:t>
      </w:r>
      <w:r>
        <w:tab/>
      </w:r>
      <w:r>
        <w:fldChar w:fldCharType="begin"/>
      </w:r>
      <w:r>
        <w:instrText>PAGEREF AAAAAAAARV \*MERGEFORMAT</w:instrText>
      </w:r>
      <w:r>
        <w:fldChar w:fldCharType="separate"/>
      </w:r>
      <w:r>
        <w:t>pagenum</w:t>
      </w:r>
      <w:r>
        <w:fldChar w:fldCharType="end"/>
      </w:r>
    </w:p>
    <w:p w14:paraId="6C677D0A" w14:textId="77777777" w:rsidR="00000000" w:rsidRDefault="0033228F">
      <w:pPr>
        <w:pStyle w:val="LatexTOC1"/>
      </w:pPr>
    </w:p>
    <w:p w14:paraId="5934CB9D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9741DED" w14:textId="77777777" w:rsidR="00000000" w:rsidRDefault="0033228F">
      <w:pPr>
        <w:pStyle w:val="Heading1"/>
      </w:pPr>
      <w:r>
        <w:lastRenderedPageBreak/>
        <w:t>Class Index</w:t>
      </w:r>
    </w:p>
    <w:p w14:paraId="56ACE969" w14:textId="77777777" w:rsidR="00000000" w:rsidRDefault="0033228F">
      <w:pPr>
        <w:pStyle w:val="Heading2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tc "Class Index"</w:instrText>
      </w:r>
      <w:r>
        <w:rPr>
          <w:sz w:val="24"/>
          <w:szCs w:val="24"/>
        </w:rPr>
        <w:fldChar w:fldCharType="end"/>
      </w:r>
      <w:r>
        <w:t>Class List</w:t>
      </w:r>
    </w:p>
    <w:p w14:paraId="42833297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>Here are the classes, structs, unions an</w:t>
      </w:r>
      <w:r>
        <w:t>d interfaces with brief descriptions:</w:t>
      </w:r>
    </w:p>
    <w:p w14:paraId="3E38B5B4" w14:textId="77777777" w:rsidR="00000000" w:rsidRDefault="0033228F">
      <w:pPr>
        <w:pStyle w:val="LatexTOC1"/>
      </w:pPr>
      <w:r>
        <w:rPr>
          <w:b/>
          <w:bCs/>
        </w:rPr>
        <w:t xml:space="preserve">Appointment </w:t>
      </w:r>
      <w:r>
        <w:t xml:space="preserve"> </w:t>
      </w:r>
      <w:r>
        <w:tab/>
      </w:r>
      <w:r>
        <w:fldChar w:fldCharType="begin"/>
      </w:r>
      <w:r>
        <w:instrText>PAGEREF AAAAAAAASI \*MERGEFORMAT</w:instrText>
      </w:r>
      <w:r>
        <w:fldChar w:fldCharType="separate"/>
      </w:r>
      <w:r>
        <w:t>pagenum</w:t>
      </w:r>
      <w:r>
        <w:fldChar w:fldCharType="end"/>
      </w:r>
    </w:p>
    <w:p w14:paraId="209F94FB" w14:textId="77777777" w:rsidR="00000000" w:rsidRDefault="0033228F">
      <w:pPr>
        <w:pStyle w:val="LatexTOC1"/>
      </w:pPr>
      <w:r>
        <w:rPr>
          <w:b/>
          <w:bCs/>
        </w:rPr>
        <w:t xml:space="preserve">Doctor </w:t>
      </w:r>
      <w:r>
        <w:t xml:space="preserve"> </w:t>
      </w:r>
      <w:r>
        <w:tab/>
      </w:r>
      <w:r>
        <w:fldChar w:fldCharType="begin"/>
      </w:r>
      <w:r>
        <w:instrText>PAGEREF AAAAAAAASR \*MERGEFORMAT</w:instrText>
      </w:r>
      <w:r>
        <w:fldChar w:fldCharType="separate"/>
      </w:r>
      <w:r>
        <w:t>pagenum</w:t>
      </w:r>
      <w:r>
        <w:fldChar w:fldCharType="end"/>
      </w:r>
    </w:p>
    <w:p w14:paraId="25232BD0" w14:textId="77777777" w:rsidR="00000000" w:rsidRDefault="0033228F">
      <w:pPr>
        <w:pStyle w:val="LatexTOC1"/>
      </w:pPr>
      <w:r>
        <w:rPr>
          <w:b/>
          <w:bCs/>
        </w:rPr>
        <w:t xml:space="preserve">Patient </w:t>
      </w:r>
      <w:r>
        <w:t xml:space="preserve"> </w:t>
      </w:r>
      <w:r>
        <w:tab/>
      </w:r>
      <w:r>
        <w:fldChar w:fldCharType="begin"/>
      </w:r>
      <w:r>
        <w:instrText>PAGEREF AAAAAAAATB \*MERGEFORMAT</w:instrText>
      </w:r>
      <w:r>
        <w:fldChar w:fldCharType="separate"/>
      </w:r>
      <w:r>
        <w:t>pagenum</w:t>
      </w:r>
      <w:r>
        <w:fldChar w:fldCharType="end"/>
      </w:r>
    </w:p>
    <w:p w14:paraId="5154A11B" w14:textId="77777777" w:rsidR="00000000" w:rsidRDefault="0033228F">
      <w:pPr>
        <w:pStyle w:val="LatexTOC1"/>
      </w:pPr>
      <w:r>
        <w:rPr>
          <w:b/>
          <w:bCs/>
        </w:rPr>
        <w:t xml:space="preserve">Receptionist </w:t>
      </w:r>
      <w:r>
        <w:t xml:space="preserve"> </w:t>
      </w:r>
      <w:r>
        <w:tab/>
      </w:r>
      <w:r>
        <w:fldChar w:fldCharType="begin"/>
      </w:r>
      <w:r>
        <w:instrText>PAGEREF AAAAAAAATL \</w:instrText>
      </w:r>
      <w:r>
        <w:instrText>*MERGEFORMAT</w:instrText>
      </w:r>
      <w:r>
        <w:fldChar w:fldCharType="separate"/>
      </w:r>
      <w:r>
        <w:t>pagenum</w:t>
      </w:r>
      <w:r>
        <w:fldChar w:fldCharType="end"/>
      </w:r>
    </w:p>
    <w:p w14:paraId="36B55AC8" w14:textId="77777777" w:rsidR="00000000" w:rsidRDefault="0033228F">
      <w:pPr>
        <w:pStyle w:val="LatexTOC1"/>
      </w:pPr>
      <w:r>
        <w:rPr>
          <w:b/>
          <w:bCs/>
        </w:rPr>
        <w:t xml:space="preserve">User </w:t>
      </w:r>
      <w:r>
        <w:t xml:space="preserve"> </w:t>
      </w:r>
      <w:r>
        <w:tab/>
      </w:r>
      <w:r>
        <w:fldChar w:fldCharType="begin"/>
      </w:r>
      <w:r>
        <w:instrText>PAGEREF AAAAAAAATT \*MERGEFORMAT</w:instrText>
      </w:r>
      <w:r>
        <w:fldChar w:fldCharType="separate"/>
      </w:r>
      <w:r>
        <w:t>pagenum</w:t>
      </w:r>
      <w:r>
        <w:fldChar w:fldCharType="end"/>
      </w:r>
    </w:p>
    <w:p w14:paraId="6668798E" w14:textId="77777777" w:rsidR="00000000" w:rsidRDefault="0033228F">
      <w:pPr>
        <w:pStyle w:val="LatexTOC1"/>
      </w:pPr>
    </w:p>
    <w:p w14:paraId="510C20B0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94EF38D" w14:textId="77777777" w:rsidR="00000000" w:rsidRDefault="0033228F">
      <w:pPr>
        <w:pStyle w:val="Heading1"/>
      </w:pPr>
      <w:r>
        <w:lastRenderedPageBreak/>
        <w:t>File Index</w:t>
      </w:r>
    </w:p>
    <w:p w14:paraId="44E24C7A" w14:textId="77777777" w:rsidR="00000000" w:rsidRDefault="0033228F">
      <w:pPr>
        <w:pStyle w:val="Heading2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tc "File Index"</w:instrText>
      </w:r>
      <w:r>
        <w:rPr>
          <w:sz w:val="24"/>
          <w:szCs w:val="24"/>
        </w:rPr>
        <w:fldChar w:fldCharType="end"/>
      </w:r>
      <w:r>
        <w:t>File List</w:t>
      </w:r>
    </w:p>
    <w:p w14:paraId="389CBF82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>Here is a list of all files with brief descriptions:</w:t>
      </w:r>
    </w:p>
    <w:p w14:paraId="706BBA3C" w14:textId="77777777" w:rsidR="00000000" w:rsidRDefault="0033228F">
      <w:pPr>
        <w:pStyle w:val="LatexTOC1"/>
      </w:pPr>
      <w:r>
        <w:rPr>
          <w:b/>
          <w:bCs/>
        </w:rPr>
        <w:t>include/admin.h (</w:t>
      </w:r>
      <w:r>
        <w:rPr>
          <w:b/>
          <w:bCs/>
        </w:rPr>
        <w:t>Admin management functions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AAAAAAAAAZ \*MERGEFORMAT</w:instrText>
      </w:r>
      <w:r>
        <w:fldChar w:fldCharType="separate"/>
      </w:r>
      <w:r>
        <w:t>pagenum</w:t>
      </w:r>
      <w:r>
        <w:fldChar w:fldCharType="end"/>
      </w:r>
    </w:p>
    <w:p w14:paraId="6FD49218" w14:textId="77777777" w:rsidR="00000000" w:rsidRDefault="0033228F">
      <w:pPr>
        <w:pStyle w:val="LatexTOC1"/>
      </w:pPr>
      <w:r>
        <w:rPr>
          <w:b/>
          <w:bCs/>
        </w:rPr>
        <w:t>include/appointment.h (Appointment management functions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AAAAAAAABM \*MERGEFORMAT</w:instrText>
      </w:r>
      <w:r>
        <w:fldChar w:fldCharType="separate"/>
      </w:r>
      <w:r>
        <w:t>pagenum</w:t>
      </w:r>
      <w:r>
        <w:fldChar w:fldCharType="end"/>
      </w:r>
    </w:p>
    <w:p w14:paraId="48F59E20" w14:textId="77777777" w:rsidR="00000000" w:rsidRDefault="0033228F">
      <w:pPr>
        <w:pStyle w:val="LatexTOC1"/>
      </w:pPr>
      <w:r>
        <w:rPr>
          <w:b/>
          <w:bCs/>
        </w:rPr>
        <w:t xml:space="preserve">include/auth.h </w:t>
      </w:r>
      <w:r>
        <w:rPr>
          <w:b/>
          <w:bCs/>
        </w:rPr>
        <w:t>(Authentication functions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AAAAAAAABY \*MERGEFORMAT</w:instrText>
      </w:r>
      <w:r>
        <w:fldChar w:fldCharType="separate"/>
      </w:r>
      <w:r>
        <w:t>pagenum</w:t>
      </w:r>
      <w:r>
        <w:fldChar w:fldCharType="end"/>
      </w:r>
    </w:p>
    <w:p w14:paraId="11C011C3" w14:textId="77777777" w:rsidR="00000000" w:rsidRDefault="0033228F">
      <w:pPr>
        <w:pStyle w:val="LatexTOC1"/>
      </w:pPr>
      <w:r>
        <w:rPr>
          <w:b/>
          <w:bCs/>
        </w:rPr>
        <w:t>include/doctor.h (Doctor management functions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AAAAAAAACK \*MERGEFORMAT</w:instrText>
      </w:r>
      <w:r>
        <w:fldChar w:fldCharType="separate"/>
      </w:r>
      <w:r>
        <w:t>pagenum</w:t>
      </w:r>
      <w:r>
        <w:fldChar w:fldCharType="end"/>
      </w:r>
    </w:p>
    <w:p w14:paraId="10761B0B" w14:textId="77777777" w:rsidR="00000000" w:rsidRDefault="0033228F">
      <w:pPr>
        <w:pStyle w:val="LatexTOC1"/>
      </w:pPr>
      <w:r>
        <w:rPr>
          <w:b/>
          <w:bCs/>
        </w:rPr>
        <w:t>include/doctor_portal.h (D</w:t>
      </w:r>
      <w:r>
        <w:rPr>
          <w:b/>
          <w:bCs/>
        </w:rPr>
        <w:t>octor portal functions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AAAAAAAADA \*MERGEFORMAT</w:instrText>
      </w:r>
      <w:r>
        <w:fldChar w:fldCharType="separate"/>
      </w:r>
      <w:r>
        <w:t>pagenum</w:t>
      </w:r>
      <w:r>
        <w:fldChar w:fldCharType="end"/>
      </w:r>
    </w:p>
    <w:p w14:paraId="1DF82720" w14:textId="77777777" w:rsidR="00000000" w:rsidRDefault="0033228F">
      <w:pPr>
        <w:pStyle w:val="LatexTOC1"/>
      </w:pPr>
      <w:r>
        <w:rPr>
          <w:b/>
          <w:bCs/>
        </w:rPr>
        <w:t>include/hospital.h (Core data structures and definitions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AAAAAAAADL \*MERGEFORMAT</w:instrText>
      </w:r>
      <w:r>
        <w:fldChar w:fldCharType="separate"/>
      </w:r>
      <w:r>
        <w:t>pagenum</w:t>
      </w:r>
      <w:r>
        <w:fldChar w:fldCharType="end"/>
      </w:r>
    </w:p>
    <w:p w14:paraId="5401BDF5" w14:textId="77777777" w:rsidR="00000000" w:rsidRDefault="0033228F">
      <w:pPr>
        <w:pStyle w:val="LatexTOC1"/>
      </w:pPr>
      <w:r>
        <w:rPr>
          <w:b/>
          <w:bCs/>
        </w:rPr>
        <w:t xml:space="preserve">include/patient.h </w:t>
      </w:r>
      <w:r>
        <w:rPr>
          <w:b/>
          <w:bCs/>
        </w:rPr>
        <w:t>(Patient management functions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AAAAAAAAGX \*MERGEFORMAT</w:instrText>
      </w:r>
      <w:r>
        <w:fldChar w:fldCharType="separate"/>
      </w:r>
      <w:r>
        <w:t>pagenum</w:t>
      </w:r>
      <w:r>
        <w:fldChar w:fldCharType="end"/>
      </w:r>
    </w:p>
    <w:p w14:paraId="61E136D8" w14:textId="77777777" w:rsidR="00000000" w:rsidRDefault="0033228F">
      <w:pPr>
        <w:pStyle w:val="LatexTOC1"/>
      </w:pPr>
      <w:r>
        <w:rPr>
          <w:b/>
          <w:bCs/>
        </w:rPr>
        <w:t>include/receptionist.h (Receptionist portal and data management functions )</w:t>
      </w:r>
      <w:r>
        <w:t xml:space="preserve"> </w:t>
      </w:r>
      <w:r>
        <w:tab/>
      </w:r>
      <w:r>
        <w:fldChar w:fldCharType="begin"/>
      </w:r>
      <w:r>
        <w:instrText>PAGEREF AAAAAAAAHM \*MERGEFORMAT</w:instrText>
      </w:r>
      <w:r>
        <w:fldChar w:fldCharType="separate"/>
      </w:r>
      <w:r>
        <w:t>pagenum</w:t>
      </w:r>
      <w:r>
        <w:fldChar w:fldCharType="end"/>
      </w:r>
    </w:p>
    <w:p w14:paraId="1801EA51" w14:textId="77777777" w:rsidR="00000000" w:rsidRDefault="0033228F">
      <w:pPr>
        <w:pStyle w:val="LatexTOC1"/>
      </w:pPr>
      <w:r>
        <w:rPr>
          <w:b/>
          <w:bCs/>
        </w:rPr>
        <w:t>include/ui.h (Header file f</w:t>
      </w:r>
      <w:r>
        <w:rPr>
          <w:b/>
          <w:bCs/>
        </w:rPr>
        <w:t>or user interface functions )</w:t>
      </w:r>
      <w:r>
        <w:t xml:space="preserve"> </w:t>
      </w:r>
      <w:r>
        <w:tab/>
      </w:r>
      <w:r>
        <w:fldChar w:fldCharType="begin"/>
      </w:r>
      <w:r>
        <w:instrText>PAGEREF AAAAAAAAHX \*MERGEFORMAT</w:instrText>
      </w:r>
      <w:r>
        <w:fldChar w:fldCharType="separate"/>
      </w:r>
      <w:r>
        <w:t>pagenum</w:t>
      </w:r>
      <w:r>
        <w:fldChar w:fldCharType="end"/>
      </w:r>
    </w:p>
    <w:p w14:paraId="1C86E3D8" w14:textId="77777777" w:rsidR="00000000" w:rsidRDefault="0033228F">
      <w:pPr>
        <w:pStyle w:val="LatexTOC1"/>
      </w:pPr>
      <w:r>
        <w:rPr>
          <w:b/>
          <w:bCs/>
        </w:rPr>
        <w:t>include/utils.h (Utility functions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AAAAAAAAKI \*MERGEFORMAT</w:instrText>
      </w:r>
      <w:r>
        <w:fldChar w:fldCharType="separate"/>
      </w:r>
      <w:r>
        <w:t>pagenum</w:t>
      </w:r>
      <w:r>
        <w:fldChar w:fldCharType="end"/>
      </w:r>
    </w:p>
    <w:p w14:paraId="7DDF94B4" w14:textId="77777777" w:rsidR="00000000" w:rsidRDefault="0033228F">
      <w:pPr>
        <w:pStyle w:val="LatexTOC1"/>
      </w:pPr>
      <w:r>
        <w:rPr>
          <w:b/>
          <w:bCs/>
        </w:rPr>
        <w:t>src/admin.c (Admin management implementation for Healthcare Manageme</w:t>
      </w:r>
      <w:r>
        <w:rPr>
          <w:b/>
          <w:bCs/>
        </w:rPr>
        <w:t>nt System )</w:t>
      </w:r>
      <w:r>
        <w:t xml:space="preserve"> </w:t>
      </w:r>
      <w:r>
        <w:tab/>
      </w:r>
      <w:r>
        <w:fldChar w:fldCharType="begin"/>
      </w:r>
      <w:r>
        <w:instrText>PAGEREF AAAAAAAALB \*MERGEFORMAT</w:instrText>
      </w:r>
      <w:r>
        <w:fldChar w:fldCharType="separate"/>
      </w:r>
      <w:r>
        <w:t>pagenum</w:t>
      </w:r>
      <w:r>
        <w:fldChar w:fldCharType="end"/>
      </w:r>
    </w:p>
    <w:p w14:paraId="0558C949" w14:textId="77777777" w:rsidR="00000000" w:rsidRDefault="0033228F">
      <w:pPr>
        <w:pStyle w:val="LatexTOC1"/>
      </w:pPr>
      <w:r>
        <w:rPr>
          <w:b/>
          <w:bCs/>
        </w:rPr>
        <w:t>src/appointment.c (Appointment management implementation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AAAAAAAALO \*MERGEFORMAT</w:instrText>
      </w:r>
      <w:r>
        <w:fldChar w:fldCharType="separate"/>
      </w:r>
      <w:r>
        <w:t>pagenum</w:t>
      </w:r>
      <w:r>
        <w:fldChar w:fldCharType="end"/>
      </w:r>
    </w:p>
    <w:p w14:paraId="3A2EADCB" w14:textId="77777777" w:rsidR="00000000" w:rsidRDefault="0033228F">
      <w:pPr>
        <w:pStyle w:val="LatexTOC1"/>
      </w:pPr>
      <w:r>
        <w:rPr>
          <w:b/>
          <w:bCs/>
        </w:rPr>
        <w:t>src/auth.c (Authentication implementation for Healthcare Managem</w:t>
      </w:r>
      <w:r>
        <w:rPr>
          <w:b/>
          <w:bCs/>
        </w:rPr>
        <w:t>ent System )</w:t>
      </w:r>
      <w:r>
        <w:t xml:space="preserve"> </w:t>
      </w:r>
      <w:r>
        <w:tab/>
      </w:r>
      <w:r>
        <w:fldChar w:fldCharType="begin"/>
      </w:r>
      <w:r>
        <w:instrText>PAGEREF AAAAAAAAMA \*MERGEFORMAT</w:instrText>
      </w:r>
      <w:r>
        <w:fldChar w:fldCharType="separate"/>
      </w:r>
      <w:r>
        <w:t>pagenum</w:t>
      </w:r>
      <w:r>
        <w:fldChar w:fldCharType="end"/>
      </w:r>
    </w:p>
    <w:p w14:paraId="2BCE0809" w14:textId="77777777" w:rsidR="00000000" w:rsidRDefault="0033228F">
      <w:pPr>
        <w:pStyle w:val="LatexTOC1"/>
      </w:pPr>
      <w:r>
        <w:rPr>
          <w:b/>
          <w:bCs/>
        </w:rPr>
        <w:t>src/doctor.c (Doctor management implementation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AAAAAAAAMM \*MERGEFORMAT</w:instrText>
      </w:r>
      <w:r>
        <w:fldChar w:fldCharType="separate"/>
      </w:r>
      <w:r>
        <w:t>pagenum</w:t>
      </w:r>
      <w:r>
        <w:fldChar w:fldCharType="end"/>
      </w:r>
    </w:p>
    <w:p w14:paraId="1A16F918" w14:textId="77777777" w:rsidR="00000000" w:rsidRDefault="0033228F">
      <w:pPr>
        <w:pStyle w:val="LatexTOC1"/>
      </w:pPr>
      <w:r>
        <w:rPr>
          <w:b/>
          <w:bCs/>
        </w:rPr>
        <w:t>src/doctor_portal.c (Doctor portal implementation for Healthcare Manageme</w:t>
      </w:r>
      <w:r>
        <w:rPr>
          <w:b/>
          <w:bCs/>
        </w:rPr>
        <w:t>nt System )</w:t>
      </w:r>
      <w:r>
        <w:t xml:space="preserve"> </w:t>
      </w:r>
      <w:r>
        <w:tab/>
      </w:r>
      <w:r>
        <w:fldChar w:fldCharType="begin"/>
      </w:r>
      <w:r>
        <w:instrText>PAGEREF AAAAAAAANJ \*MERGEFORMAT</w:instrText>
      </w:r>
      <w:r>
        <w:fldChar w:fldCharType="separate"/>
      </w:r>
      <w:r>
        <w:t>pagenum</w:t>
      </w:r>
      <w:r>
        <w:fldChar w:fldCharType="end"/>
      </w:r>
    </w:p>
    <w:p w14:paraId="7E5ECD8E" w14:textId="77777777" w:rsidR="00000000" w:rsidRDefault="0033228F">
      <w:pPr>
        <w:pStyle w:val="LatexTOC1"/>
      </w:pPr>
      <w:r>
        <w:rPr>
          <w:b/>
          <w:bCs/>
        </w:rPr>
        <w:t>src/hospital.c (Global data definitions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AAAAAAAANU \*MERGEFORMAT</w:instrText>
      </w:r>
      <w:r>
        <w:fldChar w:fldCharType="separate"/>
      </w:r>
      <w:r>
        <w:t>pagenum</w:t>
      </w:r>
      <w:r>
        <w:fldChar w:fldCharType="end"/>
      </w:r>
    </w:p>
    <w:p w14:paraId="1600B780" w14:textId="77777777" w:rsidR="00000000" w:rsidRDefault="0033228F">
      <w:pPr>
        <w:pStyle w:val="LatexTOC1"/>
      </w:pPr>
      <w:r>
        <w:rPr>
          <w:b/>
          <w:bCs/>
        </w:rPr>
        <w:t>src/patient.c (Patient management implementation for Healthcare Management System</w:t>
      </w:r>
      <w:r>
        <w:rPr>
          <w:b/>
          <w:bCs/>
        </w:rPr>
        <w:t xml:space="preserve"> )</w:t>
      </w:r>
      <w:r>
        <w:t xml:space="preserve"> </w:t>
      </w:r>
      <w:r>
        <w:tab/>
      </w:r>
      <w:r>
        <w:fldChar w:fldCharType="begin"/>
      </w:r>
      <w:r>
        <w:instrText>PAGEREF AAAAAAAAOT \*MERGEFORMAT</w:instrText>
      </w:r>
      <w:r>
        <w:fldChar w:fldCharType="separate"/>
      </w:r>
      <w:r>
        <w:t>pagenum</w:t>
      </w:r>
      <w:r>
        <w:fldChar w:fldCharType="end"/>
      </w:r>
    </w:p>
    <w:p w14:paraId="348C672B" w14:textId="77777777" w:rsidR="00000000" w:rsidRDefault="0033228F">
      <w:pPr>
        <w:pStyle w:val="LatexTOC1"/>
      </w:pPr>
      <w:r>
        <w:rPr>
          <w:b/>
          <w:bCs/>
        </w:rPr>
        <w:t>src/receptionist.c (Receptionist portal implementation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AAAAAAAAPQ \*MERGEFORMAT</w:instrText>
      </w:r>
      <w:r>
        <w:fldChar w:fldCharType="separate"/>
      </w:r>
      <w:r>
        <w:t>pagenum</w:t>
      </w:r>
      <w:r>
        <w:fldChar w:fldCharType="end"/>
      </w:r>
    </w:p>
    <w:p w14:paraId="095EA2E8" w14:textId="77777777" w:rsidR="00000000" w:rsidRDefault="0033228F">
      <w:pPr>
        <w:pStyle w:val="LatexTOC1"/>
      </w:pPr>
      <w:r>
        <w:rPr>
          <w:b/>
          <w:bCs/>
        </w:rPr>
        <w:t>src/ui.c (User</w:t>
      </w:r>
      <w:r>
        <w:rPr>
          <w:b/>
          <w:bCs/>
        </w:rPr>
        <w:t xml:space="preserve"> interface functions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AAAAAAAAQB \*MERGEFORMAT</w:instrText>
      </w:r>
      <w:r>
        <w:fldChar w:fldCharType="separate"/>
      </w:r>
      <w:r>
        <w:t>pagenum</w:t>
      </w:r>
      <w:r>
        <w:fldChar w:fldCharType="end"/>
      </w:r>
    </w:p>
    <w:p w14:paraId="0E9C604C" w14:textId="77777777" w:rsidR="00000000" w:rsidRDefault="0033228F">
      <w:pPr>
        <w:pStyle w:val="LatexTOC1"/>
      </w:pPr>
      <w:r>
        <w:rPr>
          <w:b/>
          <w:bCs/>
        </w:rPr>
        <w:t>src/utils.c (Utility functions for Healthcare Management System )</w:t>
      </w:r>
      <w:r>
        <w:t xml:space="preserve"> </w:t>
      </w:r>
      <w:r>
        <w:tab/>
      </w:r>
      <w:r>
        <w:fldChar w:fldCharType="begin"/>
      </w:r>
      <w:r>
        <w:instrText>PAGEREF AAAAAAAAQQ \*MERGEFORMAT</w:instrText>
      </w:r>
      <w:r>
        <w:fldChar w:fldCharType="separate"/>
      </w:r>
      <w:r>
        <w:t>pagenum</w:t>
      </w:r>
      <w:r>
        <w:fldChar w:fldCharType="end"/>
      </w:r>
    </w:p>
    <w:p w14:paraId="2026F810" w14:textId="77777777" w:rsidR="00000000" w:rsidRDefault="0033228F">
      <w:pPr>
        <w:pStyle w:val="LatexTOC1"/>
      </w:pPr>
      <w:r>
        <w:rPr>
          <w:b/>
          <w:bCs/>
        </w:rPr>
        <w:t xml:space="preserve">tests/patient_test.c </w:t>
      </w:r>
      <w:r>
        <w:t xml:space="preserve"> </w:t>
      </w:r>
      <w:r>
        <w:tab/>
      </w:r>
      <w:r>
        <w:fldChar w:fldCharType="begin"/>
      </w:r>
      <w:r>
        <w:instrText>PAGEREF AAAAAAAARH \*ME</w:instrText>
      </w:r>
      <w:r>
        <w:instrText>RGEFORMAT</w:instrText>
      </w:r>
      <w:r>
        <w:fldChar w:fldCharType="separate"/>
      </w:r>
      <w:r>
        <w:t>pagenum</w:t>
      </w:r>
      <w:r>
        <w:fldChar w:fldCharType="end"/>
      </w:r>
    </w:p>
    <w:p w14:paraId="120736FC" w14:textId="77777777" w:rsidR="00000000" w:rsidRDefault="0033228F">
      <w:pPr>
        <w:pStyle w:val="LatexTOC1"/>
      </w:pPr>
      <w:r>
        <w:rPr>
          <w:b/>
          <w:bCs/>
        </w:rPr>
        <w:t xml:space="preserve">tests/test.c </w:t>
      </w:r>
      <w:r>
        <w:t xml:space="preserve"> </w:t>
      </w:r>
      <w:r>
        <w:tab/>
      </w:r>
      <w:r>
        <w:fldChar w:fldCharType="begin"/>
      </w:r>
      <w:r>
        <w:instrText>PAGEREF AAAAAAAARL \*MERGEFORMAT</w:instrText>
      </w:r>
      <w:r>
        <w:fldChar w:fldCharType="separate"/>
      </w:r>
      <w:r>
        <w:t>pagenum</w:t>
      </w:r>
      <w:r>
        <w:fldChar w:fldCharType="end"/>
      </w:r>
    </w:p>
    <w:p w14:paraId="39D52BBA" w14:textId="77777777" w:rsidR="00000000" w:rsidRDefault="0033228F">
      <w:pPr>
        <w:pStyle w:val="LatexTOC1"/>
      </w:pPr>
      <w:r>
        <w:rPr>
          <w:b/>
          <w:bCs/>
        </w:rPr>
        <w:t xml:space="preserve">tests/test_phone_validator.c </w:t>
      </w:r>
      <w:r>
        <w:t xml:space="preserve"> </w:t>
      </w:r>
      <w:r>
        <w:tab/>
      </w:r>
      <w:r>
        <w:fldChar w:fldCharType="begin"/>
      </w:r>
      <w:r>
        <w:instrText>PAGEREF AAAAAAAARO \*MERGEFORMAT</w:instrText>
      </w:r>
      <w:r>
        <w:fldChar w:fldCharType="separate"/>
      </w:r>
      <w:r>
        <w:t>pagenum</w:t>
      </w:r>
      <w:r>
        <w:fldChar w:fldCharType="end"/>
      </w:r>
    </w:p>
    <w:p w14:paraId="41FB51AA" w14:textId="77777777" w:rsidR="00000000" w:rsidRDefault="0033228F">
      <w:pPr>
        <w:pStyle w:val="LatexTOC1"/>
      </w:pPr>
      <w:r>
        <w:rPr>
          <w:b/>
          <w:bCs/>
        </w:rPr>
        <w:t xml:space="preserve">tests/ui_test.c </w:t>
      </w:r>
      <w:r>
        <w:t xml:space="preserve"> </w:t>
      </w:r>
      <w:r>
        <w:tab/>
      </w:r>
      <w:r>
        <w:fldChar w:fldCharType="begin"/>
      </w:r>
      <w:r>
        <w:instrText>PAGEREF AAAAAAAARS \*MERGEFORMAT</w:instrText>
      </w:r>
      <w:r>
        <w:fldChar w:fldCharType="separate"/>
      </w:r>
      <w:r>
        <w:t>pagenum</w:t>
      </w:r>
      <w:r>
        <w:fldChar w:fldCharType="end"/>
      </w:r>
    </w:p>
    <w:p w14:paraId="6178D174" w14:textId="77777777" w:rsidR="00000000" w:rsidRDefault="0033228F">
      <w:pPr>
        <w:pStyle w:val="LatexTOC1"/>
      </w:pPr>
      <w:r>
        <w:rPr>
          <w:b/>
          <w:bCs/>
        </w:rPr>
        <w:t xml:space="preserve">tests/utils_test.c </w:t>
      </w:r>
      <w:r>
        <w:t xml:space="preserve"> </w:t>
      </w:r>
      <w:r>
        <w:tab/>
      </w:r>
      <w:r>
        <w:fldChar w:fldCharType="begin"/>
      </w:r>
      <w:r>
        <w:instrText>PAGEREF AAAAAAAARV \*MERGEFORMAT</w:instrText>
      </w:r>
      <w:r>
        <w:fldChar w:fldCharType="separate"/>
      </w:r>
      <w:r>
        <w:t>pagenum</w:t>
      </w:r>
      <w:r>
        <w:fldChar w:fldCharType="end"/>
      </w:r>
    </w:p>
    <w:p w14:paraId="73084227" w14:textId="77777777" w:rsidR="00000000" w:rsidRDefault="0033228F">
      <w:pPr>
        <w:pStyle w:val="LatexTOC1"/>
      </w:pPr>
    </w:p>
    <w:p w14:paraId="1EDECB68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642E045C" w14:textId="77777777" w:rsidR="00000000" w:rsidRDefault="0033228F">
      <w:pPr>
        <w:pStyle w:val="Heading1"/>
      </w:pPr>
      <w:r>
        <w:lastRenderedPageBreak/>
        <w:t>Directory Documentation</w:t>
      </w:r>
      <w:r>
        <w:fldChar w:fldCharType="begin"/>
      </w:r>
      <w:r>
        <w:instrText>tc "Directory Documentation"</w:instrText>
      </w:r>
      <w:r>
        <w:fldChar w:fldCharType="end"/>
      </w:r>
    </w:p>
    <w:p w14:paraId="546A245F" w14:textId="77777777" w:rsidR="00000000" w:rsidRDefault="0033228F">
      <w:pPr>
        <w:pStyle w:val="Heading2"/>
      </w:pPr>
      <w:r>
        <w:t>include Directory Reference</w:t>
      </w:r>
    </w:p>
    <w:p w14:paraId="07024062" w14:textId="77777777" w:rsidR="00000000" w:rsidRDefault="0033228F">
      <w:pPr>
        <w:pStyle w:val="Heading3"/>
      </w:pPr>
      <w:r>
        <w:fldChar w:fldCharType="begin"/>
      </w:r>
      <w:r>
        <w:instrText xml:space="preserve">tc </w:instrText>
      </w:r>
      <w:r>
        <w:instrText xml:space="preserve"> \l 2 </w:instrText>
      </w:r>
      <w:r>
        <w:instrText>"</w:instrText>
      </w:r>
      <w:r>
        <w:instrText>include Directory Reference"</w:instrText>
      </w:r>
      <w:r>
        <w:fldChar w:fldCharType="end"/>
      </w:r>
      <w:r>
        <w:fldChar w:fldCharType="begin"/>
      </w:r>
      <w:r>
        <w:instrText>xe "include Directory Reference"</w:instrText>
      </w:r>
      <w:r>
        <w:fldChar w:fldCharType="end"/>
      </w:r>
      <w:bookmarkStart w:id="0" w:name="AAAAAAAAUA"/>
      <w:bookmarkEnd w:id="0"/>
      <w:r>
        <w:t>Files</w:t>
      </w:r>
    </w:p>
    <w:p w14:paraId="7C6CAA5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admin.h</w:t>
      </w:r>
    </w:p>
    <w:p w14:paraId="6FCFDB64" w14:textId="77777777" w:rsidR="00000000" w:rsidRDefault="0033228F">
      <w:pPr>
        <w:pStyle w:val="ListContinue1"/>
      </w:pPr>
      <w:r>
        <w:rPr>
          <w:i/>
          <w:iCs/>
        </w:rPr>
        <w:t xml:space="preserve">Admin management functions for Healthcare Management System. </w:t>
      </w:r>
    </w:p>
    <w:p w14:paraId="14207B0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appointment.h</w:t>
      </w:r>
    </w:p>
    <w:p w14:paraId="3D1D4E9B" w14:textId="77777777" w:rsidR="00000000" w:rsidRDefault="0033228F">
      <w:pPr>
        <w:pStyle w:val="ListContinue1"/>
      </w:pPr>
      <w:r>
        <w:rPr>
          <w:b/>
          <w:bCs/>
          <w:i/>
          <w:iCs/>
        </w:rPr>
        <w:t>Appointment</w:t>
      </w:r>
      <w:r>
        <w:rPr>
          <w:i/>
          <w:iCs/>
        </w:rPr>
        <w:t xml:space="preserve"> management functions for Healthcare Management System. </w:t>
      </w:r>
    </w:p>
    <w:p w14:paraId="285D629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auth.h</w:t>
      </w:r>
    </w:p>
    <w:p w14:paraId="219BB28A" w14:textId="77777777" w:rsidR="00000000" w:rsidRDefault="0033228F">
      <w:pPr>
        <w:pStyle w:val="ListContinue1"/>
      </w:pPr>
      <w:r>
        <w:rPr>
          <w:i/>
          <w:iCs/>
        </w:rPr>
        <w:t xml:space="preserve">Authentication functions for Healthcare Management System. </w:t>
      </w:r>
    </w:p>
    <w:p w14:paraId="6D1D2BC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doctor.h</w:t>
      </w:r>
    </w:p>
    <w:p w14:paraId="132459DE" w14:textId="77777777" w:rsidR="00000000" w:rsidRDefault="0033228F">
      <w:pPr>
        <w:pStyle w:val="ListContinue1"/>
      </w:pPr>
      <w:r>
        <w:rPr>
          <w:b/>
          <w:bCs/>
          <w:i/>
          <w:iCs/>
        </w:rPr>
        <w:t>Doctor</w:t>
      </w:r>
      <w:r>
        <w:rPr>
          <w:i/>
          <w:iCs/>
        </w:rPr>
        <w:t xml:space="preserve"> management fun</w:t>
      </w:r>
      <w:r>
        <w:rPr>
          <w:i/>
          <w:iCs/>
        </w:rPr>
        <w:t xml:space="preserve">ctions for Healthcare Management System. </w:t>
      </w:r>
    </w:p>
    <w:p w14:paraId="7498498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doctor_portal.h</w:t>
      </w:r>
    </w:p>
    <w:p w14:paraId="11499C82" w14:textId="77777777" w:rsidR="00000000" w:rsidRDefault="0033228F">
      <w:pPr>
        <w:pStyle w:val="ListContinue1"/>
      </w:pPr>
      <w:r>
        <w:rPr>
          <w:b/>
          <w:bCs/>
          <w:i/>
          <w:iCs/>
        </w:rPr>
        <w:t>Doctor</w:t>
      </w:r>
      <w:r>
        <w:rPr>
          <w:i/>
          <w:iCs/>
        </w:rPr>
        <w:t xml:space="preserve"> portal functions for Healthcare Management System. </w:t>
      </w:r>
    </w:p>
    <w:p w14:paraId="5005E06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hospital.h</w:t>
      </w:r>
    </w:p>
    <w:p w14:paraId="0C7E733D" w14:textId="77777777" w:rsidR="00000000" w:rsidRDefault="0033228F">
      <w:pPr>
        <w:pStyle w:val="ListContinue1"/>
      </w:pPr>
      <w:r>
        <w:rPr>
          <w:i/>
          <w:iCs/>
        </w:rPr>
        <w:t xml:space="preserve">Core data structures and definitions for Healthcare Management System. </w:t>
      </w:r>
    </w:p>
    <w:p w14:paraId="6A1797E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patient.h</w:t>
      </w:r>
    </w:p>
    <w:p w14:paraId="262AF087" w14:textId="77777777" w:rsidR="00000000" w:rsidRDefault="0033228F">
      <w:pPr>
        <w:pStyle w:val="ListContinue1"/>
      </w:pPr>
      <w:r>
        <w:rPr>
          <w:b/>
          <w:bCs/>
          <w:i/>
          <w:iCs/>
        </w:rPr>
        <w:t>Patient</w:t>
      </w:r>
      <w:r>
        <w:rPr>
          <w:i/>
          <w:iCs/>
        </w:rPr>
        <w:t xml:space="preserve"> management functions fo</w:t>
      </w:r>
      <w:r>
        <w:rPr>
          <w:i/>
          <w:iCs/>
        </w:rPr>
        <w:t xml:space="preserve">r Healthcare Management System. </w:t>
      </w:r>
    </w:p>
    <w:p w14:paraId="585A37B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receptionist.h</w:t>
      </w:r>
    </w:p>
    <w:p w14:paraId="18177A8A" w14:textId="77777777" w:rsidR="00000000" w:rsidRDefault="0033228F">
      <w:pPr>
        <w:pStyle w:val="ListContinue1"/>
      </w:pPr>
      <w:r>
        <w:rPr>
          <w:b/>
          <w:bCs/>
          <w:i/>
          <w:iCs/>
        </w:rPr>
        <w:t>Receptionist</w:t>
      </w:r>
      <w:r>
        <w:rPr>
          <w:i/>
          <w:iCs/>
        </w:rPr>
        <w:t xml:space="preserve"> portal and data management functions. </w:t>
      </w:r>
    </w:p>
    <w:p w14:paraId="57C4AF9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ui.h</w:t>
      </w:r>
    </w:p>
    <w:p w14:paraId="2F900054" w14:textId="77777777" w:rsidR="00000000" w:rsidRDefault="0033228F">
      <w:pPr>
        <w:pStyle w:val="ListContinue1"/>
      </w:pPr>
      <w:r>
        <w:rPr>
          <w:i/>
          <w:iCs/>
        </w:rPr>
        <w:t xml:space="preserve">Header file for user interface functions. </w:t>
      </w:r>
    </w:p>
    <w:p w14:paraId="4269684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utils.h</w:t>
      </w:r>
    </w:p>
    <w:p w14:paraId="60D1B2B2" w14:textId="77777777" w:rsidR="00000000" w:rsidRDefault="0033228F">
      <w:pPr>
        <w:pStyle w:val="ListContinue1"/>
      </w:pPr>
      <w:r>
        <w:rPr>
          <w:i/>
          <w:iCs/>
        </w:rPr>
        <w:t xml:space="preserve">Utility functions for Healthcare Management System. </w:t>
      </w:r>
    </w:p>
    <w:p w14:paraId="67C14721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7CD2AF7A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39A2CA24" w14:textId="77777777" w:rsidR="00000000" w:rsidRDefault="0033228F">
      <w:pPr>
        <w:pStyle w:val="Heading2"/>
      </w:pPr>
      <w:r>
        <w:lastRenderedPageBreak/>
        <w:t>src Directory Reference</w:t>
      </w:r>
    </w:p>
    <w:p w14:paraId="3531936E" w14:textId="77777777" w:rsidR="00000000" w:rsidRDefault="0033228F">
      <w:pPr>
        <w:pStyle w:val="Heading3"/>
      </w:pPr>
      <w:r>
        <w:fldChar w:fldCharType="begin"/>
      </w:r>
      <w:r>
        <w:instrText xml:space="preserve">tc </w:instrText>
      </w:r>
      <w:r>
        <w:instrText xml:space="preserve"> \l 2 </w:instrText>
      </w:r>
      <w:r>
        <w:instrText>"</w:instrText>
      </w:r>
      <w:r>
        <w:instrText>src Directory Reference"</w:instrText>
      </w:r>
      <w:r>
        <w:fldChar w:fldCharType="end"/>
      </w:r>
      <w:r>
        <w:fldChar w:fldCharType="begin"/>
      </w:r>
      <w:r>
        <w:instrText>xe "src Directory Reference"</w:instrText>
      </w:r>
      <w:r>
        <w:fldChar w:fldCharType="end"/>
      </w:r>
      <w:bookmarkStart w:id="1" w:name="AAAAAAAAUB"/>
      <w:bookmarkEnd w:id="1"/>
      <w:r>
        <w:t>Files</w:t>
      </w:r>
    </w:p>
    <w:p w14:paraId="49F1C05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admin.c</w:t>
      </w:r>
    </w:p>
    <w:p w14:paraId="5A6BF011" w14:textId="77777777" w:rsidR="00000000" w:rsidRDefault="0033228F">
      <w:pPr>
        <w:pStyle w:val="ListContinue1"/>
      </w:pPr>
      <w:r>
        <w:rPr>
          <w:i/>
          <w:iCs/>
        </w:rPr>
        <w:t xml:space="preserve">Admin management implementation for Healthcare Management System. </w:t>
      </w:r>
    </w:p>
    <w:p w14:paraId="79E593B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appointment.c</w:t>
      </w:r>
    </w:p>
    <w:p w14:paraId="775FCD22" w14:textId="77777777" w:rsidR="00000000" w:rsidRDefault="0033228F">
      <w:pPr>
        <w:pStyle w:val="ListContinue1"/>
      </w:pPr>
      <w:r>
        <w:rPr>
          <w:b/>
          <w:bCs/>
          <w:i/>
          <w:iCs/>
        </w:rPr>
        <w:t>Appointment</w:t>
      </w:r>
      <w:r>
        <w:rPr>
          <w:i/>
          <w:iCs/>
        </w:rPr>
        <w:t xml:space="preserve"> management implementation for Healthcare Management System. </w:t>
      </w:r>
    </w:p>
    <w:p w14:paraId="314D777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auth.c</w:t>
      </w:r>
    </w:p>
    <w:p w14:paraId="03ED7358" w14:textId="77777777" w:rsidR="00000000" w:rsidRDefault="0033228F">
      <w:pPr>
        <w:pStyle w:val="ListContinue1"/>
      </w:pPr>
      <w:r>
        <w:rPr>
          <w:i/>
          <w:iCs/>
        </w:rPr>
        <w:t xml:space="preserve">Authentication implementation for Healthcare Management System. </w:t>
      </w:r>
    </w:p>
    <w:p w14:paraId="476E994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doctor.c</w:t>
      </w:r>
    </w:p>
    <w:p w14:paraId="78FB66B3" w14:textId="77777777" w:rsidR="00000000" w:rsidRDefault="0033228F">
      <w:pPr>
        <w:pStyle w:val="ListContinue1"/>
      </w:pPr>
      <w:r>
        <w:rPr>
          <w:b/>
          <w:bCs/>
          <w:i/>
          <w:iCs/>
        </w:rPr>
        <w:t>Doctor</w:t>
      </w:r>
      <w:r>
        <w:rPr>
          <w:i/>
          <w:iCs/>
        </w:rPr>
        <w:t xml:space="preserve"> management implementation for Healthcare Management System. </w:t>
      </w:r>
    </w:p>
    <w:p w14:paraId="5F9FD16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doctor_portal.c</w:t>
      </w:r>
    </w:p>
    <w:p w14:paraId="1131E165" w14:textId="77777777" w:rsidR="00000000" w:rsidRDefault="0033228F">
      <w:pPr>
        <w:pStyle w:val="ListContinue1"/>
      </w:pPr>
      <w:r>
        <w:rPr>
          <w:b/>
          <w:bCs/>
          <w:i/>
          <w:iCs/>
        </w:rPr>
        <w:t>Doctor</w:t>
      </w:r>
      <w:r>
        <w:rPr>
          <w:i/>
          <w:iCs/>
        </w:rPr>
        <w:t xml:space="preserve"> portal implementation for Healthcare Management System. </w:t>
      </w:r>
    </w:p>
    <w:p w14:paraId="41A0AC4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hospital.c</w:t>
      </w:r>
    </w:p>
    <w:p w14:paraId="4BFD9EF8" w14:textId="77777777" w:rsidR="00000000" w:rsidRDefault="0033228F">
      <w:pPr>
        <w:pStyle w:val="ListContinue1"/>
      </w:pPr>
      <w:r>
        <w:rPr>
          <w:i/>
          <w:iCs/>
        </w:rPr>
        <w:t xml:space="preserve">Global data definitions for Healthcare Management System. </w:t>
      </w:r>
    </w:p>
    <w:p w14:paraId="5BC86A0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patient.c</w:t>
      </w:r>
    </w:p>
    <w:p w14:paraId="3297A75E" w14:textId="77777777" w:rsidR="00000000" w:rsidRDefault="0033228F">
      <w:pPr>
        <w:pStyle w:val="ListContinue1"/>
      </w:pPr>
      <w:r>
        <w:rPr>
          <w:b/>
          <w:bCs/>
          <w:i/>
          <w:iCs/>
        </w:rPr>
        <w:t>Patient</w:t>
      </w:r>
      <w:r>
        <w:rPr>
          <w:i/>
          <w:iCs/>
        </w:rPr>
        <w:t xml:space="preserve"> management </w:t>
      </w:r>
      <w:r>
        <w:rPr>
          <w:i/>
          <w:iCs/>
        </w:rPr>
        <w:t xml:space="preserve">implementation for Healthcare Management System. </w:t>
      </w:r>
    </w:p>
    <w:p w14:paraId="7EFC966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receptionist.c</w:t>
      </w:r>
    </w:p>
    <w:p w14:paraId="3B235579" w14:textId="77777777" w:rsidR="00000000" w:rsidRDefault="0033228F">
      <w:pPr>
        <w:pStyle w:val="ListContinue1"/>
      </w:pPr>
      <w:r>
        <w:rPr>
          <w:b/>
          <w:bCs/>
          <w:i/>
          <w:iCs/>
        </w:rPr>
        <w:t>Receptionist</w:t>
      </w:r>
      <w:r>
        <w:rPr>
          <w:i/>
          <w:iCs/>
        </w:rPr>
        <w:t xml:space="preserve"> portal implementation for Healthcare Management System. </w:t>
      </w:r>
    </w:p>
    <w:p w14:paraId="5592CB4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ui.c</w:t>
      </w:r>
    </w:p>
    <w:p w14:paraId="7B8CAE0A" w14:textId="77777777" w:rsidR="00000000" w:rsidRDefault="0033228F">
      <w:pPr>
        <w:pStyle w:val="ListContinue1"/>
      </w:pPr>
      <w:r>
        <w:rPr>
          <w:b/>
          <w:bCs/>
          <w:i/>
          <w:iCs/>
        </w:rPr>
        <w:t>User</w:t>
      </w:r>
      <w:r>
        <w:rPr>
          <w:i/>
          <w:iCs/>
        </w:rPr>
        <w:t xml:space="preserve"> interface functions for Healthcare Management System. </w:t>
      </w:r>
    </w:p>
    <w:p w14:paraId="5EFDBAA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utils.c</w:t>
      </w:r>
    </w:p>
    <w:p w14:paraId="46ED9C36" w14:textId="77777777" w:rsidR="00000000" w:rsidRDefault="0033228F">
      <w:pPr>
        <w:pStyle w:val="ListContinue1"/>
      </w:pPr>
      <w:r>
        <w:rPr>
          <w:i/>
          <w:iCs/>
        </w:rPr>
        <w:t xml:space="preserve">Utility functions for Healthcare </w:t>
      </w:r>
      <w:r>
        <w:rPr>
          <w:i/>
          <w:iCs/>
        </w:rPr>
        <w:t xml:space="preserve">Management System. </w:t>
      </w:r>
    </w:p>
    <w:p w14:paraId="248EA8C6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0FED6FA7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2E1043B" w14:textId="77777777" w:rsidR="00000000" w:rsidRDefault="0033228F">
      <w:pPr>
        <w:pStyle w:val="Heading2"/>
      </w:pPr>
      <w:r>
        <w:lastRenderedPageBreak/>
        <w:t>tests Directory Reference</w:t>
      </w:r>
    </w:p>
    <w:p w14:paraId="2D6C0581" w14:textId="77777777" w:rsidR="00000000" w:rsidRDefault="0033228F">
      <w:pPr>
        <w:pStyle w:val="Heading3"/>
      </w:pPr>
      <w:r>
        <w:fldChar w:fldCharType="begin"/>
      </w:r>
      <w:r>
        <w:instrText xml:space="preserve">tc </w:instrText>
      </w:r>
      <w:r>
        <w:instrText xml:space="preserve"> \l 2 </w:instrText>
      </w:r>
      <w:r>
        <w:instrText>"</w:instrText>
      </w:r>
      <w:r>
        <w:instrText>tests Directory Reference"</w:instrText>
      </w:r>
      <w:r>
        <w:fldChar w:fldCharType="end"/>
      </w:r>
      <w:r>
        <w:fldChar w:fldCharType="begin"/>
      </w:r>
      <w:r>
        <w:instrText>xe "tests Directory Reference"</w:instrText>
      </w:r>
      <w:r>
        <w:fldChar w:fldCharType="end"/>
      </w:r>
      <w:bookmarkStart w:id="2" w:name="AAAAAAAAUC"/>
      <w:bookmarkEnd w:id="2"/>
      <w:r>
        <w:t>Files</w:t>
      </w:r>
    </w:p>
    <w:p w14:paraId="241BF6F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patient_test.c</w:t>
      </w:r>
    </w:p>
    <w:p w14:paraId="5FDD1D3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test.c</w:t>
      </w:r>
    </w:p>
    <w:p w14:paraId="40B5CFF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test_phone_validator.c</w:t>
      </w:r>
    </w:p>
    <w:p w14:paraId="19F9326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ui_test.c</w:t>
      </w:r>
    </w:p>
    <w:p w14:paraId="080F0E7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file </w:t>
      </w:r>
      <w:r>
        <w:rPr>
          <w:b/>
          <w:bCs/>
        </w:rPr>
        <w:t>utils_test.c</w:t>
      </w:r>
    </w:p>
    <w:p w14:paraId="44AB4A97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7A596EC0" w14:textId="77777777" w:rsidR="00000000" w:rsidRDefault="0033228F">
      <w:pPr>
        <w:pStyle w:val="Heading1"/>
      </w:pPr>
      <w:r>
        <w:lastRenderedPageBreak/>
        <w:t>Class Documentation</w:t>
      </w:r>
      <w:r>
        <w:fldChar w:fldCharType="begin"/>
      </w:r>
      <w:r>
        <w:instrText>tc "Class Documentation"</w:instrText>
      </w:r>
      <w:r>
        <w:fldChar w:fldCharType="end"/>
      </w:r>
    </w:p>
    <w:p w14:paraId="53FAAB2B" w14:textId="77777777" w:rsidR="00000000" w:rsidRDefault="0033228F">
      <w:pPr>
        <w:pStyle w:val="Heading2"/>
      </w:pPr>
      <w:r>
        <w:t>Appointment Struct Reference</w:t>
      </w:r>
    </w:p>
    <w:p w14:paraId="52856E5B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Appointment"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"Appointment"</w:instrText>
      </w:r>
      <w:r>
        <w:rPr>
          <w:sz w:val="24"/>
          <w:szCs w:val="24"/>
        </w:rPr>
        <w:fldChar w:fldCharType="end"/>
      </w:r>
      <w:bookmarkStart w:id="3" w:name="AAAAAAAASI"/>
      <w:bookmarkEnd w:id="3"/>
    </w:p>
    <w:p w14:paraId="63E77BD0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&lt;hospital.h&gt;</w:t>
      </w:r>
    </w:p>
    <w:p w14:paraId="4285C3D6" w14:textId="77777777" w:rsidR="00000000" w:rsidRDefault="0033228F">
      <w:pPr>
        <w:pStyle w:val="Heading3"/>
      </w:pPr>
      <w:r>
        <w:t>Public Attributes</w:t>
      </w:r>
    </w:p>
    <w:p w14:paraId="20B6CA7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id</w:t>
      </w:r>
    </w:p>
    <w:p w14:paraId="1F81723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patient_id</w:t>
      </w:r>
    </w:p>
    <w:p w14:paraId="4407C36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doctor_id</w:t>
      </w:r>
    </w:p>
    <w:p w14:paraId="78DF55C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date</w:t>
      </w:r>
      <w:r>
        <w:t xml:space="preserve"> [15]</w:t>
      </w:r>
    </w:p>
    <w:p w14:paraId="2AEB731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time_slot</w:t>
      </w:r>
      <w:r>
        <w:t xml:space="preserve"> [10]</w:t>
      </w:r>
    </w:p>
    <w:p w14:paraId="25AAF62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reason</w:t>
      </w:r>
      <w:r>
        <w:t xml:space="preserve"> [100]</w:t>
      </w:r>
    </w:p>
    <w:p w14:paraId="2AB0E90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AppointmentStatus</w:t>
      </w:r>
      <w:r>
        <w:t xml:space="preserve"> </w:t>
      </w:r>
      <w:r>
        <w:rPr>
          <w:b/>
          <w:bCs/>
        </w:rPr>
        <w:t>status</w:t>
      </w:r>
    </w:p>
    <w:p w14:paraId="5FE80B8D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64101CE7" w14:textId="77777777" w:rsidR="00000000" w:rsidRDefault="0033228F">
      <w:pPr>
        <w:pStyle w:val="Heading3"/>
      </w:pPr>
      <w:r>
        <w:t>Detailed Description</w:t>
      </w:r>
    </w:p>
    <w:p w14:paraId="5931AD59" w14:textId="77777777" w:rsidR="00000000" w:rsidRDefault="0033228F">
      <w:pPr>
        <w:pStyle w:val="BodyText"/>
      </w:pPr>
      <w:r>
        <w:t xml:space="preserve">Definition at line </w:t>
      </w:r>
      <w:r>
        <w:rPr>
          <w:b/>
          <w:bCs/>
        </w:rPr>
        <w:t>138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1D40A98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EA74C34" w14:textId="77777777" w:rsidR="00000000" w:rsidRDefault="0033228F">
      <w:pPr>
        <w:pStyle w:val="Heading3"/>
      </w:pPr>
      <w:bookmarkStart w:id="4" w:name="AAAAAAAASJ"/>
      <w:bookmarkEnd w:id="4"/>
      <w:r>
        <w:t>Member Data Documentation</w:t>
      </w:r>
    </w:p>
    <w:p w14:paraId="13231859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"date:Appointment"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"Appointment:date"</w:instrText>
      </w:r>
      <w:r>
        <w:rPr>
          <w:sz w:val="24"/>
          <w:szCs w:val="24"/>
        </w:rPr>
        <w:fldChar w:fldCharType="end"/>
      </w:r>
      <w:r>
        <w:t>char Appointment::date[15]</w:t>
      </w:r>
    </w:p>
    <w:p w14:paraId="4469BD50" w14:textId="77777777" w:rsidR="00000000" w:rsidRDefault="0033228F">
      <w:pPr>
        <w:pStyle w:val="ListContinue1"/>
      </w:pPr>
      <w:bookmarkStart w:id="5" w:name="AAAAAAAASK"/>
      <w:bookmarkEnd w:id="5"/>
    </w:p>
    <w:p w14:paraId="27907BA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CE3B9F5" w14:textId="77777777" w:rsidR="00000000" w:rsidRDefault="0033228F">
      <w:pPr>
        <w:pStyle w:val="Heading4"/>
      </w:pPr>
      <w:r>
        <w:fldChar w:fldCharType="begin"/>
      </w:r>
      <w:r>
        <w:instrText>xe "doctor_id:Appointment"</w:instrText>
      </w:r>
      <w:r>
        <w:fldChar w:fldCharType="end"/>
      </w:r>
      <w:r>
        <w:fldChar w:fldCharType="begin"/>
      </w:r>
      <w:r>
        <w:instrText>xe "Appointment:doctor_id"</w:instrText>
      </w:r>
      <w:r>
        <w:fldChar w:fldCharType="end"/>
      </w:r>
      <w:r>
        <w:t>int Appointment::doctor_id</w:t>
      </w:r>
    </w:p>
    <w:p w14:paraId="7761F079" w14:textId="77777777" w:rsidR="00000000" w:rsidRDefault="0033228F">
      <w:pPr>
        <w:pStyle w:val="ListContinue1"/>
      </w:pPr>
      <w:bookmarkStart w:id="6" w:name="AAAAAAAASL"/>
      <w:bookmarkEnd w:id="6"/>
    </w:p>
    <w:p w14:paraId="0353578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141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2F52B755" w14:textId="77777777" w:rsidR="00000000" w:rsidRDefault="0033228F">
      <w:pPr>
        <w:pStyle w:val="Heading4"/>
      </w:pPr>
      <w:r>
        <w:fldChar w:fldCharType="begin"/>
      </w:r>
      <w:r>
        <w:instrText>xe "id:Appointment</w:instrText>
      </w:r>
      <w:r>
        <w:instrText>"</w:instrText>
      </w:r>
      <w:r>
        <w:fldChar w:fldCharType="end"/>
      </w:r>
      <w:r>
        <w:fldChar w:fldCharType="begin"/>
      </w:r>
      <w:r>
        <w:instrText>xe "Appointment:id"</w:instrText>
      </w:r>
      <w:r>
        <w:fldChar w:fldCharType="end"/>
      </w:r>
      <w:r>
        <w:t>int Appointment::id</w:t>
      </w:r>
    </w:p>
    <w:p w14:paraId="134FFC12" w14:textId="77777777" w:rsidR="00000000" w:rsidRDefault="0033228F">
      <w:pPr>
        <w:pStyle w:val="ListContinue1"/>
      </w:pPr>
      <w:bookmarkStart w:id="7" w:name="AAAAAAAASM"/>
      <w:bookmarkEnd w:id="7"/>
    </w:p>
    <w:p w14:paraId="7E85EDE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139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3043C3C" w14:textId="77777777" w:rsidR="00000000" w:rsidRDefault="0033228F">
      <w:pPr>
        <w:pStyle w:val="Heading4"/>
      </w:pPr>
      <w:r>
        <w:fldChar w:fldCharType="begin"/>
      </w:r>
      <w:r>
        <w:instrText>xe "patient_id:Appointment"</w:instrText>
      </w:r>
      <w:r>
        <w:fldChar w:fldCharType="end"/>
      </w:r>
      <w:r>
        <w:fldChar w:fldCharType="begin"/>
      </w:r>
      <w:r>
        <w:instrText>xe "Appointment:patient_id"</w:instrText>
      </w:r>
      <w:r>
        <w:fldChar w:fldCharType="end"/>
      </w:r>
      <w:r>
        <w:t>int Appointment::patient_id</w:t>
      </w:r>
    </w:p>
    <w:p w14:paraId="0487C61B" w14:textId="77777777" w:rsidR="00000000" w:rsidRDefault="0033228F">
      <w:pPr>
        <w:pStyle w:val="ListContinue1"/>
      </w:pPr>
      <w:bookmarkStart w:id="8" w:name="AAAAAAAASN"/>
      <w:bookmarkEnd w:id="8"/>
    </w:p>
    <w:p w14:paraId="67C7BA7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449846D" w14:textId="77777777" w:rsidR="00000000" w:rsidRDefault="0033228F">
      <w:pPr>
        <w:pStyle w:val="Heading4"/>
      </w:pPr>
      <w:r>
        <w:fldChar w:fldCharType="begin"/>
      </w:r>
      <w:r>
        <w:instrText>xe "reason:Appointment"</w:instrText>
      </w:r>
      <w:r>
        <w:fldChar w:fldCharType="end"/>
      </w:r>
      <w:r>
        <w:fldChar w:fldCharType="begin"/>
      </w:r>
      <w:r>
        <w:instrText>xe "Appointment:reason"</w:instrText>
      </w:r>
      <w:r>
        <w:fldChar w:fldCharType="end"/>
      </w:r>
      <w:r>
        <w:t>char Appointment::reason[100]</w:t>
      </w:r>
    </w:p>
    <w:p w14:paraId="436A4CF2" w14:textId="77777777" w:rsidR="00000000" w:rsidRDefault="0033228F">
      <w:pPr>
        <w:pStyle w:val="ListContinue1"/>
      </w:pPr>
      <w:bookmarkStart w:id="9" w:name="AAAAAAAASO"/>
      <w:bookmarkEnd w:id="9"/>
    </w:p>
    <w:p w14:paraId="6016C9C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144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548171C" w14:textId="77777777" w:rsidR="00000000" w:rsidRDefault="0033228F">
      <w:pPr>
        <w:pStyle w:val="Heading4"/>
      </w:pPr>
      <w:r>
        <w:fldChar w:fldCharType="begin"/>
      </w:r>
      <w:r>
        <w:instrText>xe "status:Appointment"</w:instrText>
      </w:r>
      <w:r>
        <w:fldChar w:fldCharType="end"/>
      </w:r>
      <w:r>
        <w:fldChar w:fldCharType="begin"/>
      </w:r>
      <w:r>
        <w:instrText>xe "Appointment:status"</w:instrText>
      </w:r>
      <w:r>
        <w:fldChar w:fldCharType="end"/>
      </w:r>
      <w:r>
        <w:t>AppointmentStatus Appointment::status</w:t>
      </w:r>
    </w:p>
    <w:p w14:paraId="19AB6703" w14:textId="77777777" w:rsidR="00000000" w:rsidRDefault="0033228F">
      <w:pPr>
        <w:pStyle w:val="ListContinue1"/>
      </w:pPr>
      <w:bookmarkStart w:id="10" w:name="AAAAAAAASP"/>
      <w:bookmarkEnd w:id="10"/>
    </w:p>
    <w:p w14:paraId="5F9BAFC3" w14:textId="77777777" w:rsidR="00000000" w:rsidRDefault="0033228F">
      <w:pPr>
        <w:pStyle w:val="ListContinue1"/>
      </w:pPr>
      <w:r>
        <w:t>D</w:t>
      </w:r>
      <w:r>
        <w:t xml:space="preserve">efinition at line </w:t>
      </w:r>
      <w:r>
        <w:rPr>
          <w:b/>
          <w:bCs/>
        </w:rPr>
        <w:t>145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2B2A53A" w14:textId="77777777" w:rsidR="00000000" w:rsidRDefault="0033228F">
      <w:pPr>
        <w:pStyle w:val="Heading4"/>
      </w:pPr>
      <w:r>
        <w:lastRenderedPageBreak/>
        <w:fldChar w:fldCharType="begin"/>
      </w:r>
      <w:r>
        <w:instrText>xe "time_slot:Appointment"</w:instrText>
      </w:r>
      <w:r>
        <w:fldChar w:fldCharType="end"/>
      </w:r>
      <w:r>
        <w:fldChar w:fldCharType="begin"/>
      </w:r>
      <w:r>
        <w:instrText>xe "Appointment:time_slot"</w:instrText>
      </w:r>
      <w:r>
        <w:fldChar w:fldCharType="end"/>
      </w:r>
      <w:r>
        <w:t>char Appointment::time_slot[10]</w:t>
      </w:r>
    </w:p>
    <w:p w14:paraId="4A7996A9" w14:textId="77777777" w:rsidR="00000000" w:rsidRDefault="0033228F">
      <w:pPr>
        <w:pStyle w:val="ListContinue1"/>
      </w:pPr>
      <w:bookmarkStart w:id="11" w:name="AAAAAAAASQ"/>
      <w:bookmarkEnd w:id="11"/>
    </w:p>
    <w:p w14:paraId="35959D2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7BA86C8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59D1878A" w14:textId="77777777" w:rsidR="00000000" w:rsidRDefault="0033228F">
      <w:pPr>
        <w:pStyle w:val="Heading4"/>
      </w:pPr>
      <w:r>
        <w:t>The documentation for this struct was generated from the foll</w:t>
      </w:r>
      <w:r>
        <w:t>owing file:</w:t>
      </w:r>
    </w:p>
    <w:p w14:paraId="56498DA7" w14:textId="77777777" w:rsidR="00000000" w:rsidRDefault="0033228F">
      <w:pPr>
        <w:pStyle w:val="ListBullet1"/>
        <w:numPr>
          <w:ilvl w:val="0"/>
          <w:numId w:val="5"/>
        </w:numPr>
        <w:tabs>
          <w:tab w:val="num" w:pos="720"/>
        </w:tabs>
        <w:ind w:left="720"/>
      </w:pPr>
      <w:r>
        <w:t>include/</w:t>
      </w:r>
      <w:r>
        <w:rPr>
          <w:b/>
          <w:bCs/>
        </w:rPr>
        <w:t>hospital.h</w:t>
      </w:r>
    </w:p>
    <w:p w14:paraId="5ECC154F" w14:textId="77777777" w:rsidR="00000000" w:rsidRDefault="0033228F">
      <w:pPr>
        <w:pStyle w:val="Heading4"/>
      </w:pPr>
    </w:p>
    <w:p w14:paraId="565A6924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65806411" w14:textId="77777777" w:rsidR="00000000" w:rsidRDefault="0033228F">
      <w:pPr>
        <w:pStyle w:val="Heading2"/>
      </w:pPr>
      <w:r>
        <w:lastRenderedPageBreak/>
        <w:t>Doctor Struct Reference</w:t>
      </w:r>
    </w:p>
    <w:p w14:paraId="098BBFCA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Doctor"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"Doctor"</w:instrText>
      </w:r>
      <w:r>
        <w:rPr>
          <w:sz w:val="24"/>
          <w:szCs w:val="24"/>
        </w:rPr>
        <w:fldChar w:fldCharType="end"/>
      </w:r>
      <w:bookmarkStart w:id="12" w:name="AAAAAAAASR"/>
      <w:bookmarkEnd w:id="12"/>
    </w:p>
    <w:p w14:paraId="5149532B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&lt;hospital.h&gt;</w:t>
      </w:r>
    </w:p>
    <w:p w14:paraId="05086799" w14:textId="77777777" w:rsidR="00000000" w:rsidRDefault="0033228F">
      <w:pPr>
        <w:pStyle w:val="Heading3"/>
      </w:pPr>
      <w:r>
        <w:t>Public Attributes</w:t>
      </w:r>
    </w:p>
    <w:p w14:paraId="2E7B1D4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id</w:t>
      </w:r>
    </w:p>
    <w:p w14:paraId="441F8F6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name</w:t>
      </w:r>
      <w:r>
        <w:t xml:space="preserve"> [50]</w:t>
      </w:r>
    </w:p>
    <w:p w14:paraId="09CC3A8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phone</w:t>
      </w:r>
      <w:r>
        <w:t xml:space="preserve"> [15]</w:t>
      </w:r>
    </w:p>
    <w:p w14:paraId="7AED3E8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email</w:t>
      </w:r>
      <w:r>
        <w:t xml:space="preserve"> [50]</w:t>
      </w:r>
    </w:p>
    <w:p w14:paraId="7A84AEC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specialization</w:t>
      </w:r>
      <w:r>
        <w:t xml:space="preserve"> [30]</w:t>
      </w:r>
    </w:p>
    <w:p w14:paraId="4F333F7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room_number</w:t>
      </w:r>
    </w:p>
    <w:p w14:paraId="7C15E92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is_available</w:t>
      </w:r>
    </w:p>
    <w:p w14:paraId="6F9F71B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is_active</w:t>
      </w:r>
    </w:p>
    <w:p w14:paraId="52DA3173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7A7FCFE" w14:textId="77777777" w:rsidR="00000000" w:rsidRDefault="0033228F">
      <w:pPr>
        <w:pStyle w:val="Heading3"/>
      </w:pPr>
      <w:r>
        <w:t>Detailed Description</w:t>
      </w:r>
    </w:p>
    <w:p w14:paraId="22A16B8D" w14:textId="77777777" w:rsidR="00000000" w:rsidRDefault="0033228F">
      <w:pPr>
        <w:pStyle w:val="BodyText"/>
      </w:pPr>
      <w:r>
        <w:t xml:space="preserve">Definition at line </w:t>
      </w:r>
      <w:r>
        <w:rPr>
          <w:b/>
          <w:bCs/>
        </w:rPr>
        <w:t>119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25A7BA72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2EA86010" w14:textId="77777777" w:rsidR="00000000" w:rsidRDefault="0033228F">
      <w:pPr>
        <w:pStyle w:val="Heading3"/>
      </w:pPr>
      <w:bookmarkStart w:id="13" w:name="AAAAAAAASS"/>
      <w:bookmarkEnd w:id="13"/>
      <w:r>
        <w:t>Member Data Documentation</w:t>
      </w:r>
    </w:p>
    <w:p w14:paraId="0C7A0594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"email:Doctor"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"Doctor:email"</w:instrText>
      </w:r>
      <w:r>
        <w:rPr>
          <w:sz w:val="24"/>
          <w:szCs w:val="24"/>
        </w:rPr>
        <w:fldChar w:fldCharType="end"/>
      </w:r>
      <w:r>
        <w:t>char Doctor::email[50]</w:t>
      </w:r>
    </w:p>
    <w:p w14:paraId="4034C858" w14:textId="77777777" w:rsidR="00000000" w:rsidRDefault="0033228F">
      <w:pPr>
        <w:pStyle w:val="ListContinue1"/>
      </w:pPr>
      <w:bookmarkStart w:id="14" w:name="AAAAAAAAST"/>
      <w:bookmarkEnd w:id="14"/>
    </w:p>
    <w:p w14:paraId="43F6C00B" w14:textId="77777777" w:rsidR="00000000" w:rsidRDefault="0033228F">
      <w:pPr>
        <w:pStyle w:val="ListContinue1"/>
      </w:pPr>
      <w:r>
        <w:t>Definition at lin</w:t>
      </w:r>
      <w:r>
        <w:t xml:space="preserve">e </w:t>
      </w:r>
      <w:r>
        <w:rPr>
          <w:b/>
          <w:bCs/>
        </w:rPr>
        <w:t>123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C324B4C" w14:textId="77777777" w:rsidR="00000000" w:rsidRDefault="0033228F">
      <w:pPr>
        <w:pStyle w:val="Heading4"/>
      </w:pPr>
      <w:r>
        <w:fldChar w:fldCharType="begin"/>
      </w:r>
      <w:r>
        <w:instrText>xe "id:Doctor"</w:instrText>
      </w:r>
      <w:r>
        <w:fldChar w:fldCharType="end"/>
      </w:r>
      <w:r>
        <w:fldChar w:fldCharType="begin"/>
      </w:r>
      <w:r>
        <w:instrText>xe "Doctor:id"</w:instrText>
      </w:r>
      <w:r>
        <w:fldChar w:fldCharType="end"/>
      </w:r>
      <w:r>
        <w:t>int Doctor::id</w:t>
      </w:r>
    </w:p>
    <w:p w14:paraId="607F92A0" w14:textId="77777777" w:rsidR="00000000" w:rsidRDefault="0033228F">
      <w:pPr>
        <w:pStyle w:val="ListContinue1"/>
      </w:pPr>
      <w:bookmarkStart w:id="15" w:name="AAAAAAAASU"/>
      <w:bookmarkEnd w:id="15"/>
    </w:p>
    <w:p w14:paraId="1928F33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30879AC" w14:textId="77777777" w:rsidR="00000000" w:rsidRDefault="0033228F">
      <w:pPr>
        <w:pStyle w:val="Heading4"/>
      </w:pPr>
      <w:r>
        <w:fldChar w:fldCharType="begin"/>
      </w:r>
      <w:r>
        <w:instrText>xe "is_active:Doctor"</w:instrText>
      </w:r>
      <w:r>
        <w:fldChar w:fldCharType="end"/>
      </w:r>
      <w:r>
        <w:fldChar w:fldCharType="begin"/>
      </w:r>
      <w:r>
        <w:instrText>xe "Doctor:is_active"</w:instrText>
      </w:r>
      <w:r>
        <w:fldChar w:fldCharType="end"/>
      </w:r>
      <w:r>
        <w:t>bool Doctor::is_active</w:t>
      </w:r>
    </w:p>
    <w:p w14:paraId="0730A7C2" w14:textId="77777777" w:rsidR="00000000" w:rsidRDefault="0033228F">
      <w:pPr>
        <w:pStyle w:val="ListContinue1"/>
      </w:pPr>
      <w:bookmarkStart w:id="16" w:name="AAAAAAAASV"/>
      <w:bookmarkEnd w:id="16"/>
    </w:p>
    <w:p w14:paraId="70A0830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127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8CED325" w14:textId="77777777" w:rsidR="00000000" w:rsidRDefault="0033228F">
      <w:pPr>
        <w:pStyle w:val="Heading4"/>
      </w:pPr>
      <w:r>
        <w:fldChar w:fldCharType="begin"/>
      </w:r>
      <w:r>
        <w:instrText>xe "is_available:Doctor"</w:instrText>
      </w:r>
      <w:r>
        <w:fldChar w:fldCharType="end"/>
      </w:r>
      <w:r>
        <w:fldChar w:fldCharType="begin"/>
      </w:r>
      <w:r>
        <w:instrText>xe "Doctor:is_available"</w:instrText>
      </w:r>
      <w:r>
        <w:fldChar w:fldCharType="end"/>
      </w:r>
      <w:r>
        <w:t>bool Doctor::is_available</w:t>
      </w:r>
    </w:p>
    <w:p w14:paraId="1187102E" w14:textId="77777777" w:rsidR="00000000" w:rsidRDefault="0033228F">
      <w:pPr>
        <w:pStyle w:val="ListContinue1"/>
      </w:pPr>
      <w:bookmarkStart w:id="17" w:name="AAAAAAAASW"/>
      <w:bookmarkEnd w:id="17"/>
    </w:p>
    <w:p w14:paraId="0584711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126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4F3DBB8" w14:textId="77777777" w:rsidR="00000000" w:rsidRDefault="0033228F">
      <w:pPr>
        <w:pStyle w:val="Heading4"/>
      </w:pPr>
      <w:r>
        <w:fldChar w:fldCharType="begin"/>
      </w:r>
      <w:r>
        <w:instrText>xe "name:Doctor"</w:instrText>
      </w:r>
      <w:r>
        <w:fldChar w:fldCharType="end"/>
      </w:r>
      <w:r>
        <w:fldChar w:fldCharType="begin"/>
      </w:r>
      <w:r>
        <w:instrText>xe "Doctor:name"</w:instrText>
      </w:r>
      <w:r>
        <w:fldChar w:fldCharType="end"/>
      </w:r>
      <w:r>
        <w:t>char Doctor::name[50]</w:t>
      </w:r>
    </w:p>
    <w:p w14:paraId="5A41038D" w14:textId="77777777" w:rsidR="00000000" w:rsidRDefault="0033228F">
      <w:pPr>
        <w:pStyle w:val="ListContinue1"/>
      </w:pPr>
      <w:bookmarkStart w:id="18" w:name="AAAAAAAASX"/>
      <w:bookmarkEnd w:id="18"/>
    </w:p>
    <w:p w14:paraId="0B320CA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121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1A1CCACC" w14:textId="77777777" w:rsidR="00000000" w:rsidRDefault="0033228F">
      <w:pPr>
        <w:pStyle w:val="Heading4"/>
      </w:pPr>
      <w:r>
        <w:fldChar w:fldCharType="begin"/>
      </w:r>
      <w:r>
        <w:instrText>xe "phone:Doctor"</w:instrText>
      </w:r>
      <w:r>
        <w:fldChar w:fldCharType="end"/>
      </w:r>
      <w:r>
        <w:fldChar w:fldCharType="begin"/>
      </w:r>
      <w:r>
        <w:instrText>xe "Doctor:phone"</w:instrText>
      </w:r>
      <w:r>
        <w:fldChar w:fldCharType="end"/>
      </w:r>
      <w:r>
        <w:t>char Doctor::phone[15]</w:t>
      </w:r>
    </w:p>
    <w:p w14:paraId="5D9CC34F" w14:textId="77777777" w:rsidR="00000000" w:rsidRDefault="0033228F">
      <w:pPr>
        <w:pStyle w:val="ListContinue1"/>
      </w:pPr>
      <w:bookmarkStart w:id="19" w:name="AAAAAAAASY"/>
      <w:bookmarkEnd w:id="19"/>
    </w:p>
    <w:p w14:paraId="61FD875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63CEB31" w14:textId="77777777" w:rsidR="00000000" w:rsidRDefault="0033228F">
      <w:pPr>
        <w:pStyle w:val="Heading4"/>
      </w:pPr>
      <w:r>
        <w:fldChar w:fldCharType="begin"/>
      </w:r>
      <w:r>
        <w:instrText>xe "room_number:Doctor"</w:instrText>
      </w:r>
      <w:r>
        <w:fldChar w:fldCharType="end"/>
      </w:r>
      <w:r>
        <w:fldChar w:fldCharType="begin"/>
      </w:r>
      <w:r>
        <w:instrText>xe "Doctor:room_number"</w:instrText>
      </w:r>
      <w:r>
        <w:fldChar w:fldCharType="end"/>
      </w:r>
      <w:r>
        <w:t>int Doctor::room_number</w:t>
      </w:r>
    </w:p>
    <w:p w14:paraId="7A179C8D" w14:textId="77777777" w:rsidR="00000000" w:rsidRDefault="0033228F">
      <w:pPr>
        <w:pStyle w:val="ListContinue1"/>
      </w:pPr>
      <w:bookmarkStart w:id="20" w:name="AAAAAAAASZ"/>
      <w:bookmarkEnd w:id="20"/>
    </w:p>
    <w:p w14:paraId="76DDC0A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3435F655" w14:textId="77777777" w:rsidR="00000000" w:rsidRDefault="0033228F">
      <w:pPr>
        <w:pStyle w:val="Heading4"/>
      </w:pPr>
      <w:r>
        <w:lastRenderedPageBreak/>
        <w:fldChar w:fldCharType="begin"/>
      </w:r>
      <w:r>
        <w:instrText>xe "specialization:Doctor"</w:instrText>
      </w:r>
      <w:r>
        <w:fldChar w:fldCharType="end"/>
      </w:r>
      <w:r>
        <w:fldChar w:fldCharType="begin"/>
      </w:r>
      <w:r>
        <w:instrText>xe "Doctor:specialization"</w:instrText>
      </w:r>
      <w:r>
        <w:fldChar w:fldCharType="end"/>
      </w:r>
      <w:r>
        <w:t>char Doctor::specialization[30]</w:t>
      </w:r>
    </w:p>
    <w:p w14:paraId="1537DEFE" w14:textId="77777777" w:rsidR="00000000" w:rsidRDefault="0033228F">
      <w:pPr>
        <w:pStyle w:val="ListContinue1"/>
      </w:pPr>
      <w:bookmarkStart w:id="21" w:name="AAAAAAAATA"/>
      <w:bookmarkEnd w:id="21"/>
    </w:p>
    <w:p w14:paraId="1B726E0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124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0FF3950E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0EA9E865" w14:textId="77777777" w:rsidR="00000000" w:rsidRDefault="0033228F">
      <w:pPr>
        <w:pStyle w:val="Heading4"/>
      </w:pPr>
      <w:r>
        <w:t>The documentation for this struct was generated from the following file:</w:t>
      </w:r>
    </w:p>
    <w:p w14:paraId="274527E9" w14:textId="77777777" w:rsidR="00000000" w:rsidRDefault="0033228F">
      <w:pPr>
        <w:pStyle w:val="ListBullet1"/>
        <w:numPr>
          <w:ilvl w:val="0"/>
          <w:numId w:val="5"/>
        </w:numPr>
        <w:tabs>
          <w:tab w:val="num" w:pos="720"/>
        </w:tabs>
        <w:ind w:left="720"/>
      </w:pPr>
      <w:r>
        <w:t>include/</w:t>
      </w:r>
      <w:r>
        <w:rPr>
          <w:b/>
          <w:bCs/>
        </w:rPr>
        <w:t>hospital.h</w:t>
      </w:r>
    </w:p>
    <w:p w14:paraId="2318D87C" w14:textId="77777777" w:rsidR="00000000" w:rsidRDefault="0033228F">
      <w:pPr>
        <w:pStyle w:val="Heading4"/>
      </w:pPr>
    </w:p>
    <w:p w14:paraId="0B35C16D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84A24CD" w14:textId="77777777" w:rsidR="00000000" w:rsidRDefault="0033228F">
      <w:pPr>
        <w:pStyle w:val="Heading2"/>
      </w:pPr>
      <w:r>
        <w:lastRenderedPageBreak/>
        <w:t>Patient Struct Reference</w:t>
      </w:r>
    </w:p>
    <w:p w14:paraId="3F729AC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Patient"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"Patient"</w:instrText>
      </w:r>
      <w:r>
        <w:rPr>
          <w:sz w:val="24"/>
          <w:szCs w:val="24"/>
        </w:rPr>
        <w:fldChar w:fldCharType="end"/>
      </w:r>
      <w:bookmarkStart w:id="22" w:name="AAAAAAAATB"/>
      <w:bookmarkEnd w:id="22"/>
    </w:p>
    <w:p w14:paraId="2AA870A7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&lt;hospital.h&gt;</w:t>
      </w:r>
    </w:p>
    <w:p w14:paraId="1AF67E87" w14:textId="77777777" w:rsidR="00000000" w:rsidRDefault="0033228F">
      <w:pPr>
        <w:pStyle w:val="Heading3"/>
      </w:pPr>
      <w:r>
        <w:t>Public Attributes</w:t>
      </w:r>
    </w:p>
    <w:p w14:paraId="7D60BBE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id</w:t>
      </w:r>
    </w:p>
    <w:p w14:paraId="0316B73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name</w:t>
      </w:r>
      <w:r>
        <w:t xml:space="preserve"> [50]</w:t>
      </w:r>
    </w:p>
    <w:p w14:paraId="197E6D8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age</w:t>
      </w:r>
    </w:p>
    <w:p w14:paraId="223D8E2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Gender</w:t>
      </w:r>
      <w:r>
        <w:t xml:space="preserve"> </w:t>
      </w:r>
      <w:r>
        <w:rPr>
          <w:b/>
          <w:bCs/>
        </w:rPr>
        <w:t>gender</w:t>
      </w:r>
    </w:p>
    <w:p w14:paraId="2E82FCB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phone</w:t>
      </w:r>
      <w:r>
        <w:t xml:space="preserve"> [15]</w:t>
      </w:r>
    </w:p>
    <w:p w14:paraId="7225685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address</w:t>
      </w:r>
      <w:r>
        <w:t xml:space="preserve"> [100]</w:t>
      </w:r>
    </w:p>
    <w:p w14:paraId="2021DC5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blood_group</w:t>
      </w:r>
      <w:r>
        <w:t xml:space="preserve"> [5]</w:t>
      </w:r>
    </w:p>
    <w:p w14:paraId="4E0E57D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is_active</w:t>
      </w:r>
    </w:p>
    <w:p w14:paraId="174D687E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FAE6DE3" w14:textId="77777777" w:rsidR="00000000" w:rsidRDefault="0033228F">
      <w:pPr>
        <w:pStyle w:val="Heading3"/>
      </w:pPr>
      <w:r>
        <w:t>Detailed Description</w:t>
      </w:r>
    </w:p>
    <w:p w14:paraId="31BA5536" w14:textId="77777777" w:rsidR="00000000" w:rsidRDefault="0033228F">
      <w:pPr>
        <w:pStyle w:val="BodyText"/>
      </w:pPr>
      <w:r>
        <w:t xml:space="preserve">Definition at line </w:t>
      </w:r>
      <w:r>
        <w:rPr>
          <w:b/>
          <w:bCs/>
        </w:rPr>
        <w:t>108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463D7DA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55C9ADE" w14:textId="77777777" w:rsidR="00000000" w:rsidRDefault="0033228F">
      <w:pPr>
        <w:pStyle w:val="Heading3"/>
      </w:pPr>
      <w:bookmarkStart w:id="23" w:name="AAAAAAAATC"/>
      <w:bookmarkEnd w:id="23"/>
      <w:r>
        <w:t>Member Data Documentation</w:t>
      </w:r>
    </w:p>
    <w:p w14:paraId="1CADF3DE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"address:Patient"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"Patient:address"</w:instrText>
      </w:r>
      <w:r>
        <w:rPr>
          <w:sz w:val="24"/>
          <w:szCs w:val="24"/>
        </w:rPr>
        <w:fldChar w:fldCharType="end"/>
      </w:r>
      <w:r>
        <w:t>char Pa</w:t>
      </w:r>
      <w:r>
        <w:t>tient::address[100]</w:t>
      </w:r>
    </w:p>
    <w:p w14:paraId="58714E7C" w14:textId="77777777" w:rsidR="00000000" w:rsidRDefault="0033228F">
      <w:pPr>
        <w:pStyle w:val="ListContinue1"/>
      </w:pPr>
      <w:bookmarkStart w:id="24" w:name="AAAAAAAATD"/>
      <w:bookmarkEnd w:id="24"/>
    </w:p>
    <w:p w14:paraId="0DDCC5C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114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99C8895" w14:textId="77777777" w:rsidR="00000000" w:rsidRDefault="0033228F">
      <w:pPr>
        <w:pStyle w:val="Heading4"/>
      </w:pPr>
      <w:r>
        <w:fldChar w:fldCharType="begin"/>
      </w:r>
      <w:r>
        <w:instrText>xe "age:Patient"</w:instrText>
      </w:r>
      <w:r>
        <w:fldChar w:fldCharType="end"/>
      </w:r>
      <w:r>
        <w:fldChar w:fldCharType="begin"/>
      </w:r>
      <w:r>
        <w:instrText>xe "Patient:age"</w:instrText>
      </w:r>
      <w:r>
        <w:fldChar w:fldCharType="end"/>
      </w:r>
      <w:r>
        <w:t>int Patient::age</w:t>
      </w:r>
    </w:p>
    <w:p w14:paraId="3530B0CB" w14:textId="77777777" w:rsidR="00000000" w:rsidRDefault="0033228F">
      <w:pPr>
        <w:pStyle w:val="ListContinue1"/>
      </w:pPr>
      <w:bookmarkStart w:id="25" w:name="AAAAAAAATE"/>
      <w:bookmarkEnd w:id="25"/>
    </w:p>
    <w:p w14:paraId="27FB2E7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111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A327973" w14:textId="77777777" w:rsidR="00000000" w:rsidRDefault="0033228F">
      <w:pPr>
        <w:pStyle w:val="Heading4"/>
      </w:pPr>
      <w:r>
        <w:fldChar w:fldCharType="begin"/>
      </w:r>
      <w:r>
        <w:instrText>xe "blood_group:Patient"</w:instrText>
      </w:r>
      <w:r>
        <w:fldChar w:fldCharType="end"/>
      </w:r>
      <w:r>
        <w:fldChar w:fldCharType="begin"/>
      </w:r>
      <w:r>
        <w:instrText>xe "Patient:blood_group"</w:instrText>
      </w:r>
      <w:r>
        <w:fldChar w:fldCharType="end"/>
      </w:r>
      <w:r>
        <w:t>cha</w:t>
      </w:r>
      <w:r>
        <w:t>r Patient::blood_group[5]</w:t>
      </w:r>
    </w:p>
    <w:p w14:paraId="2D6A1209" w14:textId="77777777" w:rsidR="00000000" w:rsidRDefault="0033228F">
      <w:pPr>
        <w:pStyle w:val="ListContinue1"/>
      </w:pPr>
      <w:bookmarkStart w:id="26" w:name="AAAAAAAATF"/>
      <w:bookmarkEnd w:id="26"/>
    </w:p>
    <w:p w14:paraId="5942B44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115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F0A7C1A" w14:textId="77777777" w:rsidR="00000000" w:rsidRDefault="0033228F">
      <w:pPr>
        <w:pStyle w:val="Heading4"/>
      </w:pPr>
      <w:r>
        <w:fldChar w:fldCharType="begin"/>
      </w:r>
      <w:r>
        <w:instrText>xe "gender:Patient"</w:instrText>
      </w:r>
      <w:r>
        <w:fldChar w:fldCharType="end"/>
      </w:r>
      <w:r>
        <w:fldChar w:fldCharType="begin"/>
      </w:r>
      <w:r>
        <w:instrText>xe "Patient:gender"</w:instrText>
      </w:r>
      <w:r>
        <w:fldChar w:fldCharType="end"/>
      </w:r>
      <w:r>
        <w:t>Gender Patient::gender</w:t>
      </w:r>
    </w:p>
    <w:p w14:paraId="0047E4C4" w14:textId="77777777" w:rsidR="00000000" w:rsidRDefault="0033228F">
      <w:pPr>
        <w:pStyle w:val="ListContinue1"/>
      </w:pPr>
      <w:bookmarkStart w:id="27" w:name="AAAAAAAATG"/>
      <w:bookmarkEnd w:id="27"/>
    </w:p>
    <w:p w14:paraId="611FD54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112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1D4690E4" w14:textId="77777777" w:rsidR="00000000" w:rsidRDefault="0033228F">
      <w:pPr>
        <w:pStyle w:val="Heading4"/>
      </w:pPr>
      <w:r>
        <w:fldChar w:fldCharType="begin"/>
      </w:r>
      <w:r>
        <w:instrText>xe "id:Patient"</w:instrText>
      </w:r>
      <w:r>
        <w:fldChar w:fldCharType="end"/>
      </w:r>
      <w:r>
        <w:fldChar w:fldCharType="begin"/>
      </w:r>
      <w:r>
        <w:instrText>xe "Patient:id"</w:instrText>
      </w:r>
      <w:r>
        <w:fldChar w:fldCharType="end"/>
      </w:r>
      <w:r>
        <w:t>i</w:t>
      </w:r>
      <w:r>
        <w:t>nt Patient::id</w:t>
      </w:r>
    </w:p>
    <w:p w14:paraId="3731393F" w14:textId="77777777" w:rsidR="00000000" w:rsidRDefault="0033228F">
      <w:pPr>
        <w:pStyle w:val="ListContinue1"/>
      </w:pPr>
      <w:bookmarkStart w:id="28" w:name="AAAAAAAATH"/>
      <w:bookmarkEnd w:id="28"/>
    </w:p>
    <w:p w14:paraId="766DE52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109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0FBE226" w14:textId="77777777" w:rsidR="00000000" w:rsidRDefault="0033228F">
      <w:pPr>
        <w:pStyle w:val="Heading4"/>
      </w:pPr>
      <w:r>
        <w:fldChar w:fldCharType="begin"/>
      </w:r>
      <w:r>
        <w:instrText>xe "is_active:Patient"</w:instrText>
      </w:r>
      <w:r>
        <w:fldChar w:fldCharType="end"/>
      </w:r>
      <w:r>
        <w:fldChar w:fldCharType="begin"/>
      </w:r>
      <w:r>
        <w:instrText>xe "Patient:is_active"</w:instrText>
      </w:r>
      <w:r>
        <w:fldChar w:fldCharType="end"/>
      </w:r>
      <w:r>
        <w:t>bool Patient::is_active</w:t>
      </w:r>
    </w:p>
    <w:p w14:paraId="0A1FD0CE" w14:textId="77777777" w:rsidR="00000000" w:rsidRDefault="0033228F">
      <w:pPr>
        <w:pStyle w:val="ListContinue1"/>
      </w:pPr>
      <w:bookmarkStart w:id="29" w:name="AAAAAAAATI"/>
      <w:bookmarkEnd w:id="29"/>
    </w:p>
    <w:p w14:paraId="019A323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116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13848D52" w14:textId="77777777" w:rsidR="00000000" w:rsidRDefault="0033228F">
      <w:pPr>
        <w:pStyle w:val="Heading4"/>
      </w:pPr>
      <w:r>
        <w:fldChar w:fldCharType="begin"/>
      </w:r>
      <w:r>
        <w:instrText>xe "name:Patient"</w:instrText>
      </w:r>
      <w:r>
        <w:fldChar w:fldCharType="end"/>
      </w:r>
      <w:r>
        <w:fldChar w:fldCharType="begin"/>
      </w:r>
      <w:r>
        <w:instrText>xe "Patient:name"</w:instrText>
      </w:r>
      <w:r>
        <w:fldChar w:fldCharType="end"/>
      </w:r>
      <w:r>
        <w:t>cha</w:t>
      </w:r>
      <w:r>
        <w:t>r Patient::name[50]</w:t>
      </w:r>
    </w:p>
    <w:p w14:paraId="5F2E3E82" w14:textId="77777777" w:rsidR="00000000" w:rsidRDefault="0033228F">
      <w:pPr>
        <w:pStyle w:val="ListContinue1"/>
      </w:pPr>
      <w:bookmarkStart w:id="30" w:name="AAAAAAAATJ"/>
      <w:bookmarkEnd w:id="30"/>
    </w:p>
    <w:p w14:paraId="0C20DDA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110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3E41859" w14:textId="77777777" w:rsidR="00000000" w:rsidRDefault="0033228F">
      <w:pPr>
        <w:pStyle w:val="Heading4"/>
      </w:pPr>
      <w:r>
        <w:lastRenderedPageBreak/>
        <w:fldChar w:fldCharType="begin"/>
      </w:r>
      <w:r>
        <w:instrText>xe "phone:Patient"</w:instrText>
      </w:r>
      <w:r>
        <w:fldChar w:fldCharType="end"/>
      </w:r>
      <w:r>
        <w:fldChar w:fldCharType="begin"/>
      </w:r>
      <w:r>
        <w:instrText>xe "Patient:phone"</w:instrText>
      </w:r>
      <w:r>
        <w:fldChar w:fldCharType="end"/>
      </w:r>
      <w:r>
        <w:t>char Patient::phone[15]</w:t>
      </w:r>
    </w:p>
    <w:p w14:paraId="4086EF84" w14:textId="77777777" w:rsidR="00000000" w:rsidRDefault="0033228F">
      <w:pPr>
        <w:pStyle w:val="ListContinue1"/>
      </w:pPr>
      <w:bookmarkStart w:id="31" w:name="AAAAAAAATK"/>
      <w:bookmarkEnd w:id="31"/>
    </w:p>
    <w:p w14:paraId="139F64F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113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4F1DCB4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2DACD855" w14:textId="77777777" w:rsidR="00000000" w:rsidRDefault="0033228F">
      <w:pPr>
        <w:pStyle w:val="Heading4"/>
      </w:pPr>
      <w:r>
        <w:t>The documentation for this struct was gener</w:t>
      </w:r>
      <w:r>
        <w:t>ated from the following file:</w:t>
      </w:r>
    </w:p>
    <w:p w14:paraId="5AF400C8" w14:textId="77777777" w:rsidR="00000000" w:rsidRDefault="0033228F">
      <w:pPr>
        <w:pStyle w:val="ListBullet1"/>
        <w:numPr>
          <w:ilvl w:val="0"/>
          <w:numId w:val="5"/>
        </w:numPr>
        <w:tabs>
          <w:tab w:val="num" w:pos="720"/>
        </w:tabs>
        <w:ind w:left="720"/>
      </w:pPr>
      <w:r>
        <w:t>include/</w:t>
      </w:r>
      <w:r>
        <w:rPr>
          <w:b/>
          <w:bCs/>
        </w:rPr>
        <w:t>hospital.h</w:t>
      </w:r>
    </w:p>
    <w:p w14:paraId="5DCED292" w14:textId="77777777" w:rsidR="00000000" w:rsidRDefault="0033228F">
      <w:pPr>
        <w:pStyle w:val="Heading4"/>
      </w:pPr>
    </w:p>
    <w:p w14:paraId="627103AD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4A6FF7B" w14:textId="77777777" w:rsidR="00000000" w:rsidRDefault="0033228F">
      <w:pPr>
        <w:pStyle w:val="Heading2"/>
      </w:pPr>
      <w:r>
        <w:t>Receptionist Struct Reference</w:t>
      </w:r>
    </w:p>
    <w:p w14:paraId="35A3E049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Receptionist"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"Receptionist"</w:instrText>
      </w:r>
      <w:r>
        <w:rPr>
          <w:sz w:val="24"/>
          <w:szCs w:val="24"/>
        </w:rPr>
        <w:fldChar w:fldCharType="end"/>
      </w:r>
      <w:bookmarkStart w:id="32" w:name="AAAAAAAATL"/>
      <w:bookmarkEnd w:id="32"/>
    </w:p>
    <w:p w14:paraId="6AE018C0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&lt;hospital.h&gt;</w:t>
      </w:r>
    </w:p>
    <w:p w14:paraId="32225B7D" w14:textId="77777777" w:rsidR="00000000" w:rsidRDefault="0033228F">
      <w:pPr>
        <w:pStyle w:val="Heading3"/>
      </w:pPr>
      <w:r>
        <w:t>Public Attributes</w:t>
      </w:r>
    </w:p>
    <w:p w14:paraId="6B1C86E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id</w:t>
      </w:r>
    </w:p>
    <w:p w14:paraId="406F2F9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name</w:t>
      </w:r>
      <w:r>
        <w:t xml:space="preserve"> [50]</w:t>
      </w:r>
    </w:p>
    <w:p w14:paraId="04829E2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phone</w:t>
      </w:r>
      <w:r>
        <w:t xml:space="preserve"> [15]</w:t>
      </w:r>
    </w:p>
    <w:p w14:paraId="21F9611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email</w:t>
      </w:r>
      <w:r>
        <w:t xml:space="preserve"> [50]</w:t>
      </w:r>
    </w:p>
    <w:p w14:paraId="770F321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is_available</w:t>
      </w:r>
    </w:p>
    <w:p w14:paraId="1D01315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is_active</w:t>
      </w:r>
    </w:p>
    <w:p w14:paraId="51CE84B0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7AC5229C" w14:textId="77777777" w:rsidR="00000000" w:rsidRDefault="0033228F">
      <w:pPr>
        <w:pStyle w:val="Heading3"/>
      </w:pPr>
      <w:r>
        <w:t>Detailed Description</w:t>
      </w:r>
    </w:p>
    <w:p w14:paraId="77CDB03B" w14:textId="77777777" w:rsidR="00000000" w:rsidRDefault="0033228F">
      <w:pPr>
        <w:pStyle w:val="BodyText"/>
      </w:pPr>
      <w:r>
        <w:t xml:space="preserve">Definition at line </w:t>
      </w:r>
      <w:r>
        <w:rPr>
          <w:b/>
          <w:bCs/>
        </w:rPr>
        <w:t>148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28EEC77D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6B67CA38" w14:textId="77777777" w:rsidR="00000000" w:rsidRDefault="0033228F">
      <w:pPr>
        <w:pStyle w:val="Heading3"/>
      </w:pPr>
      <w:bookmarkStart w:id="33" w:name="AAAAAAAATM"/>
      <w:bookmarkEnd w:id="33"/>
      <w:r>
        <w:t>Member Data Documentation</w:t>
      </w:r>
    </w:p>
    <w:p w14:paraId="07C5AEF3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"email:Receptionist"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"Receptionist:email"</w:instrText>
      </w:r>
      <w:r>
        <w:rPr>
          <w:sz w:val="24"/>
          <w:szCs w:val="24"/>
        </w:rPr>
        <w:fldChar w:fldCharType="end"/>
      </w:r>
      <w:r>
        <w:t>char Receptionist::email[50]</w:t>
      </w:r>
    </w:p>
    <w:p w14:paraId="45D54345" w14:textId="77777777" w:rsidR="00000000" w:rsidRDefault="0033228F">
      <w:pPr>
        <w:pStyle w:val="ListContinue1"/>
      </w:pPr>
      <w:bookmarkStart w:id="34" w:name="AAAAAAAATN"/>
      <w:bookmarkEnd w:id="34"/>
    </w:p>
    <w:p w14:paraId="2182813D" w14:textId="77777777" w:rsidR="00000000" w:rsidRDefault="0033228F">
      <w:pPr>
        <w:pStyle w:val="ListContinue1"/>
      </w:pPr>
      <w:r>
        <w:t>Defin</w:t>
      </w:r>
      <w:r>
        <w:t xml:space="preserve">ition at line </w:t>
      </w:r>
      <w:r>
        <w:rPr>
          <w:b/>
          <w:bCs/>
        </w:rPr>
        <w:t>152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26A4CC77" w14:textId="77777777" w:rsidR="00000000" w:rsidRDefault="0033228F">
      <w:pPr>
        <w:pStyle w:val="Heading4"/>
      </w:pPr>
      <w:r>
        <w:fldChar w:fldCharType="begin"/>
      </w:r>
      <w:r>
        <w:instrText>xe "id:Receptionist"</w:instrText>
      </w:r>
      <w:r>
        <w:fldChar w:fldCharType="end"/>
      </w:r>
      <w:r>
        <w:fldChar w:fldCharType="begin"/>
      </w:r>
      <w:r>
        <w:instrText>xe "Receptionist:id"</w:instrText>
      </w:r>
      <w:r>
        <w:fldChar w:fldCharType="end"/>
      </w:r>
      <w:r>
        <w:t>int Receptionist::id</w:t>
      </w:r>
    </w:p>
    <w:p w14:paraId="1B44B9C3" w14:textId="77777777" w:rsidR="00000000" w:rsidRDefault="0033228F">
      <w:pPr>
        <w:pStyle w:val="ListContinue1"/>
      </w:pPr>
      <w:bookmarkStart w:id="35" w:name="AAAAAAAATO"/>
      <w:bookmarkEnd w:id="35"/>
    </w:p>
    <w:p w14:paraId="3697411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149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3A8BB43" w14:textId="77777777" w:rsidR="00000000" w:rsidRDefault="0033228F">
      <w:pPr>
        <w:pStyle w:val="Heading4"/>
      </w:pPr>
      <w:r>
        <w:fldChar w:fldCharType="begin"/>
      </w:r>
      <w:r>
        <w:instrText>xe "is_active:Receptionist"</w:instrText>
      </w:r>
      <w:r>
        <w:fldChar w:fldCharType="end"/>
      </w:r>
      <w:r>
        <w:fldChar w:fldCharType="begin"/>
      </w:r>
      <w:r>
        <w:instrText>xe "Receptionist:is_active"</w:instrText>
      </w:r>
      <w:r>
        <w:fldChar w:fldCharType="end"/>
      </w:r>
      <w:r>
        <w:t>bool Receptionist::is_active</w:t>
      </w:r>
    </w:p>
    <w:p w14:paraId="5B24E41C" w14:textId="77777777" w:rsidR="00000000" w:rsidRDefault="0033228F">
      <w:pPr>
        <w:pStyle w:val="ListContinue1"/>
      </w:pPr>
      <w:bookmarkStart w:id="36" w:name="AAAAAAAATP"/>
      <w:bookmarkEnd w:id="36"/>
    </w:p>
    <w:p w14:paraId="3150002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154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522CD47" w14:textId="77777777" w:rsidR="00000000" w:rsidRDefault="0033228F">
      <w:pPr>
        <w:pStyle w:val="Heading4"/>
      </w:pPr>
      <w:r>
        <w:fldChar w:fldCharType="begin"/>
      </w:r>
      <w:r>
        <w:instrText>xe "is_available:Receptionist"</w:instrText>
      </w:r>
      <w:r>
        <w:fldChar w:fldCharType="end"/>
      </w:r>
      <w:r>
        <w:fldChar w:fldCharType="begin"/>
      </w:r>
      <w:r>
        <w:instrText>xe "Receptionist:is_available"</w:instrText>
      </w:r>
      <w:r>
        <w:fldChar w:fldCharType="end"/>
      </w:r>
      <w:r>
        <w:t>bool Receptionist::is_available</w:t>
      </w:r>
    </w:p>
    <w:p w14:paraId="032A1954" w14:textId="77777777" w:rsidR="00000000" w:rsidRDefault="0033228F">
      <w:pPr>
        <w:pStyle w:val="ListContinue1"/>
      </w:pPr>
      <w:bookmarkStart w:id="37" w:name="AAAAAAAATQ"/>
      <w:bookmarkEnd w:id="37"/>
    </w:p>
    <w:p w14:paraId="011A5AA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B144F72" w14:textId="77777777" w:rsidR="00000000" w:rsidRDefault="0033228F">
      <w:pPr>
        <w:pStyle w:val="Heading4"/>
      </w:pPr>
      <w:r>
        <w:fldChar w:fldCharType="begin"/>
      </w:r>
      <w:r>
        <w:instrText xml:space="preserve">xe </w:instrText>
      </w:r>
      <w:r>
        <w:instrText>"name:Receptionist"</w:instrText>
      </w:r>
      <w:r>
        <w:fldChar w:fldCharType="end"/>
      </w:r>
      <w:r>
        <w:fldChar w:fldCharType="begin"/>
      </w:r>
      <w:r>
        <w:instrText>xe "Receptionist:name"</w:instrText>
      </w:r>
      <w:r>
        <w:fldChar w:fldCharType="end"/>
      </w:r>
      <w:r>
        <w:t>char Receptionist::name[50]</w:t>
      </w:r>
    </w:p>
    <w:p w14:paraId="0538C1A5" w14:textId="77777777" w:rsidR="00000000" w:rsidRDefault="0033228F">
      <w:pPr>
        <w:pStyle w:val="ListContinue1"/>
      </w:pPr>
      <w:bookmarkStart w:id="38" w:name="AAAAAAAATR"/>
      <w:bookmarkEnd w:id="38"/>
    </w:p>
    <w:p w14:paraId="6D6999B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073A622A" w14:textId="77777777" w:rsidR="00000000" w:rsidRDefault="0033228F">
      <w:pPr>
        <w:pStyle w:val="Heading4"/>
      </w:pPr>
      <w:r>
        <w:fldChar w:fldCharType="begin"/>
      </w:r>
      <w:r>
        <w:instrText>xe "phone:Receptionist"</w:instrText>
      </w:r>
      <w:r>
        <w:fldChar w:fldCharType="end"/>
      </w:r>
      <w:r>
        <w:fldChar w:fldCharType="begin"/>
      </w:r>
      <w:r>
        <w:instrText>xe "Receptionist:phone"</w:instrText>
      </w:r>
      <w:r>
        <w:fldChar w:fldCharType="end"/>
      </w:r>
      <w:r>
        <w:t>char Receptionist::phone[15]</w:t>
      </w:r>
    </w:p>
    <w:p w14:paraId="65D49BBB" w14:textId="77777777" w:rsidR="00000000" w:rsidRDefault="0033228F">
      <w:pPr>
        <w:pStyle w:val="ListContinue1"/>
      </w:pPr>
      <w:bookmarkStart w:id="39" w:name="AAAAAAAATS"/>
      <w:bookmarkEnd w:id="39"/>
    </w:p>
    <w:p w14:paraId="286730C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151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19C7D01D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21879F63" w14:textId="77777777" w:rsidR="00000000" w:rsidRDefault="0033228F">
      <w:pPr>
        <w:pStyle w:val="Heading4"/>
      </w:pPr>
      <w:r>
        <w:t>The documentation for this struct was generated from the following file:</w:t>
      </w:r>
    </w:p>
    <w:p w14:paraId="6AFA4AF1" w14:textId="77777777" w:rsidR="00000000" w:rsidRDefault="0033228F">
      <w:pPr>
        <w:pStyle w:val="ListBullet1"/>
        <w:numPr>
          <w:ilvl w:val="0"/>
          <w:numId w:val="5"/>
        </w:numPr>
        <w:tabs>
          <w:tab w:val="num" w:pos="720"/>
        </w:tabs>
        <w:ind w:left="720"/>
      </w:pPr>
      <w:r>
        <w:t>include/</w:t>
      </w:r>
      <w:r>
        <w:rPr>
          <w:b/>
          <w:bCs/>
        </w:rPr>
        <w:t>hospital.h</w:t>
      </w:r>
    </w:p>
    <w:p w14:paraId="1F19DF50" w14:textId="77777777" w:rsidR="00000000" w:rsidRDefault="0033228F">
      <w:pPr>
        <w:pStyle w:val="Heading4"/>
      </w:pPr>
    </w:p>
    <w:p w14:paraId="3E98B8EF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03FB7D7F" w14:textId="77777777" w:rsidR="00000000" w:rsidRDefault="0033228F">
      <w:pPr>
        <w:pStyle w:val="Heading2"/>
      </w:pPr>
      <w:r>
        <w:lastRenderedPageBreak/>
        <w:t>User Struct Reference</w:t>
      </w:r>
    </w:p>
    <w:p w14:paraId="620A2E5A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User"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"User"</w:instrText>
      </w:r>
      <w:r>
        <w:rPr>
          <w:sz w:val="24"/>
          <w:szCs w:val="24"/>
        </w:rPr>
        <w:fldChar w:fldCharType="end"/>
      </w:r>
      <w:bookmarkStart w:id="40" w:name="AAAAAAAATT"/>
      <w:bookmarkEnd w:id="40"/>
    </w:p>
    <w:p w14:paraId="3BA11BE5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&lt;hospital.h&gt;</w:t>
      </w:r>
    </w:p>
    <w:p w14:paraId="2EB7FAEE" w14:textId="77777777" w:rsidR="00000000" w:rsidRDefault="0033228F">
      <w:pPr>
        <w:pStyle w:val="Heading3"/>
      </w:pPr>
      <w:r>
        <w:t>Public At</w:t>
      </w:r>
      <w:r>
        <w:t>tributes</w:t>
      </w:r>
    </w:p>
    <w:p w14:paraId="6322550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id</w:t>
      </w:r>
    </w:p>
    <w:p w14:paraId="3724BBD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username</w:t>
      </w:r>
      <w:r>
        <w:t xml:space="preserve"> [30]</w:t>
      </w:r>
    </w:p>
    <w:p w14:paraId="1747203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password</w:t>
      </w:r>
      <w:r>
        <w:t xml:space="preserve"> [50]</w:t>
      </w:r>
    </w:p>
    <w:p w14:paraId="1EAABFA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UserRole</w:t>
      </w:r>
      <w:r>
        <w:t xml:space="preserve"> </w:t>
      </w:r>
      <w:r>
        <w:rPr>
          <w:b/>
          <w:bCs/>
        </w:rPr>
        <w:t>role</w:t>
      </w:r>
    </w:p>
    <w:p w14:paraId="1787714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is_active</w:t>
      </w:r>
    </w:p>
    <w:p w14:paraId="4211F4E1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45EC4324" w14:textId="77777777" w:rsidR="00000000" w:rsidRDefault="0033228F">
      <w:pPr>
        <w:pStyle w:val="Heading3"/>
      </w:pPr>
      <w:r>
        <w:t>Detailed Description</w:t>
      </w:r>
    </w:p>
    <w:p w14:paraId="13D88908" w14:textId="77777777" w:rsidR="00000000" w:rsidRDefault="0033228F">
      <w:pPr>
        <w:pStyle w:val="BodyText"/>
      </w:pPr>
      <w:r>
        <w:t xml:space="preserve">Definition at line </w:t>
      </w:r>
      <w:r>
        <w:rPr>
          <w:b/>
          <w:bCs/>
        </w:rPr>
        <w:t>130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50DC049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2B969C31" w14:textId="77777777" w:rsidR="00000000" w:rsidRDefault="0033228F">
      <w:pPr>
        <w:pStyle w:val="Heading3"/>
      </w:pPr>
      <w:bookmarkStart w:id="41" w:name="AAAAAAAATU"/>
      <w:bookmarkEnd w:id="41"/>
      <w:r>
        <w:t>Member Data Documentation</w:t>
      </w:r>
    </w:p>
    <w:p w14:paraId="4BF2DE64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"id:User"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"User:id"</w:instrText>
      </w:r>
      <w:r>
        <w:rPr>
          <w:sz w:val="24"/>
          <w:szCs w:val="24"/>
        </w:rPr>
        <w:fldChar w:fldCharType="end"/>
      </w:r>
      <w:r>
        <w:t>int User::id</w:t>
      </w:r>
    </w:p>
    <w:p w14:paraId="3F4A6CF5" w14:textId="77777777" w:rsidR="00000000" w:rsidRDefault="0033228F">
      <w:pPr>
        <w:pStyle w:val="ListContinue1"/>
      </w:pPr>
      <w:bookmarkStart w:id="42" w:name="AAAAAAAATV"/>
      <w:bookmarkEnd w:id="42"/>
    </w:p>
    <w:p w14:paraId="2542C98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131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0E3AD1D6" w14:textId="77777777" w:rsidR="00000000" w:rsidRDefault="0033228F">
      <w:pPr>
        <w:pStyle w:val="Heading4"/>
      </w:pPr>
      <w:r>
        <w:fldChar w:fldCharType="begin"/>
      </w:r>
      <w:r>
        <w:instrText>xe "is_active:User"</w:instrText>
      </w:r>
      <w:r>
        <w:fldChar w:fldCharType="end"/>
      </w:r>
      <w:r>
        <w:fldChar w:fldCharType="begin"/>
      </w:r>
      <w:r>
        <w:instrText>xe "User:is_active"</w:instrText>
      </w:r>
      <w:r>
        <w:fldChar w:fldCharType="end"/>
      </w:r>
      <w:r>
        <w:t>bool User::is_active</w:t>
      </w:r>
    </w:p>
    <w:p w14:paraId="0190A748" w14:textId="77777777" w:rsidR="00000000" w:rsidRDefault="0033228F">
      <w:pPr>
        <w:pStyle w:val="ListContinue1"/>
      </w:pPr>
      <w:bookmarkStart w:id="43" w:name="AAAAAAAATW"/>
      <w:bookmarkEnd w:id="43"/>
    </w:p>
    <w:p w14:paraId="256E32E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135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0FA36ECF" w14:textId="77777777" w:rsidR="00000000" w:rsidRDefault="0033228F">
      <w:pPr>
        <w:pStyle w:val="Heading4"/>
      </w:pPr>
      <w:r>
        <w:fldChar w:fldCharType="begin"/>
      </w:r>
      <w:r>
        <w:instrText>xe "password:User"</w:instrText>
      </w:r>
      <w:r>
        <w:fldChar w:fldCharType="end"/>
      </w:r>
      <w:r>
        <w:fldChar w:fldCharType="begin"/>
      </w:r>
      <w:r>
        <w:instrText>xe "User:password"</w:instrText>
      </w:r>
      <w:r>
        <w:fldChar w:fldCharType="end"/>
      </w:r>
      <w:r>
        <w:t>char User::password[50]</w:t>
      </w:r>
    </w:p>
    <w:p w14:paraId="0BDEC498" w14:textId="77777777" w:rsidR="00000000" w:rsidRDefault="0033228F">
      <w:pPr>
        <w:pStyle w:val="ListContinue1"/>
      </w:pPr>
      <w:bookmarkStart w:id="44" w:name="AAAAAAAATX"/>
      <w:bookmarkEnd w:id="44"/>
    </w:p>
    <w:p w14:paraId="7C28BEB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133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22868BA" w14:textId="77777777" w:rsidR="00000000" w:rsidRDefault="0033228F">
      <w:pPr>
        <w:pStyle w:val="Heading4"/>
      </w:pPr>
      <w:r>
        <w:fldChar w:fldCharType="begin"/>
      </w:r>
      <w:r>
        <w:instrText>xe "role:User"</w:instrText>
      </w:r>
      <w:r>
        <w:fldChar w:fldCharType="end"/>
      </w:r>
      <w:r>
        <w:fldChar w:fldCharType="begin"/>
      </w:r>
      <w:r>
        <w:instrText>xe "User:role"</w:instrText>
      </w:r>
      <w:r>
        <w:fldChar w:fldCharType="end"/>
      </w:r>
      <w:r>
        <w:t>UserRole User::role</w:t>
      </w:r>
    </w:p>
    <w:p w14:paraId="23467054" w14:textId="77777777" w:rsidR="00000000" w:rsidRDefault="0033228F">
      <w:pPr>
        <w:pStyle w:val="ListContinue1"/>
      </w:pPr>
      <w:bookmarkStart w:id="45" w:name="AAAAAAAATY"/>
      <w:bookmarkEnd w:id="45"/>
    </w:p>
    <w:p w14:paraId="6050084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134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95B5E3E" w14:textId="77777777" w:rsidR="00000000" w:rsidRDefault="0033228F">
      <w:pPr>
        <w:pStyle w:val="Heading4"/>
      </w:pPr>
      <w:r>
        <w:fldChar w:fldCharType="begin"/>
      </w:r>
      <w:r>
        <w:instrText>xe "username:User"</w:instrText>
      </w:r>
      <w:r>
        <w:fldChar w:fldCharType="end"/>
      </w:r>
      <w:r>
        <w:fldChar w:fldCharType="begin"/>
      </w:r>
      <w:r>
        <w:instrText>xe "User:username"</w:instrText>
      </w:r>
      <w:r>
        <w:fldChar w:fldCharType="end"/>
      </w:r>
      <w:r>
        <w:t>char User::u</w:t>
      </w:r>
      <w:r>
        <w:t>sername[30]</w:t>
      </w:r>
    </w:p>
    <w:p w14:paraId="413B5C6C" w14:textId="77777777" w:rsidR="00000000" w:rsidRDefault="0033228F">
      <w:pPr>
        <w:pStyle w:val="ListContinue1"/>
      </w:pPr>
      <w:bookmarkStart w:id="46" w:name="AAAAAAAATZ"/>
      <w:bookmarkEnd w:id="46"/>
    </w:p>
    <w:p w14:paraId="1D55644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132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FF5488A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2FECD849" w14:textId="77777777" w:rsidR="00000000" w:rsidRDefault="0033228F">
      <w:pPr>
        <w:pStyle w:val="Heading4"/>
      </w:pPr>
      <w:r>
        <w:t>The documentation for this struct was generated from the following file:</w:t>
      </w:r>
    </w:p>
    <w:p w14:paraId="2C322FA1" w14:textId="77777777" w:rsidR="00000000" w:rsidRDefault="0033228F">
      <w:pPr>
        <w:pStyle w:val="ListBullet1"/>
        <w:numPr>
          <w:ilvl w:val="0"/>
          <w:numId w:val="5"/>
        </w:numPr>
        <w:tabs>
          <w:tab w:val="num" w:pos="720"/>
        </w:tabs>
        <w:ind w:left="720"/>
      </w:pPr>
      <w:r>
        <w:t>include/</w:t>
      </w:r>
      <w:r>
        <w:rPr>
          <w:b/>
          <w:bCs/>
        </w:rPr>
        <w:t>hospital.h</w:t>
      </w:r>
    </w:p>
    <w:p w14:paraId="1C59F56D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42292A71" w14:textId="77777777" w:rsidR="00000000" w:rsidRDefault="0033228F">
      <w:pPr>
        <w:pStyle w:val="Heading1"/>
      </w:pPr>
      <w:r>
        <w:lastRenderedPageBreak/>
        <w:t>File Documentation</w:t>
      </w:r>
      <w:r>
        <w:fldChar w:fldCharType="begin"/>
      </w:r>
      <w:r>
        <w:instrText>tc "File Documentation"</w:instrText>
      </w:r>
      <w:r>
        <w:fldChar w:fldCharType="end"/>
      </w:r>
    </w:p>
    <w:p w14:paraId="404E14B5" w14:textId="77777777" w:rsidR="00000000" w:rsidRDefault="0033228F">
      <w:pPr>
        <w:pStyle w:val="Heading2"/>
      </w:pPr>
      <w:r>
        <w:t>include/admin.h File Refer</w:t>
      </w:r>
      <w:r>
        <w:t>ence</w:t>
      </w:r>
    </w:p>
    <w:p w14:paraId="0E7D2D90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include/admin.h"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"include/admin.h"</w:instrText>
      </w:r>
      <w:r>
        <w:rPr>
          <w:sz w:val="24"/>
          <w:szCs w:val="24"/>
        </w:rPr>
        <w:fldChar w:fldCharType="end"/>
      </w:r>
      <w:bookmarkStart w:id="47" w:name="AAAAAAAAAZ"/>
      <w:bookmarkEnd w:id="47"/>
    </w:p>
    <w:p w14:paraId="73499D90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 xml:space="preserve">Admin management functions for Healthcare Management System. </w:t>
      </w:r>
    </w:p>
    <w:p w14:paraId="6A2E9C9D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"hospital.h"</w:t>
      </w:r>
    </w:p>
    <w:p w14:paraId="193B2441" w14:textId="77777777" w:rsidR="00000000" w:rsidRDefault="0033228F">
      <w:pPr>
        <w:pStyle w:val="Heading3"/>
      </w:pPr>
      <w:r>
        <w:t>Functions</w:t>
      </w:r>
    </w:p>
    <w:p w14:paraId="0CEA96B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admin_view_discharged_patients</w:t>
      </w:r>
      <w:r>
        <w:t xml:space="preserve"> (void)</w:t>
      </w:r>
    </w:p>
    <w:p w14:paraId="1EA416A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admin_search_discharged_by_id</w:t>
      </w:r>
      <w:r>
        <w:t xml:space="preserve"> (void)</w:t>
      </w:r>
    </w:p>
    <w:p w14:paraId="18053B3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admin_search_discharged_by_name</w:t>
      </w:r>
      <w:r>
        <w:t xml:space="preserve"> (void)</w:t>
      </w:r>
    </w:p>
    <w:p w14:paraId="1BBE6CB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admin_search_discharged</w:t>
      </w:r>
      <w:r>
        <w:t xml:space="preserve"> (void)</w:t>
      </w:r>
    </w:p>
    <w:p w14:paraId="735CEB3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admin_delete_patient</w:t>
      </w:r>
      <w:r>
        <w:t xml:space="preserve"> (void)</w:t>
      </w:r>
    </w:p>
    <w:p w14:paraId="4EB77A5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admin_view_discharged_doctors</w:t>
      </w:r>
      <w:r>
        <w:t xml:space="preserve"> (void)</w:t>
      </w:r>
    </w:p>
    <w:p w14:paraId="6FDC1BD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admin_delete_doctor</w:t>
      </w:r>
      <w:r>
        <w:t xml:space="preserve"> (void)</w:t>
      </w:r>
    </w:p>
    <w:p w14:paraId="6A25CE1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admin_patient_menu</w:t>
      </w:r>
      <w:r>
        <w:t xml:space="preserve"> (void)</w:t>
      </w:r>
    </w:p>
    <w:p w14:paraId="47603C4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>v</w:t>
      </w:r>
      <w:r>
        <w:t xml:space="preserve">oid </w:t>
      </w:r>
      <w:r>
        <w:rPr>
          <w:b/>
          <w:bCs/>
        </w:rPr>
        <w:t>admin_doctor_menu</w:t>
      </w:r>
      <w:r>
        <w:t xml:space="preserve"> (void)</w:t>
      </w:r>
    </w:p>
    <w:p w14:paraId="51F4FCD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admin_main_menu</w:t>
      </w:r>
      <w:r>
        <w:t xml:space="preserve"> (void)</w:t>
      </w:r>
    </w:p>
    <w:p w14:paraId="3E94421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admin_receptionist_menu</w:t>
      </w:r>
      <w:r>
        <w:t xml:space="preserve"> (void)</w:t>
      </w:r>
    </w:p>
    <w:p w14:paraId="58B7FD23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25771BEE" w14:textId="77777777" w:rsidR="00000000" w:rsidRDefault="0033228F">
      <w:pPr>
        <w:pStyle w:val="Heading3"/>
      </w:pPr>
      <w:r>
        <w:t>Detailed Description</w:t>
      </w:r>
    </w:p>
    <w:p w14:paraId="657748BC" w14:textId="77777777" w:rsidR="00000000" w:rsidRDefault="0033228F">
      <w:pPr>
        <w:pStyle w:val="BodyText"/>
      </w:pPr>
      <w:r>
        <w:t xml:space="preserve">Admin management functions for Healthcare Management System. </w:t>
      </w:r>
    </w:p>
    <w:p w14:paraId="2C2E34E2" w14:textId="77777777" w:rsidR="00000000" w:rsidRDefault="0033228F">
      <w:pPr>
        <w:pStyle w:val="BodyText"/>
      </w:pPr>
      <w:r>
        <w:t>This header declares admin-specific operations including discharged patient man</w:t>
      </w:r>
      <w:r>
        <w:t xml:space="preserve">agement that receptionists cannot access. </w:t>
      </w:r>
    </w:p>
    <w:p w14:paraId="03AF7AC0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admin.h</w:t>
      </w:r>
      <w:r>
        <w:t>.</w:t>
      </w:r>
    </w:p>
    <w:p w14:paraId="7E04D783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ACCAC89" w14:textId="77777777" w:rsidR="00000000" w:rsidRDefault="0033228F">
      <w:pPr>
        <w:pStyle w:val="Heading3"/>
      </w:pPr>
      <w:bookmarkStart w:id="48" w:name="AAAAAAAABA"/>
      <w:bookmarkEnd w:id="48"/>
      <w:r>
        <w:t>Function Documentation</w:t>
      </w:r>
    </w:p>
    <w:p w14:paraId="3903C5A2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"admin_delete_doctor:admin.h"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"admin.h:admin_delete_doctor"</w:instrText>
      </w:r>
      <w:r>
        <w:rPr>
          <w:sz w:val="24"/>
          <w:szCs w:val="24"/>
        </w:rPr>
        <w:fldChar w:fldCharType="end"/>
      </w:r>
      <w:r>
        <w:t>void admin_delete_doctor (void )</w:t>
      </w:r>
    </w:p>
    <w:p w14:paraId="60C1A4BA" w14:textId="77777777" w:rsidR="00000000" w:rsidRDefault="0033228F">
      <w:pPr>
        <w:pStyle w:val="BodyText"/>
        <w:adjustRightInd/>
        <w:ind w:left="360"/>
      </w:pPr>
      <w:bookmarkStart w:id="49" w:name="AAAAAAAABB"/>
      <w:bookmarkEnd w:id="49"/>
      <w:r>
        <w:t xml:space="preserve">Permanently deletes </w:t>
      </w:r>
      <w:r>
        <w:t xml:space="preserve">an inactive doctor from the system. </w:t>
      </w:r>
    </w:p>
    <w:p w14:paraId="7FD95B5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312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50922EC3" w14:textId="77777777" w:rsidR="00000000" w:rsidRDefault="0033228F">
      <w:pPr>
        <w:pStyle w:val="Heading4"/>
      </w:pPr>
      <w:r>
        <w:fldChar w:fldCharType="begin"/>
      </w:r>
      <w:r>
        <w:instrText>xe "admin_delete_patient:admin.h"</w:instrText>
      </w:r>
      <w:r>
        <w:fldChar w:fldCharType="end"/>
      </w:r>
      <w:r>
        <w:fldChar w:fldCharType="begin"/>
      </w:r>
      <w:r>
        <w:instrText>xe "admin.h:admin_delete_patient"</w:instrText>
      </w:r>
      <w:r>
        <w:fldChar w:fldCharType="end"/>
      </w:r>
      <w:r>
        <w:t>void admin_delete_patient (void )</w:t>
      </w:r>
    </w:p>
    <w:p w14:paraId="1318C8FB" w14:textId="77777777" w:rsidR="00000000" w:rsidRDefault="0033228F">
      <w:pPr>
        <w:pStyle w:val="BodyText"/>
        <w:adjustRightInd/>
        <w:ind w:left="360"/>
      </w:pPr>
      <w:bookmarkStart w:id="50" w:name="AAAAAAAABC"/>
      <w:bookmarkEnd w:id="50"/>
      <w:r>
        <w:t>Permanently deletes a discharged patient from the syste</w:t>
      </w:r>
      <w:r>
        <w:t xml:space="preserve">m. </w:t>
      </w:r>
    </w:p>
    <w:p w14:paraId="38E30C5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154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795E3B0D" w14:textId="77777777" w:rsidR="00000000" w:rsidRDefault="0033228F">
      <w:pPr>
        <w:pStyle w:val="Heading4"/>
      </w:pPr>
      <w:r>
        <w:fldChar w:fldCharType="begin"/>
      </w:r>
      <w:r>
        <w:instrText>xe "admin_doctor_menu:admin.h"</w:instrText>
      </w:r>
      <w:r>
        <w:fldChar w:fldCharType="end"/>
      </w:r>
      <w:r>
        <w:fldChar w:fldCharType="begin"/>
      </w:r>
      <w:r>
        <w:instrText>xe "admin.h:admin_doctor_menu"</w:instrText>
      </w:r>
      <w:r>
        <w:fldChar w:fldCharType="end"/>
      </w:r>
      <w:r>
        <w:t>void admin_doctor_menu (void )</w:t>
      </w:r>
    </w:p>
    <w:p w14:paraId="2F0C57D0" w14:textId="77777777" w:rsidR="00000000" w:rsidRDefault="0033228F">
      <w:pPr>
        <w:pStyle w:val="BodyText"/>
        <w:adjustRightInd/>
        <w:ind w:left="360"/>
      </w:pPr>
      <w:bookmarkStart w:id="51" w:name="AAAAAAAABD"/>
      <w:bookmarkEnd w:id="51"/>
      <w:r>
        <w:t xml:space="preserve">Admin doctor management menu. </w:t>
      </w:r>
    </w:p>
    <w:p w14:paraId="0791843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382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748A91B7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admin_main_menu:admin.h"</w:instrText>
      </w:r>
      <w:r>
        <w:fldChar w:fldCharType="end"/>
      </w:r>
      <w:r>
        <w:fldChar w:fldCharType="begin"/>
      </w:r>
      <w:r>
        <w:instrText>xe "admin.h:admin_main_menu"</w:instrText>
      </w:r>
      <w:r>
        <w:fldChar w:fldCharType="end"/>
      </w:r>
      <w:r>
        <w:t>void admin_main_menu (void )</w:t>
      </w:r>
    </w:p>
    <w:p w14:paraId="030501DC" w14:textId="77777777" w:rsidR="00000000" w:rsidRDefault="0033228F">
      <w:pPr>
        <w:pStyle w:val="BodyText"/>
        <w:adjustRightInd/>
        <w:ind w:left="360"/>
      </w:pPr>
      <w:bookmarkStart w:id="52" w:name="AAAAAAAABE"/>
      <w:bookmarkEnd w:id="52"/>
      <w:r>
        <w:t xml:space="preserve">Main admin menu. </w:t>
      </w:r>
    </w:p>
    <w:p w14:paraId="7225097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485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11E840EC" w14:textId="77777777" w:rsidR="00000000" w:rsidRDefault="0033228F">
      <w:pPr>
        <w:pStyle w:val="Heading4"/>
      </w:pPr>
      <w:r>
        <w:fldChar w:fldCharType="begin"/>
      </w:r>
      <w:r>
        <w:instrText>xe "admin_patient_menu:admin.h"</w:instrText>
      </w:r>
      <w:r>
        <w:fldChar w:fldCharType="end"/>
      </w:r>
      <w:r>
        <w:fldChar w:fldCharType="begin"/>
      </w:r>
      <w:r>
        <w:instrText>xe "admin.h:admin_patient_menu"</w:instrText>
      </w:r>
      <w:r>
        <w:fldChar w:fldCharType="end"/>
      </w:r>
      <w:r>
        <w:t>void admin_patient_menu (vo</w:t>
      </w:r>
      <w:r>
        <w:t>id )</w:t>
      </w:r>
    </w:p>
    <w:p w14:paraId="160F5483" w14:textId="77777777" w:rsidR="00000000" w:rsidRDefault="0033228F">
      <w:pPr>
        <w:pStyle w:val="BodyText"/>
        <w:adjustRightInd/>
        <w:ind w:left="360"/>
      </w:pPr>
      <w:bookmarkStart w:id="53" w:name="AAAAAAAABF"/>
      <w:bookmarkEnd w:id="53"/>
      <w:r>
        <w:t xml:space="preserve">Admin patient management menu. </w:t>
      </w:r>
    </w:p>
    <w:p w14:paraId="6529D099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224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10346177" w14:textId="77777777" w:rsidR="00000000" w:rsidRDefault="0033228F">
      <w:pPr>
        <w:pStyle w:val="Heading4"/>
      </w:pPr>
      <w:r>
        <w:fldChar w:fldCharType="begin"/>
      </w:r>
      <w:r>
        <w:instrText>xe "admin_receptionist_menu:admin.h"</w:instrText>
      </w:r>
      <w:r>
        <w:fldChar w:fldCharType="end"/>
      </w:r>
      <w:r>
        <w:fldChar w:fldCharType="begin"/>
      </w:r>
      <w:r>
        <w:instrText>xe "admin.h:admin_receptionist_menu"</w:instrText>
      </w:r>
      <w:r>
        <w:fldChar w:fldCharType="end"/>
      </w:r>
      <w:r>
        <w:t>void admin_receptionist_menu (void )</w:t>
      </w:r>
    </w:p>
    <w:p w14:paraId="448BCA94" w14:textId="77777777" w:rsidR="00000000" w:rsidRDefault="0033228F">
      <w:pPr>
        <w:pStyle w:val="BodyText"/>
        <w:adjustRightInd/>
        <w:ind w:left="360"/>
      </w:pPr>
      <w:bookmarkStart w:id="54" w:name="AAAAAAAABG"/>
      <w:bookmarkEnd w:id="54"/>
      <w:r>
        <w:t>Admin receptionist managem</w:t>
      </w:r>
      <w:r>
        <w:t xml:space="preserve">ent menu. </w:t>
      </w:r>
    </w:p>
    <w:p w14:paraId="41E75A0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435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63754BE1" w14:textId="77777777" w:rsidR="00000000" w:rsidRDefault="0033228F">
      <w:pPr>
        <w:pStyle w:val="Heading4"/>
      </w:pPr>
      <w:r>
        <w:fldChar w:fldCharType="begin"/>
      </w:r>
      <w:r>
        <w:instrText>xe "admin_search_discharged:admin.h"</w:instrText>
      </w:r>
      <w:r>
        <w:fldChar w:fldCharType="end"/>
      </w:r>
      <w:r>
        <w:fldChar w:fldCharType="begin"/>
      </w:r>
      <w:r>
        <w:instrText>xe "admin.h:admin_search_discharged"</w:instrText>
      </w:r>
      <w:r>
        <w:fldChar w:fldCharType="end"/>
      </w:r>
      <w:r>
        <w:t>void admin_search_discharged (void )</w:t>
      </w:r>
    </w:p>
    <w:p w14:paraId="25ECDD51" w14:textId="77777777" w:rsidR="00000000" w:rsidRDefault="0033228F">
      <w:pPr>
        <w:pStyle w:val="BodyText"/>
        <w:adjustRightInd/>
        <w:ind w:left="360"/>
      </w:pPr>
      <w:bookmarkStart w:id="55" w:name="AAAAAAAABH"/>
      <w:bookmarkEnd w:id="55"/>
      <w:r>
        <w:t xml:space="preserve">Handles search choice for discharged patients. </w:t>
      </w:r>
    </w:p>
    <w:p w14:paraId="0AF3397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121</w:t>
      </w:r>
      <w:r>
        <w:t xml:space="preserve"> o</w:t>
      </w:r>
      <w:r>
        <w:t xml:space="preserve">f file </w:t>
      </w:r>
      <w:r>
        <w:rPr>
          <w:b/>
          <w:bCs/>
        </w:rPr>
        <w:t>admin.c</w:t>
      </w:r>
      <w:r>
        <w:t>.</w:t>
      </w:r>
    </w:p>
    <w:p w14:paraId="2FEFE67E" w14:textId="77777777" w:rsidR="00000000" w:rsidRDefault="0033228F">
      <w:pPr>
        <w:pStyle w:val="Heading4"/>
      </w:pPr>
      <w:r>
        <w:fldChar w:fldCharType="begin"/>
      </w:r>
      <w:r>
        <w:instrText>xe "admin_search_discharged_by_id:admin.h"</w:instrText>
      </w:r>
      <w:r>
        <w:fldChar w:fldCharType="end"/>
      </w:r>
      <w:r>
        <w:fldChar w:fldCharType="begin"/>
      </w:r>
      <w:r>
        <w:instrText>xe "admin.h:admin_search_discharged_by_id"</w:instrText>
      </w:r>
      <w:r>
        <w:fldChar w:fldCharType="end"/>
      </w:r>
      <w:r>
        <w:t>void admin_search_discharged_by_id (void )</w:t>
      </w:r>
    </w:p>
    <w:p w14:paraId="216A30F7" w14:textId="77777777" w:rsidR="00000000" w:rsidRDefault="0033228F">
      <w:pPr>
        <w:pStyle w:val="BodyText"/>
        <w:adjustRightInd/>
        <w:ind w:left="360"/>
      </w:pPr>
      <w:bookmarkStart w:id="56" w:name="AAAAAAAABI"/>
      <w:bookmarkEnd w:id="56"/>
      <w:r>
        <w:t xml:space="preserve">Searches discharged patients by ID. </w:t>
      </w:r>
    </w:p>
    <w:p w14:paraId="01E5284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46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4F462C1D" w14:textId="77777777" w:rsidR="00000000" w:rsidRDefault="0033228F">
      <w:pPr>
        <w:pStyle w:val="Heading4"/>
      </w:pPr>
      <w:r>
        <w:fldChar w:fldCharType="begin"/>
      </w:r>
      <w:r>
        <w:instrText>xe "admin_sea</w:instrText>
      </w:r>
      <w:r>
        <w:instrText>rch_discharged_by_name:admin.h"</w:instrText>
      </w:r>
      <w:r>
        <w:fldChar w:fldCharType="end"/>
      </w:r>
      <w:r>
        <w:fldChar w:fldCharType="begin"/>
      </w:r>
      <w:r>
        <w:instrText>xe "admin.h:admin_search_discharged_by_name"</w:instrText>
      </w:r>
      <w:r>
        <w:fldChar w:fldCharType="end"/>
      </w:r>
      <w:r>
        <w:t>void admin_search_discharged_by_name (void )</w:t>
      </w:r>
    </w:p>
    <w:p w14:paraId="521740F5" w14:textId="77777777" w:rsidR="00000000" w:rsidRDefault="0033228F">
      <w:pPr>
        <w:pStyle w:val="BodyText"/>
        <w:adjustRightInd/>
        <w:ind w:left="360"/>
      </w:pPr>
      <w:bookmarkStart w:id="57" w:name="AAAAAAAABJ"/>
      <w:bookmarkEnd w:id="57"/>
      <w:r>
        <w:t xml:space="preserve">Searches discharged patients by name. </w:t>
      </w:r>
    </w:p>
    <w:p w14:paraId="6123E17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84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388DE36E" w14:textId="77777777" w:rsidR="00000000" w:rsidRDefault="0033228F">
      <w:pPr>
        <w:pStyle w:val="Heading4"/>
      </w:pPr>
      <w:r>
        <w:fldChar w:fldCharType="begin"/>
      </w:r>
      <w:r>
        <w:instrText>xe "admin_view_discharged_doctors:</w:instrText>
      </w:r>
      <w:r>
        <w:instrText>admin.h"</w:instrText>
      </w:r>
      <w:r>
        <w:fldChar w:fldCharType="end"/>
      </w:r>
      <w:r>
        <w:fldChar w:fldCharType="begin"/>
      </w:r>
      <w:r>
        <w:instrText>xe "admin.h:admin_view_discharged_doctors"</w:instrText>
      </w:r>
      <w:r>
        <w:fldChar w:fldCharType="end"/>
      </w:r>
      <w:r>
        <w:t>void admin_view_discharged_doctors (void )</w:t>
      </w:r>
    </w:p>
    <w:p w14:paraId="365AD232" w14:textId="77777777" w:rsidR="00000000" w:rsidRDefault="0033228F">
      <w:pPr>
        <w:pStyle w:val="BodyText"/>
        <w:adjustRightInd/>
        <w:ind w:left="360"/>
      </w:pPr>
      <w:bookmarkStart w:id="58" w:name="AAAAAAAABK"/>
      <w:bookmarkEnd w:id="58"/>
      <w:r>
        <w:t xml:space="preserve">Views all discharged (inactive) doctors. </w:t>
      </w:r>
    </w:p>
    <w:p w14:paraId="553E9CD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292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5E137AF5" w14:textId="77777777" w:rsidR="00000000" w:rsidRDefault="0033228F">
      <w:pPr>
        <w:pStyle w:val="Heading4"/>
      </w:pPr>
      <w:r>
        <w:fldChar w:fldCharType="begin"/>
      </w:r>
      <w:r>
        <w:instrText>xe "admin_view_discharged_patients:admin.h"</w:instrText>
      </w:r>
      <w:r>
        <w:fldChar w:fldCharType="end"/>
      </w:r>
      <w:r>
        <w:fldChar w:fldCharType="begin"/>
      </w:r>
      <w:r>
        <w:instrText>xe "admin.h:</w:instrText>
      </w:r>
      <w:r>
        <w:instrText>admin_view_discharged_patients"</w:instrText>
      </w:r>
      <w:r>
        <w:fldChar w:fldCharType="end"/>
      </w:r>
      <w:r>
        <w:t>void admin_view_discharged_patients (void )</w:t>
      </w:r>
    </w:p>
    <w:p w14:paraId="2C60F234" w14:textId="77777777" w:rsidR="00000000" w:rsidRDefault="0033228F">
      <w:pPr>
        <w:pStyle w:val="BodyText"/>
        <w:adjustRightInd/>
        <w:ind w:left="360"/>
      </w:pPr>
      <w:bookmarkStart w:id="59" w:name="AAAAAAAABL"/>
      <w:bookmarkEnd w:id="59"/>
      <w:r>
        <w:t xml:space="preserve">Views all discharged (inactive) patients. </w:t>
      </w:r>
    </w:p>
    <w:p w14:paraId="1E388FA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26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7AEAEC0D" w14:textId="77777777" w:rsidR="00000000" w:rsidRDefault="0033228F">
      <w:pPr>
        <w:pStyle w:val="Heading4"/>
      </w:pPr>
    </w:p>
    <w:p w14:paraId="216EA363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C7EDFC3" w14:textId="77777777" w:rsidR="00000000" w:rsidRDefault="0033228F">
      <w:pPr>
        <w:pStyle w:val="Heading2"/>
      </w:pPr>
      <w:r>
        <w:lastRenderedPageBreak/>
        <w:t>admin.h</w:t>
      </w:r>
    </w:p>
    <w:p w14:paraId="1A5B0AAB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include/admin.h"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</w:instrText>
      </w:r>
      <w:r>
        <w:rPr>
          <w:sz w:val="24"/>
          <w:szCs w:val="24"/>
        </w:rPr>
        <w:instrText>include/admin.h"</w:instrText>
      </w:r>
      <w:r>
        <w:rPr>
          <w:sz w:val="24"/>
          <w:szCs w:val="24"/>
        </w:rPr>
        <w:fldChar w:fldCharType="end"/>
      </w:r>
      <w:bookmarkStart w:id="60" w:name="AAAAAAAAAA"/>
      <w:bookmarkEnd w:id="60"/>
      <w:r>
        <w:rPr>
          <w:sz w:val="24"/>
          <w:szCs w:val="24"/>
        </w:rPr>
        <w:t>Go to the documentation of this file.</w:t>
      </w:r>
    </w:p>
    <w:p w14:paraId="31B4F8E5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06BD3A91" w14:textId="77777777" w:rsidR="00000000" w:rsidRDefault="0033228F">
      <w:pPr>
        <w:pStyle w:val="CodeExample0"/>
      </w:pPr>
      <w:r>
        <w:t xml:space="preserve">00001 </w:t>
      </w:r>
    </w:p>
    <w:p w14:paraId="247C8A32" w14:textId="77777777" w:rsidR="00000000" w:rsidRDefault="0033228F">
      <w:pPr>
        <w:pStyle w:val="CodeExample0"/>
      </w:pPr>
      <w:r>
        <w:t xml:space="preserve">00008 </w:t>
      </w:r>
    </w:p>
    <w:p w14:paraId="58CE5882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#ifndef ADMIN_H</w:t>
      </w:r>
    </w:p>
    <w:p w14:paraId="7F2663D7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#define ADMIN_H</w:t>
      </w:r>
    </w:p>
    <w:p w14:paraId="7ED12F87" w14:textId="77777777" w:rsidR="00000000" w:rsidRDefault="0033228F">
      <w:pPr>
        <w:pStyle w:val="CodeExample0"/>
      </w:pPr>
      <w:r>
        <w:t xml:space="preserve">00011 </w:t>
      </w:r>
    </w:p>
    <w:p w14:paraId="3A195B22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"hospital.h"</w:t>
      </w:r>
    </w:p>
    <w:p w14:paraId="79CA0263" w14:textId="77777777" w:rsidR="00000000" w:rsidRDefault="0033228F">
      <w:pPr>
        <w:pStyle w:val="CodeExample0"/>
      </w:pPr>
      <w:r>
        <w:t xml:space="preserve">00013 </w:t>
      </w:r>
    </w:p>
    <w:p w14:paraId="55CA8467" w14:textId="77777777" w:rsidR="00000000" w:rsidRDefault="0033228F">
      <w:pPr>
        <w:pStyle w:val="CodeExample0"/>
      </w:pPr>
      <w:r>
        <w:t xml:space="preserve">00017  </w:t>
      </w:r>
      <w:r>
        <w:rPr>
          <w:color w:val="604020"/>
        </w:rPr>
        <w:t>void</w:t>
      </w:r>
      <w:r>
        <w:t xml:space="preserve"> admin_view_discharged_patients(</w:t>
      </w:r>
      <w:r>
        <w:rPr>
          <w:color w:val="604020"/>
        </w:rPr>
        <w:t>void</w:t>
      </w:r>
      <w:r>
        <w:t>);</w:t>
      </w:r>
    </w:p>
    <w:p w14:paraId="554647BF" w14:textId="77777777" w:rsidR="00000000" w:rsidRDefault="0033228F">
      <w:pPr>
        <w:pStyle w:val="CodeExample0"/>
      </w:pPr>
      <w:r>
        <w:t xml:space="preserve">00018 </w:t>
      </w:r>
    </w:p>
    <w:p w14:paraId="043B4C8C" w14:textId="77777777" w:rsidR="00000000" w:rsidRDefault="0033228F">
      <w:pPr>
        <w:pStyle w:val="CodeExample0"/>
      </w:pPr>
      <w:r>
        <w:t xml:space="preserve">00022  </w:t>
      </w:r>
      <w:r>
        <w:rPr>
          <w:color w:val="604020"/>
        </w:rPr>
        <w:t>void</w:t>
      </w:r>
      <w:r>
        <w:t xml:space="preserve"> admin_search_discharged_by_id(</w:t>
      </w:r>
      <w:r>
        <w:rPr>
          <w:color w:val="604020"/>
        </w:rPr>
        <w:t>void</w:t>
      </w:r>
      <w:r>
        <w:t>);</w:t>
      </w:r>
    </w:p>
    <w:p w14:paraId="71F44862" w14:textId="77777777" w:rsidR="00000000" w:rsidRDefault="0033228F">
      <w:pPr>
        <w:pStyle w:val="CodeExample0"/>
      </w:pPr>
      <w:r>
        <w:t xml:space="preserve">00023 </w:t>
      </w:r>
    </w:p>
    <w:p w14:paraId="4389DA47" w14:textId="77777777" w:rsidR="00000000" w:rsidRDefault="0033228F">
      <w:pPr>
        <w:pStyle w:val="CodeExample0"/>
      </w:pPr>
      <w:r>
        <w:t xml:space="preserve">00027  </w:t>
      </w:r>
      <w:r>
        <w:rPr>
          <w:color w:val="604020"/>
        </w:rPr>
        <w:t>void</w:t>
      </w:r>
      <w:r>
        <w:t xml:space="preserve"> admin_search_discharged_by_name(</w:t>
      </w:r>
      <w:r>
        <w:rPr>
          <w:color w:val="604020"/>
        </w:rPr>
        <w:t>void</w:t>
      </w:r>
      <w:r>
        <w:t>);</w:t>
      </w:r>
    </w:p>
    <w:p w14:paraId="1A87A73E" w14:textId="77777777" w:rsidR="00000000" w:rsidRDefault="0033228F">
      <w:pPr>
        <w:pStyle w:val="CodeExample0"/>
      </w:pPr>
      <w:r>
        <w:t xml:space="preserve">00028 </w:t>
      </w:r>
    </w:p>
    <w:p w14:paraId="6127BA02" w14:textId="77777777" w:rsidR="00000000" w:rsidRDefault="0033228F">
      <w:pPr>
        <w:pStyle w:val="CodeExample0"/>
      </w:pPr>
      <w:r>
        <w:t xml:space="preserve">00032  </w:t>
      </w:r>
      <w:r>
        <w:rPr>
          <w:color w:val="604020"/>
        </w:rPr>
        <w:t>void</w:t>
      </w:r>
      <w:r>
        <w:t xml:space="preserve"> admin_search_discharged(</w:t>
      </w:r>
      <w:r>
        <w:rPr>
          <w:color w:val="604020"/>
        </w:rPr>
        <w:t>void</w:t>
      </w:r>
      <w:r>
        <w:t>);</w:t>
      </w:r>
    </w:p>
    <w:p w14:paraId="4C17B951" w14:textId="77777777" w:rsidR="00000000" w:rsidRDefault="0033228F">
      <w:pPr>
        <w:pStyle w:val="CodeExample0"/>
      </w:pPr>
      <w:r>
        <w:t xml:space="preserve">00033 </w:t>
      </w:r>
    </w:p>
    <w:p w14:paraId="452D230E" w14:textId="77777777" w:rsidR="00000000" w:rsidRDefault="0033228F">
      <w:pPr>
        <w:pStyle w:val="CodeExample0"/>
      </w:pPr>
      <w:r>
        <w:t xml:space="preserve">00037  </w:t>
      </w:r>
      <w:r>
        <w:rPr>
          <w:color w:val="604020"/>
        </w:rPr>
        <w:t>void</w:t>
      </w:r>
      <w:r>
        <w:t xml:space="preserve"> admin_delete_patient(</w:t>
      </w:r>
      <w:r>
        <w:rPr>
          <w:color w:val="604020"/>
        </w:rPr>
        <w:t>void</w:t>
      </w:r>
      <w:r>
        <w:t>);</w:t>
      </w:r>
    </w:p>
    <w:p w14:paraId="6FA6A6A0" w14:textId="77777777" w:rsidR="00000000" w:rsidRDefault="0033228F">
      <w:pPr>
        <w:pStyle w:val="CodeExample0"/>
      </w:pPr>
      <w:r>
        <w:t xml:space="preserve">00038 </w:t>
      </w:r>
    </w:p>
    <w:p w14:paraId="67534075" w14:textId="77777777" w:rsidR="00000000" w:rsidRDefault="0033228F">
      <w:pPr>
        <w:pStyle w:val="CodeExample0"/>
      </w:pPr>
      <w:r>
        <w:t xml:space="preserve">00042  </w:t>
      </w:r>
      <w:r>
        <w:rPr>
          <w:color w:val="604020"/>
        </w:rPr>
        <w:t>void</w:t>
      </w:r>
      <w:r>
        <w:t xml:space="preserve"> admin_view_discharged_doctors(</w:t>
      </w:r>
      <w:r>
        <w:rPr>
          <w:color w:val="604020"/>
        </w:rPr>
        <w:t>void</w:t>
      </w:r>
      <w:r>
        <w:t>);</w:t>
      </w:r>
    </w:p>
    <w:p w14:paraId="7FDCBDEA" w14:textId="77777777" w:rsidR="00000000" w:rsidRDefault="0033228F">
      <w:pPr>
        <w:pStyle w:val="CodeExample0"/>
      </w:pPr>
      <w:r>
        <w:t xml:space="preserve">00043 </w:t>
      </w:r>
    </w:p>
    <w:p w14:paraId="526EAC0C" w14:textId="77777777" w:rsidR="00000000" w:rsidRDefault="0033228F">
      <w:pPr>
        <w:pStyle w:val="CodeExample0"/>
      </w:pPr>
      <w:r>
        <w:t xml:space="preserve">00047  </w:t>
      </w:r>
      <w:r>
        <w:rPr>
          <w:color w:val="604020"/>
        </w:rPr>
        <w:t>void</w:t>
      </w:r>
      <w:r>
        <w:t xml:space="preserve"> admin_delete_doctor(</w:t>
      </w:r>
      <w:r>
        <w:rPr>
          <w:color w:val="604020"/>
        </w:rPr>
        <w:t>void</w:t>
      </w:r>
      <w:r>
        <w:t>);</w:t>
      </w:r>
    </w:p>
    <w:p w14:paraId="7ACB33E1" w14:textId="77777777" w:rsidR="00000000" w:rsidRDefault="0033228F">
      <w:pPr>
        <w:pStyle w:val="CodeExample0"/>
      </w:pPr>
      <w:r>
        <w:t xml:space="preserve">00048 </w:t>
      </w:r>
    </w:p>
    <w:p w14:paraId="609231AD" w14:textId="77777777" w:rsidR="00000000" w:rsidRDefault="0033228F">
      <w:pPr>
        <w:pStyle w:val="CodeExample0"/>
      </w:pPr>
      <w:r>
        <w:t xml:space="preserve">00052   </w:t>
      </w:r>
      <w:r>
        <w:rPr>
          <w:color w:val="604020"/>
        </w:rPr>
        <w:t>void</w:t>
      </w:r>
      <w:r>
        <w:t xml:space="preserve"> admin_patient_menu(</w:t>
      </w:r>
      <w:r>
        <w:rPr>
          <w:color w:val="604020"/>
        </w:rPr>
        <w:t>void</w:t>
      </w:r>
      <w:r>
        <w:t>);</w:t>
      </w:r>
    </w:p>
    <w:p w14:paraId="6388AC43" w14:textId="77777777" w:rsidR="00000000" w:rsidRDefault="0033228F">
      <w:pPr>
        <w:pStyle w:val="CodeExample0"/>
      </w:pPr>
      <w:r>
        <w:t xml:space="preserve">00053  </w:t>
      </w:r>
    </w:p>
    <w:p w14:paraId="0D456E32" w14:textId="77777777" w:rsidR="00000000" w:rsidRDefault="0033228F">
      <w:pPr>
        <w:pStyle w:val="CodeExample0"/>
      </w:pPr>
      <w:r>
        <w:t xml:space="preserve">00057  </w:t>
      </w:r>
      <w:r>
        <w:rPr>
          <w:color w:val="604020"/>
        </w:rPr>
        <w:t>void</w:t>
      </w:r>
      <w:r>
        <w:t xml:space="preserve"> admin_doctor_menu(</w:t>
      </w:r>
      <w:r>
        <w:rPr>
          <w:color w:val="604020"/>
        </w:rPr>
        <w:t>void</w:t>
      </w:r>
      <w:r>
        <w:t>);</w:t>
      </w:r>
    </w:p>
    <w:p w14:paraId="3BA11E33" w14:textId="77777777" w:rsidR="00000000" w:rsidRDefault="0033228F">
      <w:pPr>
        <w:pStyle w:val="CodeExample0"/>
      </w:pPr>
      <w:r>
        <w:t xml:space="preserve">00058  </w:t>
      </w:r>
    </w:p>
    <w:p w14:paraId="2F10608C" w14:textId="77777777" w:rsidR="00000000" w:rsidRDefault="0033228F">
      <w:pPr>
        <w:pStyle w:val="CodeExample0"/>
      </w:pPr>
      <w:r>
        <w:t xml:space="preserve">00062  </w:t>
      </w:r>
      <w:r>
        <w:rPr>
          <w:color w:val="604020"/>
        </w:rPr>
        <w:t>void</w:t>
      </w:r>
      <w:r>
        <w:t xml:space="preserve"> admin_main_menu(</w:t>
      </w:r>
      <w:r>
        <w:rPr>
          <w:color w:val="604020"/>
        </w:rPr>
        <w:t>void</w:t>
      </w:r>
      <w:r>
        <w:t>);</w:t>
      </w:r>
    </w:p>
    <w:p w14:paraId="2254A26B" w14:textId="77777777" w:rsidR="00000000" w:rsidRDefault="0033228F">
      <w:pPr>
        <w:pStyle w:val="CodeExample0"/>
      </w:pPr>
      <w:r>
        <w:t xml:space="preserve">00063 </w:t>
      </w:r>
    </w:p>
    <w:p w14:paraId="23E7A842" w14:textId="77777777" w:rsidR="00000000" w:rsidRDefault="0033228F">
      <w:pPr>
        <w:pStyle w:val="CodeExample0"/>
      </w:pPr>
      <w:r>
        <w:t xml:space="preserve">00067  </w:t>
      </w:r>
      <w:r>
        <w:rPr>
          <w:color w:val="604020"/>
        </w:rPr>
        <w:t>void</w:t>
      </w:r>
      <w:r>
        <w:t xml:space="preserve"> admin_receptionist_menu(</w:t>
      </w:r>
      <w:r>
        <w:rPr>
          <w:color w:val="604020"/>
        </w:rPr>
        <w:t>void</w:t>
      </w:r>
      <w:r>
        <w:t>);</w:t>
      </w:r>
    </w:p>
    <w:p w14:paraId="092EA719" w14:textId="77777777" w:rsidR="00000000" w:rsidRDefault="0033228F">
      <w:pPr>
        <w:pStyle w:val="CodeExample0"/>
      </w:pPr>
      <w:r>
        <w:t xml:space="preserve">00068 </w:t>
      </w:r>
    </w:p>
    <w:p w14:paraId="5DCD299F" w14:textId="77777777" w:rsidR="00000000" w:rsidRDefault="0033228F">
      <w:pPr>
        <w:pStyle w:val="CodeExample0"/>
      </w:pPr>
      <w:r>
        <w:t xml:space="preserve">00069 </w:t>
      </w:r>
      <w:r>
        <w:rPr>
          <w:color w:val="806020"/>
        </w:rPr>
        <w:t>#endif</w:t>
      </w:r>
    </w:p>
    <w:p w14:paraId="22C293CD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1DACED8D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0E21F80B" w14:textId="77777777" w:rsidR="00000000" w:rsidRDefault="0033228F">
      <w:pPr>
        <w:pStyle w:val="Heading2"/>
      </w:pPr>
      <w:r>
        <w:lastRenderedPageBreak/>
        <w:t>include/appointment.h File Reference</w:t>
      </w:r>
    </w:p>
    <w:p w14:paraId="48356BDA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include/appointment.h"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"include/appointment.h"</w:instrText>
      </w:r>
      <w:r>
        <w:rPr>
          <w:sz w:val="24"/>
          <w:szCs w:val="24"/>
        </w:rPr>
        <w:fldChar w:fldCharType="end"/>
      </w:r>
      <w:bookmarkStart w:id="61" w:name="AAAAAAAABM"/>
      <w:bookmarkEnd w:id="61"/>
    </w:p>
    <w:p w14:paraId="44776A54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Appointment</w:t>
      </w:r>
      <w:r>
        <w:t xml:space="preserve"> management functions for Healthcare Management System. </w:t>
      </w:r>
    </w:p>
    <w:p w14:paraId="3436F41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"hospital.h"</w:t>
      </w:r>
    </w:p>
    <w:p w14:paraId="3B3E7BC2" w14:textId="77777777" w:rsidR="00000000" w:rsidRDefault="0033228F">
      <w:pPr>
        <w:pStyle w:val="Heading3"/>
      </w:pPr>
      <w:r>
        <w:t>Functions</w:t>
      </w:r>
    </w:p>
    <w:p w14:paraId="671E88C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appointment_save</w:t>
      </w:r>
      <w:r>
        <w:rPr>
          <w:b/>
          <w:bCs/>
        </w:rPr>
        <w:t>_to_file</w:t>
      </w:r>
      <w:r>
        <w:t xml:space="preserve"> (void)</w:t>
      </w:r>
    </w:p>
    <w:p w14:paraId="1973440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appointment_load_from_file</w:t>
      </w:r>
      <w:r>
        <w:t xml:space="preserve"> (void)</w:t>
      </w:r>
    </w:p>
    <w:p w14:paraId="7606217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appointment_generate_id</w:t>
      </w:r>
      <w:r>
        <w:t xml:space="preserve"> (void)</w:t>
      </w:r>
    </w:p>
    <w:p w14:paraId="643F2A1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appointment_create</w:t>
      </w:r>
      <w:r>
        <w:t xml:space="preserve"> (void)</w:t>
      </w:r>
    </w:p>
    <w:p w14:paraId="663EE6C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appointment_view_by_doctor</w:t>
      </w:r>
      <w:r>
        <w:t xml:space="preserve"> (int doctor_id)</w:t>
      </w:r>
    </w:p>
    <w:p w14:paraId="16278CF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appointment_update_status</w:t>
      </w:r>
      <w:r>
        <w:t xml:space="preserve"> (int appt_id, </w:t>
      </w:r>
      <w:r>
        <w:rPr>
          <w:b/>
          <w:bCs/>
        </w:rPr>
        <w:t>AppointmentStatus</w:t>
      </w:r>
      <w:r>
        <w:t xml:space="preserve"> status)</w:t>
      </w:r>
    </w:p>
    <w:p w14:paraId="065806E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appointment_</w:t>
      </w:r>
      <w:r>
        <w:rPr>
          <w:b/>
          <w:bCs/>
        </w:rPr>
        <w:t>cancel</w:t>
      </w:r>
      <w:r>
        <w:t xml:space="preserve"> (int appt_id)</w:t>
      </w:r>
    </w:p>
    <w:p w14:paraId="7A0D623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appointment_search_id</w:t>
      </w:r>
      <w:r>
        <w:t xml:space="preserve"> (int id)</w:t>
      </w:r>
    </w:p>
    <w:p w14:paraId="6E7EE9A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const char * </w:t>
      </w:r>
      <w:r>
        <w:rPr>
          <w:b/>
          <w:bCs/>
        </w:rPr>
        <w:t>appointment_status_str</w:t>
      </w:r>
      <w:r>
        <w:t xml:space="preserve"> (</w:t>
      </w:r>
      <w:r>
        <w:rPr>
          <w:b/>
          <w:bCs/>
        </w:rPr>
        <w:t>AppointmentStatus</w:t>
      </w:r>
      <w:r>
        <w:t xml:space="preserve"> status)</w:t>
      </w:r>
    </w:p>
    <w:p w14:paraId="15D73CC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ui_print_appointment</w:t>
      </w:r>
      <w:r>
        <w:t xml:space="preserve"> (</w:t>
      </w:r>
      <w:r>
        <w:rPr>
          <w:b/>
          <w:bCs/>
        </w:rPr>
        <w:t>Appointment</w:t>
      </w:r>
      <w:r>
        <w:t xml:space="preserve"> appt, int index)</w:t>
      </w:r>
    </w:p>
    <w:p w14:paraId="7D43A1A4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269CFA61" w14:textId="77777777" w:rsidR="00000000" w:rsidRDefault="0033228F">
      <w:pPr>
        <w:pStyle w:val="Heading3"/>
      </w:pPr>
      <w:r>
        <w:t>Detailed Description</w:t>
      </w:r>
    </w:p>
    <w:p w14:paraId="6F3E20FE" w14:textId="77777777" w:rsidR="00000000" w:rsidRDefault="0033228F">
      <w:pPr>
        <w:pStyle w:val="BodyText"/>
      </w:pPr>
      <w:r>
        <w:rPr>
          <w:b/>
          <w:bCs/>
        </w:rPr>
        <w:t>Appointment</w:t>
      </w:r>
      <w:r>
        <w:t xml:space="preserve"> management functions for Healthcare Management </w:t>
      </w:r>
      <w:r>
        <w:t xml:space="preserve">System. </w:t>
      </w:r>
    </w:p>
    <w:p w14:paraId="3D84B499" w14:textId="77777777" w:rsidR="00000000" w:rsidRDefault="0033228F">
      <w:pPr>
        <w:pStyle w:val="BodyText"/>
      </w:pPr>
      <w:r>
        <w:t xml:space="preserve">This header declares appointment-related CRUD operations. </w:t>
      </w:r>
    </w:p>
    <w:p w14:paraId="27112308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appointment.h</w:t>
      </w:r>
      <w:r>
        <w:t>.</w:t>
      </w:r>
    </w:p>
    <w:p w14:paraId="5779AE64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72240CEA" w14:textId="77777777" w:rsidR="00000000" w:rsidRDefault="0033228F">
      <w:pPr>
        <w:pStyle w:val="Heading3"/>
      </w:pPr>
      <w:bookmarkStart w:id="62" w:name="AAAAAAAABN"/>
      <w:bookmarkEnd w:id="62"/>
      <w:r>
        <w:t>Function Documentation</w:t>
      </w:r>
    </w:p>
    <w:p w14:paraId="6C105DFF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"appointment_cancel:appointment.h"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"appointment.h:appointment_cancel"</w:instrText>
      </w:r>
      <w:r>
        <w:rPr>
          <w:sz w:val="24"/>
          <w:szCs w:val="24"/>
        </w:rPr>
        <w:fldChar w:fldCharType="end"/>
      </w:r>
      <w:r>
        <w:t>void appointment_cancel (int appt_id)</w:t>
      </w:r>
    </w:p>
    <w:p w14:paraId="4AF2FC8B" w14:textId="77777777" w:rsidR="00000000" w:rsidRDefault="0033228F">
      <w:pPr>
        <w:pStyle w:val="BodyText"/>
        <w:adjustRightInd/>
        <w:ind w:left="360"/>
      </w:pPr>
      <w:bookmarkStart w:id="63" w:name="AAAAAAAABO"/>
      <w:bookmarkEnd w:id="63"/>
      <w:r>
        <w:t xml:space="preserve">Cancels an appointment. </w:t>
      </w:r>
    </w:p>
    <w:p w14:paraId="66CF328A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03ADFA3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5D2D45D" w14:textId="77777777" w:rsidR="00000000" w:rsidRDefault="0033228F">
            <w:r>
              <w:rPr>
                <w:i/>
                <w:iCs/>
              </w:rPr>
              <w:t>appt_id</w:t>
            </w:r>
            <w:r>
              <w:t xml:space="preserve"> </w:t>
            </w:r>
          </w:p>
        </w:tc>
        <w:tc>
          <w:tcPr>
            <w:tcW w:w="6561" w:type="dxa"/>
          </w:tcPr>
          <w:p w14:paraId="7429D3C4" w14:textId="77777777" w:rsidR="00000000" w:rsidRDefault="0033228F">
            <w:r>
              <w:t xml:space="preserve">The appointment ID. </w:t>
            </w:r>
          </w:p>
        </w:tc>
      </w:tr>
    </w:tbl>
    <w:p w14:paraId="44640A8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305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4CF4F05A" w14:textId="77777777" w:rsidR="00000000" w:rsidRDefault="0033228F">
      <w:pPr>
        <w:pStyle w:val="Heading4"/>
      </w:pPr>
      <w:r>
        <w:fldChar w:fldCharType="begin"/>
      </w:r>
      <w:r>
        <w:instrText>xe "appointment_create:appointment.h"</w:instrText>
      </w:r>
      <w:r>
        <w:fldChar w:fldCharType="end"/>
      </w:r>
      <w:r>
        <w:fldChar w:fldCharType="begin"/>
      </w:r>
      <w:r>
        <w:instrText>xe "appointment.h:appointment_create"</w:instrText>
      </w:r>
      <w:r>
        <w:fldChar w:fldCharType="end"/>
      </w:r>
      <w:r>
        <w:t>void ap</w:t>
      </w:r>
      <w:r>
        <w:t>pointment_create (void )</w:t>
      </w:r>
    </w:p>
    <w:p w14:paraId="6BB58A94" w14:textId="77777777" w:rsidR="00000000" w:rsidRDefault="0033228F">
      <w:pPr>
        <w:pStyle w:val="BodyText"/>
        <w:adjustRightInd/>
        <w:ind w:left="360"/>
      </w:pPr>
      <w:bookmarkStart w:id="64" w:name="AAAAAAAABP"/>
      <w:bookmarkEnd w:id="64"/>
      <w:r>
        <w:t xml:space="preserve">Creates a new appointment (called by receptionist). </w:t>
      </w:r>
    </w:p>
    <w:p w14:paraId="2E92407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77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3BBFA989" w14:textId="77777777" w:rsidR="00000000" w:rsidRDefault="0033228F">
      <w:pPr>
        <w:pStyle w:val="Heading4"/>
      </w:pPr>
      <w:r>
        <w:fldChar w:fldCharType="begin"/>
      </w:r>
      <w:r>
        <w:instrText>xe "appointment_generate_id:appointment.h"</w:instrText>
      </w:r>
      <w:r>
        <w:fldChar w:fldCharType="end"/>
      </w:r>
      <w:r>
        <w:fldChar w:fldCharType="begin"/>
      </w:r>
      <w:r>
        <w:instrText>xe "appointment.h:appointment_generate_id"</w:instrText>
      </w:r>
      <w:r>
        <w:fldChar w:fldCharType="end"/>
      </w:r>
      <w:r>
        <w:t>int appointment_generate_</w:t>
      </w:r>
      <w:r>
        <w:t>id (void )</w:t>
      </w:r>
    </w:p>
    <w:p w14:paraId="42D7CF3A" w14:textId="77777777" w:rsidR="00000000" w:rsidRDefault="0033228F">
      <w:pPr>
        <w:pStyle w:val="BodyText"/>
        <w:adjustRightInd/>
        <w:ind w:left="360"/>
      </w:pPr>
      <w:bookmarkStart w:id="65" w:name="AAAAAAAABQ"/>
      <w:bookmarkEnd w:id="65"/>
      <w:r>
        <w:t xml:space="preserve">Generates a unique appointment ID. </w:t>
      </w:r>
    </w:p>
    <w:p w14:paraId="6C35B178" w14:textId="77777777" w:rsidR="00000000" w:rsidRDefault="0033228F">
      <w:pPr>
        <w:pStyle w:val="Heading5"/>
        <w:ind w:left="360"/>
        <w:jc w:val="both"/>
      </w:pPr>
      <w:r>
        <w:t>Returns</w:t>
      </w:r>
    </w:p>
    <w:p w14:paraId="62E63AC8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generated appointment ID. </w:t>
      </w:r>
    </w:p>
    <w:p w14:paraId="356A03F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54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3F26F77E" w14:textId="77777777" w:rsidR="00000000" w:rsidRDefault="0033228F">
      <w:pPr>
        <w:pStyle w:val="Heading4"/>
      </w:pPr>
      <w:r>
        <w:fldChar w:fldCharType="begin"/>
      </w:r>
      <w:r>
        <w:instrText>xe "appointment_load_from_file:appointment.h"</w:instrText>
      </w:r>
      <w:r>
        <w:fldChar w:fldCharType="end"/>
      </w:r>
      <w:r>
        <w:fldChar w:fldCharType="begin"/>
      </w:r>
      <w:r>
        <w:instrText>xe "appointment.h:</w:instrText>
      </w:r>
      <w:r>
        <w:instrText>appointment_load_from_file"</w:instrText>
      </w:r>
      <w:r>
        <w:fldChar w:fldCharType="end"/>
      </w:r>
      <w:r>
        <w:t>int appointment_load_from_file (void )</w:t>
      </w:r>
    </w:p>
    <w:p w14:paraId="54F171AB" w14:textId="77777777" w:rsidR="00000000" w:rsidRDefault="0033228F">
      <w:pPr>
        <w:pStyle w:val="BodyText"/>
        <w:adjustRightInd/>
        <w:ind w:left="360"/>
      </w:pPr>
      <w:bookmarkStart w:id="66" w:name="AAAAAAAABR"/>
      <w:bookmarkEnd w:id="66"/>
      <w:r>
        <w:t xml:space="preserve">Loads all appointments from binary file. </w:t>
      </w:r>
    </w:p>
    <w:p w14:paraId="4DA27F3E" w14:textId="77777777" w:rsidR="00000000" w:rsidRDefault="0033228F">
      <w:pPr>
        <w:pStyle w:val="Heading5"/>
        <w:ind w:left="360"/>
        <w:jc w:val="both"/>
      </w:pPr>
      <w:r>
        <w:t>Returns</w:t>
      </w:r>
    </w:p>
    <w:p w14:paraId="6DF84A5B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if file doesn't exist. </w:t>
      </w:r>
    </w:p>
    <w:p w14:paraId="6949874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31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44D7C9AB" w14:textId="77777777" w:rsidR="00000000" w:rsidRDefault="0033228F">
      <w:pPr>
        <w:pStyle w:val="Heading4"/>
      </w:pPr>
      <w:r>
        <w:lastRenderedPageBreak/>
        <w:fldChar w:fldCharType="begin"/>
      </w:r>
      <w:r>
        <w:instrText>xe "appointment_save_to_file:app</w:instrText>
      </w:r>
      <w:r>
        <w:instrText>ointment.h"</w:instrText>
      </w:r>
      <w:r>
        <w:fldChar w:fldCharType="end"/>
      </w:r>
      <w:r>
        <w:fldChar w:fldCharType="begin"/>
      </w:r>
      <w:r>
        <w:instrText>xe "appointment.h:appointment_save_to_file"</w:instrText>
      </w:r>
      <w:r>
        <w:fldChar w:fldCharType="end"/>
      </w:r>
      <w:r>
        <w:t>int appointment_save_to_file (void )</w:t>
      </w:r>
    </w:p>
    <w:p w14:paraId="25609045" w14:textId="77777777" w:rsidR="00000000" w:rsidRDefault="0033228F">
      <w:pPr>
        <w:pStyle w:val="BodyText"/>
        <w:adjustRightInd/>
        <w:ind w:left="360"/>
      </w:pPr>
      <w:bookmarkStart w:id="67" w:name="AAAAAAAABS"/>
      <w:bookmarkEnd w:id="67"/>
      <w:r>
        <w:t xml:space="preserve">Saves all appointments to binary file. </w:t>
      </w:r>
    </w:p>
    <w:p w14:paraId="048B772B" w14:textId="77777777" w:rsidR="00000000" w:rsidRDefault="0033228F">
      <w:pPr>
        <w:pStyle w:val="Heading5"/>
        <w:ind w:left="360"/>
        <w:jc w:val="both"/>
      </w:pPr>
      <w:r>
        <w:t>Returns</w:t>
      </w:r>
    </w:p>
    <w:p w14:paraId="756766C3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on failure. </w:t>
      </w:r>
    </w:p>
    <w:p w14:paraId="1ADE453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17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5C1345D8" w14:textId="77777777" w:rsidR="00000000" w:rsidRDefault="0033228F">
      <w:pPr>
        <w:pStyle w:val="Heading4"/>
      </w:pPr>
      <w:r>
        <w:fldChar w:fldCharType="begin"/>
      </w:r>
      <w:r>
        <w:instrText>xe "appointment_se</w:instrText>
      </w:r>
      <w:r>
        <w:instrText>arch_id:appointment.h"</w:instrText>
      </w:r>
      <w:r>
        <w:fldChar w:fldCharType="end"/>
      </w:r>
      <w:r>
        <w:fldChar w:fldCharType="begin"/>
      </w:r>
      <w:r>
        <w:instrText>xe "appointment.h:appointment_search_id"</w:instrText>
      </w:r>
      <w:r>
        <w:fldChar w:fldCharType="end"/>
      </w:r>
      <w:r>
        <w:t>int appointment_search_id (int id)</w:t>
      </w:r>
    </w:p>
    <w:p w14:paraId="6A6B6601" w14:textId="77777777" w:rsidR="00000000" w:rsidRDefault="0033228F">
      <w:pPr>
        <w:pStyle w:val="BodyText"/>
        <w:adjustRightInd/>
        <w:ind w:left="360"/>
      </w:pPr>
      <w:bookmarkStart w:id="68" w:name="AAAAAAAABT"/>
      <w:bookmarkEnd w:id="68"/>
      <w:r>
        <w:t xml:space="preserve">Finds appointment by ID. </w:t>
      </w:r>
    </w:p>
    <w:p w14:paraId="35351BD7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06C278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179DB06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4AD45FCD" w14:textId="77777777" w:rsidR="00000000" w:rsidRDefault="0033228F">
            <w:r>
              <w:t xml:space="preserve">The appointment ID. </w:t>
            </w:r>
          </w:p>
        </w:tc>
      </w:tr>
    </w:tbl>
    <w:p w14:paraId="6034F04E" w14:textId="77777777" w:rsidR="00000000" w:rsidRDefault="0033228F">
      <w:pPr>
        <w:pStyle w:val="Heading5"/>
        <w:ind w:left="360"/>
        <w:jc w:val="both"/>
      </w:pPr>
      <w:r>
        <w:t>Returns</w:t>
      </w:r>
    </w:p>
    <w:p w14:paraId="69F3DC1E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Index of appointment, or -1 if not found. </w:t>
      </w:r>
    </w:p>
    <w:p w14:paraId="4B50476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68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61D153AD" w14:textId="77777777" w:rsidR="00000000" w:rsidRDefault="0033228F">
      <w:pPr>
        <w:pStyle w:val="Heading4"/>
      </w:pPr>
      <w:r>
        <w:fldChar w:fldCharType="begin"/>
      </w:r>
      <w:r>
        <w:instrText>xe "appointment_status_str:appointment.h"</w:instrText>
      </w:r>
      <w:r>
        <w:fldChar w:fldCharType="end"/>
      </w:r>
      <w:r>
        <w:fldChar w:fldCharType="begin"/>
      </w:r>
      <w:r>
        <w:instrText>xe "appointment.h:appointment_status_str"</w:instrText>
      </w:r>
      <w:r>
        <w:fldChar w:fldCharType="end"/>
      </w:r>
      <w:r>
        <w:t>const char * appointment_status_str (AppointmentStatus status)</w:t>
      </w:r>
    </w:p>
    <w:p w14:paraId="3683F255" w14:textId="77777777" w:rsidR="00000000" w:rsidRDefault="0033228F">
      <w:pPr>
        <w:pStyle w:val="BodyText"/>
        <w:adjustRightInd/>
        <w:ind w:left="360"/>
      </w:pPr>
      <w:bookmarkStart w:id="69" w:name="AAAAAAAABU"/>
      <w:bookmarkEnd w:id="69"/>
      <w:r>
        <w:t xml:space="preserve">Gets status string from enum. </w:t>
      </w:r>
    </w:p>
    <w:p w14:paraId="7EF48296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FA2342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542C149" w14:textId="77777777" w:rsidR="00000000" w:rsidRDefault="0033228F">
            <w:r>
              <w:rPr>
                <w:i/>
                <w:iCs/>
              </w:rPr>
              <w:t>status</w:t>
            </w:r>
            <w:r>
              <w:t xml:space="preserve"> </w:t>
            </w:r>
          </w:p>
        </w:tc>
        <w:tc>
          <w:tcPr>
            <w:tcW w:w="6561" w:type="dxa"/>
          </w:tcPr>
          <w:p w14:paraId="6CFDCCAF" w14:textId="77777777" w:rsidR="00000000" w:rsidRDefault="0033228F">
            <w:r>
              <w:t xml:space="preserve">The appointment status. </w:t>
            </w:r>
          </w:p>
        </w:tc>
      </w:tr>
    </w:tbl>
    <w:p w14:paraId="6CB6DF2E" w14:textId="77777777" w:rsidR="00000000" w:rsidRDefault="0033228F">
      <w:pPr>
        <w:pStyle w:val="Heading5"/>
        <w:ind w:left="360"/>
        <w:jc w:val="both"/>
      </w:pPr>
      <w:r>
        <w:t>Returns</w:t>
      </w:r>
    </w:p>
    <w:p w14:paraId="3E9CD7F4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String representation. </w:t>
      </w:r>
    </w:p>
    <w:p w14:paraId="2215896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58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2F440AA2" w14:textId="77777777" w:rsidR="00000000" w:rsidRDefault="0033228F">
      <w:pPr>
        <w:pStyle w:val="Heading4"/>
      </w:pPr>
      <w:r>
        <w:fldChar w:fldCharType="begin"/>
      </w:r>
      <w:r>
        <w:instrText>xe "appointment_update_status:appointment.h"</w:instrText>
      </w:r>
      <w:r>
        <w:fldChar w:fldCharType="end"/>
      </w:r>
      <w:r>
        <w:fldChar w:fldCharType="begin"/>
      </w:r>
      <w:r>
        <w:instrText>xe "appointment.h:appointment_update_status"</w:instrText>
      </w:r>
      <w:r>
        <w:fldChar w:fldCharType="end"/>
      </w:r>
      <w:r>
        <w:t>void appoi</w:t>
      </w:r>
      <w:r>
        <w:t>ntment_update_status (int appt_id, AppointmentStatus status)</w:t>
      </w:r>
    </w:p>
    <w:p w14:paraId="6058ABC3" w14:textId="77777777" w:rsidR="00000000" w:rsidRDefault="0033228F">
      <w:pPr>
        <w:pStyle w:val="BodyText"/>
        <w:adjustRightInd/>
        <w:ind w:left="360"/>
      </w:pPr>
      <w:bookmarkStart w:id="70" w:name="AAAAAAAABV"/>
      <w:bookmarkEnd w:id="70"/>
      <w:r>
        <w:t xml:space="preserve">Updates appointment status. </w:t>
      </w:r>
    </w:p>
    <w:p w14:paraId="44C2398C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97F094A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A26844D" w14:textId="77777777" w:rsidR="00000000" w:rsidRDefault="0033228F">
            <w:r>
              <w:rPr>
                <w:i/>
                <w:iCs/>
              </w:rPr>
              <w:t>appt_id</w:t>
            </w:r>
            <w:r>
              <w:t xml:space="preserve"> </w:t>
            </w:r>
          </w:p>
        </w:tc>
        <w:tc>
          <w:tcPr>
            <w:tcW w:w="6561" w:type="dxa"/>
          </w:tcPr>
          <w:p w14:paraId="62AE7302" w14:textId="77777777" w:rsidR="00000000" w:rsidRDefault="0033228F">
            <w:r>
              <w:t xml:space="preserve">The appointment ID. </w:t>
            </w:r>
          </w:p>
        </w:tc>
      </w:tr>
      <w:tr w:rsidR="00000000" w14:paraId="1E101288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994357E" w14:textId="77777777" w:rsidR="00000000" w:rsidRDefault="0033228F">
            <w:r>
              <w:rPr>
                <w:i/>
                <w:iCs/>
              </w:rPr>
              <w:t>status</w:t>
            </w:r>
            <w:r>
              <w:t xml:space="preserve"> </w:t>
            </w:r>
          </w:p>
        </w:tc>
        <w:tc>
          <w:tcPr>
            <w:tcW w:w="6561" w:type="dxa"/>
          </w:tcPr>
          <w:p w14:paraId="45D52C44" w14:textId="77777777" w:rsidR="00000000" w:rsidRDefault="0033228F">
            <w:r>
              <w:t xml:space="preserve">The new status. </w:t>
            </w:r>
          </w:p>
        </w:tc>
      </w:tr>
    </w:tbl>
    <w:p w14:paraId="69A3BF7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291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49F57D84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appointment_view_by_doctor:appointment.h"</w:instrText>
      </w:r>
      <w:r>
        <w:fldChar w:fldCharType="end"/>
      </w:r>
      <w:r>
        <w:fldChar w:fldCharType="begin"/>
      </w:r>
      <w:r>
        <w:instrText>xe "appointment.h:appointment_view_by_doctor"</w:instrText>
      </w:r>
      <w:r>
        <w:fldChar w:fldCharType="end"/>
      </w:r>
      <w:r>
        <w:t>void appointment_view_by_doctor (int doctor_id)</w:t>
      </w:r>
    </w:p>
    <w:p w14:paraId="69DD14C1" w14:textId="77777777" w:rsidR="00000000" w:rsidRDefault="0033228F">
      <w:pPr>
        <w:pStyle w:val="BodyText"/>
        <w:adjustRightInd/>
        <w:ind w:left="360"/>
      </w:pPr>
      <w:bookmarkStart w:id="71" w:name="AAAAAAAABW"/>
      <w:bookmarkEnd w:id="71"/>
      <w:r>
        <w:t xml:space="preserve">Views all appointments for a specific doctor. </w:t>
      </w:r>
    </w:p>
    <w:p w14:paraId="61722E37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3591AF9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463E8B7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37E3B489" w14:textId="77777777" w:rsidR="00000000" w:rsidRDefault="0033228F">
            <w:r>
              <w:t xml:space="preserve">The doctor's ID. </w:t>
            </w:r>
          </w:p>
        </w:tc>
      </w:tr>
    </w:tbl>
    <w:p w14:paraId="3109A95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272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5AB34480" w14:textId="77777777" w:rsidR="00000000" w:rsidRDefault="0033228F">
      <w:pPr>
        <w:pStyle w:val="Heading4"/>
      </w:pPr>
      <w:r>
        <w:fldChar w:fldCharType="begin"/>
      </w:r>
      <w:r>
        <w:instrText>xe "ui_print_appointment:appointment.h"</w:instrText>
      </w:r>
      <w:r>
        <w:fldChar w:fldCharType="end"/>
      </w:r>
      <w:r>
        <w:fldChar w:fldCharType="begin"/>
      </w:r>
      <w:r>
        <w:instrText>xe "appointment.h:ui_print_appointment"</w:instrText>
      </w:r>
      <w:r>
        <w:fldChar w:fldCharType="end"/>
      </w:r>
      <w:r>
        <w:t>void ui_print_appointment (Appointment appt, int index)</w:t>
      </w:r>
    </w:p>
    <w:p w14:paraId="2A57DC09" w14:textId="77777777" w:rsidR="00000000" w:rsidRDefault="0033228F">
      <w:pPr>
        <w:pStyle w:val="BodyText"/>
        <w:adjustRightInd/>
        <w:ind w:left="360"/>
      </w:pPr>
      <w:bookmarkStart w:id="72" w:name="AAAAAAAABX"/>
      <w:bookmarkEnd w:id="72"/>
      <w:r>
        <w:t>Prints an appointment in a format</w:t>
      </w:r>
      <w:r>
        <w:t xml:space="preserve">ted box. </w:t>
      </w:r>
    </w:p>
    <w:p w14:paraId="07A11094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0DFEFC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9059FEF" w14:textId="77777777" w:rsidR="00000000" w:rsidRDefault="0033228F">
            <w:r>
              <w:rPr>
                <w:i/>
                <w:iCs/>
              </w:rPr>
              <w:t>appt</w:t>
            </w:r>
            <w:r>
              <w:t xml:space="preserve"> </w:t>
            </w:r>
          </w:p>
        </w:tc>
        <w:tc>
          <w:tcPr>
            <w:tcW w:w="6561" w:type="dxa"/>
          </w:tcPr>
          <w:p w14:paraId="77D56711" w14:textId="77777777" w:rsidR="00000000" w:rsidRDefault="0033228F">
            <w:r>
              <w:t xml:space="preserve">The appointment to print. </w:t>
            </w:r>
          </w:p>
        </w:tc>
      </w:tr>
      <w:tr w:rsidR="00000000" w14:paraId="643507CB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9FFC31F" w14:textId="77777777" w:rsidR="00000000" w:rsidRDefault="0033228F">
            <w:r>
              <w:rPr>
                <w:i/>
                <w:iCs/>
              </w:rPr>
              <w:t>index</w:t>
            </w:r>
            <w:r>
              <w:t xml:space="preserve"> </w:t>
            </w:r>
          </w:p>
        </w:tc>
        <w:tc>
          <w:tcPr>
            <w:tcW w:w="6561" w:type="dxa"/>
          </w:tcPr>
          <w:p w14:paraId="23ED5DD2" w14:textId="77777777" w:rsidR="00000000" w:rsidRDefault="0033228F">
            <w:r>
              <w:t xml:space="preserve">The display index. </w:t>
            </w:r>
          </w:p>
        </w:tc>
      </w:tr>
    </w:tbl>
    <w:p w14:paraId="6178F40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229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78367EFD" w14:textId="77777777" w:rsidR="00000000" w:rsidRDefault="0033228F">
      <w:pPr>
        <w:pStyle w:val="Heading4"/>
      </w:pPr>
    </w:p>
    <w:p w14:paraId="5DB2B6EE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C20AE97" w14:textId="77777777" w:rsidR="00000000" w:rsidRDefault="0033228F">
      <w:pPr>
        <w:pStyle w:val="Heading2"/>
      </w:pPr>
      <w:r>
        <w:lastRenderedPageBreak/>
        <w:t>appointment.h</w:t>
      </w:r>
    </w:p>
    <w:p w14:paraId="7CD6A06F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include/appointment.h"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"include/appointment.h"</w:instrText>
      </w:r>
      <w:r>
        <w:rPr>
          <w:sz w:val="24"/>
          <w:szCs w:val="24"/>
        </w:rPr>
        <w:fldChar w:fldCharType="end"/>
      </w:r>
      <w:bookmarkStart w:id="73" w:name="AAAAAAAAAB"/>
      <w:bookmarkEnd w:id="73"/>
      <w:r>
        <w:rPr>
          <w:sz w:val="24"/>
          <w:szCs w:val="24"/>
        </w:rPr>
        <w:t>Go to the documentation of this file.</w:t>
      </w:r>
    </w:p>
    <w:p w14:paraId="50D5AA66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2FF6F06F" w14:textId="77777777" w:rsidR="00000000" w:rsidRDefault="0033228F">
      <w:pPr>
        <w:pStyle w:val="CodeExample0"/>
      </w:pPr>
      <w:r>
        <w:t xml:space="preserve">00001 </w:t>
      </w:r>
    </w:p>
    <w:p w14:paraId="2F72A2F3" w14:textId="77777777" w:rsidR="00000000" w:rsidRDefault="0033228F">
      <w:pPr>
        <w:pStyle w:val="CodeExample0"/>
      </w:pPr>
      <w:r>
        <w:t xml:space="preserve">00007 </w:t>
      </w:r>
    </w:p>
    <w:p w14:paraId="5BE208D6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#ifndef APPOINTMENT_H</w:t>
      </w:r>
    </w:p>
    <w:p w14:paraId="0979DB4D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#define APPOINTMENT_H</w:t>
      </w:r>
    </w:p>
    <w:p w14:paraId="22DEDF7B" w14:textId="77777777" w:rsidR="00000000" w:rsidRDefault="0033228F">
      <w:pPr>
        <w:pStyle w:val="CodeExample0"/>
      </w:pPr>
      <w:r>
        <w:t xml:space="preserve">00010 </w:t>
      </w:r>
    </w:p>
    <w:p w14:paraId="5B304899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"hospital.h"</w:t>
      </w:r>
    </w:p>
    <w:p w14:paraId="665E0A65" w14:textId="77777777" w:rsidR="00000000" w:rsidRDefault="0033228F">
      <w:pPr>
        <w:pStyle w:val="CodeExample0"/>
      </w:pPr>
      <w:r>
        <w:t xml:space="preserve">00012 </w:t>
      </w:r>
    </w:p>
    <w:p w14:paraId="40C1A559" w14:textId="77777777" w:rsidR="00000000" w:rsidRDefault="0033228F">
      <w:pPr>
        <w:pStyle w:val="CodeExample0"/>
      </w:pPr>
      <w:r>
        <w:t xml:space="preserve">00017  </w:t>
      </w:r>
      <w:r>
        <w:rPr>
          <w:color w:val="604020"/>
        </w:rPr>
        <w:t>int</w:t>
      </w:r>
      <w:r>
        <w:t xml:space="preserve"> appointment_save_to_file(</w:t>
      </w:r>
      <w:r>
        <w:rPr>
          <w:color w:val="604020"/>
        </w:rPr>
        <w:t>void</w:t>
      </w:r>
      <w:r>
        <w:t>);</w:t>
      </w:r>
    </w:p>
    <w:p w14:paraId="5FF12D4F" w14:textId="77777777" w:rsidR="00000000" w:rsidRDefault="0033228F">
      <w:pPr>
        <w:pStyle w:val="CodeExample0"/>
      </w:pPr>
      <w:r>
        <w:t xml:space="preserve">00018 </w:t>
      </w:r>
    </w:p>
    <w:p w14:paraId="426411B5" w14:textId="77777777" w:rsidR="00000000" w:rsidRDefault="0033228F">
      <w:pPr>
        <w:pStyle w:val="CodeExample0"/>
      </w:pPr>
      <w:r>
        <w:t xml:space="preserve">00023  </w:t>
      </w:r>
      <w:r>
        <w:rPr>
          <w:color w:val="604020"/>
        </w:rPr>
        <w:t>int</w:t>
      </w:r>
      <w:r>
        <w:t xml:space="preserve"> appointment_load_from_file(</w:t>
      </w:r>
      <w:r>
        <w:rPr>
          <w:color w:val="604020"/>
        </w:rPr>
        <w:t>void</w:t>
      </w:r>
      <w:r>
        <w:t>);</w:t>
      </w:r>
    </w:p>
    <w:p w14:paraId="140816B6" w14:textId="77777777" w:rsidR="00000000" w:rsidRDefault="0033228F">
      <w:pPr>
        <w:pStyle w:val="CodeExample0"/>
      </w:pPr>
      <w:r>
        <w:t xml:space="preserve">00024 </w:t>
      </w:r>
    </w:p>
    <w:p w14:paraId="155C0250" w14:textId="77777777" w:rsidR="00000000" w:rsidRDefault="0033228F">
      <w:pPr>
        <w:pStyle w:val="CodeExample0"/>
      </w:pPr>
      <w:r>
        <w:t>000</w:t>
      </w:r>
      <w:r>
        <w:t xml:space="preserve">29  </w:t>
      </w:r>
      <w:r>
        <w:rPr>
          <w:color w:val="604020"/>
        </w:rPr>
        <w:t>int</w:t>
      </w:r>
      <w:r>
        <w:t xml:space="preserve"> appointment_generate_id(</w:t>
      </w:r>
      <w:r>
        <w:rPr>
          <w:color w:val="604020"/>
        </w:rPr>
        <w:t>void</w:t>
      </w:r>
      <w:r>
        <w:t>);</w:t>
      </w:r>
    </w:p>
    <w:p w14:paraId="05D16167" w14:textId="77777777" w:rsidR="00000000" w:rsidRDefault="0033228F">
      <w:pPr>
        <w:pStyle w:val="CodeExample0"/>
      </w:pPr>
      <w:r>
        <w:t xml:space="preserve">00030 </w:t>
      </w:r>
    </w:p>
    <w:p w14:paraId="4C925195" w14:textId="77777777" w:rsidR="00000000" w:rsidRDefault="0033228F">
      <w:pPr>
        <w:pStyle w:val="CodeExample0"/>
      </w:pPr>
      <w:r>
        <w:t xml:space="preserve">00034  </w:t>
      </w:r>
      <w:r>
        <w:rPr>
          <w:color w:val="604020"/>
        </w:rPr>
        <w:t>void</w:t>
      </w:r>
      <w:r>
        <w:t xml:space="preserve"> appointment_create(</w:t>
      </w:r>
      <w:r>
        <w:rPr>
          <w:color w:val="604020"/>
        </w:rPr>
        <w:t>void</w:t>
      </w:r>
      <w:r>
        <w:t>);</w:t>
      </w:r>
    </w:p>
    <w:p w14:paraId="24509E91" w14:textId="77777777" w:rsidR="00000000" w:rsidRDefault="0033228F">
      <w:pPr>
        <w:pStyle w:val="CodeExample0"/>
      </w:pPr>
      <w:r>
        <w:t xml:space="preserve">00035 </w:t>
      </w:r>
    </w:p>
    <w:p w14:paraId="43DFE78F" w14:textId="77777777" w:rsidR="00000000" w:rsidRDefault="0033228F">
      <w:pPr>
        <w:pStyle w:val="CodeExample0"/>
      </w:pPr>
      <w:r>
        <w:t xml:space="preserve">00040  </w:t>
      </w:r>
      <w:r>
        <w:rPr>
          <w:color w:val="604020"/>
        </w:rPr>
        <w:t>void</w:t>
      </w:r>
      <w:r>
        <w:t xml:space="preserve"> appointment_view_by_doctor(</w:t>
      </w:r>
      <w:r>
        <w:rPr>
          <w:color w:val="604020"/>
        </w:rPr>
        <w:t>int</w:t>
      </w:r>
      <w:r>
        <w:t xml:space="preserve"> doctor_id);</w:t>
      </w:r>
    </w:p>
    <w:p w14:paraId="7FC32C57" w14:textId="77777777" w:rsidR="00000000" w:rsidRDefault="0033228F">
      <w:pPr>
        <w:pStyle w:val="CodeExample0"/>
      </w:pPr>
      <w:r>
        <w:t xml:space="preserve">00041 </w:t>
      </w:r>
    </w:p>
    <w:p w14:paraId="7D890C2C" w14:textId="77777777" w:rsidR="00000000" w:rsidRDefault="0033228F">
      <w:pPr>
        <w:pStyle w:val="CodeExample0"/>
      </w:pPr>
      <w:r>
        <w:t xml:space="preserve">00047  </w:t>
      </w:r>
      <w:r>
        <w:rPr>
          <w:color w:val="604020"/>
        </w:rPr>
        <w:t>void</w:t>
      </w:r>
      <w:r>
        <w:t xml:space="preserve"> appointment_update_status(</w:t>
      </w:r>
      <w:r>
        <w:rPr>
          <w:color w:val="604020"/>
        </w:rPr>
        <w:t>int</w:t>
      </w:r>
      <w:r>
        <w:t xml:space="preserve"> appt_id, AppointmentStatus status);</w:t>
      </w:r>
    </w:p>
    <w:p w14:paraId="0DA4FCE2" w14:textId="77777777" w:rsidR="00000000" w:rsidRDefault="0033228F">
      <w:pPr>
        <w:pStyle w:val="CodeExample0"/>
      </w:pPr>
      <w:r>
        <w:t xml:space="preserve">00048 </w:t>
      </w:r>
    </w:p>
    <w:p w14:paraId="0D861830" w14:textId="77777777" w:rsidR="00000000" w:rsidRDefault="0033228F">
      <w:pPr>
        <w:pStyle w:val="CodeExample0"/>
      </w:pPr>
      <w:r>
        <w:t xml:space="preserve">00053  </w:t>
      </w:r>
      <w:r>
        <w:rPr>
          <w:color w:val="604020"/>
        </w:rPr>
        <w:t>void</w:t>
      </w:r>
      <w:r>
        <w:t xml:space="preserve"> appointment_cancel(</w:t>
      </w:r>
      <w:r>
        <w:rPr>
          <w:color w:val="604020"/>
        </w:rPr>
        <w:t>int</w:t>
      </w:r>
      <w:r>
        <w:t xml:space="preserve"> appt_id);</w:t>
      </w:r>
    </w:p>
    <w:p w14:paraId="6C5A91BF" w14:textId="77777777" w:rsidR="00000000" w:rsidRDefault="0033228F">
      <w:pPr>
        <w:pStyle w:val="CodeExample0"/>
      </w:pPr>
      <w:r>
        <w:t xml:space="preserve">00054 </w:t>
      </w:r>
    </w:p>
    <w:p w14:paraId="699641F2" w14:textId="77777777" w:rsidR="00000000" w:rsidRDefault="0033228F">
      <w:pPr>
        <w:pStyle w:val="CodeExample0"/>
      </w:pPr>
      <w:r>
        <w:t xml:space="preserve">00060  </w:t>
      </w:r>
      <w:r>
        <w:rPr>
          <w:color w:val="604020"/>
        </w:rPr>
        <w:t>int</w:t>
      </w:r>
      <w:r>
        <w:t xml:space="preserve"> appointment_search_id(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);</w:t>
      </w:r>
    </w:p>
    <w:p w14:paraId="446CE0F7" w14:textId="77777777" w:rsidR="00000000" w:rsidRDefault="0033228F">
      <w:pPr>
        <w:pStyle w:val="CodeExample0"/>
      </w:pPr>
      <w:r>
        <w:t xml:space="preserve">00061 </w:t>
      </w:r>
    </w:p>
    <w:p w14:paraId="1FFF4DD5" w14:textId="77777777" w:rsidR="00000000" w:rsidRDefault="0033228F">
      <w:pPr>
        <w:pStyle w:val="CodeExample0"/>
      </w:pPr>
      <w:r>
        <w:t xml:space="preserve">00067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appointment_status_str(AppointmentStatus status);</w:t>
      </w:r>
    </w:p>
    <w:p w14:paraId="20599FA6" w14:textId="77777777" w:rsidR="00000000" w:rsidRDefault="0033228F">
      <w:pPr>
        <w:pStyle w:val="CodeExample0"/>
      </w:pPr>
      <w:r>
        <w:t xml:space="preserve">00068 </w:t>
      </w:r>
    </w:p>
    <w:p w14:paraId="294E70C8" w14:textId="77777777" w:rsidR="00000000" w:rsidRDefault="0033228F">
      <w:pPr>
        <w:pStyle w:val="CodeExample0"/>
      </w:pPr>
      <w:r>
        <w:t xml:space="preserve">00074 </w:t>
      </w:r>
      <w:r>
        <w:rPr>
          <w:color w:val="604020"/>
        </w:rPr>
        <w:t>void</w:t>
      </w:r>
      <w:r>
        <w:t xml:space="preserve"> ui_print_appointment(App</w:t>
      </w:r>
      <w:r>
        <w:t xml:space="preserve">ointment appt, </w:t>
      </w:r>
      <w:r>
        <w:rPr>
          <w:color w:val="604020"/>
        </w:rPr>
        <w:t>int</w:t>
      </w:r>
      <w:r>
        <w:t xml:space="preserve"> index);</w:t>
      </w:r>
    </w:p>
    <w:p w14:paraId="41497B74" w14:textId="77777777" w:rsidR="00000000" w:rsidRDefault="0033228F">
      <w:pPr>
        <w:pStyle w:val="CodeExample0"/>
      </w:pPr>
      <w:r>
        <w:t xml:space="preserve">00075 </w:t>
      </w:r>
    </w:p>
    <w:p w14:paraId="3B11DFF7" w14:textId="77777777" w:rsidR="00000000" w:rsidRDefault="0033228F">
      <w:pPr>
        <w:pStyle w:val="CodeExample0"/>
      </w:pPr>
      <w:r>
        <w:t xml:space="preserve">00076 </w:t>
      </w:r>
      <w:r>
        <w:rPr>
          <w:color w:val="806020"/>
        </w:rPr>
        <w:t>#endif</w:t>
      </w:r>
    </w:p>
    <w:p w14:paraId="37C9E3DE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57378D05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0929DCB3" w14:textId="77777777" w:rsidR="00000000" w:rsidRDefault="0033228F">
      <w:pPr>
        <w:pStyle w:val="Heading2"/>
      </w:pPr>
      <w:r>
        <w:lastRenderedPageBreak/>
        <w:t>include/auth.h File Reference</w:t>
      </w:r>
    </w:p>
    <w:p w14:paraId="26047760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include/auth.h"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"include/auth.h"</w:instrText>
      </w:r>
      <w:r>
        <w:rPr>
          <w:sz w:val="24"/>
          <w:szCs w:val="24"/>
        </w:rPr>
        <w:fldChar w:fldCharType="end"/>
      </w:r>
      <w:bookmarkStart w:id="74" w:name="AAAAAAAABY"/>
      <w:bookmarkEnd w:id="74"/>
    </w:p>
    <w:p w14:paraId="14646822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 xml:space="preserve">Authentication functions for Healthcare Management System. </w:t>
      </w:r>
    </w:p>
    <w:p w14:paraId="6AFB940D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"hospital.h"</w:t>
      </w:r>
    </w:p>
    <w:p w14:paraId="506B9D4C" w14:textId="77777777" w:rsidR="00000000" w:rsidRDefault="0033228F">
      <w:pPr>
        <w:pStyle w:val="Heading3"/>
      </w:pPr>
      <w:r>
        <w:t>Functions</w:t>
      </w:r>
    </w:p>
    <w:p w14:paraId="4B7E601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auth_save_to_file</w:t>
      </w:r>
      <w:r>
        <w:t xml:space="preserve"> (void)</w:t>
      </w:r>
    </w:p>
    <w:p w14:paraId="4A388F3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auth_load_from_file</w:t>
      </w:r>
      <w:r>
        <w:t xml:space="preserve"> (void)</w:t>
      </w:r>
    </w:p>
    <w:p w14:paraId="76DB3AC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auth_register_user</w:t>
      </w:r>
      <w:r>
        <w:t xml:space="preserve"> (void)</w:t>
      </w:r>
    </w:p>
    <w:p w14:paraId="536A993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auth_view_users</w:t>
      </w:r>
      <w:r>
        <w:t xml:space="preserve"> (void)</w:t>
      </w:r>
    </w:p>
    <w:p w14:paraId="3B83CFE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auth_init_default_admin</w:t>
      </w:r>
      <w:r>
        <w:t xml:space="preserve"> (void)</w:t>
      </w:r>
    </w:p>
    <w:p w14:paraId="4ACCC33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auth_user_menu</w:t>
      </w:r>
      <w:r>
        <w:t xml:space="preserve"> (void)</w:t>
      </w:r>
    </w:p>
    <w:p w14:paraId="2C69E21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auth_role_login</w:t>
      </w:r>
      <w:r>
        <w:t xml:space="preserve"> (</w:t>
      </w:r>
      <w:r>
        <w:rPr>
          <w:b/>
          <w:bCs/>
        </w:rPr>
        <w:t>UserRole</w:t>
      </w:r>
      <w:r>
        <w:t xml:space="preserve"> required_role)</w:t>
      </w:r>
    </w:p>
    <w:p w14:paraId="751315F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login_menu</w:t>
      </w:r>
      <w:r>
        <w:t xml:space="preserve"> (void)</w:t>
      </w:r>
    </w:p>
    <w:p w14:paraId="783DC85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encrypt</w:t>
      </w:r>
      <w:r>
        <w:t xml:space="preserve"> (char *password)</w:t>
      </w:r>
    </w:p>
    <w:p w14:paraId="753BB34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decrypt</w:t>
      </w:r>
      <w:r>
        <w:t xml:space="preserve"> (char *password)</w:t>
      </w:r>
    </w:p>
    <w:p w14:paraId="0E5AA15D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45ED2129" w14:textId="77777777" w:rsidR="00000000" w:rsidRDefault="0033228F">
      <w:pPr>
        <w:pStyle w:val="Heading3"/>
      </w:pPr>
      <w:r>
        <w:t>Detailed Description</w:t>
      </w:r>
    </w:p>
    <w:p w14:paraId="351DFA76" w14:textId="77777777" w:rsidR="00000000" w:rsidRDefault="0033228F">
      <w:pPr>
        <w:pStyle w:val="BodyText"/>
      </w:pPr>
      <w:r>
        <w:t>Authentication functions for Healthcare Managem</w:t>
      </w:r>
      <w:r>
        <w:t xml:space="preserve">ent System. </w:t>
      </w:r>
    </w:p>
    <w:p w14:paraId="5A1E4F2A" w14:textId="77777777" w:rsidR="00000000" w:rsidRDefault="0033228F">
      <w:pPr>
        <w:pStyle w:val="BodyText"/>
      </w:pPr>
    </w:p>
    <w:p w14:paraId="57CFF757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auth.h</w:t>
      </w:r>
      <w:r>
        <w:t>.</w:t>
      </w:r>
    </w:p>
    <w:p w14:paraId="6050B2D3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2E929EA" w14:textId="77777777" w:rsidR="00000000" w:rsidRDefault="0033228F">
      <w:pPr>
        <w:pStyle w:val="Heading3"/>
      </w:pPr>
      <w:bookmarkStart w:id="75" w:name="AAAAAAAABZ"/>
      <w:bookmarkEnd w:id="75"/>
      <w:r>
        <w:t>Function Documentation</w:t>
      </w:r>
    </w:p>
    <w:p w14:paraId="15F9A0A5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"auth_init_default_admin:auth.h"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"auth.h:auth_init_default_admin"</w:instrText>
      </w:r>
      <w:r>
        <w:rPr>
          <w:sz w:val="24"/>
          <w:szCs w:val="24"/>
        </w:rPr>
        <w:fldChar w:fldCharType="end"/>
      </w:r>
      <w:r>
        <w:t>void auth_init_default_admin (void )</w:t>
      </w:r>
    </w:p>
    <w:p w14:paraId="24949AFB" w14:textId="77777777" w:rsidR="00000000" w:rsidRDefault="0033228F">
      <w:pPr>
        <w:pStyle w:val="BodyText"/>
        <w:adjustRightInd/>
        <w:ind w:left="360"/>
      </w:pPr>
      <w:bookmarkStart w:id="76" w:name="AAAAAAAACA"/>
      <w:bookmarkEnd w:id="76"/>
      <w:r>
        <w:t>Creates default admin if no users exist.</w:t>
      </w:r>
      <w:r>
        <w:t xml:space="preserve"> </w:t>
      </w:r>
    </w:p>
    <w:p w14:paraId="740A5C2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57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4C7D7318" w14:textId="77777777" w:rsidR="00000000" w:rsidRDefault="0033228F">
      <w:pPr>
        <w:pStyle w:val="Heading4"/>
      </w:pPr>
      <w:r>
        <w:fldChar w:fldCharType="begin"/>
      </w:r>
      <w:r>
        <w:instrText>xe "auth_load_from_file:auth.h"</w:instrText>
      </w:r>
      <w:r>
        <w:fldChar w:fldCharType="end"/>
      </w:r>
      <w:r>
        <w:fldChar w:fldCharType="begin"/>
      </w:r>
      <w:r>
        <w:instrText>xe "auth.h:auth_load_from_file"</w:instrText>
      </w:r>
      <w:r>
        <w:fldChar w:fldCharType="end"/>
      </w:r>
      <w:r>
        <w:t>int auth_load_from_file (void )</w:t>
      </w:r>
    </w:p>
    <w:p w14:paraId="03B54B8B" w14:textId="77777777" w:rsidR="00000000" w:rsidRDefault="0033228F">
      <w:pPr>
        <w:pStyle w:val="BodyText"/>
        <w:adjustRightInd/>
        <w:ind w:left="360"/>
      </w:pPr>
      <w:bookmarkStart w:id="77" w:name="AAAAAAAACB"/>
      <w:bookmarkEnd w:id="77"/>
      <w:r>
        <w:t xml:space="preserve">Loads all users from binary file. </w:t>
      </w:r>
    </w:p>
    <w:p w14:paraId="5D1FD595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95196E9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if file doesn't exist. </w:t>
      </w:r>
    </w:p>
    <w:p w14:paraId="3A17440F" w14:textId="77777777" w:rsidR="00000000" w:rsidRDefault="0033228F">
      <w:pPr>
        <w:pStyle w:val="ListContinue1"/>
      </w:pPr>
      <w:r>
        <w:t xml:space="preserve">Definition at </w:t>
      </w:r>
      <w:r>
        <w:t xml:space="preserve">line </w:t>
      </w:r>
      <w:r>
        <w:rPr>
          <w:b/>
          <w:bCs/>
        </w:rPr>
        <w:t>34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299ABE01" w14:textId="77777777" w:rsidR="00000000" w:rsidRDefault="0033228F">
      <w:pPr>
        <w:pStyle w:val="Heading4"/>
      </w:pPr>
      <w:r>
        <w:fldChar w:fldCharType="begin"/>
      </w:r>
      <w:r>
        <w:instrText>xe "auth_register_user:auth.h"</w:instrText>
      </w:r>
      <w:r>
        <w:fldChar w:fldCharType="end"/>
      </w:r>
      <w:r>
        <w:fldChar w:fldCharType="begin"/>
      </w:r>
      <w:r>
        <w:instrText>xe "auth.h:auth_register_user"</w:instrText>
      </w:r>
      <w:r>
        <w:fldChar w:fldCharType="end"/>
      </w:r>
      <w:r>
        <w:t>void auth_register_user (void )</w:t>
      </w:r>
    </w:p>
    <w:p w14:paraId="3077FBF0" w14:textId="77777777" w:rsidR="00000000" w:rsidRDefault="0033228F">
      <w:pPr>
        <w:pStyle w:val="BodyText"/>
        <w:adjustRightInd/>
        <w:ind w:left="360"/>
      </w:pPr>
      <w:bookmarkStart w:id="78" w:name="AAAAAAAACC"/>
      <w:bookmarkEnd w:id="78"/>
      <w:r>
        <w:t xml:space="preserve">Registers a new user (admin only). </w:t>
      </w:r>
    </w:p>
    <w:p w14:paraId="0608FC4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70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21C324AF" w14:textId="77777777" w:rsidR="00000000" w:rsidRDefault="0033228F">
      <w:pPr>
        <w:pStyle w:val="Heading4"/>
      </w:pPr>
      <w:r>
        <w:fldChar w:fldCharType="begin"/>
      </w:r>
      <w:r>
        <w:instrText>xe "auth_role_login:auth.h"</w:instrText>
      </w:r>
      <w:r>
        <w:fldChar w:fldCharType="end"/>
      </w:r>
      <w:r>
        <w:fldChar w:fldCharType="begin"/>
      </w:r>
      <w:r>
        <w:instrText>xe "</w:instrText>
      </w:r>
      <w:r>
        <w:instrText>auth.h:auth_role_login"</w:instrText>
      </w:r>
      <w:r>
        <w:fldChar w:fldCharType="end"/>
      </w:r>
      <w:r>
        <w:t>void auth_role_login (UserRole required_role)</w:t>
      </w:r>
    </w:p>
    <w:p w14:paraId="56630ED6" w14:textId="77777777" w:rsidR="00000000" w:rsidRDefault="0033228F">
      <w:pPr>
        <w:pStyle w:val="BodyText"/>
        <w:adjustRightInd/>
        <w:ind w:left="360"/>
      </w:pPr>
      <w:bookmarkStart w:id="79" w:name="AAAAAAAACD"/>
      <w:bookmarkEnd w:id="79"/>
      <w:r>
        <w:t xml:space="preserve">Login with role-based authentication. </w:t>
      </w:r>
    </w:p>
    <w:p w14:paraId="313D099A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04F313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DA614F7" w14:textId="77777777" w:rsidR="00000000" w:rsidRDefault="0033228F">
            <w:r>
              <w:rPr>
                <w:i/>
                <w:iCs/>
              </w:rPr>
              <w:t>required_role</w:t>
            </w:r>
            <w:r>
              <w:t xml:space="preserve"> </w:t>
            </w:r>
          </w:p>
        </w:tc>
        <w:tc>
          <w:tcPr>
            <w:tcW w:w="6561" w:type="dxa"/>
          </w:tcPr>
          <w:p w14:paraId="377F0E2A" w14:textId="77777777" w:rsidR="00000000" w:rsidRDefault="0033228F">
            <w:r>
              <w:t xml:space="preserve">The role to authenticate as. </w:t>
            </w:r>
          </w:p>
        </w:tc>
      </w:tr>
    </w:tbl>
    <w:p w14:paraId="191F90D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402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6B03CEEF" w14:textId="77777777" w:rsidR="00000000" w:rsidRDefault="0033228F">
      <w:pPr>
        <w:pStyle w:val="Heading4"/>
      </w:pPr>
      <w:r>
        <w:fldChar w:fldCharType="begin"/>
      </w:r>
      <w:r>
        <w:instrText>xe "auth_save_to_file:auth.h"</w:instrText>
      </w:r>
      <w:r>
        <w:fldChar w:fldCharType="end"/>
      </w:r>
      <w:r>
        <w:fldChar w:fldCharType="begin"/>
      </w:r>
      <w:r>
        <w:instrText>xe "auth.h:auth_save_to_file"</w:instrText>
      </w:r>
      <w:r>
        <w:fldChar w:fldCharType="end"/>
      </w:r>
      <w:r>
        <w:t>int auth_save_to_file (void )</w:t>
      </w:r>
    </w:p>
    <w:p w14:paraId="0C269054" w14:textId="77777777" w:rsidR="00000000" w:rsidRDefault="0033228F">
      <w:pPr>
        <w:pStyle w:val="BodyText"/>
        <w:adjustRightInd/>
        <w:ind w:left="360"/>
      </w:pPr>
      <w:bookmarkStart w:id="80" w:name="AAAAAAAACE"/>
      <w:bookmarkEnd w:id="80"/>
      <w:r>
        <w:t xml:space="preserve">Saves all users to binary file. </w:t>
      </w:r>
    </w:p>
    <w:p w14:paraId="3E7B9067" w14:textId="77777777" w:rsidR="00000000" w:rsidRDefault="0033228F">
      <w:pPr>
        <w:pStyle w:val="Heading5"/>
        <w:ind w:left="360"/>
        <w:jc w:val="both"/>
      </w:pPr>
      <w:r>
        <w:lastRenderedPageBreak/>
        <w:t>Returns</w:t>
      </w:r>
    </w:p>
    <w:p w14:paraId="255F8780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on failure. </w:t>
      </w:r>
    </w:p>
    <w:p w14:paraId="5CDE094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17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4D17939B" w14:textId="77777777" w:rsidR="00000000" w:rsidRDefault="0033228F">
      <w:pPr>
        <w:pStyle w:val="Heading4"/>
      </w:pPr>
      <w:r>
        <w:fldChar w:fldCharType="begin"/>
      </w:r>
      <w:r>
        <w:instrText>xe "auth_user_menu:auth.h"</w:instrText>
      </w:r>
      <w:r>
        <w:fldChar w:fldCharType="end"/>
      </w:r>
      <w:r>
        <w:fldChar w:fldCharType="begin"/>
      </w:r>
      <w:r>
        <w:instrText>xe "auth.h:auth_user_menu"</w:instrText>
      </w:r>
      <w:r>
        <w:fldChar w:fldCharType="end"/>
      </w:r>
      <w:r>
        <w:t>void auth</w:t>
      </w:r>
      <w:r>
        <w:t>_user_menu (void )</w:t>
      </w:r>
    </w:p>
    <w:p w14:paraId="1C8689D6" w14:textId="77777777" w:rsidR="00000000" w:rsidRDefault="0033228F">
      <w:pPr>
        <w:pStyle w:val="BodyText"/>
        <w:adjustRightInd/>
        <w:ind w:left="360"/>
      </w:pPr>
      <w:bookmarkStart w:id="81" w:name="AAAAAAAACF"/>
      <w:bookmarkEnd w:id="81"/>
      <w:r>
        <w:rPr>
          <w:b/>
          <w:bCs/>
        </w:rPr>
        <w:t>User</w:t>
      </w:r>
      <w:r>
        <w:t xml:space="preserve"> management menu (admin only). </w:t>
      </w:r>
    </w:p>
    <w:p w14:paraId="7062992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367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11995E48" w14:textId="77777777" w:rsidR="00000000" w:rsidRDefault="0033228F">
      <w:pPr>
        <w:pStyle w:val="Heading4"/>
      </w:pPr>
      <w:r>
        <w:fldChar w:fldCharType="begin"/>
      </w:r>
      <w:r>
        <w:instrText>xe "auth_view_users:auth.h"</w:instrText>
      </w:r>
      <w:r>
        <w:fldChar w:fldCharType="end"/>
      </w:r>
      <w:r>
        <w:fldChar w:fldCharType="begin"/>
      </w:r>
      <w:r>
        <w:instrText>xe "auth.h:auth_view_users"</w:instrText>
      </w:r>
      <w:r>
        <w:fldChar w:fldCharType="end"/>
      </w:r>
      <w:r>
        <w:t>void auth_view_users (void )</w:t>
      </w:r>
    </w:p>
    <w:p w14:paraId="43C2BB29" w14:textId="77777777" w:rsidR="00000000" w:rsidRDefault="0033228F">
      <w:pPr>
        <w:pStyle w:val="BodyText"/>
        <w:adjustRightInd/>
        <w:ind w:left="360"/>
      </w:pPr>
      <w:bookmarkStart w:id="82" w:name="AAAAAAAACG"/>
      <w:bookmarkEnd w:id="82"/>
      <w:r>
        <w:t xml:space="preserve">Views all users (admin only). </w:t>
      </w:r>
    </w:p>
    <w:p w14:paraId="2092E6E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330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3EB182BD" w14:textId="77777777" w:rsidR="00000000" w:rsidRDefault="0033228F">
      <w:pPr>
        <w:pStyle w:val="Heading4"/>
      </w:pPr>
      <w:r>
        <w:fldChar w:fldCharType="begin"/>
      </w:r>
      <w:r>
        <w:instrText>xe "decrypt:auth.h"</w:instrText>
      </w:r>
      <w:r>
        <w:fldChar w:fldCharType="end"/>
      </w:r>
      <w:r>
        <w:fldChar w:fldCharType="begin"/>
      </w:r>
      <w:r>
        <w:instrText>xe "auth.h:decrypt"</w:instrText>
      </w:r>
      <w:r>
        <w:fldChar w:fldCharType="end"/>
      </w:r>
      <w:r>
        <w:t>void decrypt (char * password)</w:t>
      </w:r>
    </w:p>
    <w:p w14:paraId="3AF15D6F" w14:textId="77777777" w:rsidR="00000000" w:rsidRDefault="0033228F">
      <w:pPr>
        <w:pStyle w:val="BodyText"/>
        <w:adjustRightInd/>
        <w:ind w:left="360"/>
      </w:pPr>
      <w:bookmarkStart w:id="83" w:name="AAAAAAAACH"/>
      <w:bookmarkEnd w:id="83"/>
      <w:r>
        <w:t xml:space="preserve">Decrypts a password using XOR cipher. </w:t>
      </w:r>
    </w:p>
    <w:p w14:paraId="589A3DD2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4DA0B18D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0427A9B" w14:textId="77777777" w:rsidR="00000000" w:rsidRDefault="0033228F">
            <w:r>
              <w:rPr>
                <w:i/>
                <w:iCs/>
              </w:rPr>
              <w:t>password</w:t>
            </w:r>
            <w:r>
              <w:t xml:space="preserve"> </w:t>
            </w:r>
          </w:p>
        </w:tc>
        <w:tc>
          <w:tcPr>
            <w:tcW w:w="6561" w:type="dxa"/>
          </w:tcPr>
          <w:p w14:paraId="01665392" w14:textId="77777777" w:rsidR="00000000" w:rsidRDefault="0033228F">
            <w:r>
              <w:t xml:space="preserve">The password to decrypt. </w:t>
            </w:r>
          </w:p>
        </w:tc>
      </w:tr>
    </w:tbl>
    <w:p w14:paraId="28C839D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539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245F4386" w14:textId="77777777" w:rsidR="00000000" w:rsidRDefault="0033228F">
      <w:pPr>
        <w:pStyle w:val="Heading4"/>
      </w:pPr>
      <w:r>
        <w:fldChar w:fldCharType="begin"/>
      </w:r>
      <w:r>
        <w:instrText>xe "encrypt:auth.h"</w:instrText>
      </w:r>
      <w:r>
        <w:fldChar w:fldCharType="end"/>
      </w:r>
      <w:r>
        <w:fldChar w:fldCharType="begin"/>
      </w:r>
      <w:r>
        <w:instrText>xe "auth.h:encrypt"</w:instrText>
      </w:r>
      <w:r>
        <w:fldChar w:fldCharType="end"/>
      </w:r>
      <w:r>
        <w:t>void encrypt (char * password)</w:t>
      </w:r>
    </w:p>
    <w:p w14:paraId="75AE266C" w14:textId="77777777" w:rsidR="00000000" w:rsidRDefault="0033228F">
      <w:pPr>
        <w:pStyle w:val="BodyText"/>
        <w:adjustRightInd/>
        <w:ind w:left="360"/>
      </w:pPr>
      <w:bookmarkStart w:id="84" w:name="AAAAAAAACI"/>
      <w:bookmarkEnd w:id="84"/>
      <w:r>
        <w:t xml:space="preserve">Encrypts a password using XOR cipher. </w:t>
      </w:r>
    </w:p>
    <w:p w14:paraId="3504E6A9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C3CDB09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811AAC1" w14:textId="77777777" w:rsidR="00000000" w:rsidRDefault="0033228F">
            <w:r>
              <w:rPr>
                <w:i/>
                <w:iCs/>
              </w:rPr>
              <w:t>password</w:t>
            </w:r>
            <w:r>
              <w:t xml:space="preserve"> </w:t>
            </w:r>
          </w:p>
        </w:tc>
        <w:tc>
          <w:tcPr>
            <w:tcW w:w="6561" w:type="dxa"/>
          </w:tcPr>
          <w:p w14:paraId="78D05AEB" w14:textId="77777777" w:rsidR="00000000" w:rsidRDefault="0033228F">
            <w:r>
              <w:t xml:space="preserve">The password to encrypt. </w:t>
            </w:r>
          </w:p>
        </w:tc>
      </w:tr>
    </w:tbl>
    <w:p w14:paraId="75ABD73C" w14:textId="77777777" w:rsidR="00000000" w:rsidRDefault="0033228F">
      <w:pPr>
        <w:pStyle w:val="ListContinue1"/>
      </w:pPr>
      <w:r>
        <w:t>Definition</w:t>
      </w:r>
      <w:r>
        <w:t xml:space="preserve"> at line </w:t>
      </w:r>
      <w:r>
        <w:rPr>
          <w:b/>
          <w:bCs/>
        </w:rPr>
        <w:t>533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5C6D1973" w14:textId="77777777" w:rsidR="00000000" w:rsidRDefault="0033228F">
      <w:pPr>
        <w:pStyle w:val="Heading4"/>
      </w:pPr>
      <w:r>
        <w:fldChar w:fldCharType="begin"/>
      </w:r>
      <w:r>
        <w:instrText>xe "login_menu:auth.h"</w:instrText>
      </w:r>
      <w:r>
        <w:fldChar w:fldCharType="end"/>
      </w:r>
      <w:r>
        <w:fldChar w:fldCharType="begin"/>
      </w:r>
      <w:r>
        <w:instrText>xe "auth.h:login_menu"</w:instrText>
      </w:r>
      <w:r>
        <w:fldChar w:fldCharType="end"/>
      </w:r>
      <w:r>
        <w:t>void login_menu (void )</w:t>
      </w:r>
    </w:p>
    <w:p w14:paraId="607625F8" w14:textId="77777777" w:rsidR="00000000" w:rsidRDefault="0033228F">
      <w:pPr>
        <w:pStyle w:val="BodyText"/>
        <w:adjustRightInd/>
        <w:ind w:left="360"/>
      </w:pPr>
      <w:bookmarkStart w:id="85" w:name="AAAAAAAACJ"/>
      <w:bookmarkEnd w:id="85"/>
      <w:r>
        <w:t xml:space="preserve">Login menu with role selection. </w:t>
      </w:r>
    </w:p>
    <w:p w14:paraId="2F9B891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496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7CE703B4" w14:textId="77777777" w:rsidR="00000000" w:rsidRDefault="0033228F">
      <w:pPr>
        <w:pStyle w:val="Heading4"/>
      </w:pPr>
    </w:p>
    <w:p w14:paraId="4586141D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43BE82F6" w14:textId="77777777" w:rsidR="00000000" w:rsidRDefault="0033228F">
      <w:pPr>
        <w:pStyle w:val="Heading2"/>
      </w:pPr>
      <w:r>
        <w:lastRenderedPageBreak/>
        <w:t>auth.h</w:t>
      </w:r>
    </w:p>
    <w:p w14:paraId="7EB2FCD1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include/auth.h"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</w:instrText>
      </w:r>
      <w:r>
        <w:rPr>
          <w:sz w:val="24"/>
          <w:szCs w:val="24"/>
        </w:rPr>
        <w:instrText>include/auth.h"</w:instrText>
      </w:r>
      <w:r>
        <w:rPr>
          <w:sz w:val="24"/>
          <w:szCs w:val="24"/>
        </w:rPr>
        <w:fldChar w:fldCharType="end"/>
      </w:r>
      <w:bookmarkStart w:id="86" w:name="AAAAAAAAAC"/>
      <w:bookmarkEnd w:id="86"/>
      <w:r>
        <w:rPr>
          <w:sz w:val="24"/>
          <w:szCs w:val="24"/>
        </w:rPr>
        <w:t>Go to the documentation of this file.</w:t>
      </w:r>
    </w:p>
    <w:p w14:paraId="3399DBE2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30952D9E" w14:textId="77777777" w:rsidR="00000000" w:rsidRDefault="0033228F">
      <w:pPr>
        <w:pStyle w:val="CodeExample0"/>
      </w:pPr>
      <w:r>
        <w:t xml:space="preserve">00001 </w:t>
      </w:r>
    </w:p>
    <w:p w14:paraId="6603C8EF" w14:textId="77777777" w:rsidR="00000000" w:rsidRDefault="0033228F">
      <w:pPr>
        <w:pStyle w:val="CodeExample0"/>
      </w:pPr>
      <w:r>
        <w:t xml:space="preserve">00005 </w:t>
      </w:r>
    </w:p>
    <w:p w14:paraId="3A405E0E" w14:textId="77777777" w:rsidR="00000000" w:rsidRDefault="0033228F">
      <w:pPr>
        <w:pStyle w:val="CodeExample0"/>
      </w:pPr>
      <w:r>
        <w:t xml:space="preserve">00006 </w:t>
      </w:r>
      <w:r>
        <w:rPr>
          <w:color w:val="806020"/>
        </w:rPr>
        <w:t>#ifndef AUTH_H</w:t>
      </w:r>
    </w:p>
    <w:p w14:paraId="526501C5" w14:textId="77777777" w:rsidR="00000000" w:rsidRDefault="0033228F">
      <w:pPr>
        <w:pStyle w:val="CodeExample0"/>
      </w:pPr>
      <w:r>
        <w:t xml:space="preserve">00007 </w:t>
      </w:r>
      <w:r>
        <w:rPr>
          <w:color w:val="806020"/>
        </w:rPr>
        <w:t>#define AUTH_H</w:t>
      </w:r>
    </w:p>
    <w:p w14:paraId="0801D5BC" w14:textId="77777777" w:rsidR="00000000" w:rsidRDefault="0033228F">
      <w:pPr>
        <w:pStyle w:val="CodeExample0"/>
      </w:pPr>
      <w:r>
        <w:t xml:space="preserve">00008 </w:t>
      </w:r>
    </w:p>
    <w:p w14:paraId="497147BE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"hospital.h"</w:t>
      </w:r>
    </w:p>
    <w:p w14:paraId="19DA1194" w14:textId="77777777" w:rsidR="00000000" w:rsidRDefault="0033228F">
      <w:pPr>
        <w:pStyle w:val="CodeExample0"/>
      </w:pPr>
      <w:r>
        <w:t xml:space="preserve">00010 </w:t>
      </w:r>
    </w:p>
    <w:p w14:paraId="5DE10E2A" w14:textId="77777777" w:rsidR="00000000" w:rsidRDefault="0033228F">
      <w:pPr>
        <w:pStyle w:val="CodeExample0"/>
      </w:pPr>
      <w:r>
        <w:t xml:space="preserve">00015 </w:t>
      </w:r>
      <w:r>
        <w:rPr>
          <w:color w:val="604020"/>
        </w:rPr>
        <w:t>int</w:t>
      </w:r>
      <w:r>
        <w:t xml:space="preserve"> auth_save_to_file(</w:t>
      </w:r>
      <w:r>
        <w:rPr>
          <w:color w:val="604020"/>
        </w:rPr>
        <w:t>void</w:t>
      </w:r>
      <w:r>
        <w:t>);</w:t>
      </w:r>
    </w:p>
    <w:p w14:paraId="1DE95254" w14:textId="77777777" w:rsidR="00000000" w:rsidRDefault="0033228F">
      <w:pPr>
        <w:pStyle w:val="CodeExample0"/>
      </w:pPr>
      <w:r>
        <w:t xml:space="preserve">00016 </w:t>
      </w:r>
    </w:p>
    <w:p w14:paraId="1B0817AA" w14:textId="77777777" w:rsidR="00000000" w:rsidRDefault="0033228F">
      <w:pPr>
        <w:pStyle w:val="CodeExample0"/>
      </w:pPr>
      <w:r>
        <w:t xml:space="preserve">00021 </w:t>
      </w:r>
      <w:r>
        <w:rPr>
          <w:color w:val="604020"/>
        </w:rPr>
        <w:t>int</w:t>
      </w:r>
      <w:r>
        <w:t xml:space="preserve"> auth_load_from_file(</w:t>
      </w:r>
      <w:r>
        <w:rPr>
          <w:color w:val="604020"/>
        </w:rPr>
        <w:t>void</w:t>
      </w:r>
      <w:r>
        <w:t>);</w:t>
      </w:r>
    </w:p>
    <w:p w14:paraId="2080A29C" w14:textId="77777777" w:rsidR="00000000" w:rsidRDefault="0033228F">
      <w:pPr>
        <w:pStyle w:val="CodeExample0"/>
      </w:pPr>
      <w:r>
        <w:t>000</w:t>
      </w:r>
      <w:r>
        <w:t xml:space="preserve">22 </w:t>
      </w:r>
    </w:p>
    <w:p w14:paraId="01EB09F3" w14:textId="77777777" w:rsidR="00000000" w:rsidRDefault="0033228F">
      <w:pPr>
        <w:pStyle w:val="CodeExample0"/>
      </w:pPr>
      <w:r>
        <w:t xml:space="preserve">00026 </w:t>
      </w:r>
      <w:r>
        <w:rPr>
          <w:color w:val="604020"/>
        </w:rPr>
        <w:t>void</w:t>
      </w:r>
      <w:r>
        <w:t xml:space="preserve"> auth_register_user(</w:t>
      </w:r>
      <w:r>
        <w:rPr>
          <w:color w:val="604020"/>
        </w:rPr>
        <w:t>void</w:t>
      </w:r>
      <w:r>
        <w:t>);</w:t>
      </w:r>
    </w:p>
    <w:p w14:paraId="30E9697F" w14:textId="77777777" w:rsidR="00000000" w:rsidRDefault="0033228F">
      <w:pPr>
        <w:pStyle w:val="CodeExample0"/>
      </w:pPr>
      <w:r>
        <w:t xml:space="preserve">00027 </w:t>
      </w:r>
    </w:p>
    <w:p w14:paraId="05810C27" w14:textId="77777777" w:rsidR="00000000" w:rsidRDefault="0033228F">
      <w:pPr>
        <w:pStyle w:val="CodeExample0"/>
      </w:pPr>
      <w:r>
        <w:t xml:space="preserve">00031 </w:t>
      </w:r>
      <w:r>
        <w:rPr>
          <w:color w:val="604020"/>
        </w:rPr>
        <w:t>void</w:t>
      </w:r>
      <w:r>
        <w:t xml:space="preserve"> auth_view_users(</w:t>
      </w:r>
      <w:r>
        <w:rPr>
          <w:color w:val="604020"/>
        </w:rPr>
        <w:t>void</w:t>
      </w:r>
      <w:r>
        <w:t>);</w:t>
      </w:r>
    </w:p>
    <w:p w14:paraId="42BBE492" w14:textId="77777777" w:rsidR="00000000" w:rsidRDefault="0033228F">
      <w:pPr>
        <w:pStyle w:val="CodeExample0"/>
      </w:pPr>
      <w:r>
        <w:t xml:space="preserve">00032 </w:t>
      </w:r>
    </w:p>
    <w:p w14:paraId="3D3C9BEB" w14:textId="77777777" w:rsidR="00000000" w:rsidRDefault="0033228F">
      <w:pPr>
        <w:pStyle w:val="CodeExample0"/>
      </w:pPr>
      <w:r>
        <w:t xml:space="preserve">00036 </w:t>
      </w:r>
      <w:r>
        <w:rPr>
          <w:color w:val="604020"/>
        </w:rPr>
        <w:t>void</w:t>
      </w:r>
      <w:r>
        <w:t xml:space="preserve"> auth_init_default_admin(</w:t>
      </w:r>
      <w:r>
        <w:rPr>
          <w:color w:val="604020"/>
        </w:rPr>
        <w:t>void</w:t>
      </w:r>
      <w:r>
        <w:t>);</w:t>
      </w:r>
    </w:p>
    <w:p w14:paraId="593648E8" w14:textId="77777777" w:rsidR="00000000" w:rsidRDefault="0033228F">
      <w:pPr>
        <w:pStyle w:val="CodeExample0"/>
      </w:pPr>
      <w:r>
        <w:t xml:space="preserve">00037 </w:t>
      </w:r>
    </w:p>
    <w:p w14:paraId="1297D183" w14:textId="77777777" w:rsidR="00000000" w:rsidRDefault="0033228F">
      <w:pPr>
        <w:pStyle w:val="CodeExample0"/>
      </w:pPr>
      <w:r>
        <w:t xml:space="preserve">00041 </w:t>
      </w:r>
      <w:r>
        <w:rPr>
          <w:color w:val="604020"/>
        </w:rPr>
        <w:t>void</w:t>
      </w:r>
      <w:r>
        <w:t xml:space="preserve"> auth_user_menu(</w:t>
      </w:r>
      <w:r>
        <w:rPr>
          <w:color w:val="604020"/>
        </w:rPr>
        <w:t>void</w:t>
      </w:r>
      <w:r>
        <w:t>);</w:t>
      </w:r>
    </w:p>
    <w:p w14:paraId="654D5146" w14:textId="77777777" w:rsidR="00000000" w:rsidRDefault="0033228F">
      <w:pPr>
        <w:pStyle w:val="CodeExample0"/>
      </w:pPr>
      <w:r>
        <w:t xml:space="preserve">00042 </w:t>
      </w:r>
    </w:p>
    <w:p w14:paraId="6233DD98" w14:textId="77777777" w:rsidR="00000000" w:rsidRDefault="0033228F">
      <w:pPr>
        <w:pStyle w:val="CodeExample0"/>
      </w:pPr>
      <w:r>
        <w:t xml:space="preserve">00047 </w:t>
      </w:r>
      <w:r>
        <w:rPr>
          <w:color w:val="604020"/>
        </w:rPr>
        <w:t>void</w:t>
      </w:r>
      <w:r>
        <w:t xml:space="preserve"> auth_role_login(UserRole required_role);</w:t>
      </w:r>
    </w:p>
    <w:p w14:paraId="7AC8F106" w14:textId="77777777" w:rsidR="00000000" w:rsidRDefault="0033228F">
      <w:pPr>
        <w:pStyle w:val="CodeExample0"/>
      </w:pPr>
      <w:r>
        <w:t xml:space="preserve">00048 </w:t>
      </w:r>
    </w:p>
    <w:p w14:paraId="09D36719" w14:textId="77777777" w:rsidR="00000000" w:rsidRDefault="0033228F">
      <w:pPr>
        <w:pStyle w:val="CodeExample0"/>
      </w:pPr>
      <w:r>
        <w:t xml:space="preserve">00052 </w:t>
      </w:r>
      <w:r>
        <w:rPr>
          <w:color w:val="604020"/>
        </w:rPr>
        <w:t>void</w:t>
      </w:r>
      <w:r>
        <w:t xml:space="preserve"> login_me</w:t>
      </w:r>
      <w:r>
        <w:t>nu(</w:t>
      </w:r>
      <w:r>
        <w:rPr>
          <w:color w:val="604020"/>
        </w:rPr>
        <w:t>void</w:t>
      </w:r>
      <w:r>
        <w:t>);</w:t>
      </w:r>
    </w:p>
    <w:p w14:paraId="0E26DD90" w14:textId="77777777" w:rsidR="00000000" w:rsidRDefault="0033228F">
      <w:pPr>
        <w:pStyle w:val="CodeExample0"/>
      </w:pPr>
      <w:r>
        <w:t xml:space="preserve">00053 </w:t>
      </w:r>
    </w:p>
    <w:p w14:paraId="040E88A0" w14:textId="77777777" w:rsidR="00000000" w:rsidRDefault="0033228F">
      <w:pPr>
        <w:pStyle w:val="CodeExample0"/>
      </w:pPr>
      <w:r>
        <w:t xml:space="preserve">00058 </w:t>
      </w:r>
      <w:r>
        <w:rPr>
          <w:color w:val="604020"/>
        </w:rPr>
        <w:t>void</w:t>
      </w:r>
      <w:r>
        <w:t xml:space="preserve"> encrypt(</w:t>
      </w:r>
      <w:r>
        <w:rPr>
          <w:color w:val="604020"/>
        </w:rPr>
        <w:t>char</w:t>
      </w:r>
      <w:r>
        <w:t>* password);</w:t>
      </w:r>
    </w:p>
    <w:p w14:paraId="3C9C1527" w14:textId="77777777" w:rsidR="00000000" w:rsidRDefault="0033228F">
      <w:pPr>
        <w:pStyle w:val="CodeExample0"/>
      </w:pPr>
      <w:r>
        <w:t xml:space="preserve">00059 </w:t>
      </w:r>
    </w:p>
    <w:p w14:paraId="4AE44765" w14:textId="77777777" w:rsidR="00000000" w:rsidRDefault="0033228F">
      <w:pPr>
        <w:pStyle w:val="CodeExample0"/>
      </w:pPr>
      <w:r>
        <w:t xml:space="preserve">00064 </w:t>
      </w:r>
      <w:r>
        <w:rPr>
          <w:color w:val="604020"/>
        </w:rPr>
        <w:t>void</w:t>
      </w:r>
      <w:r>
        <w:t xml:space="preserve"> decrypt(</w:t>
      </w:r>
      <w:r>
        <w:rPr>
          <w:color w:val="604020"/>
        </w:rPr>
        <w:t>char</w:t>
      </w:r>
      <w:r>
        <w:t>* password);</w:t>
      </w:r>
    </w:p>
    <w:p w14:paraId="3293B972" w14:textId="77777777" w:rsidR="00000000" w:rsidRDefault="0033228F">
      <w:pPr>
        <w:pStyle w:val="CodeExample0"/>
      </w:pPr>
      <w:r>
        <w:t xml:space="preserve">00065 </w:t>
      </w:r>
    </w:p>
    <w:p w14:paraId="683E1664" w14:textId="77777777" w:rsidR="00000000" w:rsidRDefault="0033228F">
      <w:pPr>
        <w:pStyle w:val="CodeExample0"/>
      </w:pPr>
      <w:r>
        <w:t xml:space="preserve">00066 </w:t>
      </w:r>
      <w:r>
        <w:rPr>
          <w:color w:val="806020"/>
        </w:rPr>
        <w:t>#endif</w:t>
      </w:r>
    </w:p>
    <w:p w14:paraId="30EDDB36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2FFF7B23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7723C35B" w14:textId="77777777" w:rsidR="00000000" w:rsidRDefault="0033228F">
      <w:pPr>
        <w:pStyle w:val="Heading2"/>
      </w:pPr>
      <w:r>
        <w:lastRenderedPageBreak/>
        <w:t>include/doctor.h File Reference</w:t>
      </w:r>
    </w:p>
    <w:p w14:paraId="320A6B80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include/doctor.h"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"include/doctor.h"</w:instrText>
      </w:r>
      <w:r>
        <w:rPr>
          <w:sz w:val="24"/>
          <w:szCs w:val="24"/>
        </w:rPr>
        <w:fldChar w:fldCharType="end"/>
      </w:r>
      <w:bookmarkStart w:id="87" w:name="AAAAAAAACK"/>
      <w:bookmarkEnd w:id="87"/>
    </w:p>
    <w:p w14:paraId="54CAE7A3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Doctor</w:t>
      </w:r>
      <w:r>
        <w:t xml:space="preserve"> management functions for Healthcare Management System. </w:t>
      </w:r>
    </w:p>
    <w:p w14:paraId="072545C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"hospital.h"</w:t>
      </w:r>
    </w:p>
    <w:p w14:paraId="3BF212BF" w14:textId="77777777" w:rsidR="00000000" w:rsidRDefault="0033228F">
      <w:pPr>
        <w:pStyle w:val="Heading3"/>
      </w:pPr>
      <w:r>
        <w:t>Functions</w:t>
      </w:r>
    </w:p>
    <w:p w14:paraId="50C5F91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doctor_save_to_file</w:t>
      </w:r>
      <w:r>
        <w:t xml:space="preserve"> (void)</w:t>
      </w:r>
    </w:p>
    <w:p w14:paraId="55F28B3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doctor_load_from_file</w:t>
      </w:r>
      <w:r>
        <w:t xml:space="preserve"> (void)</w:t>
      </w:r>
    </w:p>
    <w:p w14:paraId="54D3102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doctor_generate_id</w:t>
      </w:r>
      <w:r>
        <w:t xml:space="preserve"> (void)</w:t>
      </w:r>
    </w:p>
    <w:p w14:paraId="4020505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doctor_view_all</w:t>
      </w:r>
      <w:r>
        <w:t xml:space="preserve"> (void)</w:t>
      </w:r>
    </w:p>
    <w:p w14:paraId="32B7B43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doctor_view_one</w:t>
      </w:r>
      <w:r>
        <w:t xml:space="preserve"> (void)</w:t>
      </w:r>
    </w:p>
    <w:p w14:paraId="4C8A415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doctor_view</w:t>
      </w:r>
      <w:r>
        <w:t xml:space="preserve"> </w:t>
      </w:r>
      <w:r>
        <w:t>(void)</w:t>
      </w:r>
    </w:p>
    <w:p w14:paraId="6EF9240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doctor_search_by_id</w:t>
      </w:r>
      <w:r>
        <w:t xml:space="preserve"> (void)</w:t>
      </w:r>
    </w:p>
    <w:p w14:paraId="66E9268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doctor_search_by_name</w:t>
      </w:r>
      <w:r>
        <w:t xml:space="preserve"> (void)</w:t>
      </w:r>
    </w:p>
    <w:p w14:paraId="19788D4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doctor_search_by_phone</w:t>
      </w:r>
      <w:r>
        <w:t xml:space="preserve"> (void)</w:t>
      </w:r>
    </w:p>
    <w:p w14:paraId="40D063B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doctor_search_by</w:t>
      </w:r>
      <w:r>
        <w:t xml:space="preserve"> (void)</w:t>
      </w:r>
    </w:p>
    <w:p w14:paraId="158D25B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doctor_search_id</w:t>
      </w:r>
      <w:r>
        <w:t xml:space="preserve"> (int id)</w:t>
      </w:r>
    </w:p>
    <w:p w14:paraId="62EBA71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doctor_update_using_id</w:t>
      </w:r>
      <w:r>
        <w:t xml:space="preserve"> (void)</w:t>
      </w:r>
    </w:p>
    <w:p w14:paraId="05768C4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doctor_deactivate_account</w:t>
      </w:r>
      <w:r>
        <w:t xml:space="preserve"> (void)</w:t>
      </w:r>
    </w:p>
    <w:p w14:paraId="2FF1497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doctor_view</w:t>
      </w:r>
      <w:r>
        <w:rPr>
          <w:b/>
          <w:bCs/>
        </w:rPr>
        <w:t>_discharged</w:t>
      </w:r>
      <w:r>
        <w:t xml:space="preserve"> (void)</w:t>
      </w:r>
    </w:p>
    <w:p w14:paraId="569CAF8D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54079315" w14:textId="77777777" w:rsidR="00000000" w:rsidRDefault="0033228F">
      <w:pPr>
        <w:pStyle w:val="Heading3"/>
      </w:pPr>
      <w:r>
        <w:t>Detailed Description</w:t>
      </w:r>
    </w:p>
    <w:p w14:paraId="41A264D2" w14:textId="77777777" w:rsidR="00000000" w:rsidRDefault="0033228F">
      <w:pPr>
        <w:pStyle w:val="BodyText"/>
      </w:pPr>
      <w:r>
        <w:rPr>
          <w:b/>
          <w:bCs/>
        </w:rPr>
        <w:t>Doctor</w:t>
      </w:r>
      <w:r>
        <w:t xml:space="preserve"> management functions for Healthcare Management System. </w:t>
      </w:r>
    </w:p>
    <w:p w14:paraId="0E029E1D" w14:textId="77777777" w:rsidR="00000000" w:rsidRDefault="0033228F">
      <w:pPr>
        <w:pStyle w:val="BodyText"/>
      </w:pPr>
      <w:r>
        <w:t xml:space="preserve">This header declares all doctor-related CRUD operations. </w:t>
      </w:r>
    </w:p>
    <w:p w14:paraId="15787F80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doctor.h</w:t>
      </w:r>
      <w:r>
        <w:t>.</w:t>
      </w:r>
    </w:p>
    <w:p w14:paraId="4AC0177C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4651BC8C" w14:textId="77777777" w:rsidR="00000000" w:rsidRDefault="0033228F">
      <w:pPr>
        <w:pStyle w:val="Heading3"/>
      </w:pPr>
      <w:bookmarkStart w:id="88" w:name="AAAAAAAACL"/>
      <w:bookmarkEnd w:id="88"/>
      <w:r>
        <w:t>Function Documentation</w:t>
      </w:r>
    </w:p>
    <w:p w14:paraId="48BB3228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</w:instrText>
      </w:r>
      <w:r>
        <w:rPr>
          <w:sz w:val="24"/>
          <w:szCs w:val="24"/>
        </w:rPr>
        <w:instrText>doctor_deactivate_account:doctor.h"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"doctor.h:doctor_deactivate_account"</w:instrText>
      </w:r>
      <w:r>
        <w:rPr>
          <w:sz w:val="24"/>
          <w:szCs w:val="24"/>
        </w:rPr>
        <w:fldChar w:fldCharType="end"/>
      </w:r>
      <w:r>
        <w:t>void doctor_deactivate_account (void )</w:t>
      </w:r>
    </w:p>
    <w:p w14:paraId="50800691" w14:textId="77777777" w:rsidR="00000000" w:rsidRDefault="0033228F">
      <w:pPr>
        <w:pStyle w:val="BodyText"/>
        <w:adjustRightInd/>
        <w:ind w:left="360"/>
      </w:pPr>
      <w:bookmarkStart w:id="89" w:name="AAAAAAAACM"/>
      <w:bookmarkEnd w:id="89"/>
      <w:r>
        <w:t xml:space="preserve">Deactivates a doctor by ID (sets is_active to false). </w:t>
      </w:r>
    </w:p>
    <w:p w14:paraId="5A88C0F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563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4B5EB657" w14:textId="77777777" w:rsidR="00000000" w:rsidRDefault="0033228F">
      <w:pPr>
        <w:pStyle w:val="Heading4"/>
      </w:pPr>
      <w:r>
        <w:fldChar w:fldCharType="begin"/>
      </w:r>
      <w:r>
        <w:instrText>xe "doctor_generate_id:</w:instrText>
      </w:r>
      <w:r>
        <w:instrText>doctor.h"</w:instrText>
      </w:r>
      <w:r>
        <w:fldChar w:fldCharType="end"/>
      </w:r>
      <w:r>
        <w:fldChar w:fldCharType="begin"/>
      </w:r>
      <w:r>
        <w:instrText>xe "doctor.h:doctor_generate_id"</w:instrText>
      </w:r>
      <w:r>
        <w:fldChar w:fldCharType="end"/>
      </w:r>
      <w:r>
        <w:t>int doctor_generate_id (void )</w:t>
      </w:r>
    </w:p>
    <w:p w14:paraId="0B860AD0" w14:textId="77777777" w:rsidR="00000000" w:rsidRDefault="0033228F">
      <w:pPr>
        <w:pStyle w:val="BodyText"/>
        <w:adjustRightInd/>
        <w:ind w:left="360"/>
      </w:pPr>
      <w:bookmarkStart w:id="90" w:name="AAAAAAAACN"/>
      <w:bookmarkEnd w:id="90"/>
      <w:r>
        <w:t xml:space="preserve">Generates a unique doctor ID. </w:t>
      </w:r>
    </w:p>
    <w:p w14:paraId="305993EC" w14:textId="77777777" w:rsidR="00000000" w:rsidRDefault="0033228F">
      <w:pPr>
        <w:pStyle w:val="Heading5"/>
        <w:ind w:left="360"/>
        <w:jc w:val="both"/>
      </w:pPr>
      <w:r>
        <w:t>Returns</w:t>
      </w:r>
    </w:p>
    <w:p w14:paraId="778C8DB6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generated doctor ID. </w:t>
      </w:r>
    </w:p>
    <w:p w14:paraId="66257C2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54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471983F8" w14:textId="77777777" w:rsidR="00000000" w:rsidRDefault="0033228F">
      <w:pPr>
        <w:pStyle w:val="Heading4"/>
      </w:pPr>
      <w:r>
        <w:fldChar w:fldCharType="begin"/>
      </w:r>
      <w:r>
        <w:instrText>xe "doctor_load_from_file:doctor.h"</w:instrText>
      </w:r>
      <w:r>
        <w:fldChar w:fldCharType="end"/>
      </w:r>
      <w:r>
        <w:fldChar w:fldCharType="begin"/>
      </w:r>
      <w:r>
        <w:instrText>xe "doctor.h:docto</w:instrText>
      </w:r>
      <w:r>
        <w:instrText>r_load_from_file"</w:instrText>
      </w:r>
      <w:r>
        <w:fldChar w:fldCharType="end"/>
      </w:r>
      <w:r>
        <w:t>int doctor_load_from_file (void )</w:t>
      </w:r>
    </w:p>
    <w:p w14:paraId="38E88EB8" w14:textId="77777777" w:rsidR="00000000" w:rsidRDefault="0033228F">
      <w:pPr>
        <w:pStyle w:val="BodyText"/>
        <w:adjustRightInd/>
        <w:ind w:left="360"/>
      </w:pPr>
      <w:bookmarkStart w:id="91" w:name="AAAAAAAACO"/>
      <w:bookmarkEnd w:id="91"/>
      <w:r>
        <w:t xml:space="preserve">Loads all doctors from binary file. </w:t>
      </w:r>
    </w:p>
    <w:p w14:paraId="4CB80993" w14:textId="77777777" w:rsidR="00000000" w:rsidRDefault="0033228F">
      <w:pPr>
        <w:pStyle w:val="Heading5"/>
        <w:ind w:left="360"/>
        <w:jc w:val="both"/>
      </w:pPr>
      <w:r>
        <w:t>Returns</w:t>
      </w:r>
    </w:p>
    <w:p w14:paraId="4B543959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if file doesn't exist. </w:t>
      </w:r>
    </w:p>
    <w:p w14:paraId="7928E93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3187D3AC" w14:textId="77777777" w:rsidR="00000000" w:rsidRDefault="0033228F">
      <w:pPr>
        <w:pStyle w:val="Heading4"/>
      </w:pPr>
      <w:r>
        <w:fldChar w:fldCharType="begin"/>
      </w:r>
      <w:r>
        <w:instrText>xe "doctor_save_to_file:doctor.h"</w:instrText>
      </w:r>
      <w:r>
        <w:fldChar w:fldCharType="end"/>
      </w:r>
      <w:r>
        <w:fldChar w:fldCharType="begin"/>
      </w:r>
      <w:r>
        <w:instrText>xe "doctor.h:</w:instrText>
      </w:r>
      <w:r>
        <w:instrText>doctor_save_to_file"</w:instrText>
      </w:r>
      <w:r>
        <w:fldChar w:fldCharType="end"/>
      </w:r>
      <w:r>
        <w:t>int doctor_save_to_file (void )</w:t>
      </w:r>
    </w:p>
    <w:p w14:paraId="42D04E84" w14:textId="77777777" w:rsidR="00000000" w:rsidRDefault="0033228F">
      <w:pPr>
        <w:pStyle w:val="BodyText"/>
        <w:adjustRightInd/>
        <w:ind w:left="360"/>
      </w:pPr>
      <w:bookmarkStart w:id="92" w:name="AAAAAAAACP"/>
      <w:bookmarkEnd w:id="92"/>
      <w:r>
        <w:t xml:space="preserve">Saves all doctors to binary file. </w:t>
      </w:r>
    </w:p>
    <w:p w14:paraId="4C610069" w14:textId="77777777" w:rsidR="00000000" w:rsidRDefault="0033228F">
      <w:pPr>
        <w:pStyle w:val="Heading5"/>
        <w:ind w:left="360"/>
        <w:jc w:val="both"/>
      </w:pPr>
      <w:r>
        <w:lastRenderedPageBreak/>
        <w:t>Returns</w:t>
      </w:r>
    </w:p>
    <w:p w14:paraId="4059898C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on failure. </w:t>
      </w:r>
    </w:p>
    <w:p w14:paraId="45FE8BB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5141B1E2" w14:textId="77777777" w:rsidR="00000000" w:rsidRDefault="0033228F">
      <w:pPr>
        <w:pStyle w:val="Heading4"/>
      </w:pPr>
      <w:r>
        <w:fldChar w:fldCharType="begin"/>
      </w:r>
      <w:r>
        <w:instrText>xe "doctor_search_by:doctor.h"</w:instrText>
      </w:r>
      <w:r>
        <w:fldChar w:fldCharType="end"/>
      </w:r>
      <w:r>
        <w:fldChar w:fldCharType="begin"/>
      </w:r>
      <w:r>
        <w:instrText>xe "doctor.h:</w:instrText>
      </w:r>
      <w:r>
        <w:instrText>doctor_search_by"</w:instrText>
      </w:r>
      <w:r>
        <w:fldChar w:fldCharType="end"/>
      </w:r>
      <w:r>
        <w:t>void doctor_search_by (void )</w:t>
      </w:r>
    </w:p>
    <w:p w14:paraId="605207DC" w14:textId="77777777" w:rsidR="00000000" w:rsidRDefault="0033228F">
      <w:pPr>
        <w:pStyle w:val="BodyText"/>
        <w:adjustRightInd/>
        <w:ind w:left="360"/>
      </w:pPr>
      <w:bookmarkStart w:id="93" w:name="AAAAAAAACQ"/>
      <w:bookmarkEnd w:id="93"/>
      <w:r>
        <w:t xml:space="preserve">Handles the search choice for doctor. </w:t>
      </w:r>
    </w:p>
    <w:p w14:paraId="46047E2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249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35697CD5" w14:textId="77777777" w:rsidR="00000000" w:rsidRDefault="0033228F">
      <w:pPr>
        <w:pStyle w:val="Heading4"/>
      </w:pPr>
      <w:r>
        <w:fldChar w:fldCharType="begin"/>
      </w:r>
      <w:r>
        <w:instrText>xe "doctor_search_by_id:doctor.h"</w:instrText>
      </w:r>
      <w:r>
        <w:fldChar w:fldCharType="end"/>
      </w:r>
      <w:r>
        <w:fldChar w:fldCharType="begin"/>
      </w:r>
      <w:r>
        <w:instrText>xe "doctor.h:doctor_search_by_id"</w:instrText>
      </w:r>
      <w:r>
        <w:fldChar w:fldCharType="end"/>
      </w:r>
      <w:r>
        <w:t>void doctor_search_by_id (void )</w:t>
      </w:r>
    </w:p>
    <w:p w14:paraId="2AE6D437" w14:textId="77777777" w:rsidR="00000000" w:rsidRDefault="0033228F">
      <w:pPr>
        <w:pStyle w:val="BodyText"/>
        <w:adjustRightInd/>
        <w:ind w:left="360"/>
      </w:pPr>
      <w:bookmarkStart w:id="94" w:name="AAAAAAAACR"/>
      <w:bookmarkEnd w:id="94"/>
      <w:r>
        <w:t xml:space="preserve">Searches for a doctor by ID. </w:t>
      </w:r>
    </w:p>
    <w:p w14:paraId="74681DD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137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594DB578" w14:textId="77777777" w:rsidR="00000000" w:rsidRDefault="0033228F">
      <w:pPr>
        <w:pStyle w:val="Heading4"/>
      </w:pPr>
      <w:r>
        <w:fldChar w:fldCharType="begin"/>
      </w:r>
      <w:r>
        <w:instrText>xe "doctor_search_by_name:doctor.h"</w:instrText>
      </w:r>
      <w:r>
        <w:fldChar w:fldCharType="end"/>
      </w:r>
      <w:r>
        <w:fldChar w:fldCharType="begin"/>
      </w:r>
      <w:r>
        <w:instrText>xe "doctor.h:doctor_search_by_name"</w:instrText>
      </w:r>
      <w:r>
        <w:fldChar w:fldCharType="end"/>
      </w:r>
      <w:r>
        <w:t>void doctor_search_by_name (void )</w:t>
      </w:r>
    </w:p>
    <w:p w14:paraId="153799E2" w14:textId="77777777" w:rsidR="00000000" w:rsidRDefault="0033228F">
      <w:pPr>
        <w:pStyle w:val="BodyText"/>
        <w:adjustRightInd/>
        <w:ind w:left="360"/>
      </w:pPr>
      <w:bookmarkStart w:id="95" w:name="AAAAAAAACS"/>
      <w:bookmarkEnd w:id="95"/>
      <w:r>
        <w:t xml:space="preserve">Searches for a doctor by name. </w:t>
      </w:r>
    </w:p>
    <w:p w14:paraId="11172C0D" w14:textId="77777777" w:rsidR="00000000" w:rsidRDefault="0033228F">
      <w:pPr>
        <w:pStyle w:val="ListContinue1"/>
      </w:pPr>
      <w:r>
        <w:t>Definiti</w:t>
      </w:r>
      <w:r>
        <w:t xml:space="preserve">on at line </w:t>
      </w:r>
      <w:r>
        <w:rPr>
          <w:b/>
          <w:bCs/>
        </w:rPr>
        <w:t>175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4101A3FF" w14:textId="77777777" w:rsidR="00000000" w:rsidRDefault="0033228F">
      <w:pPr>
        <w:pStyle w:val="Heading4"/>
      </w:pPr>
      <w:r>
        <w:fldChar w:fldCharType="begin"/>
      </w:r>
      <w:r>
        <w:instrText>xe "doctor_search_by_phone:doctor.h"</w:instrText>
      </w:r>
      <w:r>
        <w:fldChar w:fldCharType="end"/>
      </w:r>
      <w:r>
        <w:fldChar w:fldCharType="begin"/>
      </w:r>
      <w:r>
        <w:instrText>xe "doctor.h:doctor_search_by_phone"</w:instrText>
      </w:r>
      <w:r>
        <w:fldChar w:fldCharType="end"/>
      </w:r>
      <w:r>
        <w:t>void doctor_search_by_phone (void )</w:t>
      </w:r>
    </w:p>
    <w:p w14:paraId="76FD4D18" w14:textId="77777777" w:rsidR="00000000" w:rsidRDefault="0033228F">
      <w:pPr>
        <w:pStyle w:val="BodyText"/>
        <w:adjustRightInd/>
        <w:ind w:left="360"/>
      </w:pPr>
      <w:bookmarkStart w:id="96" w:name="AAAAAAAACT"/>
      <w:bookmarkEnd w:id="96"/>
      <w:r>
        <w:t xml:space="preserve">Searches for a doctor by phone number. </w:t>
      </w:r>
    </w:p>
    <w:p w14:paraId="6E837B4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213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451DC38A" w14:textId="77777777" w:rsidR="00000000" w:rsidRDefault="0033228F">
      <w:pPr>
        <w:pStyle w:val="Heading4"/>
      </w:pPr>
      <w:r>
        <w:fldChar w:fldCharType="begin"/>
      </w:r>
      <w:r>
        <w:instrText>xe "doctor</w:instrText>
      </w:r>
      <w:r>
        <w:instrText>_search_id:doctor.h"</w:instrText>
      </w:r>
      <w:r>
        <w:fldChar w:fldCharType="end"/>
      </w:r>
      <w:r>
        <w:fldChar w:fldCharType="begin"/>
      </w:r>
      <w:r>
        <w:instrText>xe "doctor.h:doctor_search_id"</w:instrText>
      </w:r>
      <w:r>
        <w:fldChar w:fldCharType="end"/>
      </w:r>
      <w:r>
        <w:t>int doctor_search_id (int id)</w:t>
      </w:r>
    </w:p>
    <w:p w14:paraId="21E35023" w14:textId="77777777" w:rsidR="00000000" w:rsidRDefault="0033228F">
      <w:pPr>
        <w:pStyle w:val="BodyText"/>
        <w:adjustRightInd/>
        <w:ind w:left="360"/>
      </w:pPr>
      <w:bookmarkStart w:id="97" w:name="AAAAAAAACU"/>
      <w:bookmarkEnd w:id="97"/>
      <w:r>
        <w:t xml:space="preserve">Searches doctor by ID and returns index. </w:t>
      </w:r>
    </w:p>
    <w:p w14:paraId="288621BD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96473EC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CC90D07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08059652" w14:textId="77777777" w:rsidR="00000000" w:rsidRDefault="0033228F">
            <w:r>
              <w:t xml:space="preserve">The doctor ID to search for. </w:t>
            </w:r>
          </w:p>
        </w:tc>
      </w:tr>
    </w:tbl>
    <w:p w14:paraId="7DBFFE0C" w14:textId="77777777" w:rsidR="00000000" w:rsidRDefault="0033228F">
      <w:pPr>
        <w:pStyle w:val="Heading5"/>
        <w:ind w:left="360"/>
        <w:jc w:val="both"/>
      </w:pPr>
      <w:r>
        <w:t>Returns</w:t>
      </w:r>
    </w:p>
    <w:p w14:paraId="4981FFFB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Index of doctor in array, or -1 if not found. </w:t>
      </w:r>
    </w:p>
    <w:p w14:paraId="1B46102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288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69E5BAEC" w14:textId="77777777" w:rsidR="00000000" w:rsidRDefault="0033228F">
      <w:pPr>
        <w:pStyle w:val="Heading4"/>
      </w:pPr>
      <w:r>
        <w:fldChar w:fldCharType="begin"/>
      </w:r>
      <w:r>
        <w:instrText>xe "doctor_update_using_id:doctor.h"</w:instrText>
      </w:r>
      <w:r>
        <w:fldChar w:fldCharType="end"/>
      </w:r>
      <w:r>
        <w:fldChar w:fldCharType="begin"/>
      </w:r>
      <w:r>
        <w:instrText>xe "doctor.h:doctor_update_using_id"</w:instrText>
      </w:r>
      <w:r>
        <w:fldChar w:fldCharType="end"/>
      </w:r>
      <w:r>
        <w:t>void doctor_update_using_id (void )</w:t>
      </w:r>
    </w:p>
    <w:p w14:paraId="2D40D005" w14:textId="77777777" w:rsidR="00000000" w:rsidRDefault="0033228F">
      <w:pPr>
        <w:pStyle w:val="BodyText"/>
        <w:adjustRightInd/>
        <w:ind w:left="360"/>
      </w:pPr>
      <w:bookmarkStart w:id="98" w:name="AAAAAAAACV"/>
      <w:bookmarkEnd w:id="98"/>
      <w:r>
        <w:t xml:space="preserve">Updates a doctor information by ID. </w:t>
      </w:r>
    </w:p>
    <w:p w14:paraId="2A7912F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459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01D8EAE5" w14:textId="77777777" w:rsidR="00000000" w:rsidRDefault="0033228F">
      <w:pPr>
        <w:pStyle w:val="Heading4"/>
      </w:pPr>
      <w:r>
        <w:fldChar w:fldCharType="begin"/>
      </w:r>
      <w:r>
        <w:instrText>xe "doctor_view:doctor.h"</w:instrText>
      </w:r>
      <w:r>
        <w:fldChar w:fldCharType="end"/>
      </w:r>
      <w:r>
        <w:fldChar w:fldCharType="begin"/>
      </w:r>
      <w:r>
        <w:instrText>xe "doctor.h:doctor_view"</w:instrText>
      </w:r>
      <w:r>
        <w:fldChar w:fldCharType="end"/>
      </w:r>
      <w:r>
        <w:t>void doctor_view (void )</w:t>
      </w:r>
    </w:p>
    <w:p w14:paraId="79B7F4E8" w14:textId="77777777" w:rsidR="00000000" w:rsidRDefault="0033228F">
      <w:pPr>
        <w:pStyle w:val="BodyText"/>
        <w:adjustRightInd/>
        <w:ind w:left="360"/>
      </w:pPr>
      <w:bookmarkStart w:id="99" w:name="AAAAAAAACW"/>
      <w:bookmarkEnd w:id="99"/>
      <w:r>
        <w:t xml:space="preserve">Handles the view choice for doctor. </w:t>
      </w:r>
    </w:p>
    <w:p w14:paraId="213B5E7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102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7DA3170C" w14:textId="77777777" w:rsidR="00000000" w:rsidRDefault="0033228F">
      <w:pPr>
        <w:pStyle w:val="Heading4"/>
      </w:pPr>
      <w:r>
        <w:fldChar w:fldCharType="begin"/>
      </w:r>
      <w:r>
        <w:instrText>xe "doctor_view_all:doctor.h"</w:instrText>
      </w:r>
      <w:r>
        <w:fldChar w:fldCharType="end"/>
      </w:r>
      <w:r>
        <w:fldChar w:fldCharType="begin"/>
      </w:r>
      <w:r>
        <w:instrText>xe "do</w:instrText>
      </w:r>
      <w:r>
        <w:instrText>ctor.h:doctor_view_all"</w:instrText>
      </w:r>
      <w:r>
        <w:fldChar w:fldCharType="end"/>
      </w:r>
      <w:r>
        <w:t>void doctor_view_all (void )</w:t>
      </w:r>
    </w:p>
    <w:p w14:paraId="74B82D2E" w14:textId="77777777" w:rsidR="00000000" w:rsidRDefault="0033228F">
      <w:pPr>
        <w:pStyle w:val="BodyText"/>
        <w:adjustRightInd/>
        <w:ind w:left="360"/>
      </w:pPr>
      <w:bookmarkStart w:id="100" w:name="AAAAAAAACX"/>
      <w:bookmarkEnd w:id="100"/>
      <w:r>
        <w:t xml:space="preserve">Displays all doctors in the system. </w:t>
      </w:r>
    </w:p>
    <w:p w14:paraId="58AA276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58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12B7B28E" w14:textId="77777777" w:rsidR="00000000" w:rsidRDefault="0033228F">
      <w:pPr>
        <w:pStyle w:val="Heading4"/>
      </w:pPr>
      <w:r>
        <w:fldChar w:fldCharType="begin"/>
      </w:r>
      <w:r>
        <w:instrText>xe "doctor_view_discharged:doctor.h"</w:instrText>
      </w:r>
      <w:r>
        <w:fldChar w:fldCharType="end"/>
      </w:r>
      <w:r>
        <w:fldChar w:fldCharType="begin"/>
      </w:r>
      <w:r>
        <w:instrText>xe "doctor.h:doctor_view_discharged"</w:instrText>
      </w:r>
      <w:r>
        <w:fldChar w:fldCharType="end"/>
      </w:r>
      <w:r>
        <w:t>void doctor_view_discharged (</w:t>
      </w:r>
      <w:r>
        <w:t>void )</w:t>
      </w:r>
    </w:p>
    <w:p w14:paraId="2C49B446" w14:textId="77777777" w:rsidR="00000000" w:rsidRDefault="0033228F">
      <w:pPr>
        <w:pStyle w:val="BodyText"/>
        <w:adjustRightInd/>
        <w:ind w:left="360"/>
      </w:pPr>
      <w:bookmarkStart w:id="101" w:name="AAAAAAAACY"/>
      <w:bookmarkEnd w:id="101"/>
      <w:r>
        <w:t xml:space="preserve">Displays all inactive doctors in the system. </w:t>
      </w:r>
    </w:p>
    <w:p w14:paraId="2295AE3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623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6349EE3D" w14:textId="77777777" w:rsidR="00000000" w:rsidRDefault="0033228F">
      <w:pPr>
        <w:pStyle w:val="Heading4"/>
      </w:pPr>
      <w:r>
        <w:fldChar w:fldCharType="begin"/>
      </w:r>
      <w:r>
        <w:instrText>xe "doctor_view_one:doctor.h"</w:instrText>
      </w:r>
      <w:r>
        <w:fldChar w:fldCharType="end"/>
      </w:r>
      <w:r>
        <w:fldChar w:fldCharType="begin"/>
      </w:r>
      <w:r>
        <w:instrText>xe "doctor.h:doctor_view_one"</w:instrText>
      </w:r>
      <w:r>
        <w:fldChar w:fldCharType="end"/>
      </w:r>
      <w:r>
        <w:t>void doctor_view_one (void )</w:t>
      </w:r>
    </w:p>
    <w:p w14:paraId="26458E13" w14:textId="77777777" w:rsidR="00000000" w:rsidRDefault="0033228F">
      <w:pPr>
        <w:pStyle w:val="BodyText"/>
        <w:adjustRightInd/>
        <w:ind w:left="360"/>
      </w:pPr>
      <w:bookmarkStart w:id="102" w:name="AAAAAAAACZ"/>
      <w:bookmarkEnd w:id="102"/>
      <w:r>
        <w:t xml:space="preserve">Displays doctors one by one. </w:t>
      </w:r>
    </w:p>
    <w:p w14:paraId="556848AA" w14:textId="77777777" w:rsidR="00000000" w:rsidRDefault="0033228F">
      <w:pPr>
        <w:pStyle w:val="ListContinue1"/>
      </w:pPr>
      <w:r>
        <w:t>D</w:t>
      </w:r>
      <w:r>
        <w:t xml:space="preserve">efinition at line </w:t>
      </w:r>
      <w:r>
        <w:rPr>
          <w:b/>
          <w:bCs/>
        </w:rPr>
        <w:t>79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1CB892D4" w14:textId="77777777" w:rsidR="00000000" w:rsidRDefault="0033228F">
      <w:pPr>
        <w:pStyle w:val="Heading4"/>
      </w:pPr>
    </w:p>
    <w:p w14:paraId="6FE58629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358C71C" w14:textId="77777777" w:rsidR="00000000" w:rsidRDefault="0033228F">
      <w:pPr>
        <w:pStyle w:val="Heading2"/>
      </w:pPr>
      <w:r>
        <w:lastRenderedPageBreak/>
        <w:t>doctor.h</w:t>
      </w:r>
    </w:p>
    <w:p w14:paraId="0FDB4C8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include/doctor.h"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"include/doctor.h"</w:instrText>
      </w:r>
      <w:r>
        <w:rPr>
          <w:sz w:val="24"/>
          <w:szCs w:val="24"/>
        </w:rPr>
        <w:fldChar w:fldCharType="end"/>
      </w:r>
      <w:bookmarkStart w:id="103" w:name="AAAAAAAAAD"/>
      <w:bookmarkEnd w:id="103"/>
      <w:r>
        <w:rPr>
          <w:sz w:val="24"/>
          <w:szCs w:val="24"/>
        </w:rPr>
        <w:t>Go to the documentation of this file.</w:t>
      </w:r>
    </w:p>
    <w:p w14:paraId="6B1371DD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64042C89" w14:textId="77777777" w:rsidR="00000000" w:rsidRDefault="0033228F">
      <w:pPr>
        <w:pStyle w:val="CodeExample0"/>
      </w:pPr>
      <w:r>
        <w:t xml:space="preserve">00001 </w:t>
      </w:r>
    </w:p>
    <w:p w14:paraId="0F2D6A5A" w14:textId="77777777" w:rsidR="00000000" w:rsidRDefault="0033228F">
      <w:pPr>
        <w:pStyle w:val="CodeExample0"/>
      </w:pPr>
      <w:r>
        <w:t xml:space="preserve">00007 </w:t>
      </w:r>
    </w:p>
    <w:p w14:paraId="5C55A55B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#ifndef DOCTOR_H</w:t>
      </w:r>
    </w:p>
    <w:p w14:paraId="5CB589C5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#define DOCTOR_H</w:t>
      </w:r>
    </w:p>
    <w:p w14:paraId="3B73321E" w14:textId="77777777" w:rsidR="00000000" w:rsidRDefault="0033228F">
      <w:pPr>
        <w:pStyle w:val="CodeExample0"/>
      </w:pPr>
      <w:r>
        <w:t xml:space="preserve">00010 </w:t>
      </w:r>
    </w:p>
    <w:p w14:paraId="4D5683C9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"hospital.h"</w:t>
      </w:r>
    </w:p>
    <w:p w14:paraId="0B0A9C86" w14:textId="77777777" w:rsidR="00000000" w:rsidRDefault="0033228F">
      <w:pPr>
        <w:pStyle w:val="CodeExample0"/>
      </w:pPr>
      <w:r>
        <w:t xml:space="preserve">00012 </w:t>
      </w:r>
    </w:p>
    <w:p w14:paraId="312386BD" w14:textId="77777777" w:rsidR="00000000" w:rsidRDefault="0033228F">
      <w:pPr>
        <w:pStyle w:val="CodeExample0"/>
      </w:pPr>
      <w:r>
        <w:t xml:space="preserve">00017  </w:t>
      </w:r>
      <w:r>
        <w:rPr>
          <w:color w:val="604020"/>
        </w:rPr>
        <w:t>int</w:t>
      </w:r>
      <w:r>
        <w:t xml:space="preserve"> doctor_save_to_file(</w:t>
      </w:r>
      <w:r>
        <w:rPr>
          <w:color w:val="604020"/>
        </w:rPr>
        <w:t>void</w:t>
      </w:r>
      <w:r>
        <w:t>);</w:t>
      </w:r>
    </w:p>
    <w:p w14:paraId="3AF4D422" w14:textId="77777777" w:rsidR="00000000" w:rsidRDefault="0033228F">
      <w:pPr>
        <w:pStyle w:val="CodeExample0"/>
      </w:pPr>
      <w:r>
        <w:t xml:space="preserve">00018 </w:t>
      </w:r>
    </w:p>
    <w:p w14:paraId="5D7ADD2A" w14:textId="77777777" w:rsidR="00000000" w:rsidRDefault="0033228F">
      <w:pPr>
        <w:pStyle w:val="CodeExample0"/>
      </w:pPr>
      <w:r>
        <w:t xml:space="preserve">00023  </w:t>
      </w:r>
      <w:r>
        <w:rPr>
          <w:color w:val="604020"/>
        </w:rPr>
        <w:t>int</w:t>
      </w:r>
      <w:r>
        <w:t xml:space="preserve"> doctor_load_from_file(</w:t>
      </w:r>
      <w:r>
        <w:rPr>
          <w:color w:val="604020"/>
        </w:rPr>
        <w:t>void</w:t>
      </w:r>
      <w:r>
        <w:t>);</w:t>
      </w:r>
    </w:p>
    <w:p w14:paraId="4D8372AB" w14:textId="77777777" w:rsidR="00000000" w:rsidRDefault="0033228F">
      <w:pPr>
        <w:pStyle w:val="CodeExample0"/>
      </w:pPr>
      <w:r>
        <w:t xml:space="preserve">00024 </w:t>
      </w:r>
    </w:p>
    <w:p w14:paraId="46D2DEDD" w14:textId="77777777" w:rsidR="00000000" w:rsidRDefault="0033228F">
      <w:pPr>
        <w:pStyle w:val="CodeExample0"/>
      </w:pPr>
      <w:r>
        <w:t xml:space="preserve">00029  </w:t>
      </w:r>
      <w:r>
        <w:rPr>
          <w:color w:val="604020"/>
        </w:rPr>
        <w:t>int</w:t>
      </w:r>
      <w:r>
        <w:t xml:space="preserve"> doctor_generate_id(</w:t>
      </w:r>
      <w:r>
        <w:rPr>
          <w:color w:val="604020"/>
        </w:rPr>
        <w:t>void</w:t>
      </w:r>
      <w:r>
        <w:t>);</w:t>
      </w:r>
    </w:p>
    <w:p w14:paraId="22BCAED6" w14:textId="77777777" w:rsidR="00000000" w:rsidRDefault="0033228F">
      <w:pPr>
        <w:pStyle w:val="CodeExample0"/>
      </w:pPr>
      <w:r>
        <w:t xml:space="preserve">00030 </w:t>
      </w:r>
    </w:p>
    <w:p w14:paraId="3B8C0675" w14:textId="77777777" w:rsidR="00000000" w:rsidRDefault="0033228F">
      <w:pPr>
        <w:pStyle w:val="CodeExample0"/>
      </w:pPr>
      <w:r>
        <w:t xml:space="preserve">00034  </w:t>
      </w:r>
      <w:r>
        <w:rPr>
          <w:color w:val="604020"/>
        </w:rPr>
        <w:t>void</w:t>
      </w:r>
      <w:r>
        <w:t xml:space="preserve"> doctor_view_all(</w:t>
      </w:r>
      <w:r>
        <w:rPr>
          <w:color w:val="604020"/>
        </w:rPr>
        <w:t>void</w:t>
      </w:r>
      <w:r>
        <w:t>);</w:t>
      </w:r>
    </w:p>
    <w:p w14:paraId="05E0919F" w14:textId="77777777" w:rsidR="00000000" w:rsidRDefault="0033228F">
      <w:pPr>
        <w:pStyle w:val="CodeExample0"/>
      </w:pPr>
      <w:r>
        <w:t xml:space="preserve">00035 </w:t>
      </w:r>
    </w:p>
    <w:p w14:paraId="133F2F72" w14:textId="77777777" w:rsidR="00000000" w:rsidRDefault="0033228F">
      <w:pPr>
        <w:pStyle w:val="CodeExample0"/>
      </w:pPr>
      <w:r>
        <w:t xml:space="preserve">00039  </w:t>
      </w:r>
      <w:r>
        <w:rPr>
          <w:color w:val="604020"/>
        </w:rPr>
        <w:t>void</w:t>
      </w:r>
      <w:r>
        <w:t xml:space="preserve"> doctor_view_one(</w:t>
      </w:r>
      <w:r>
        <w:rPr>
          <w:color w:val="604020"/>
        </w:rPr>
        <w:t>void</w:t>
      </w:r>
      <w:r>
        <w:t>);</w:t>
      </w:r>
    </w:p>
    <w:p w14:paraId="7A0BE21B" w14:textId="77777777" w:rsidR="00000000" w:rsidRDefault="0033228F">
      <w:pPr>
        <w:pStyle w:val="CodeExample0"/>
      </w:pPr>
      <w:r>
        <w:t xml:space="preserve">00040 </w:t>
      </w:r>
    </w:p>
    <w:p w14:paraId="34EE20C4" w14:textId="77777777" w:rsidR="00000000" w:rsidRDefault="0033228F">
      <w:pPr>
        <w:pStyle w:val="CodeExample0"/>
      </w:pPr>
      <w:r>
        <w:t xml:space="preserve">00044  </w:t>
      </w:r>
      <w:r>
        <w:rPr>
          <w:color w:val="604020"/>
        </w:rPr>
        <w:t>void</w:t>
      </w:r>
      <w:r>
        <w:t xml:space="preserve"> doctor_view(</w:t>
      </w:r>
      <w:r>
        <w:rPr>
          <w:color w:val="604020"/>
        </w:rPr>
        <w:t>void</w:t>
      </w:r>
      <w:r>
        <w:t>);</w:t>
      </w:r>
    </w:p>
    <w:p w14:paraId="2E6BDBE4" w14:textId="77777777" w:rsidR="00000000" w:rsidRDefault="0033228F">
      <w:pPr>
        <w:pStyle w:val="CodeExample0"/>
      </w:pPr>
      <w:r>
        <w:t xml:space="preserve">00045 </w:t>
      </w:r>
    </w:p>
    <w:p w14:paraId="7ADF87C0" w14:textId="77777777" w:rsidR="00000000" w:rsidRDefault="0033228F">
      <w:pPr>
        <w:pStyle w:val="CodeExample0"/>
      </w:pPr>
      <w:r>
        <w:t xml:space="preserve">00049  </w:t>
      </w:r>
      <w:r>
        <w:rPr>
          <w:color w:val="604020"/>
        </w:rPr>
        <w:t>void</w:t>
      </w:r>
      <w:r>
        <w:t xml:space="preserve"> doctor_search_by_id(</w:t>
      </w:r>
      <w:r>
        <w:rPr>
          <w:color w:val="604020"/>
        </w:rPr>
        <w:t>void</w:t>
      </w:r>
      <w:r>
        <w:t>);</w:t>
      </w:r>
    </w:p>
    <w:p w14:paraId="6C67CD5A" w14:textId="77777777" w:rsidR="00000000" w:rsidRDefault="0033228F">
      <w:pPr>
        <w:pStyle w:val="CodeExample0"/>
      </w:pPr>
      <w:r>
        <w:t xml:space="preserve">00050 </w:t>
      </w:r>
    </w:p>
    <w:p w14:paraId="653DF898" w14:textId="77777777" w:rsidR="00000000" w:rsidRDefault="0033228F">
      <w:pPr>
        <w:pStyle w:val="CodeExample0"/>
      </w:pPr>
      <w:r>
        <w:t xml:space="preserve">00054  </w:t>
      </w:r>
      <w:r>
        <w:rPr>
          <w:color w:val="604020"/>
        </w:rPr>
        <w:t>void</w:t>
      </w:r>
      <w:r>
        <w:t xml:space="preserve"> doctor_search_by_name(</w:t>
      </w:r>
      <w:r>
        <w:rPr>
          <w:color w:val="604020"/>
        </w:rPr>
        <w:t>void</w:t>
      </w:r>
      <w:r>
        <w:t>);</w:t>
      </w:r>
    </w:p>
    <w:p w14:paraId="1576C5A6" w14:textId="77777777" w:rsidR="00000000" w:rsidRDefault="0033228F">
      <w:pPr>
        <w:pStyle w:val="CodeExample0"/>
      </w:pPr>
      <w:r>
        <w:t xml:space="preserve">00055 </w:t>
      </w:r>
    </w:p>
    <w:p w14:paraId="08893066" w14:textId="77777777" w:rsidR="00000000" w:rsidRDefault="0033228F">
      <w:pPr>
        <w:pStyle w:val="CodeExample0"/>
      </w:pPr>
      <w:r>
        <w:t xml:space="preserve">00059  </w:t>
      </w:r>
      <w:r>
        <w:rPr>
          <w:color w:val="604020"/>
        </w:rPr>
        <w:t>void</w:t>
      </w:r>
      <w:r>
        <w:t xml:space="preserve"> doctor_search_by_phone(</w:t>
      </w:r>
      <w:r>
        <w:rPr>
          <w:color w:val="604020"/>
        </w:rPr>
        <w:t>void</w:t>
      </w:r>
      <w:r>
        <w:t>);</w:t>
      </w:r>
    </w:p>
    <w:p w14:paraId="12126A49" w14:textId="77777777" w:rsidR="00000000" w:rsidRDefault="0033228F">
      <w:pPr>
        <w:pStyle w:val="CodeExample0"/>
      </w:pPr>
      <w:r>
        <w:t xml:space="preserve">00060 </w:t>
      </w:r>
    </w:p>
    <w:p w14:paraId="678432F5" w14:textId="77777777" w:rsidR="00000000" w:rsidRDefault="0033228F">
      <w:pPr>
        <w:pStyle w:val="CodeExample0"/>
      </w:pPr>
      <w:r>
        <w:t xml:space="preserve">00064  </w:t>
      </w:r>
      <w:r>
        <w:rPr>
          <w:color w:val="604020"/>
        </w:rPr>
        <w:t>void</w:t>
      </w:r>
      <w:r>
        <w:t xml:space="preserve"> doctor_search_by(</w:t>
      </w:r>
      <w:r>
        <w:rPr>
          <w:color w:val="604020"/>
        </w:rPr>
        <w:t>void</w:t>
      </w:r>
      <w:r>
        <w:t>);</w:t>
      </w:r>
    </w:p>
    <w:p w14:paraId="55A3C2EF" w14:textId="77777777" w:rsidR="00000000" w:rsidRDefault="0033228F">
      <w:pPr>
        <w:pStyle w:val="CodeExample0"/>
      </w:pPr>
      <w:r>
        <w:t xml:space="preserve">00065 </w:t>
      </w:r>
    </w:p>
    <w:p w14:paraId="067A342D" w14:textId="77777777" w:rsidR="00000000" w:rsidRDefault="0033228F">
      <w:pPr>
        <w:pStyle w:val="CodeExample0"/>
      </w:pPr>
      <w:r>
        <w:t xml:space="preserve">00071  </w:t>
      </w:r>
      <w:r>
        <w:rPr>
          <w:color w:val="604020"/>
        </w:rPr>
        <w:t>int</w:t>
      </w:r>
      <w:r>
        <w:t xml:space="preserve"> doctor_search_id(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);</w:t>
      </w:r>
    </w:p>
    <w:p w14:paraId="193064A9" w14:textId="77777777" w:rsidR="00000000" w:rsidRDefault="0033228F">
      <w:pPr>
        <w:pStyle w:val="CodeExample0"/>
      </w:pPr>
      <w:r>
        <w:t>00</w:t>
      </w:r>
      <w:r>
        <w:t xml:space="preserve">072 </w:t>
      </w:r>
    </w:p>
    <w:p w14:paraId="709277B7" w14:textId="77777777" w:rsidR="00000000" w:rsidRDefault="0033228F">
      <w:pPr>
        <w:pStyle w:val="CodeExample0"/>
      </w:pPr>
      <w:r>
        <w:t xml:space="preserve">00076  </w:t>
      </w:r>
      <w:r>
        <w:rPr>
          <w:color w:val="604020"/>
        </w:rPr>
        <w:t>void</w:t>
      </w:r>
      <w:r>
        <w:t xml:space="preserve"> doctor_update_using_id(</w:t>
      </w:r>
      <w:r>
        <w:rPr>
          <w:color w:val="604020"/>
        </w:rPr>
        <w:t>void</w:t>
      </w:r>
      <w:r>
        <w:t>);</w:t>
      </w:r>
    </w:p>
    <w:p w14:paraId="3E079CE5" w14:textId="77777777" w:rsidR="00000000" w:rsidRDefault="0033228F">
      <w:pPr>
        <w:pStyle w:val="CodeExample0"/>
      </w:pPr>
      <w:r>
        <w:t xml:space="preserve">00077 </w:t>
      </w:r>
    </w:p>
    <w:p w14:paraId="451AC8F2" w14:textId="77777777" w:rsidR="00000000" w:rsidRDefault="0033228F">
      <w:pPr>
        <w:pStyle w:val="CodeExample0"/>
      </w:pPr>
      <w:r>
        <w:t xml:space="preserve">00081  </w:t>
      </w:r>
      <w:r>
        <w:rPr>
          <w:color w:val="604020"/>
        </w:rPr>
        <w:t>void</w:t>
      </w:r>
      <w:r>
        <w:t xml:space="preserve"> doctor_deactivate_account(</w:t>
      </w:r>
      <w:r>
        <w:rPr>
          <w:color w:val="604020"/>
        </w:rPr>
        <w:t>void</w:t>
      </w:r>
      <w:r>
        <w:t>);</w:t>
      </w:r>
    </w:p>
    <w:p w14:paraId="2F9BB7E5" w14:textId="77777777" w:rsidR="00000000" w:rsidRDefault="0033228F">
      <w:pPr>
        <w:pStyle w:val="CodeExample0"/>
      </w:pPr>
      <w:r>
        <w:t xml:space="preserve">00082 </w:t>
      </w:r>
    </w:p>
    <w:p w14:paraId="03EA86B7" w14:textId="77777777" w:rsidR="00000000" w:rsidRDefault="0033228F">
      <w:pPr>
        <w:pStyle w:val="CodeExample0"/>
      </w:pPr>
      <w:r>
        <w:t xml:space="preserve">00086  </w:t>
      </w:r>
      <w:r>
        <w:rPr>
          <w:color w:val="604020"/>
        </w:rPr>
        <w:t>void</w:t>
      </w:r>
      <w:r>
        <w:t xml:space="preserve"> doctor_view_discharged(</w:t>
      </w:r>
      <w:r>
        <w:rPr>
          <w:color w:val="604020"/>
        </w:rPr>
        <w:t>void</w:t>
      </w:r>
      <w:r>
        <w:t>);</w:t>
      </w:r>
    </w:p>
    <w:p w14:paraId="573EC8A3" w14:textId="77777777" w:rsidR="00000000" w:rsidRDefault="0033228F">
      <w:pPr>
        <w:pStyle w:val="CodeExample0"/>
      </w:pPr>
      <w:r>
        <w:t xml:space="preserve">00087 </w:t>
      </w:r>
    </w:p>
    <w:p w14:paraId="1EA3EADC" w14:textId="77777777" w:rsidR="00000000" w:rsidRDefault="0033228F">
      <w:pPr>
        <w:pStyle w:val="CodeExample0"/>
      </w:pPr>
      <w:r>
        <w:t xml:space="preserve">00088 </w:t>
      </w:r>
      <w:r>
        <w:rPr>
          <w:color w:val="806020"/>
        </w:rPr>
        <w:t>#endif</w:t>
      </w:r>
    </w:p>
    <w:p w14:paraId="1175C501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6E136AFD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79FC4B84" w14:textId="77777777" w:rsidR="00000000" w:rsidRDefault="0033228F">
      <w:pPr>
        <w:pStyle w:val="Heading2"/>
      </w:pPr>
      <w:r>
        <w:lastRenderedPageBreak/>
        <w:t>include/doctor_portal.h File Reference</w:t>
      </w:r>
    </w:p>
    <w:p w14:paraId="5EE9FE7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include/doctor_portal.h"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"include/doctor_portal.h"</w:instrText>
      </w:r>
      <w:r>
        <w:rPr>
          <w:sz w:val="24"/>
          <w:szCs w:val="24"/>
        </w:rPr>
        <w:fldChar w:fldCharType="end"/>
      </w:r>
      <w:bookmarkStart w:id="104" w:name="AAAAAAAADA"/>
      <w:bookmarkEnd w:id="104"/>
    </w:p>
    <w:p w14:paraId="51D3EA47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Doctor</w:t>
      </w:r>
      <w:r>
        <w:t xml:space="preserve"> portal functions for Healthcare Management System. </w:t>
      </w:r>
    </w:p>
    <w:p w14:paraId="49CF97D5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"hospital.h"</w:t>
      </w:r>
    </w:p>
    <w:p w14:paraId="3C00B1C0" w14:textId="77777777" w:rsidR="00000000" w:rsidRDefault="0033228F">
      <w:pPr>
        <w:pStyle w:val="Heading3"/>
      </w:pPr>
      <w:r>
        <w:t>Functions</w:t>
      </w:r>
    </w:p>
    <w:p w14:paraId="01AFF7C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doctor_portal_view_appointments</w:t>
      </w:r>
      <w:r>
        <w:t xml:space="preserve"> (int doctor_id)</w:t>
      </w:r>
    </w:p>
    <w:p w14:paraId="56C07B4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doctor_portal_view_pending</w:t>
      </w:r>
      <w:r>
        <w:t xml:space="preserve"> (int doctor_id)</w:t>
      </w:r>
    </w:p>
    <w:p w14:paraId="31456C2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doctor_portal_view_today</w:t>
      </w:r>
      <w:r>
        <w:t xml:space="preserve"> (int doctor_id, const char *today_date)</w:t>
      </w:r>
    </w:p>
    <w:p w14:paraId="4F5297C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doctor_portal_view_patient</w:t>
      </w:r>
      <w:r>
        <w:t xml:space="preserve"> (void)</w:t>
      </w:r>
    </w:p>
    <w:p w14:paraId="2E95094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doctor_portal_complete_appointment</w:t>
      </w:r>
      <w:r>
        <w:t xml:space="preserve"> (int doctor_id)</w:t>
      </w:r>
    </w:p>
    <w:p w14:paraId="2690CE4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doctor_portal_cancel_appointment</w:t>
      </w:r>
      <w:r>
        <w:t xml:space="preserve"> (int docto</w:t>
      </w:r>
      <w:r>
        <w:t>r_id)</w:t>
      </w:r>
    </w:p>
    <w:p w14:paraId="1C46D84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doctor_portal_update_availability</w:t>
      </w:r>
      <w:r>
        <w:t xml:space="preserve"> (int doctor_id)</w:t>
      </w:r>
    </w:p>
    <w:p w14:paraId="64E31A9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doctor_portal_view_profile</w:t>
      </w:r>
      <w:r>
        <w:t xml:space="preserve"> (int doctor_id)</w:t>
      </w:r>
    </w:p>
    <w:p w14:paraId="7780F38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doctor_portal_menu</w:t>
      </w:r>
      <w:r>
        <w:t xml:space="preserve"> (int doctor_id, const char *doctor_name)</w:t>
      </w:r>
    </w:p>
    <w:p w14:paraId="290BF4AA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4AB5D73A" w14:textId="77777777" w:rsidR="00000000" w:rsidRDefault="0033228F">
      <w:pPr>
        <w:pStyle w:val="Heading3"/>
      </w:pPr>
      <w:r>
        <w:t>Detailed Description</w:t>
      </w:r>
    </w:p>
    <w:p w14:paraId="3D0EB220" w14:textId="77777777" w:rsidR="00000000" w:rsidRDefault="0033228F">
      <w:pPr>
        <w:pStyle w:val="BodyText"/>
      </w:pPr>
      <w:r>
        <w:rPr>
          <w:b/>
          <w:bCs/>
        </w:rPr>
        <w:t>Doctor</w:t>
      </w:r>
      <w:r>
        <w:t xml:space="preserve"> portal functions for Healthcare Management System. </w:t>
      </w:r>
    </w:p>
    <w:p w14:paraId="77D4383C" w14:textId="77777777" w:rsidR="00000000" w:rsidRDefault="0033228F">
      <w:pPr>
        <w:pStyle w:val="BodyText"/>
      </w:pPr>
      <w:r>
        <w:t>T</w:t>
      </w:r>
      <w:r>
        <w:t xml:space="preserve">his header declares doctor-specific portal operations. </w:t>
      </w:r>
    </w:p>
    <w:p w14:paraId="237E41FF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doctor_portal.h</w:t>
      </w:r>
      <w:r>
        <w:t>.</w:t>
      </w:r>
    </w:p>
    <w:p w14:paraId="3DB69234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2013A212" w14:textId="77777777" w:rsidR="00000000" w:rsidRDefault="0033228F">
      <w:pPr>
        <w:pStyle w:val="Heading3"/>
      </w:pPr>
      <w:bookmarkStart w:id="105" w:name="AAAAAAAADB"/>
      <w:bookmarkEnd w:id="105"/>
      <w:r>
        <w:t>Function Documentation</w:t>
      </w:r>
    </w:p>
    <w:p w14:paraId="2C3D4377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"doctor_portal_cancel_appointment:doctor_portal.h"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"doctor_portal.h:</w:instrText>
      </w:r>
      <w:r>
        <w:rPr>
          <w:sz w:val="24"/>
          <w:szCs w:val="24"/>
        </w:rPr>
        <w:instrText>doctor_portal_cancel_appointment"</w:instrText>
      </w:r>
      <w:r>
        <w:rPr>
          <w:sz w:val="24"/>
          <w:szCs w:val="24"/>
        </w:rPr>
        <w:fldChar w:fldCharType="end"/>
      </w:r>
      <w:r>
        <w:t>void doctor_portal_cancel_appointment (int doctor_id)</w:t>
      </w:r>
    </w:p>
    <w:p w14:paraId="4551E52D" w14:textId="77777777" w:rsidR="00000000" w:rsidRDefault="0033228F">
      <w:pPr>
        <w:pStyle w:val="BodyText"/>
        <w:adjustRightInd/>
        <w:ind w:left="360"/>
      </w:pPr>
      <w:bookmarkStart w:id="106" w:name="AAAAAAAADC"/>
      <w:bookmarkEnd w:id="106"/>
      <w:r>
        <w:t xml:space="preserve">Cancels an appointment. </w:t>
      </w:r>
    </w:p>
    <w:p w14:paraId="71D1CAFB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630EE2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8650502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767DE116" w14:textId="77777777" w:rsidR="00000000" w:rsidRDefault="0033228F">
            <w:r>
              <w:t xml:space="preserve">The doctor's ID. </w:t>
            </w:r>
          </w:p>
        </w:tc>
      </w:tr>
    </w:tbl>
    <w:p w14:paraId="2E2CE3A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146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0B271C59" w14:textId="77777777" w:rsidR="00000000" w:rsidRDefault="0033228F">
      <w:pPr>
        <w:pStyle w:val="Heading4"/>
      </w:pPr>
      <w:r>
        <w:fldChar w:fldCharType="begin"/>
      </w:r>
      <w:r>
        <w:instrText>xe "doctor_portal_complete_appoin</w:instrText>
      </w:r>
      <w:r>
        <w:instrText>tment:doctor_portal.h"</w:instrText>
      </w:r>
      <w:r>
        <w:fldChar w:fldCharType="end"/>
      </w:r>
      <w:r>
        <w:fldChar w:fldCharType="begin"/>
      </w:r>
      <w:r>
        <w:instrText>xe "doctor_portal.h:doctor_portal_complete_appointment"</w:instrText>
      </w:r>
      <w:r>
        <w:fldChar w:fldCharType="end"/>
      </w:r>
      <w:r>
        <w:t>void doctor_portal_complete_appointment (int doctor_id)</w:t>
      </w:r>
    </w:p>
    <w:p w14:paraId="76773428" w14:textId="77777777" w:rsidR="00000000" w:rsidRDefault="0033228F">
      <w:pPr>
        <w:pStyle w:val="BodyText"/>
        <w:adjustRightInd/>
        <w:ind w:left="360"/>
      </w:pPr>
      <w:bookmarkStart w:id="107" w:name="AAAAAAAADD"/>
      <w:bookmarkEnd w:id="107"/>
      <w:r>
        <w:t xml:space="preserve">Marks an appointment as completed. </w:t>
      </w:r>
    </w:p>
    <w:p w14:paraId="5618DAB7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45DB0393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28B85CF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0D991C30" w14:textId="77777777" w:rsidR="00000000" w:rsidRDefault="0033228F">
            <w:r>
              <w:t xml:space="preserve">The doctor's ID. </w:t>
            </w:r>
          </w:p>
        </w:tc>
      </w:tr>
    </w:tbl>
    <w:p w14:paraId="7E2509B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95</w:t>
      </w:r>
      <w:r>
        <w:t xml:space="preserve"> </w:t>
      </w:r>
      <w:r>
        <w:t xml:space="preserve">of file </w:t>
      </w:r>
      <w:r>
        <w:rPr>
          <w:b/>
          <w:bCs/>
        </w:rPr>
        <w:t>doctor_portal.c</w:t>
      </w:r>
      <w:r>
        <w:t>.</w:t>
      </w:r>
    </w:p>
    <w:p w14:paraId="6DF1F60F" w14:textId="77777777" w:rsidR="00000000" w:rsidRDefault="0033228F">
      <w:pPr>
        <w:pStyle w:val="Heading4"/>
      </w:pPr>
      <w:r>
        <w:fldChar w:fldCharType="begin"/>
      </w:r>
      <w:r>
        <w:instrText>xe "doctor_portal_menu:doctor_portal.h"</w:instrText>
      </w:r>
      <w:r>
        <w:fldChar w:fldCharType="end"/>
      </w:r>
      <w:r>
        <w:fldChar w:fldCharType="begin"/>
      </w:r>
      <w:r>
        <w:instrText>xe "doctor_portal.h:doctor_portal_menu"</w:instrText>
      </w:r>
      <w:r>
        <w:fldChar w:fldCharType="end"/>
      </w:r>
      <w:r>
        <w:t>void doctor_portal_menu (int doctor_id, const char * doctor_name)</w:t>
      </w:r>
    </w:p>
    <w:p w14:paraId="76799C26" w14:textId="77777777" w:rsidR="00000000" w:rsidRDefault="0033228F">
      <w:pPr>
        <w:pStyle w:val="BodyText"/>
        <w:adjustRightInd/>
        <w:ind w:left="360"/>
      </w:pPr>
      <w:bookmarkStart w:id="108" w:name="AAAAAAAADE"/>
      <w:bookmarkEnd w:id="108"/>
      <w:r>
        <w:t xml:space="preserve">Main doctor portal menu. </w:t>
      </w:r>
    </w:p>
    <w:p w14:paraId="32686401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56E1BC0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9D13A20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1AAFCD92" w14:textId="77777777" w:rsidR="00000000" w:rsidRDefault="0033228F">
            <w:r>
              <w:t xml:space="preserve">The doctor's ID. </w:t>
            </w:r>
          </w:p>
        </w:tc>
      </w:tr>
      <w:tr w:rsidR="00000000" w14:paraId="125225B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C2B7A0D" w14:textId="77777777" w:rsidR="00000000" w:rsidRDefault="0033228F">
            <w:r>
              <w:rPr>
                <w:i/>
                <w:iCs/>
              </w:rPr>
              <w:t>doctor_name</w:t>
            </w:r>
            <w:r>
              <w:t xml:space="preserve"> </w:t>
            </w:r>
          </w:p>
        </w:tc>
        <w:tc>
          <w:tcPr>
            <w:tcW w:w="6561" w:type="dxa"/>
          </w:tcPr>
          <w:p w14:paraId="3AF634BE" w14:textId="77777777" w:rsidR="00000000" w:rsidRDefault="0033228F">
            <w:r>
              <w:t xml:space="preserve">The doctor's name for display. </w:t>
            </w:r>
          </w:p>
        </w:tc>
      </w:tr>
    </w:tbl>
    <w:p w14:paraId="747D4B9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256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05C9106F" w14:textId="77777777" w:rsidR="00000000" w:rsidRDefault="0033228F">
      <w:pPr>
        <w:pStyle w:val="Heading4"/>
      </w:pPr>
      <w:r>
        <w:fldChar w:fldCharType="begin"/>
      </w:r>
      <w:r>
        <w:instrText>xe "doctor_portal_update_availability:doctor_portal.h"</w:instrText>
      </w:r>
      <w:r>
        <w:fldChar w:fldCharType="end"/>
      </w:r>
      <w:r>
        <w:fldChar w:fldCharType="begin"/>
      </w:r>
      <w:r>
        <w:instrText>xe "doctor_portal.h:doctor_portal_update_availability"</w:instrText>
      </w:r>
      <w:r>
        <w:fldChar w:fldCharType="end"/>
      </w:r>
      <w:r>
        <w:t>void doctor_portal_update_avail</w:t>
      </w:r>
      <w:r>
        <w:t>ability (int doctor_id)</w:t>
      </w:r>
    </w:p>
    <w:p w14:paraId="0D88377D" w14:textId="77777777" w:rsidR="00000000" w:rsidRDefault="0033228F">
      <w:pPr>
        <w:pStyle w:val="BodyText"/>
        <w:adjustRightInd/>
        <w:ind w:left="360"/>
      </w:pPr>
      <w:bookmarkStart w:id="109" w:name="AAAAAAAADF"/>
      <w:bookmarkEnd w:id="109"/>
      <w:r>
        <w:t xml:space="preserve">Updates doctor's availability status. </w:t>
      </w:r>
    </w:p>
    <w:p w14:paraId="3DC55CA0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8173124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77F3207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45AF1075" w14:textId="77777777" w:rsidR="00000000" w:rsidRDefault="0033228F">
            <w:r>
              <w:t xml:space="preserve">The doctor's ID. </w:t>
            </w:r>
          </w:p>
        </w:tc>
      </w:tr>
    </w:tbl>
    <w:p w14:paraId="5CC52DB5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196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13776DB8" w14:textId="77777777" w:rsidR="00000000" w:rsidRDefault="0033228F">
      <w:pPr>
        <w:pStyle w:val="Heading4"/>
      </w:pPr>
      <w:r>
        <w:fldChar w:fldCharType="begin"/>
      </w:r>
      <w:r>
        <w:instrText>xe "doctor_portal_view_appointments:doctor_portal.h"</w:instrText>
      </w:r>
      <w:r>
        <w:fldChar w:fldCharType="end"/>
      </w:r>
      <w:r>
        <w:fldChar w:fldCharType="begin"/>
      </w:r>
      <w:r>
        <w:instrText>xe "doctor_portal.h:doctor_por</w:instrText>
      </w:r>
      <w:r>
        <w:instrText>tal_view_appointments"</w:instrText>
      </w:r>
      <w:r>
        <w:fldChar w:fldCharType="end"/>
      </w:r>
      <w:r>
        <w:t>void doctor_portal_view_appointments (int doctor_id)</w:t>
      </w:r>
    </w:p>
    <w:p w14:paraId="67B8F413" w14:textId="77777777" w:rsidR="00000000" w:rsidRDefault="0033228F">
      <w:pPr>
        <w:pStyle w:val="BodyText"/>
        <w:adjustRightInd/>
        <w:ind w:left="360"/>
      </w:pPr>
      <w:bookmarkStart w:id="110" w:name="AAAAAAAADG"/>
      <w:bookmarkEnd w:id="110"/>
      <w:r>
        <w:t xml:space="preserve">Views all appointments for current doctor. </w:t>
      </w:r>
    </w:p>
    <w:p w14:paraId="3D785AA3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1F65A7DB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D3A01F8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456A705E" w14:textId="77777777" w:rsidR="00000000" w:rsidRDefault="0033228F">
            <w:r>
              <w:t xml:space="preserve">The doctor's ID. </w:t>
            </w:r>
          </w:p>
        </w:tc>
      </w:tr>
    </w:tbl>
    <w:p w14:paraId="19E5510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19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0D61620B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doctor_portal_view_patient:doctor_portal.h"</w:instrText>
      </w:r>
      <w:r>
        <w:fldChar w:fldCharType="end"/>
      </w:r>
      <w:r>
        <w:fldChar w:fldCharType="begin"/>
      </w:r>
      <w:r>
        <w:instrText>xe "doctor_portal.h:doctor_portal_view_patient"</w:instrText>
      </w:r>
      <w:r>
        <w:fldChar w:fldCharType="end"/>
      </w:r>
      <w:r>
        <w:t>void doctor_portal_view_patient (void )</w:t>
      </w:r>
    </w:p>
    <w:p w14:paraId="6BFAE8D4" w14:textId="77777777" w:rsidR="00000000" w:rsidRDefault="0033228F">
      <w:pPr>
        <w:pStyle w:val="BodyText"/>
        <w:adjustRightInd/>
        <w:ind w:left="360"/>
      </w:pPr>
      <w:bookmarkStart w:id="111" w:name="AAAAAAAADH"/>
      <w:bookmarkEnd w:id="111"/>
      <w:r>
        <w:t xml:space="preserve">Views patient details for a given patient ID. </w:t>
      </w:r>
    </w:p>
    <w:p w14:paraId="13C30CF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62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3CD64F67" w14:textId="77777777" w:rsidR="00000000" w:rsidRDefault="0033228F">
      <w:pPr>
        <w:pStyle w:val="Heading4"/>
      </w:pPr>
      <w:r>
        <w:fldChar w:fldCharType="begin"/>
      </w:r>
      <w:r>
        <w:instrText>xe "doct</w:instrText>
      </w:r>
      <w:r>
        <w:instrText>or_portal_view_pending:doctor_portal.h"</w:instrText>
      </w:r>
      <w:r>
        <w:fldChar w:fldCharType="end"/>
      </w:r>
      <w:r>
        <w:fldChar w:fldCharType="begin"/>
      </w:r>
      <w:r>
        <w:instrText>xe "doctor_portal.h:doctor_portal_view_pending"</w:instrText>
      </w:r>
      <w:r>
        <w:fldChar w:fldCharType="end"/>
      </w:r>
      <w:r>
        <w:t>void doctor_portal_view_pending (int doctor_id)</w:t>
      </w:r>
    </w:p>
    <w:p w14:paraId="04B1082D" w14:textId="77777777" w:rsidR="00000000" w:rsidRDefault="0033228F">
      <w:pPr>
        <w:pStyle w:val="BodyText"/>
        <w:adjustRightInd/>
        <w:ind w:left="360"/>
      </w:pPr>
      <w:bookmarkStart w:id="112" w:name="AAAAAAAADI"/>
      <w:bookmarkEnd w:id="112"/>
      <w:r>
        <w:t xml:space="preserve">Views pending appointments for current doctor. </w:t>
      </w:r>
    </w:p>
    <w:p w14:paraId="16934D17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176924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C011B50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41818921" w14:textId="77777777" w:rsidR="00000000" w:rsidRDefault="0033228F">
            <w:r>
              <w:t xml:space="preserve">The doctor's ID. </w:t>
            </w:r>
          </w:p>
        </w:tc>
      </w:tr>
    </w:tbl>
    <w:p w14:paraId="5CD5843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23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063EA341" w14:textId="77777777" w:rsidR="00000000" w:rsidRDefault="0033228F">
      <w:pPr>
        <w:pStyle w:val="Heading4"/>
      </w:pPr>
      <w:r>
        <w:fldChar w:fldCharType="begin"/>
      </w:r>
      <w:r>
        <w:instrText>xe "doctor_portal_view_profile:doctor_portal.h"</w:instrText>
      </w:r>
      <w:r>
        <w:fldChar w:fldCharType="end"/>
      </w:r>
      <w:r>
        <w:fldChar w:fldCharType="begin"/>
      </w:r>
      <w:r>
        <w:instrText>xe "doctor_portal.h:doctor_portal_view_profile"</w:instrText>
      </w:r>
      <w:r>
        <w:fldChar w:fldCharType="end"/>
      </w:r>
      <w:r>
        <w:t>void doctor_portal_view_profile (int doctor_id)</w:t>
      </w:r>
    </w:p>
    <w:p w14:paraId="2C09A398" w14:textId="77777777" w:rsidR="00000000" w:rsidRDefault="0033228F">
      <w:pPr>
        <w:pStyle w:val="BodyText"/>
        <w:adjustRightInd/>
        <w:ind w:left="360"/>
      </w:pPr>
      <w:bookmarkStart w:id="113" w:name="AAAAAAAADJ"/>
      <w:bookmarkEnd w:id="113"/>
      <w:r>
        <w:t>Views doctor's own profi</w:t>
      </w:r>
      <w:r>
        <w:t xml:space="preserve">le. </w:t>
      </w:r>
    </w:p>
    <w:p w14:paraId="08D5D3CA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1F855056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E2AB07F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16C1AFE3" w14:textId="77777777" w:rsidR="00000000" w:rsidRDefault="0033228F">
            <w:r>
              <w:t xml:space="preserve">The doctor's ID. </w:t>
            </w:r>
          </w:p>
        </w:tc>
      </w:tr>
    </w:tbl>
    <w:p w14:paraId="5867C7E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242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206D193A" w14:textId="77777777" w:rsidR="00000000" w:rsidRDefault="0033228F">
      <w:pPr>
        <w:pStyle w:val="Heading4"/>
      </w:pPr>
      <w:r>
        <w:fldChar w:fldCharType="begin"/>
      </w:r>
      <w:r>
        <w:instrText>xe "doctor_portal_view_today:doctor_portal.h"</w:instrText>
      </w:r>
      <w:r>
        <w:fldChar w:fldCharType="end"/>
      </w:r>
      <w:r>
        <w:fldChar w:fldCharType="begin"/>
      </w:r>
      <w:r>
        <w:instrText>xe "doctor_portal.h:doctor_portal_view_today"</w:instrText>
      </w:r>
      <w:r>
        <w:fldChar w:fldCharType="end"/>
      </w:r>
      <w:r>
        <w:t>void doctor_portal_view_today (int doctor_id, const char * today_date)</w:t>
      </w:r>
    </w:p>
    <w:p w14:paraId="146D88E9" w14:textId="77777777" w:rsidR="00000000" w:rsidRDefault="0033228F">
      <w:pPr>
        <w:pStyle w:val="BodyText"/>
        <w:adjustRightInd/>
        <w:ind w:left="360"/>
      </w:pPr>
      <w:bookmarkStart w:id="114" w:name="AAAAAAAADK"/>
      <w:bookmarkEnd w:id="114"/>
      <w:r>
        <w:t xml:space="preserve">Views today's appointments for current doctor. </w:t>
      </w:r>
    </w:p>
    <w:p w14:paraId="492A0705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3FE854B7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C5C2361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25C634E7" w14:textId="77777777" w:rsidR="00000000" w:rsidRDefault="0033228F">
            <w:r>
              <w:t xml:space="preserve">The doctor's ID. </w:t>
            </w:r>
          </w:p>
        </w:tc>
      </w:tr>
      <w:tr w:rsidR="00000000" w14:paraId="2047235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F06BF4E" w14:textId="77777777" w:rsidR="00000000" w:rsidRDefault="0033228F">
            <w:r>
              <w:rPr>
                <w:i/>
                <w:iCs/>
              </w:rPr>
              <w:t>today_date</w:t>
            </w:r>
            <w:r>
              <w:t xml:space="preserve"> </w:t>
            </w:r>
          </w:p>
        </w:tc>
        <w:tc>
          <w:tcPr>
            <w:tcW w:w="6561" w:type="dxa"/>
          </w:tcPr>
          <w:p w14:paraId="50E5F079" w14:textId="77777777" w:rsidR="00000000" w:rsidRDefault="0033228F">
            <w:r>
              <w:t xml:space="preserve">Today's date string. </w:t>
            </w:r>
          </w:p>
        </w:tc>
      </w:tr>
    </w:tbl>
    <w:p w14:paraId="6423316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42</w:t>
      </w:r>
      <w:r>
        <w:t xml:space="preserve"> of file </w:t>
      </w:r>
      <w:r>
        <w:rPr>
          <w:b/>
          <w:bCs/>
        </w:rPr>
        <w:t>doctor_port</w:t>
      </w:r>
      <w:r>
        <w:rPr>
          <w:b/>
          <w:bCs/>
        </w:rPr>
        <w:t>al.c</w:t>
      </w:r>
      <w:r>
        <w:t>.</w:t>
      </w:r>
    </w:p>
    <w:p w14:paraId="352ACE67" w14:textId="77777777" w:rsidR="00000000" w:rsidRDefault="0033228F">
      <w:pPr>
        <w:pStyle w:val="Heading4"/>
      </w:pPr>
    </w:p>
    <w:p w14:paraId="463D0FAC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F8F138D" w14:textId="77777777" w:rsidR="00000000" w:rsidRDefault="0033228F">
      <w:pPr>
        <w:pStyle w:val="Heading2"/>
      </w:pPr>
      <w:r>
        <w:lastRenderedPageBreak/>
        <w:t>doctor_portal.h</w:t>
      </w:r>
    </w:p>
    <w:p w14:paraId="1EEDC870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include/doctor_portal.h"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"include/doctor_portal.h"</w:instrText>
      </w:r>
      <w:r>
        <w:rPr>
          <w:sz w:val="24"/>
          <w:szCs w:val="24"/>
        </w:rPr>
        <w:fldChar w:fldCharType="end"/>
      </w:r>
      <w:bookmarkStart w:id="115" w:name="AAAAAAAAAE"/>
      <w:bookmarkEnd w:id="115"/>
      <w:r>
        <w:rPr>
          <w:sz w:val="24"/>
          <w:szCs w:val="24"/>
        </w:rPr>
        <w:t>Go to the documentation of this file.</w:t>
      </w:r>
    </w:p>
    <w:p w14:paraId="232F3DB7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665F64D4" w14:textId="77777777" w:rsidR="00000000" w:rsidRDefault="0033228F">
      <w:pPr>
        <w:pStyle w:val="CodeExample0"/>
      </w:pPr>
      <w:r>
        <w:t xml:space="preserve">00001 </w:t>
      </w:r>
    </w:p>
    <w:p w14:paraId="74AC0090" w14:textId="77777777" w:rsidR="00000000" w:rsidRDefault="0033228F">
      <w:pPr>
        <w:pStyle w:val="CodeExample0"/>
      </w:pPr>
      <w:r>
        <w:t xml:space="preserve">00007 </w:t>
      </w:r>
    </w:p>
    <w:p w14:paraId="059E9591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#ifndef DOCTOR_PORTAL_H</w:t>
      </w:r>
    </w:p>
    <w:p w14:paraId="2FDC9BE4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#define DOCTOR_PORTAL_H</w:t>
      </w:r>
    </w:p>
    <w:p w14:paraId="3D5546DB" w14:textId="77777777" w:rsidR="00000000" w:rsidRDefault="0033228F">
      <w:pPr>
        <w:pStyle w:val="CodeExample0"/>
      </w:pPr>
      <w:r>
        <w:t xml:space="preserve">00010 </w:t>
      </w:r>
    </w:p>
    <w:p w14:paraId="0B8C0EE9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"hospital.h"</w:t>
      </w:r>
    </w:p>
    <w:p w14:paraId="1724C1D6" w14:textId="77777777" w:rsidR="00000000" w:rsidRDefault="0033228F">
      <w:pPr>
        <w:pStyle w:val="CodeExample0"/>
      </w:pPr>
      <w:r>
        <w:t xml:space="preserve">00012 </w:t>
      </w:r>
    </w:p>
    <w:p w14:paraId="782CE344" w14:textId="77777777" w:rsidR="00000000" w:rsidRDefault="0033228F">
      <w:pPr>
        <w:pStyle w:val="CodeExample0"/>
      </w:pPr>
      <w:r>
        <w:t xml:space="preserve">00017  </w:t>
      </w:r>
      <w:r>
        <w:rPr>
          <w:color w:val="604020"/>
        </w:rPr>
        <w:t>void</w:t>
      </w:r>
      <w:r>
        <w:t xml:space="preserve"> doctor_portal_view_appointments(</w:t>
      </w:r>
      <w:r>
        <w:rPr>
          <w:color w:val="604020"/>
        </w:rPr>
        <w:t>int</w:t>
      </w:r>
      <w:r>
        <w:t xml:space="preserve"> doctor_id);</w:t>
      </w:r>
    </w:p>
    <w:p w14:paraId="6D178E34" w14:textId="77777777" w:rsidR="00000000" w:rsidRDefault="0033228F">
      <w:pPr>
        <w:pStyle w:val="CodeExample0"/>
      </w:pPr>
      <w:r>
        <w:t xml:space="preserve">00018 </w:t>
      </w:r>
    </w:p>
    <w:p w14:paraId="3BB74D50" w14:textId="77777777" w:rsidR="00000000" w:rsidRDefault="0033228F">
      <w:pPr>
        <w:pStyle w:val="CodeExample0"/>
      </w:pPr>
      <w:r>
        <w:t xml:space="preserve">00023  </w:t>
      </w:r>
      <w:r>
        <w:rPr>
          <w:color w:val="604020"/>
        </w:rPr>
        <w:t>void</w:t>
      </w:r>
      <w:r>
        <w:t xml:space="preserve"> doctor_portal_view_pending(</w:t>
      </w:r>
      <w:r>
        <w:rPr>
          <w:color w:val="604020"/>
        </w:rPr>
        <w:t>int</w:t>
      </w:r>
      <w:r>
        <w:t xml:space="preserve"> doctor_id);</w:t>
      </w:r>
    </w:p>
    <w:p w14:paraId="021DC99D" w14:textId="77777777" w:rsidR="00000000" w:rsidRDefault="0033228F">
      <w:pPr>
        <w:pStyle w:val="CodeExample0"/>
      </w:pPr>
      <w:r>
        <w:t xml:space="preserve">00024 </w:t>
      </w:r>
    </w:p>
    <w:p w14:paraId="4BCC2D74" w14:textId="77777777" w:rsidR="00000000" w:rsidRDefault="0033228F">
      <w:pPr>
        <w:pStyle w:val="CodeExample0"/>
      </w:pPr>
      <w:r>
        <w:t xml:space="preserve">00030  </w:t>
      </w:r>
      <w:r>
        <w:rPr>
          <w:color w:val="604020"/>
        </w:rPr>
        <w:t>void</w:t>
      </w:r>
      <w:r>
        <w:t xml:space="preserve"> doctor_portal_view_today(</w:t>
      </w:r>
      <w:r>
        <w:rPr>
          <w:color w:val="604020"/>
        </w:rPr>
        <w:t>int</w:t>
      </w:r>
      <w:r>
        <w:t xml:space="preserve"> doctor_id,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</w:t>
      </w:r>
      <w:r>
        <w:rPr>
          <w:color w:val="604020"/>
        </w:rPr>
        <w:t>r</w:t>
      </w:r>
      <w:r>
        <w:t>* today_date);</w:t>
      </w:r>
    </w:p>
    <w:p w14:paraId="72F8956E" w14:textId="77777777" w:rsidR="00000000" w:rsidRDefault="0033228F">
      <w:pPr>
        <w:pStyle w:val="CodeExample0"/>
      </w:pPr>
      <w:r>
        <w:t xml:space="preserve">00031 </w:t>
      </w:r>
    </w:p>
    <w:p w14:paraId="45898915" w14:textId="77777777" w:rsidR="00000000" w:rsidRDefault="0033228F">
      <w:pPr>
        <w:pStyle w:val="CodeExample0"/>
      </w:pPr>
      <w:r>
        <w:t xml:space="preserve">00035  </w:t>
      </w:r>
      <w:r>
        <w:rPr>
          <w:color w:val="604020"/>
        </w:rPr>
        <w:t>void</w:t>
      </w:r>
      <w:r>
        <w:t xml:space="preserve"> doctor_portal_view_patient(</w:t>
      </w:r>
      <w:r>
        <w:rPr>
          <w:color w:val="604020"/>
        </w:rPr>
        <w:t>void</w:t>
      </w:r>
      <w:r>
        <w:t>);</w:t>
      </w:r>
    </w:p>
    <w:p w14:paraId="485CC8AA" w14:textId="77777777" w:rsidR="00000000" w:rsidRDefault="0033228F">
      <w:pPr>
        <w:pStyle w:val="CodeExample0"/>
      </w:pPr>
      <w:r>
        <w:t xml:space="preserve">00036 </w:t>
      </w:r>
    </w:p>
    <w:p w14:paraId="2A8AFA06" w14:textId="77777777" w:rsidR="00000000" w:rsidRDefault="0033228F">
      <w:pPr>
        <w:pStyle w:val="CodeExample0"/>
      </w:pPr>
      <w:r>
        <w:t xml:space="preserve">00041  </w:t>
      </w:r>
      <w:r>
        <w:rPr>
          <w:color w:val="604020"/>
        </w:rPr>
        <w:t>void</w:t>
      </w:r>
      <w:r>
        <w:t xml:space="preserve"> doctor_portal_complete_appointment(</w:t>
      </w:r>
      <w:r>
        <w:rPr>
          <w:color w:val="604020"/>
        </w:rPr>
        <w:t>int</w:t>
      </w:r>
      <w:r>
        <w:t xml:space="preserve"> doctor_id);</w:t>
      </w:r>
    </w:p>
    <w:p w14:paraId="30A690F9" w14:textId="77777777" w:rsidR="00000000" w:rsidRDefault="0033228F">
      <w:pPr>
        <w:pStyle w:val="CodeExample0"/>
      </w:pPr>
      <w:r>
        <w:t xml:space="preserve">00042 </w:t>
      </w:r>
    </w:p>
    <w:p w14:paraId="01145D4E" w14:textId="77777777" w:rsidR="00000000" w:rsidRDefault="0033228F">
      <w:pPr>
        <w:pStyle w:val="CodeExample0"/>
      </w:pPr>
      <w:r>
        <w:t xml:space="preserve">00047  </w:t>
      </w:r>
      <w:r>
        <w:rPr>
          <w:color w:val="604020"/>
        </w:rPr>
        <w:t>void</w:t>
      </w:r>
      <w:r>
        <w:t xml:space="preserve"> doctor_portal_cancel_appointment(</w:t>
      </w:r>
      <w:r>
        <w:rPr>
          <w:color w:val="604020"/>
        </w:rPr>
        <w:t>int</w:t>
      </w:r>
      <w:r>
        <w:t xml:space="preserve"> doctor_id);</w:t>
      </w:r>
    </w:p>
    <w:p w14:paraId="054C1956" w14:textId="77777777" w:rsidR="00000000" w:rsidRDefault="0033228F">
      <w:pPr>
        <w:pStyle w:val="CodeExample0"/>
      </w:pPr>
      <w:r>
        <w:t xml:space="preserve">00048 </w:t>
      </w:r>
    </w:p>
    <w:p w14:paraId="53749ADC" w14:textId="77777777" w:rsidR="00000000" w:rsidRDefault="0033228F">
      <w:pPr>
        <w:pStyle w:val="CodeExample0"/>
      </w:pPr>
      <w:r>
        <w:t xml:space="preserve">00053  </w:t>
      </w:r>
      <w:r>
        <w:rPr>
          <w:color w:val="604020"/>
        </w:rPr>
        <w:t>void</w:t>
      </w:r>
      <w:r>
        <w:t xml:space="preserve"> doctor_portal_update_availabil</w:t>
      </w:r>
      <w:r>
        <w:t>ity(</w:t>
      </w:r>
      <w:r>
        <w:rPr>
          <w:color w:val="604020"/>
        </w:rPr>
        <w:t>int</w:t>
      </w:r>
      <w:r>
        <w:t xml:space="preserve"> doctor_id);</w:t>
      </w:r>
    </w:p>
    <w:p w14:paraId="3B65CC1C" w14:textId="77777777" w:rsidR="00000000" w:rsidRDefault="0033228F">
      <w:pPr>
        <w:pStyle w:val="CodeExample0"/>
      </w:pPr>
      <w:r>
        <w:t xml:space="preserve">00054 </w:t>
      </w:r>
    </w:p>
    <w:p w14:paraId="4B54351F" w14:textId="77777777" w:rsidR="00000000" w:rsidRDefault="0033228F">
      <w:pPr>
        <w:pStyle w:val="CodeExample0"/>
      </w:pPr>
      <w:r>
        <w:t xml:space="preserve">00059  </w:t>
      </w:r>
      <w:r>
        <w:rPr>
          <w:color w:val="604020"/>
        </w:rPr>
        <w:t>void</w:t>
      </w:r>
      <w:r>
        <w:t xml:space="preserve"> doctor_portal_view_profile(</w:t>
      </w:r>
      <w:r>
        <w:rPr>
          <w:color w:val="604020"/>
        </w:rPr>
        <w:t>int</w:t>
      </w:r>
      <w:r>
        <w:t xml:space="preserve"> doctor_id);</w:t>
      </w:r>
    </w:p>
    <w:p w14:paraId="7886D620" w14:textId="77777777" w:rsidR="00000000" w:rsidRDefault="0033228F">
      <w:pPr>
        <w:pStyle w:val="CodeExample0"/>
      </w:pPr>
      <w:r>
        <w:t xml:space="preserve">00060 </w:t>
      </w:r>
    </w:p>
    <w:p w14:paraId="67D19118" w14:textId="77777777" w:rsidR="00000000" w:rsidRDefault="0033228F">
      <w:pPr>
        <w:pStyle w:val="CodeExample0"/>
      </w:pPr>
      <w:r>
        <w:t xml:space="preserve">00066  </w:t>
      </w:r>
      <w:r>
        <w:rPr>
          <w:color w:val="604020"/>
        </w:rPr>
        <w:t>void</w:t>
      </w:r>
      <w:r>
        <w:t xml:space="preserve"> doctor_portal_menu(</w:t>
      </w:r>
      <w:r>
        <w:rPr>
          <w:color w:val="604020"/>
        </w:rPr>
        <w:t>int</w:t>
      </w:r>
      <w:r>
        <w:t xml:space="preserve"> doctor_id,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doctor_name);</w:t>
      </w:r>
    </w:p>
    <w:p w14:paraId="6DB82F24" w14:textId="77777777" w:rsidR="00000000" w:rsidRDefault="0033228F">
      <w:pPr>
        <w:pStyle w:val="CodeExample0"/>
      </w:pPr>
      <w:r>
        <w:t xml:space="preserve">00067 </w:t>
      </w:r>
    </w:p>
    <w:p w14:paraId="4DF567B9" w14:textId="77777777" w:rsidR="00000000" w:rsidRDefault="0033228F">
      <w:pPr>
        <w:pStyle w:val="CodeExample0"/>
      </w:pPr>
      <w:r>
        <w:t xml:space="preserve">00068 </w:t>
      </w:r>
      <w:r>
        <w:rPr>
          <w:color w:val="806020"/>
        </w:rPr>
        <w:t>#endif</w:t>
      </w:r>
    </w:p>
    <w:p w14:paraId="5A98F08F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38517B50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8F46BFA" w14:textId="77777777" w:rsidR="00000000" w:rsidRDefault="0033228F">
      <w:pPr>
        <w:pStyle w:val="Heading2"/>
      </w:pPr>
      <w:r>
        <w:lastRenderedPageBreak/>
        <w:t>include</w:t>
      </w:r>
      <w:r>
        <w:t>/hospital.h File Reference</w:t>
      </w:r>
    </w:p>
    <w:p w14:paraId="43DF2D5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include/hospital.h"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"include/hospital.h"</w:instrText>
      </w:r>
      <w:r>
        <w:rPr>
          <w:sz w:val="24"/>
          <w:szCs w:val="24"/>
        </w:rPr>
        <w:fldChar w:fldCharType="end"/>
      </w:r>
      <w:bookmarkStart w:id="116" w:name="AAAAAAAADL"/>
      <w:bookmarkEnd w:id="116"/>
    </w:p>
    <w:p w14:paraId="63DB1C13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 xml:space="preserve">Core data structures and definitions for Healthcare Management System. </w:t>
      </w:r>
    </w:p>
    <w:p w14:paraId="67D0EAF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&lt;stdbool.h&gt;</w:t>
      </w:r>
    </w:p>
    <w:p w14:paraId="54D27B9D" w14:textId="77777777" w:rsidR="00000000" w:rsidRDefault="0033228F">
      <w:pPr>
        <w:pStyle w:val="Heading3"/>
      </w:pPr>
      <w:r>
        <w:t>Classes</w:t>
      </w:r>
    </w:p>
    <w:p w14:paraId="29DD223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struct </w:t>
      </w:r>
      <w:r>
        <w:rPr>
          <w:b/>
          <w:bCs/>
        </w:rPr>
        <w:t>Patient</w:t>
      </w:r>
      <w:r>
        <w:t xml:space="preserve">struct </w:t>
      </w:r>
      <w:r>
        <w:rPr>
          <w:b/>
          <w:bCs/>
        </w:rPr>
        <w:t>Doctor</w:t>
      </w:r>
    </w:p>
    <w:p w14:paraId="2377165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struct </w:t>
      </w:r>
      <w:r>
        <w:rPr>
          <w:b/>
          <w:bCs/>
        </w:rPr>
        <w:t>User</w:t>
      </w:r>
    </w:p>
    <w:p w14:paraId="2AA1BAF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struct </w:t>
      </w:r>
      <w:r>
        <w:rPr>
          <w:b/>
          <w:bCs/>
        </w:rPr>
        <w:t>Appo</w:t>
      </w:r>
      <w:r>
        <w:rPr>
          <w:b/>
          <w:bCs/>
        </w:rPr>
        <w:t>intment</w:t>
      </w:r>
    </w:p>
    <w:p w14:paraId="198E4CA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struct </w:t>
      </w:r>
      <w:r>
        <w:rPr>
          <w:b/>
          <w:bCs/>
        </w:rPr>
        <w:t>Receptionist</w:t>
      </w:r>
    </w:p>
    <w:p w14:paraId="031F81FB" w14:textId="77777777" w:rsidR="00000000" w:rsidRDefault="0033228F">
      <w:pPr>
        <w:pStyle w:val="Heading3"/>
      </w:pPr>
      <w:r>
        <w:t>Macros</w:t>
      </w:r>
    </w:p>
    <w:p w14:paraId="6ACA2F7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UI_SIZE</w:t>
      </w:r>
      <w:r>
        <w:t>  72</w:t>
      </w:r>
    </w:p>
    <w:p w14:paraId="698B7AF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MAX_PATIENTS</w:t>
      </w:r>
      <w:r>
        <w:t>  100</w:t>
      </w:r>
    </w:p>
    <w:p w14:paraId="26F9300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MAX_DOCTORS</w:t>
      </w:r>
      <w:r>
        <w:t>  20</w:t>
      </w:r>
    </w:p>
    <w:p w14:paraId="40B404E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MAX_RECEPTIONISTS</w:t>
      </w:r>
      <w:r>
        <w:t>  20</w:t>
      </w:r>
    </w:p>
    <w:p w14:paraId="552E2BD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MAX_USERS</w:t>
      </w:r>
      <w:r>
        <w:t>  50</w:t>
      </w:r>
    </w:p>
    <w:p w14:paraId="67551AA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MAX_APPOINTMENTS</w:t>
      </w:r>
      <w:r>
        <w:t>  200</w:t>
      </w:r>
    </w:p>
    <w:p w14:paraId="46ECEF1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NAME_SIZE</w:t>
      </w:r>
      <w:r>
        <w:t>  50</w:t>
      </w:r>
    </w:p>
    <w:p w14:paraId="0A9DC89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PHONE_SIZE</w:t>
      </w:r>
      <w:r>
        <w:t>  15</w:t>
      </w:r>
    </w:p>
    <w:p w14:paraId="6225CE6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EMAIL_SIZE</w:t>
      </w:r>
      <w:r>
        <w:t>  50</w:t>
      </w:r>
    </w:p>
    <w:p w14:paraId="5F6D2FE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>#</w:t>
      </w:r>
      <w:r>
        <w:t xml:space="preserve">define </w:t>
      </w:r>
      <w:r>
        <w:rPr>
          <w:b/>
          <w:bCs/>
        </w:rPr>
        <w:t>ADDRESS_SIZE</w:t>
      </w:r>
      <w:r>
        <w:t>  100</w:t>
      </w:r>
    </w:p>
    <w:p w14:paraId="7AD4420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SPEC_SIZE</w:t>
      </w:r>
      <w:r>
        <w:t>  30      /* Specialization */</w:t>
      </w:r>
    </w:p>
    <w:p w14:paraId="3BF609D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BLOOD_SIZE</w:t>
      </w:r>
      <w:r>
        <w:t>  5       /* Blood group */</w:t>
      </w:r>
    </w:p>
    <w:p w14:paraId="68E379C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AGE_SIZE</w:t>
      </w:r>
      <w:r>
        <w:t>  5       /* Age */</w:t>
      </w:r>
    </w:p>
    <w:p w14:paraId="79C2D15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USERNAME_SIZE</w:t>
      </w:r>
      <w:r>
        <w:t>  30</w:t>
      </w:r>
    </w:p>
    <w:p w14:paraId="41E66DA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PASSWORD_SIZE</w:t>
      </w:r>
      <w:r>
        <w:t>  50</w:t>
      </w:r>
    </w:p>
    <w:p w14:paraId="400927D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GENDER_SIZE</w:t>
      </w:r>
      <w:r>
        <w:t>  10</w:t>
      </w:r>
    </w:p>
    <w:p w14:paraId="3A4A0ED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STATUS_SIZE</w:t>
      </w:r>
      <w:r>
        <w:t>  10</w:t>
      </w:r>
    </w:p>
    <w:p w14:paraId="4629111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ROOM_SIZE</w:t>
      </w:r>
      <w:r>
        <w:t>  10</w:t>
      </w:r>
    </w:p>
    <w:p w14:paraId="3082AE2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ID_LINE_SIZE</w:t>
      </w:r>
      <w:r>
        <w:t>  20</w:t>
      </w:r>
    </w:p>
    <w:p w14:paraId="205ECFA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NAME_LINE_SIZE</w:t>
      </w:r>
      <w:r>
        <w:t xml:space="preserve">  </w:t>
      </w:r>
      <w:r>
        <w:rPr>
          <w:b/>
          <w:bCs/>
        </w:rPr>
        <w:t>NAME_SIZE</w:t>
      </w:r>
      <w:r>
        <w:t xml:space="preserve"> + 20</w:t>
      </w:r>
    </w:p>
    <w:p w14:paraId="70500A5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PHONE_LINE_SIZE</w:t>
      </w:r>
      <w:r>
        <w:t xml:space="preserve">  </w:t>
      </w:r>
      <w:r>
        <w:rPr>
          <w:b/>
          <w:bCs/>
        </w:rPr>
        <w:t>PHONE_SIZE</w:t>
      </w:r>
      <w:r>
        <w:t xml:space="preserve"> + 20</w:t>
      </w:r>
    </w:p>
    <w:p w14:paraId="49A95D9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ADDRESS_LINE_SIZE</w:t>
      </w:r>
      <w:r>
        <w:t xml:space="preserve">  </w:t>
      </w:r>
      <w:r>
        <w:rPr>
          <w:b/>
          <w:bCs/>
        </w:rPr>
        <w:t>ADDRESS_SIZE</w:t>
      </w:r>
      <w:r>
        <w:t xml:space="preserve"> + 20</w:t>
      </w:r>
    </w:p>
    <w:p w14:paraId="0177FCF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BLOOD_LINE_SIZE</w:t>
      </w:r>
      <w:r>
        <w:t xml:space="preserve">  </w:t>
      </w:r>
      <w:r>
        <w:rPr>
          <w:b/>
          <w:bCs/>
        </w:rPr>
        <w:t>BLOOD_SIZE</w:t>
      </w:r>
      <w:r>
        <w:t xml:space="preserve"> + 20</w:t>
      </w:r>
    </w:p>
    <w:p w14:paraId="73304F6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GENDER_LINE_SIZE</w:t>
      </w:r>
      <w:r>
        <w:t xml:space="preserve">  </w:t>
      </w:r>
      <w:r>
        <w:rPr>
          <w:b/>
          <w:bCs/>
        </w:rPr>
        <w:t>GENDER_SIZE</w:t>
      </w:r>
      <w:r>
        <w:t xml:space="preserve"> + 20</w:t>
      </w:r>
    </w:p>
    <w:p w14:paraId="1F63A4D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STATUS_LINE_SIZE</w:t>
      </w:r>
      <w:r>
        <w:t xml:space="preserve">  </w:t>
      </w:r>
      <w:r>
        <w:rPr>
          <w:b/>
          <w:bCs/>
        </w:rPr>
        <w:t>STATUS_SIZE</w:t>
      </w:r>
      <w:r>
        <w:t xml:space="preserve"> + 20</w:t>
      </w:r>
    </w:p>
    <w:p w14:paraId="4CB7EA4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SPEC_LINE_SIZE</w:t>
      </w:r>
      <w:r>
        <w:t xml:space="preserve">  </w:t>
      </w:r>
      <w:r>
        <w:rPr>
          <w:b/>
          <w:bCs/>
        </w:rPr>
        <w:t>SPEC_SIZE</w:t>
      </w:r>
      <w:r>
        <w:t xml:space="preserve"> + 20</w:t>
      </w:r>
    </w:p>
    <w:p w14:paraId="46A390A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ROOM_LINE_SIZE</w:t>
      </w:r>
      <w:r>
        <w:t xml:space="preserve">  </w:t>
      </w:r>
      <w:r>
        <w:rPr>
          <w:b/>
          <w:bCs/>
        </w:rPr>
        <w:t>ROOM_SIZE</w:t>
      </w:r>
      <w:r>
        <w:t xml:space="preserve"> + 20</w:t>
      </w:r>
    </w:p>
    <w:p w14:paraId="0BF0BE2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AGE_LINE_SIZE</w:t>
      </w:r>
      <w:r>
        <w:t xml:space="preserve">  </w:t>
      </w:r>
      <w:r>
        <w:rPr>
          <w:b/>
          <w:bCs/>
        </w:rPr>
        <w:t>AGE_SIZE</w:t>
      </w:r>
      <w:r>
        <w:t xml:space="preserve"> + 20</w:t>
      </w:r>
    </w:p>
    <w:p w14:paraId="2DBC424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PHONE_LINE_SIZE</w:t>
      </w:r>
      <w:r>
        <w:t xml:space="preserve">  </w:t>
      </w:r>
      <w:r>
        <w:rPr>
          <w:b/>
          <w:bCs/>
        </w:rPr>
        <w:t>PHONE_SIZE</w:t>
      </w:r>
      <w:r>
        <w:t xml:space="preserve"> + 20</w:t>
      </w:r>
    </w:p>
    <w:p w14:paraId="2A4667C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EMAIL_LINE_SIZE</w:t>
      </w:r>
      <w:r>
        <w:t xml:space="preserve">  </w:t>
      </w:r>
      <w:r>
        <w:rPr>
          <w:b/>
          <w:bCs/>
        </w:rPr>
        <w:t>EMAIL_SIZE</w:t>
      </w:r>
      <w:r>
        <w:t xml:space="preserve"> + 20</w:t>
      </w:r>
    </w:p>
    <w:p w14:paraId="6A08A8B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BL</w:t>
      </w:r>
      <w:r>
        <w:rPr>
          <w:b/>
          <w:bCs/>
        </w:rPr>
        <w:t>OOD_LINE_SIZE</w:t>
      </w:r>
      <w:r>
        <w:t xml:space="preserve">  </w:t>
      </w:r>
      <w:r>
        <w:rPr>
          <w:b/>
          <w:bCs/>
        </w:rPr>
        <w:t>BLOOD_SIZE</w:t>
      </w:r>
      <w:r>
        <w:t xml:space="preserve"> + 20</w:t>
      </w:r>
    </w:p>
    <w:p w14:paraId="693D69B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GENDER_LINE_SIZE</w:t>
      </w:r>
      <w:r>
        <w:t xml:space="preserve">  </w:t>
      </w:r>
      <w:r>
        <w:rPr>
          <w:b/>
          <w:bCs/>
        </w:rPr>
        <w:t>GENDER_SIZE</w:t>
      </w:r>
      <w:r>
        <w:t xml:space="preserve"> + 20</w:t>
      </w:r>
    </w:p>
    <w:p w14:paraId="740E822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STATUS_LINE_SIZE</w:t>
      </w:r>
      <w:r>
        <w:t xml:space="preserve">  </w:t>
      </w:r>
      <w:r>
        <w:rPr>
          <w:b/>
          <w:bCs/>
        </w:rPr>
        <w:t>STATUS_SIZE</w:t>
      </w:r>
      <w:r>
        <w:t xml:space="preserve"> + 20</w:t>
      </w:r>
    </w:p>
    <w:p w14:paraId="6BA2F93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DATA_DIR</w:t>
      </w:r>
      <w:r>
        <w:t>  "data/"</w:t>
      </w:r>
    </w:p>
    <w:p w14:paraId="66407D7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PATIENTS_FILE</w:t>
      </w:r>
      <w:r>
        <w:t>  "data/patients.dat"</w:t>
      </w:r>
    </w:p>
    <w:p w14:paraId="531B06A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DOCTORS_FILE</w:t>
      </w:r>
      <w:r>
        <w:t>  "data/doctors.dat"</w:t>
      </w:r>
    </w:p>
    <w:p w14:paraId="4EDAA07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RECEPTIONISTS_FILE</w:t>
      </w:r>
      <w:r>
        <w:t>  "</w:t>
      </w:r>
      <w:r>
        <w:t>data/receptionists.dat"</w:t>
      </w:r>
    </w:p>
    <w:p w14:paraId="3449C0E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USERS_FILE</w:t>
      </w:r>
      <w:r>
        <w:t>  "data/users.dat"</w:t>
      </w:r>
    </w:p>
    <w:p w14:paraId="0C79499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APPOINTMENTS_FILE</w:t>
      </w:r>
      <w:r>
        <w:t>  "data/appointments.dat"</w:t>
      </w:r>
    </w:p>
    <w:p w14:paraId="2407DA4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PATIENT_ID_START</w:t>
      </w:r>
      <w:r>
        <w:t>  1001</w:t>
      </w:r>
    </w:p>
    <w:p w14:paraId="5C4D9BC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DOCTOR_ID_START</w:t>
      </w:r>
      <w:r>
        <w:t>  2001</w:t>
      </w:r>
    </w:p>
    <w:p w14:paraId="285DEDC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ADMIN_ID_START</w:t>
      </w:r>
      <w:r>
        <w:t>  3001</w:t>
      </w:r>
    </w:p>
    <w:p w14:paraId="3678700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RECEPTIONIST_ID_START</w:t>
      </w:r>
      <w:r>
        <w:t>  4001</w:t>
      </w:r>
    </w:p>
    <w:p w14:paraId="456F340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APPOINTMEN</w:t>
      </w:r>
      <w:r>
        <w:rPr>
          <w:b/>
          <w:bCs/>
        </w:rPr>
        <w:t>T_ID_START</w:t>
      </w:r>
      <w:r>
        <w:t>  5001</w:t>
      </w:r>
    </w:p>
    <w:p w14:paraId="562BEF2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REASON_SIZE</w:t>
      </w:r>
      <w:r>
        <w:t>  100</w:t>
      </w:r>
    </w:p>
    <w:p w14:paraId="6E8343C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lastRenderedPageBreak/>
        <w:t xml:space="preserve">#define </w:t>
      </w:r>
      <w:r>
        <w:rPr>
          <w:b/>
          <w:bCs/>
        </w:rPr>
        <w:t>TIME_SIZE</w:t>
      </w:r>
      <w:r>
        <w:t>  10</w:t>
      </w:r>
    </w:p>
    <w:p w14:paraId="3CCBE62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DATE_SIZE</w:t>
      </w:r>
      <w:r>
        <w:t>  15</w:t>
      </w:r>
    </w:p>
    <w:p w14:paraId="7548931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VERSION</w:t>
      </w:r>
      <w:r>
        <w:t>  "1.0.0"</w:t>
      </w:r>
    </w:p>
    <w:p w14:paraId="7C3F08E1" w14:textId="77777777" w:rsidR="00000000" w:rsidRDefault="0033228F">
      <w:pPr>
        <w:pStyle w:val="Heading3"/>
      </w:pPr>
      <w:r>
        <w:t>Enumerations</w:t>
      </w:r>
    </w:p>
    <w:p w14:paraId="19449CF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enum </w:t>
      </w:r>
      <w:r>
        <w:rPr>
          <w:b/>
          <w:bCs/>
        </w:rPr>
        <w:t>UserRole</w:t>
      </w:r>
      <w:r>
        <w:t xml:space="preserve"> { </w:t>
      </w:r>
      <w:r>
        <w:rPr>
          <w:b/>
          <w:bCs/>
        </w:rPr>
        <w:t>ROLE_ADMIN</w:t>
      </w:r>
      <w:r>
        <w:t xml:space="preserve">, </w:t>
      </w:r>
      <w:r>
        <w:rPr>
          <w:b/>
          <w:bCs/>
        </w:rPr>
        <w:t>ROLE_DOCTOR</w:t>
      </w:r>
      <w:r>
        <w:t xml:space="preserve">, </w:t>
      </w:r>
      <w:r>
        <w:rPr>
          <w:b/>
          <w:bCs/>
        </w:rPr>
        <w:t>ROLE_RECEPTIONIST</w:t>
      </w:r>
      <w:r>
        <w:t xml:space="preserve">, </w:t>
      </w:r>
      <w:r>
        <w:rPr>
          <w:b/>
          <w:bCs/>
        </w:rPr>
        <w:t>ROLE_PATIENT</w:t>
      </w:r>
      <w:r>
        <w:t xml:space="preserve"> }</w:t>
      </w:r>
    </w:p>
    <w:p w14:paraId="7845B77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enum </w:t>
      </w:r>
      <w:r>
        <w:rPr>
          <w:b/>
          <w:bCs/>
        </w:rPr>
        <w:t>Gender</w:t>
      </w:r>
      <w:r>
        <w:t xml:space="preserve"> { </w:t>
      </w:r>
      <w:r>
        <w:rPr>
          <w:b/>
          <w:bCs/>
        </w:rPr>
        <w:t>MALE</w:t>
      </w:r>
      <w:r>
        <w:t xml:space="preserve">, </w:t>
      </w:r>
      <w:r>
        <w:rPr>
          <w:b/>
          <w:bCs/>
        </w:rPr>
        <w:t>FEMALE</w:t>
      </w:r>
      <w:r>
        <w:t xml:space="preserve"> }</w:t>
      </w:r>
    </w:p>
    <w:p w14:paraId="259C625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enum </w:t>
      </w:r>
      <w:r>
        <w:rPr>
          <w:b/>
          <w:bCs/>
        </w:rPr>
        <w:t>AppointmentStatus</w:t>
      </w:r>
      <w:r>
        <w:t xml:space="preserve"> { </w:t>
      </w:r>
      <w:r>
        <w:rPr>
          <w:b/>
          <w:bCs/>
        </w:rPr>
        <w:t>APPT_PENDING</w:t>
      </w:r>
      <w:r>
        <w:t xml:space="preserve">, </w:t>
      </w:r>
      <w:r>
        <w:rPr>
          <w:b/>
          <w:bCs/>
        </w:rPr>
        <w:t>APPT_CONFIRMED</w:t>
      </w:r>
      <w:r>
        <w:t xml:space="preserve">, </w:t>
      </w:r>
      <w:r>
        <w:rPr>
          <w:b/>
          <w:bCs/>
        </w:rPr>
        <w:t>APPT_COMPLETED</w:t>
      </w:r>
      <w:r>
        <w:t xml:space="preserve">, </w:t>
      </w:r>
      <w:r>
        <w:rPr>
          <w:b/>
          <w:bCs/>
        </w:rPr>
        <w:t>APPT_CANCELLED</w:t>
      </w:r>
      <w:r>
        <w:t xml:space="preserve"> }</w:t>
      </w:r>
    </w:p>
    <w:p w14:paraId="7B75853C" w14:textId="77777777" w:rsidR="00000000" w:rsidRDefault="0033228F">
      <w:pPr>
        <w:pStyle w:val="Heading3"/>
      </w:pPr>
      <w:r>
        <w:t>Functions</w:t>
      </w:r>
    </w:p>
    <w:p w14:paraId="668542A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hospital_init</w:t>
      </w:r>
      <w:r>
        <w:t xml:space="preserve"> (void)</w:t>
      </w:r>
    </w:p>
    <w:p w14:paraId="215A3A2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show_about</w:t>
      </w:r>
      <w:r>
        <w:t xml:space="preserve"> (void)</w:t>
      </w:r>
    </w:p>
    <w:p w14:paraId="1D7613A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print_help</w:t>
      </w:r>
      <w:r>
        <w:t xml:space="preserve"> (const char *program_name)</w:t>
      </w:r>
    </w:p>
    <w:p w14:paraId="55DCE8E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print_version</w:t>
      </w:r>
      <w:r>
        <w:t xml:space="preserve"> (void)</w:t>
      </w:r>
    </w:p>
    <w:p w14:paraId="16E09E3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ensure_data_dir</w:t>
      </w:r>
      <w:r>
        <w:t xml:space="preserve"> (void)</w:t>
      </w:r>
    </w:p>
    <w:p w14:paraId="4222A72E" w14:textId="77777777" w:rsidR="00000000" w:rsidRDefault="0033228F">
      <w:pPr>
        <w:pStyle w:val="Heading3"/>
      </w:pPr>
      <w:r>
        <w:t>Variables</w:t>
      </w:r>
    </w:p>
    <w:p w14:paraId="46746B9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Patient</w:t>
      </w:r>
      <w:r>
        <w:t xml:space="preserve"> </w:t>
      </w:r>
      <w:r>
        <w:rPr>
          <w:b/>
          <w:bCs/>
        </w:rPr>
        <w:t>patients</w:t>
      </w:r>
      <w:r>
        <w:t xml:space="preserve"> [100]</w:t>
      </w:r>
    </w:p>
    <w:p w14:paraId="7B4FB46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Doctor</w:t>
      </w:r>
      <w:r>
        <w:t xml:space="preserve"> </w:t>
      </w:r>
      <w:r>
        <w:rPr>
          <w:b/>
          <w:bCs/>
        </w:rPr>
        <w:t>doctors</w:t>
      </w:r>
      <w:r>
        <w:t xml:space="preserve"> [20]</w:t>
      </w:r>
    </w:p>
    <w:p w14:paraId="3BC8B0A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Receptionist</w:t>
      </w:r>
      <w:r>
        <w:t xml:space="preserve"> </w:t>
      </w:r>
      <w:r>
        <w:rPr>
          <w:b/>
          <w:bCs/>
        </w:rPr>
        <w:t>receptionists</w:t>
      </w:r>
      <w:r>
        <w:t xml:space="preserve"> [20]</w:t>
      </w:r>
    </w:p>
    <w:p w14:paraId="1D2CE8D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User</w:t>
      </w:r>
      <w:r>
        <w:t xml:space="preserve"> </w:t>
      </w:r>
      <w:r>
        <w:rPr>
          <w:b/>
          <w:bCs/>
        </w:rPr>
        <w:t>users</w:t>
      </w:r>
      <w:r>
        <w:t xml:space="preserve"> [50]</w:t>
      </w:r>
    </w:p>
    <w:p w14:paraId="5EECECC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Appointment</w:t>
      </w:r>
      <w:r>
        <w:t xml:space="preserve"> </w:t>
      </w:r>
      <w:r>
        <w:rPr>
          <w:b/>
          <w:bCs/>
        </w:rPr>
        <w:t>appointments</w:t>
      </w:r>
      <w:r>
        <w:t xml:space="preserve"> [200]</w:t>
      </w:r>
    </w:p>
    <w:p w14:paraId="4244470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patient_count</w:t>
      </w:r>
    </w:p>
    <w:p w14:paraId="50652B2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doctor_count</w:t>
      </w:r>
    </w:p>
    <w:p w14:paraId="543695E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receptionist_count</w:t>
      </w:r>
    </w:p>
    <w:p w14:paraId="4D215AA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user_count</w:t>
      </w:r>
    </w:p>
    <w:p w14:paraId="139F275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patient_available</w:t>
      </w:r>
    </w:p>
    <w:p w14:paraId="5BB5CFD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patient_unavailable</w:t>
      </w:r>
    </w:p>
    <w:p w14:paraId="68F30F4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</w:t>
      </w:r>
      <w:r>
        <w:rPr>
          <w:b/>
          <w:bCs/>
        </w:rPr>
        <w:t>octor_available</w:t>
      </w:r>
    </w:p>
    <w:p w14:paraId="4F9EA62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doctor_unavailable</w:t>
      </w:r>
    </w:p>
    <w:p w14:paraId="145A2F2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receptionist_available</w:t>
      </w:r>
    </w:p>
    <w:p w14:paraId="62D0532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receptionist_unavailable</w:t>
      </w:r>
    </w:p>
    <w:p w14:paraId="6D129A1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user_available</w:t>
      </w:r>
    </w:p>
    <w:p w14:paraId="7DAD600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user_unavailable</w:t>
      </w:r>
    </w:p>
    <w:p w14:paraId="7F49F56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appointment_count</w:t>
      </w:r>
    </w:p>
    <w:p w14:paraId="53599E2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User</w:t>
      </w:r>
      <w:r>
        <w:t xml:space="preserve"> * </w:t>
      </w:r>
      <w:r>
        <w:rPr>
          <w:b/>
          <w:bCs/>
        </w:rPr>
        <w:t>current_user</w:t>
      </w:r>
    </w:p>
    <w:p w14:paraId="30144D1A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5DEB49E" w14:textId="77777777" w:rsidR="00000000" w:rsidRDefault="0033228F">
      <w:pPr>
        <w:pStyle w:val="Heading3"/>
      </w:pPr>
      <w:r>
        <w:t>Detailed Description</w:t>
      </w:r>
    </w:p>
    <w:p w14:paraId="1BC3C088" w14:textId="77777777" w:rsidR="00000000" w:rsidRDefault="0033228F">
      <w:pPr>
        <w:pStyle w:val="BodyText"/>
      </w:pPr>
      <w:r>
        <w:t xml:space="preserve">Core data structures and definitions for Healthcare Management System. </w:t>
      </w:r>
    </w:p>
    <w:p w14:paraId="3FBDDE8C" w14:textId="77777777" w:rsidR="00000000" w:rsidRDefault="0033228F">
      <w:pPr>
        <w:pStyle w:val="BodyText"/>
      </w:pPr>
      <w:r>
        <w:t xml:space="preserve">This header defines all shared structures, enumerations, and constants used throughout the HMS application. </w:t>
      </w:r>
    </w:p>
    <w:p w14:paraId="720F8316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hospital.h</w:t>
      </w:r>
      <w:r>
        <w:t>.</w:t>
      </w:r>
    </w:p>
    <w:p w14:paraId="5824E837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AED5E53" w14:textId="77777777" w:rsidR="00000000" w:rsidRDefault="0033228F">
      <w:pPr>
        <w:pStyle w:val="Heading3"/>
      </w:pPr>
      <w:bookmarkStart w:id="117" w:name="AAAAAAAADM"/>
      <w:bookmarkEnd w:id="117"/>
      <w:r>
        <w:t>Macro Definition Docume</w:t>
      </w:r>
      <w:r>
        <w:t>ntation</w:t>
      </w:r>
    </w:p>
    <w:p w14:paraId="1F484F8D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"ADDRESS_LINE_SIZE:hospital.h"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"hospital.h:ADDRESS_LINE_SIZE"</w:instrText>
      </w:r>
      <w:r>
        <w:rPr>
          <w:sz w:val="24"/>
          <w:szCs w:val="24"/>
        </w:rPr>
        <w:fldChar w:fldCharType="end"/>
      </w:r>
      <w:r>
        <w:t>#define ADDRESS_LINE_SIZE  ADDRESS_SIZE + 20</w:t>
      </w:r>
    </w:p>
    <w:p w14:paraId="34208CF2" w14:textId="77777777" w:rsidR="00000000" w:rsidRDefault="0033228F">
      <w:pPr>
        <w:pStyle w:val="ListContinue1"/>
      </w:pPr>
      <w:bookmarkStart w:id="118" w:name="AAAAAAAADN"/>
      <w:bookmarkEnd w:id="118"/>
    </w:p>
    <w:p w14:paraId="5FCBE6A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44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2C5C33C4" w14:textId="77777777" w:rsidR="00000000" w:rsidRDefault="0033228F">
      <w:pPr>
        <w:pStyle w:val="Heading4"/>
      </w:pPr>
      <w:r>
        <w:lastRenderedPageBreak/>
        <w:fldChar w:fldCharType="begin"/>
      </w:r>
      <w:r>
        <w:instrText>xe "ADDRESS_SIZE:hospital.h"</w:instrText>
      </w:r>
      <w:r>
        <w:fldChar w:fldCharType="end"/>
      </w:r>
      <w:r>
        <w:fldChar w:fldCharType="begin"/>
      </w:r>
      <w:r>
        <w:instrText>xe "hospital.h:ADDRESS_SIZE"</w:instrText>
      </w:r>
      <w:r>
        <w:fldChar w:fldCharType="end"/>
      </w:r>
      <w:r>
        <w:t>#define AD</w:t>
      </w:r>
      <w:r>
        <w:t>DRESS_SIZE  100</w:t>
      </w:r>
    </w:p>
    <w:p w14:paraId="683AA84A" w14:textId="77777777" w:rsidR="00000000" w:rsidRDefault="0033228F">
      <w:pPr>
        <w:pStyle w:val="ListContinue1"/>
      </w:pPr>
      <w:bookmarkStart w:id="119" w:name="AAAAAAAADO"/>
      <w:bookmarkEnd w:id="119"/>
    </w:p>
    <w:p w14:paraId="2D5700A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31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DC1552B" w14:textId="77777777" w:rsidR="00000000" w:rsidRDefault="0033228F">
      <w:pPr>
        <w:pStyle w:val="Heading4"/>
      </w:pPr>
      <w:r>
        <w:fldChar w:fldCharType="begin"/>
      </w:r>
      <w:r>
        <w:instrText>xe "ADMIN_ID_START:hospital.h"</w:instrText>
      </w:r>
      <w:r>
        <w:fldChar w:fldCharType="end"/>
      </w:r>
      <w:r>
        <w:fldChar w:fldCharType="begin"/>
      </w:r>
      <w:r>
        <w:instrText>xe "hospital.h:ADMIN_ID_START"</w:instrText>
      </w:r>
      <w:r>
        <w:fldChar w:fldCharType="end"/>
      </w:r>
      <w:r>
        <w:t>#define ADMIN_ID_START  3001</w:t>
      </w:r>
    </w:p>
    <w:p w14:paraId="7CED4389" w14:textId="77777777" w:rsidR="00000000" w:rsidRDefault="0033228F">
      <w:pPr>
        <w:pStyle w:val="ListContinue1"/>
      </w:pPr>
      <w:bookmarkStart w:id="120" w:name="AAAAAAAADP"/>
      <w:bookmarkEnd w:id="120"/>
    </w:p>
    <w:p w14:paraId="3544D4C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66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2CA3D9CB" w14:textId="77777777" w:rsidR="00000000" w:rsidRDefault="0033228F">
      <w:pPr>
        <w:pStyle w:val="Heading4"/>
      </w:pPr>
      <w:r>
        <w:fldChar w:fldCharType="begin"/>
      </w:r>
      <w:r>
        <w:instrText>xe "AGE_LINE_SIZE:hos</w:instrText>
      </w:r>
      <w:r>
        <w:instrText>pital.h"</w:instrText>
      </w:r>
      <w:r>
        <w:fldChar w:fldCharType="end"/>
      </w:r>
      <w:r>
        <w:fldChar w:fldCharType="begin"/>
      </w:r>
      <w:r>
        <w:instrText>xe "hospital.h:AGE_LINE_SIZE"</w:instrText>
      </w:r>
      <w:r>
        <w:fldChar w:fldCharType="end"/>
      </w:r>
      <w:r>
        <w:t>#define AGE_LINE_SIZE  AGE_SIZE + 20</w:t>
      </w:r>
    </w:p>
    <w:p w14:paraId="24E7121F" w14:textId="77777777" w:rsidR="00000000" w:rsidRDefault="0033228F">
      <w:pPr>
        <w:pStyle w:val="ListContinue1"/>
      </w:pPr>
      <w:bookmarkStart w:id="121" w:name="AAAAAAAADQ"/>
      <w:bookmarkEnd w:id="121"/>
    </w:p>
    <w:p w14:paraId="4FAEECC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04BE6D02" w14:textId="77777777" w:rsidR="00000000" w:rsidRDefault="0033228F">
      <w:pPr>
        <w:pStyle w:val="Heading4"/>
      </w:pPr>
      <w:r>
        <w:fldChar w:fldCharType="begin"/>
      </w:r>
      <w:r>
        <w:instrText>xe "AGE_SIZE:hospital.h"</w:instrText>
      </w:r>
      <w:r>
        <w:fldChar w:fldCharType="end"/>
      </w:r>
      <w:r>
        <w:fldChar w:fldCharType="begin"/>
      </w:r>
      <w:r>
        <w:instrText>xe "hospital.h:AGE_SIZE"</w:instrText>
      </w:r>
      <w:r>
        <w:fldChar w:fldCharType="end"/>
      </w:r>
      <w:r>
        <w:t>#define AGE_SIZE  5       /* Age */</w:t>
      </w:r>
    </w:p>
    <w:p w14:paraId="1868899F" w14:textId="77777777" w:rsidR="00000000" w:rsidRDefault="0033228F">
      <w:pPr>
        <w:pStyle w:val="ListContinue1"/>
      </w:pPr>
      <w:bookmarkStart w:id="122" w:name="AAAAAAAADR"/>
      <w:bookmarkEnd w:id="122"/>
    </w:p>
    <w:p w14:paraId="7D744C7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34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1A63171" w14:textId="77777777" w:rsidR="00000000" w:rsidRDefault="0033228F">
      <w:pPr>
        <w:pStyle w:val="Heading4"/>
      </w:pPr>
      <w:r>
        <w:fldChar w:fldCharType="begin"/>
      </w:r>
      <w:r>
        <w:instrText>xe "APPOINTMENT_ID_START:hospital.h"</w:instrText>
      </w:r>
      <w:r>
        <w:fldChar w:fldCharType="end"/>
      </w:r>
      <w:r>
        <w:fldChar w:fldCharType="begin"/>
      </w:r>
      <w:r>
        <w:instrText>xe "hospital.h:APPOINTMENT_ID_START"</w:instrText>
      </w:r>
      <w:r>
        <w:fldChar w:fldCharType="end"/>
      </w:r>
      <w:r>
        <w:t>#define APPOINTMENT_ID_START  5001</w:t>
      </w:r>
    </w:p>
    <w:p w14:paraId="0FC3AF85" w14:textId="77777777" w:rsidR="00000000" w:rsidRDefault="0033228F">
      <w:pPr>
        <w:pStyle w:val="ListContinue1"/>
      </w:pPr>
      <w:bookmarkStart w:id="123" w:name="AAAAAAAADS"/>
      <w:bookmarkEnd w:id="123"/>
    </w:p>
    <w:p w14:paraId="6131315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68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373EE75E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APPOINTMENTS_FILE:hospital.h"</w:instrText>
      </w:r>
      <w:r>
        <w:fldChar w:fldCharType="end"/>
      </w:r>
      <w:r>
        <w:fldChar w:fldCharType="begin"/>
      </w:r>
      <w:r>
        <w:instrText>xe "hospital.h:APPOINTMENTS_FILE"</w:instrText>
      </w:r>
      <w:r>
        <w:fldChar w:fldCharType="end"/>
      </w:r>
      <w:r>
        <w:t>#define APPOINTMENTS_FILE  "data/appointments.dat"</w:t>
      </w:r>
    </w:p>
    <w:p w14:paraId="033ED84B" w14:textId="77777777" w:rsidR="00000000" w:rsidRDefault="0033228F">
      <w:pPr>
        <w:pStyle w:val="ListContinue1"/>
      </w:pPr>
      <w:bookmarkStart w:id="124" w:name="AAAAAAAADT"/>
      <w:bookmarkEnd w:id="124"/>
    </w:p>
    <w:p w14:paraId="1CFC723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1BB76276" w14:textId="77777777" w:rsidR="00000000" w:rsidRDefault="0033228F">
      <w:pPr>
        <w:pStyle w:val="Heading4"/>
      </w:pPr>
      <w:r>
        <w:fldChar w:fldCharType="begin"/>
      </w:r>
      <w:r>
        <w:instrText>xe "BLOOD_LINE_SIZE:hospital.h"</w:instrText>
      </w:r>
      <w:r>
        <w:fldChar w:fldCharType="end"/>
      </w:r>
      <w:r>
        <w:fldChar w:fldCharType="begin"/>
      </w:r>
      <w:r>
        <w:instrText>xe "hospital.h:BLOOD_LINE_SIZE"</w:instrText>
      </w:r>
      <w:r>
        <w:fldChar w:fldCharType="end"/>
      </w:r>
      <w:r>
        <w:t>#define BL</w:t>
      </w:r>
      <w:r>
        <w:t>OOD_LINE_SIZE  BLOOD_SIZE + 20</w:t>
      </w:r>
    </w:p>
    <w:p w14:paraId="6548FA3E" w14:textId="77777777" w:rsidR="00000000" w:rsidRDefault="0033228F">
      <w:pPr>
        <w:pStyle w:val="ListContinue1"/>
      </w:pPr>
      <w:bookmarkStart w:id="125" w:name="AAAAAAAADU"/>
      <w:bookmarkEnd w:id="125"/>
    </w:p>
    <w:p w14:paraId="3BB5114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2C641108" w14:textId="77777777" w:rsidR="00000000" w:rsidRDefault="0033228F">
      <w:pPr>
        <w:pStyle w:val="Heading4"/>
      </w:pPr>
      <w:r>
        <w:fldChar w:fldCharType="begin"/>
      </w:r>
      <w:r>
        <w:instrText>xe "BLOOD_LINE_SIZE:hospital.h"</w:instrText>
      </w:r>
      <w:r>
        <w:fldChar w:fldCharType="end"/>
      </w:r>
      <w:r>
        <w:fldChar w:fldCharType="begin"/>
      </w:r>
      <w:r>
        <w:instrText>xe "hospital.h:BLOOD_LINE_SIZE"</w:instrText>
      </w:r>
      <w:r>
        <w:fldChar w:fldCharType="end"/>
      </w:r>
      <w:r>
        <w:t>#define BLOOD_LINE_SIZE  BLOOD_SIZE + 20</w:t>
      </w:r>
    </w:p>
    <w:p w14:paraId="15EE23A5" w14:textId="77777777" w:rsidR="00000000" w:rsidRDefault="0033228F">
      <w:pPr>
        <w:pStyle w:val="ListContinue1"/>
      </w:pPr>
      <w:bookmarkStart w:id="126" w:name="AAAAAAAADV"/>
      <w:bookmarkEnd w:id="126"/>
    </w:p>
    <w:p w14:paraId="6BDA2C3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45</w:t>
      </w:r>
      <w:r>
        <w:t xml:space="preserve"> of file </w:t>
      </w:r>
      <w:r>
        <w:rPr>
          <w:b/>
          <w:bCs/>
        </w:rPr>
        <w:t>hosp</w:t>
      </w:r>
      <w:r>
        <w:rPr>
          <w:b/>
          <w:bCs/>
        </w:rPr>
        <w:t>ital.h</w:t>
      </w:r>
      <w:r>
        <w:t>.</w:t>
      </w:r>
    </w:p>
    <w:p w14:paraId="2BDEE118" w14:textId="77777777" w:rsidR="00000000" w:rsidRDefault="0033228F">
      <w:pPr>
        <w:pStyle w:val="Heading4"/>
      </w:pPr>
      <w:r>
        <w:fldChar w:fldCharType="begin"/>
      </w:r>
      <w:r>
        <w:instrText>xe "BLOOD_SIZE:hospital.h"</w:instrText>
      </w:r>
      <w:r>
        <w:fldChar w:fldCharType="end"/>
      </w:r>
      <w:r>
        <w:fldChar w:fldCharType="begin"/>
      </w:r>
      <w:r>
        <w:instrText>xe "hospital.h:BLOOD_SIZE"</w:instrText>
      </w:r>
      <w:r>
        <w:fldChar w:fldCharType="end"/>
      </w:r>
      <w:r>
        <w:t>#define BLOOD_SIZE  5       /* Blood group */</w:t>
      </w:r>
    </w:p>
    <w:p w14:paraId="206E28AB" w14:textId="77777777" w:rsidR="00000000" w:rsidRDefault="0033228F">
      <w:pPr>
        <w:pStyle w:val="ListContinue1"/>
      </w:pPr>
      <w:bookmarkStart w:id="127" w:name="AAAAAAAADW"/>
      <w:bookmarkEnd w:id="127"/>
    </w:p>
    <w:p w14:paraId="3D1ADE8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AD76936" w14:textId="77777777" w:rsidR="00000000" w:rsidRDefault="0033228F">
      <w:pPr>
        <w:pStyle w:val="Heading4"/>
      </w:pPr>
      <w:r>
        <w:fldChar w:fldCharType="begin"/>
      </w:r>
      <w:r>
        <w:instrText>xe "DATA_DIR:hospital.h"</w:instrText>
      </w:r>
      <w:r>
        <w:fldChar w:fldCharType="end"/>
      </w:r>
      <w:r>
        <w:fldChar w:fldCharType="begin"/>
      </w:r>
      <w:r>
        <w:instrText>xe "hospital.h:DATA_DIR"</w:instrText>
      </w:r>
      <w:r>
        <w:fldChar w:fldCharType="end"/>
      </w:r>
      <w:r>
        <w:t>#define DATA_DIR  "data/"</w:t>
      </w:r>
    </w:p>
    <w:p w14:paraId="44EC0EBD" w14:textId="77777777" w:rsidR="00000000" w:rsidRDefault="0033228F">
      <w:pPr>
        <w:pStyle w:val="ListContinue1"/>
      </w:pPr>
      <w:bookmarkStart w:id="128" w:name="AAAAAAAADX"/>
      <w:bookmarkEnd w:id="128"/>
    </w:p>
    <w:p w14:paraId="2EFE457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57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BBCF4FF" w14:textId="77777777" w:rsidR="00000000" w:rsidRDefault="0033228F">
      <w:pPr>
        <w:pStyle w:val="Heading4"/>
      </w:pPr>
      <w:r>
        <w:fldChar w:fldCharType="begin"/>
      </w:r>
      <w:r>
        <w:instrText>xe "DATE_SIZE:hospital.h"</w:instrText>
      </w:r>
      <w:r>
        <w:fldChar w:fldCharType="end"/>
      </w:r>
      <w:r>
        <w:fldChar w:fldCharType="begin"/>
      </w:r>
      <w:r>
        <w:instrText>xe "hospital.h:DATE_SIZE"</w:instrText>
      </w:r>
      <w:r>
        <w:fldChar w:fldCharType="end"/>
      </w:r>
      <w:r>
        <w:t>#define DATE_SIZE  15</w:t>
      </w:r>
    </w:p>
    <w:p w14:paraId="4B0FCF00" w14:textId="77777777" w:rsidR="00000000" w:rsidRDefault="0033228F">
      <w:pPr>
        <w:pStyle w:val="ListContinue1"/>
      </w:pPr>
      <w:bookmarkStart w:id="129" w:name="AAAAAAAADY"/>
      <w:bookmarkEnd w:id="129"/>
    </w:p>
    <w:p w14:paraId="3885104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3CE9FD4" w14:textId="77777777" w:rsidR="00000000" w:rsidRDefault="0033228F">
      <w:pPr>
        <w:pStyle w:val="Heading4"/>
      </w:pPr>
      <w:r>
        <w:fldChar w:fldCharType="begin"/>
      </w:r>
      <w:r>
        <w:instrText>xe "DOCTOR_ID_START:hospital.h"</w:instrText>
      </w:r>
      <w:r>
        <w:fldChar w:fldCharType="end"/>
      </w:r>
      <w:r>
        <w:fldChar w:fldCharType="begin"/>
      </w:r>
      <w:r>
        <w:instrText>xe "hospital.h:DOCTOR_ID_S</w:instrText>
      </w:r>
      <w:r>
        <w:instrText>TART"</w:instrText>
      </w:r>
      <w:r>
        <w:fldChar w:fldCharType="end"/>
      </w:r>
      <w:r>
        <w:t>#define DOCTOR_ID_START  2001</w:t>
      </w:r>
    </w:p>
    <w:p w14:paraId="08D663A8" w14:textId="77777777" w:rsidR="00000000" w:rsidRDefault="0033228F">
      <w:pPr>
        <w:pStyle w:val="ListContinue1"/>
      </w:pPr>
      <w:bookmarkStart w:id="130" w:name="AAAAAAAADZ"/>
      <w:bookmarkEnd w:id="130"/>
    </w:p>
    <w:p w14:paraId="23B9DD2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2C64FE33" w14:textId="77777777" w:rsidR="00000000" w:rsidRDefault="0033228F">
      <w:pPr>
        <w:pStyle w:val="Heading4"/>
      </w:pPr>
      <w:r>
        <w:lastRenderedPageBreak/>
        <w:fldChar w:fldCharType="begin"/>
      </w:r>
      <w:r>
        <w:instrText>xe "DOCTORS_FILE:hospital.h"</w:instrText>
      </w:r>
      <w:r>
        <w:fldChar w:fldCharType="end"/>
      </w:r>
      <w:r>
        <w:fldChar w:fldCharType="begin"/>
      </w:r>
      <w:r>
        <w:instrText>xe "hospital.h:DOCTORS_FILE"</w:instrText>
      </w:r>
      <w:r>
        <w:fldChar w:fldCharType="end"/>
      </w:r>
      <w:r>
        <w:t>#define DOCTORS_FILE  "data/doctors.dat"</w:t>
      </w:r>
    </w:p>
    <w:p w14:paraId="3978C1BF" w14:textId="77777777" w:rsidR="00000000" w:rsidRDefault="0033228F">
      <w:pPr>
        <w:pStyle w:val="ListContinue1"/>
      </w:pPr>
      <w:bookmarkStart w:id="131" w:name="AAAAAAAAEA"/>
      <w:bookmarkEnd w:id="131"/>
    </w:p>
    <w:p w14:paraId="68AD805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59</w:t>
      </w:r>
      <w:r>
        <w:t xml:space="preserve"> of file </w:t>
      </w:r>
      <w:r>
        <w:rPr>
          <w:b/>
          <w:bCs/>
        </w:rPr>
        <w:t>hosp</w:t>
      </w:r>
      <w:r>
        <w:rPr>
          <w:b/>
          <w:bCs/>
        </w:rPr>
        <w:t>ital.h</w:t>
      </w:r>
      <w:r>
        <w:t>.</w:t>
      </w:r>
    </w:p>
    <w:p w14:paraId="6321A681" w14:textId="77777777" w:rsidR="00000000" w:rsidRDefault="0033228F">
      <w:pPr>
        <w:pStyle w:val="Heading4"/>
      </w:pPr>
      <w:r>
        <w:fldChar w:fldCharType="begin"/>
      </w:r>
      <w:r>
        <w:instrText>xe "EMAIL_LINE_SIZE:hospital.h"</w:instrText>
      </w:r>
      <w:r>
        <w:fldChar w:fldCharType="end"/>
      </w:r>
      <w:r>
        <w:fldChar w:fldCharType="begin"/>
      </w:r>
      <w:r>
        <w:instrText>xe "hospital.h:EMAIL_LINE_SIZE"</w:instrText>
      </w:r>
      <w:r>
        <w:fldChar w:fldCharType="end"/>
      </w:r>
      <w:r>
        <w:t>#define EMAIL_LINE_SIZE  EMAIL_SIZE + 20</w:t>
      </w:r>
    </w:p>
    <w:p w14:paraId="1CFD8A57" w14:textId="77777777" w:rsidR="00000000" w:rsidRDefault="0033228F">
      <w:pPr>
        <w:pStyle w:val="ListContinue1"/>
      </w:pPr>
      <w:bookmarkStart w:id="132" w:name="AAAAAAAAEB"/>
      <w:bookmarkEnd w:id="132"/>
    </w:p>
    <w:p w14:paraId="45B0FF8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3247A24E" w14:textId="77777777" w:rsidR="00000000" w:rsidRDefault="0033228F">
      <w:pPr>
        <w:pStyle w:val="Heading4"/>
      </w:pPr>
      <w:r>
        <w:fldChar w:fldCharType="begin"/>
      </w:r>
      <w:r>
        <w:instrText>xe "EMAIL_SIZE:hospital.h"</w:instrText>
      </w:r>
      <w:r>
        <w:fldChar w:fldCharType="end"/>
      </w:r>
      <w:r>
        <w:fldChar w:fldCharType="begin"/>
      </w:r>
      <w:r>
        <w:instrText>xe "hospital.h:EMAIL_SIZE"</w:instrText>
      </w:r>
      <w:r>
        <w:fldChar w:fldCharType="end"/>
      </w:r>
      <w:r>
        <w:t>#define EMAIL_SIZE  50</w:t>
      </w:r>
    </w:p>
    <w:p w14:paraId="012A5006" w14:textId="77777777" w:rsidR="00000000" w:rsidRDefault="0033228F">
      <w:pPr>
        <w:pStyle w:val="ListContinue1"/>
      </w:pPr>
      <w:bookmarkStart w:id="133" w:name="AAAAAAAAEC"/>
      <w:bookmarkEnd w:id="133"/>
    </w:p>
    <w:p w14:paraId="4F4CA6C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AA8289E" w14:textId="77777777" w:rsidR="00000000" w:rsidRDefault="0033228F">
      <w:pPr>
        <w:pStyle w:val="Heading4"/>
      </w:pPr>
      <w:r>
        <w:fldChar w:fldCharType="begin"/>
      </w:r>
      <w:r>
        <w:instrText>xe "GENDER_LINE_SIZE:hospital.h"</w:instrText>
      </w:r>
      <w:r>
        <w:fldChar w:fldCharType="end"/>
      </w:r>
      <w:r>
        <w:fldChar w:fldCharType="begin"/>
      </w:r>
      <w:r>
        <w:instrText>xe "hospital.h:GENDER_LINE_SIZE"</w:instrText>
      </w:r>
      <w:r>
        <w:fldChar w:fldCharType="end"/>
      </w:r>
      <w:r>
        <w:t>#define GENDER_LINE_SIZE  GENDER_SIZE + 20</w:t>
      </w:r>
    </w:p>
    <w:p w14:paraId="302B1D66" w14:textId="77777777" w:rsidR="00000000" w:rsidRDefault="0033228F">
      <w:pPr>
        <w:pStyle w:val="ListContinue1"/>
      </w:pPr>
      <w:bookmarkStart w:id="134" w:name="AAAAAAAAED"/>
      <w:bookmarkEnd w:id="134"/>
    </w:p>
    <w:p w14:paraId="0113B06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46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B62BA1A" w14:textId="77777777" w:rsidR="00000000" w:rsidRDefault="0033228F">
      <w:pPr>
        <w:pStyle w:val="Heading4"/>
      </w:pPr>
      <w:r>
        <w:fldChar w:fldCharType="begin"/>
      </w:r>
      <w:r>
        <w:instrText>xe "GENDER_LINE_SIZE:hospital.h"</w:instrText>
      </w:r>
      <w:r>
        <w:fldChar w:fldCharType="end"/>
      </w:r>
      <w:r>
        <w:fldChar w:fldCharType="begin"/>
      </w:r>
      <w:r>
        <w:instrText>xe "hospital.h:GENDER_LINE_SIZE"</w:instrText>
      </w:r>
      <w:r>
        <w:fldChar w:fldCharType="end"/>
      </w:r>
      <w:r>
        <w:t>#define GENDER_LINE_SIZE  GENDER_SIZE + 20</w:t>
      </w:r>
    </w:p>
    <w:p w14:paraId="458A661E" w14:textId="77777777" w:rsidR="00000000" w:rsidRDefault="0033228F">
      <w:pPr>
        <w:pStyle w:val="ListContinue1"/>
      </w:pPr>
      <w:bookmarkStart w:id="135" w:name="AAAAAAAAEE"/>
      <w:bookmarkEnd w:id="135"/>
    </w:p>
    <w:p w14:paraId="697C56D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46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21CCDBF" w14:textId="77777777" w:rsidR="00000000" w:rsidRDefault="0033228F">
      <w:pPr>
        <w:pStyle w:val="Heading4"/>
      </w:pPr>
      <w:r>
        <w:fldChar w:fldCharType="begin"/>
      </w:r>
      <w:r>
        <w:instrText>xe "GENDER_SIZE:hospital.h"</w:instrText>
      </w:r>
      <w:r>
        <w:fldChar w:fldCharType="end"/>
      </w:r>
      <w:r>
        <w:fldChar w:fldCharType="begin"/>
      </w:r>
      <w:r>
        <w:instrText>xe "hospital.h:GENDER_SIZE"</w:instrText>
      </w:r>
      <w:r>
        <w:fldChar w:fldCharType="end"/>
      </w:r>
      <w:r>
        <w:t>#de</w:t>
      </w:r>
      <w:r>
        <w:t>fine GENDER_SIZE  10</w:t>
      </w:r>
    </w:p>
    <w:p w14:paraId="060E0F74" w14:textId="77777777" w:rsidR="00000000" w:rsidRDefault="0033228F">
      <w:pPr>
        <w:pStyle w:val="ListContinue1"/>
      </w:pPr>
      <w:bookmarkStart w:id="136" w:name="AAAAAAAAEF"/>
      <w:bookmarkEnd w:id="136"/>
    </w:p>
    <w:p w14:paraId="64737A4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37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3D27DFC6" w14:textId="77777777" w:rsidR="00000000" w:rsidRDefault="0033228F">
      <w:pPr>
        <w:pStyle w:val="Heading4"/>
      </w:pPr>
      <w:r>
        <w:fldChar w:fldCharType="begin"/>
      </w:r>
      <w:r>
        <w:instrText>xe "ID_LINE_SIZE:hospital.h"</w:instrText>
      </w:r>
      <w:r>
        <w:fldChar w:fldCharType="end"/>
      </w:r>
      <w:r>
        <w:fldChar w:fldCharType="begin"/>
      </w:r>
      <w:r>
        <w:instrText>xe "hospital.h:ID_LINE_SIZE"</w:instrText>
      </w:r>
      <w:r>
        <w:fldChar w:fldCharType="end"/>
      </w:r>
      <w:r>
        <w:t>#define ID_LINE_SIZE  20</w:t>
      </w:r>
    </w:p>
    <w:p w14:paraId="3DC075D0" w14:textId="77777777" w:rsidR="00000000" w:rsidRDefault="0033228F">
      <w:pPr>
        <w:pStyle w:val="ListContinue1"/>
      </w:pPr>
      <w:bookmarkStart w:id="137" w:name="AAAAAAAAEG"/>
      <w:bookmarkEnd w:id="137"/>
    </w:p>
    <w:p w14:paraId="1B747FF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41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F5DBA36" w14:textId="77777777" w:rsidR="00000000" w:rsidRDefault="0033228F">
      <w:pPr>
        <w:pStyle w:val="Heading4"/>
      </w:pPr>
      <w:r>
        <w:fldChar w:fldCharType="begin"/>
      </w:r>
      <w:r>
        <w:instrText>xe "MAX_APPOINTMENTS:hos</w:instrText>
      </w:r>
      <w:r>
        <w:instrText>pital.h"</w:instrText>
      </w:r>
      <w:r>
        <w:fldChar w:fldCharType="end"/>
      </w:r>
      <w:r>
        <w:fldChar w:fldCharType="begin"/>
      </w:r>
      <w:r>
        <w:instrText>xe "hospital.h:MAX_APPOINTMENTS"</w:instrText>
      </w:r>
      <w:r>
        <w:fldChar w:fldCharType="end"/>
      </w:r>
      <w:r>
        <w:t>#define MAX_APPOINTMENTS  200</w:t>
      </w:r>
    </w:p>
    <w:p w14:paraId="29BD8C26" w14:textId="77777777" w:rsidR="00000000" w:rsidRDefault="0033228F">
      <w:pPr>
        <w:pStyle w:val="ListContinue1"/>
      </w:pPr>
      <w:bookmarkStart w:id="138" w:name="AAAAAAAAEH"/>
      <w:bookmarkEnd w:id="138"/>
    </w:p>
    <w:p w14:paraId="67B6622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26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AE1200D" w14:textId="77777777" w:rsidR="00000000" w:rsidRDefault="0033228F">
      <w:pPr>
        <w:pStyle w:val="Heading4"/>
      </w:pPr>
      <w:r>
        <w:fldChar w:fldCharType="begin"/>
      </w:r>
      <w:r>
        <w:instrText>xe "MAX_DOCTORS:hospital.h"</w:instrText>
      </w:r>
      <w:r>
        <w:fldChar w:fldCharType="end"/>
      </w:r>
      <w:r>
        <w:fldChar w:fldCharType="begin"/>
      </w:r>
      <w:r>
        <w:instrText>xe "hospital.h:MAX_DOCTORS"</w:instrText>
      </w:r>
      <w:r>
        <w:fldChar w:fldCharType="end"/>
      </w:r>
      <w:r>
        <w:t>#define MAX_DOCTORS  20</w:t>
      </w:r>
    </w:p>
    <w:p w14:paraId="09978C69" w14:textId="77777777" w:rsidR="00000000" w:rsidRDefault="0033228F">
      <w:pPr>
        <w:pStyle w:val="ListContinue1"/>
      </w:pPr>
      <w:bookmarkStart w:id="139" w:name="AAAAAAAAEI"/>
      <w:bookmarkEnd w:id="139"/>
    </w:p>
    <w:p w14:paraId="15F24B06" w14:textId="77777777" w:rsidR="00000000" w:rsidRDefault="0033228F">
      <w:pPr>
        <w:pStyle w:val="ListContinue1"/>
      </w:pPr>
      <w:r>
        <w:t>Definition at li</w:t>
      </w:r>
      <w:r>
        <w:t xml:space="preserve">ne </w:t>
      </w:r>
      <w:r>
        <w:rPr>
          <w:b/>
          <w:bCs/>
        </w:rPr>
        <w:t>23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0B34E579" w14:textId="77777777" w:rsidR="00000000" w:rsidRDefault="0033228F">
      <w:pPr>
        <w:pStyle w:val="Heading4"/>
      </w:pPr>
      <w:r>
        <w:fldChar w:fldCharType="begin"/>
      </w:r>
      <w:r>
        <w:instrText>xe "MAX_PATIENTS:hospital.h"</w:instrText>
      </w:r>
      <w:r>
        <w:fldChar w:fldCharType="end"/>
      </w:r>
      <w:r>
        <w:fldChar w:fldCharType="begin"/>
      </w:r>
      <w:r>
        <w:instrText>xe "hospital.h:MAX_PATIENTS"</w:instrText>
      </w:r>
      <w:r>
        <w:fldChar w:fldCharType="end"/>
      </w:r>
      <w:r>
        <w:t>#define MAX_PATIENTS  100</w:t>
      </w:r>
    </w:p>
    <w:p w14:paraId="07540098" w14:textId="77777777" w:rsidR="00000000" w:rsidRDefault="0033228F">
      <w:pPr>
        <w:pStyle w:val="ListContinue1"/>
      </w:pPr>
      <w:bookmarkStart w:id="140" w:name="AAAAAAAAEJ"/>
      <w:bookmarkEnd w:id="140"/>
    </w:p>
    <w:p w14:paraId="3CA76C1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DEA498D" w14:textId="77777777" w:rsidR="00000000" w:rsidRDefault="0033228F">
      <w:pPr>
        <w:pStyle w:val="Heading4"/>
      </w:pPr>
      <w:r>
        <w:fldChar w:fldCharType="begin"/>
      </w:r>
      <w:r>
        <w:instrText>xe "MAX_RECEPTIONISTS:hospital.h"</w:instrText>
      </w:r>
      <w:r>
        <w:fldChar w:fldCharType="end"/>
      </w:r>
      <w:r>
        <w:fldChar w:fldCharType="begin"/>
      </w:r>
      <w:r>
        <w:instrText>xe "hospital.h:MAX_RECEPTIONISTS"</w:instrText>
      </w:r>
      <w:r>
        <w:fldChar w:fldCharType="end"/>
      </w:r>
      <w:r>
        <w:t>#define MAX</w:t>
      </w:r>
      <w:r>
        <w:t>_RECEPTIONISTS  20</w:t>
      </w:r>
    </w:p>
    <w:p w14:paraId="2014A3F4" w14:textId="77777777" w:rsidR="00000000" w:rsidRDefault="0033228F">
      <w:pPr>
        <w:pStyle w:val="ListContinue1"/>
      </w:pPr>
      <w:bookmarkStart w:id="141" w:name="AAAAAAAAEK"/>
      <w:bookmarkEnd w:id="141"/>
    </w:p>
    <w:p w14:paraId="52E299B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A2ECACE" w14:textId="77777777" w:rsidR="00000000" w:rsidRDefault="0033228F">
      <w:pPr>
        <w:pStyle w:val="Heading4"/>
      </w:pPr>
      <w:r>
        <w:fldChar w:fldCharType="begin"/>
      </w:r>
      <w:r>
        <w:instrText>xe "MAX_USERS:hospital.h"</w:instrText>
      </w:r>
      <w:r>
        <w:fldChar w:fldCharType="end"/>
      </w:r>
      <w:r>
        <w:fldChar w:fldCharType="begin"/>
      </w:r>
      <w:r>
        <w:instrText>xe "hospital.h:MAX_USERS"</w:instrText>
      </w:r>
      <w:r>
        <w:fldChar w:fldCharType="end"/>
      </w:r>
      <w:r>
        <w:t>#define MAX_USERS  50</w:t>
      </w:r>
    </w:p>
    <w:p w14:paraId="502720D2" w14:textId="77777777" w:rsidR="00000000" w:rsidRDefault="0033228F">
      <w:pPr>
        <w:pStyle w:val="ListContinue1"/>
      </w:pPr>
      <w:bookmarkStart w:id="142" w:name="AAAAAAAAEL"/>
      <w:bookmarkEnd w:id="142"/>
    </w:p>
    <w:p w14:paraId="0822E5E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3DDB22BE" w14:textId="77777777" w:rsidR="00000000" w:rsidRDefault="0033228F">
      <w:pPr>
        <w:pStyle w:val="Heading4"/>
      </w:pPr>
      <w:r>
        <w:lastRenderedPageBreak/>
        <w:fldChar w:fldCharType="begin"/>
      </w:r>
      <w:r>
        <w:instrText>xe "NAME_LINE_SIZE:</w:instrText>
      </w:r>
      <w:r>
        <w:instrText>hospital.h"</w:instrText>
      </w:r>
      <w:r>
        <w:fldChar w:fldCharType="end"/>
      </w:r>
      <w:r>
        <w:fldChar w:fldCharType="begin"/>
      </w:r>
      <w:r>
        <w:instrText>xe "hospital.h:NAME_LINE_SIZE"</w:instrText>
      </w:r>
      <w:r>
        <w:fldChar w:fldCharType="end"/>
      </w:r>
      <w:r>
        <w:t>#define NAME_LINE_SIZE  NAME_SIZE + 20</w:t>
      </w:r>
    </w:p>
    <w:p w14:paraId="1AD0999C" w14:textId="77777777" w:rsidR="00000000" w:rsidRDefault="0033228F">
      <w:pPr>
        <w:pStyle w:val="ListContinue1"/>
      </w:pPr>
      <w:bookmarkStart w:id="143" w:name="AAAAAAAAEM"/>
      <w:bookmarkEnd w:id="143"/>
    </w:p>
    <w:p w14:paraId="4FA1AD3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087E217F" w14:textId="77777777" w:rsidR="00000000" w:rsidRDefault="0033228F">
      <w:pPr>
        <w:pStyle w:val="Heading4"/>
      </w:pPr>
      <w:r>
        <w:fldChar w:fldCharType="begin"/>
      </w:r>
      <w:r>
        <w:instrText>xe "NAME_SIZE:hospital.h"</w:instrText>
      </w:r>
      <w:r>
        <w:fldChar w:fldCharType="end"/>
      </w:r>
      <w:r>
        <w:fldChar w:fldCharType="begin"/>
      </w:r>
      <w:r>
        <w:instrText>xe "hospital.h:NAME_SIZE"</w:instrText>
      </w:r>
      <w:r>
        <w:fldChar w:fldCharType="end"/>
      </w:r>
      <w:r>
        <w:t>#define NAME_SIZE  50</w:t>
      </w:r>
    </w:p>
    <w:p w14:paraId="69D7BFCE" w14:textId="77777777" w:rsidR="00000000" w:rsidRDefault="0033228F">
      <w:pPr>
        <w:pStyle w:val="ListContinue1"/>
      </w:pPr>
      <w:bookmarkStart w:id="144" w:name="AAAAAAAAEN"/>
      <w:bookmarkEnd w:id="144"/>
    </w:p>
    <w:p w14:paraId="14E6244B" w14:textId="77777777" w:rsidR="00000000" w:rsidRDefault="0033228F">
      <w:pPr>
        <w:pStyle w:val="ListContinue1"/>
      </w:pPr>
      <w:r>
        <w:t>Definition a</w:t>
      </w:r>
      <w:r>
        <w:t xml:space="preserve">t line </w:t>
      </w:r>
      <w:r>
        <w:rPr>
          <w:b/>
          <w:bCs/>
        </w:rPr>
        <w:t>28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C0B1EA5" w14:textId="77777777" w:rsidR="00000000" w:rsidRDefault="0033228F">
      <w:pPr>
        <w:pStyle w:val="Heading4"/>
      </w:pPr>
      <w:r>
        <w:fldChar w:fldCharType="begin"/>
      </w:r>
      <w:r>
        <w:instrText>xe "PASSWORD_SIZE:hospital.h"</w:instrText>
      </w:r>
      <w:r>
        <w:fldChar w:fldCharType="end"/>
      </w:r>
      <w:r>
        <w:fldChar w:fldCharType="begin"/>
      </w:r>
      <w:r>
        <w:instrText>xe "hospital.h:PASSWORD_SIZE"</w:instrText>
      </w:r>
      <w:r>
        <w:fldChar w:fldCharType="end"/>
      </w:r>
      <w:r>
        <w:t>#define PASSWORD_SIZE  50</w:t>
      </w:r>
    </w:p>
    <w:p w14:paraId="31A39222" w14:textId="77777777" w:rsidR="00000000" w:rsidRDefault="0033228F">
      <w:pPr>
        <w:pStyle w:val="ListContinue1"/>
      </w:pPr>
      <w:bookmarkStart w:id="145" w:name="AAAAAAAAEO"/>
      <w:bookmarkEnd w:id="145"/>
    </w:p>
    <w:p w14:paraId="6B29F54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36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3B4415F" w14:textId="77777777" w:rsidR="00000000" w:rsidRDefault="0033228F">
      <w:pPr>
        <w:pStyle w:val="Heading4"/>
      </w:pPr>
      <w:r>
        <w:fldChar w:fldCharType="begin"/>
      </w:r>
      <w:r>
        <w:instrText>xe "PATIENT_ID_START:hospital.h"</w:instrText>
      </w:r>
      <w:r>
        <w:fldChar w:fldCharType="end"/>
      </w:r>
      <w:r>
        <w:fldChar w:fldCharType="begin"/>
      </w:r>
      <w:r>
        <w:instrText>xe "hospital.h:PATIENT_ID_START"</w:instrText>
      </w:r>
      <w:r>
        <w:fldChar w:fldCharType="end"/>
      </w:r>
      <w:r>
        <w:t>#define PATIENT_ID_START  1001</w:t>
      </w:r>
    </w:p>
    <w:p w14:paraId="753CAE8D" w14:textId="77777777" w:rsidR="00000000" w:rsidRDefault="0033228F">
      <w:pPr>
        <w:pStyle w:val="ListContinue1"/>
      </w:pPr>
      <w:bookmarkStart w:id="146" w:name="AAAAAAAAEP"/>
      <w:bookmarkEnd w:id="146"/>
    </w:p>
    <w:p w14:paraId="34015DA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64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337257B0" w14:textId="77777777" w:rsidR="00000000" w:rsidRDefault="0033228F">
      <w:pPr>
        <w:pStyle w:val="Heading4"/>
      </w:pPr>
      <w:r>
        <w:fldChar w:fldCharType="begin"/>
      </w:r>
      <w:r>
        <w:instrText>xe "PATIENTS_FILE:hospital.h"</w:instrText>
      </w:r>
      <w:r>
        <w:fldChar w:fldCharType="end"/>
      </w:r>
      <w:r>
        <w:fldChar w:fldCharType="begin"/>
      </w:r>
      <w:r>
        <w:instrText>xe "hospital.h:PATIENTS_FILE"</w:instrText>
      </w:r>
      <w:r>
        <w:fldChar w:fldCharType="end"/>
      </w:r>
      <w:r>
        <w:t>#define PATIENTS_FILE  "data/patients.dat"</w:t>
      </w:r>
    </w:p>
    <w:p w14:paraId="449ABF1F" w14:textId="77777777" w:rsidR="00000000" w:rsidRDefault="0033228F">
      <w:pPr>
        <w:pStyle w:val="ListContinue1"/>
      </w:pPr>
      <w:bookmarkStart w:id="147" w:name="AAAAAAAAEQ"/>
      <w:bookmarkEnd w:id="147"/>
    </w:p>
    <w:p w14:paraId="7FA2ED5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58</w:t>
      </w:r>
      <w:r>
        <w:t xml:space="preserve"> of file </w:t>
      </w:r>
      <w:r>
        <w:rPr>
          <w:b/>
          <w:bCs/>
        </w:rPr>
        <w:t>hospit</w:t>
      </w:r>
      <w:r>
        <w:rPr>
          <w:b/>
          <w:bCs/>
        </w:rPr>
        <w:t>al.h</w:t>
      </w:r>
      <w:r>
        <w:t>.</w:t>
      </w:r>
    </w:p>
    <w:p w14:paraId="2877FDB8" w14:textId="77777777" w:rsidR="00000000" w:rsidRDefault="0033228F">
      <w:pPr>
        <w:pStyle w:val="Heading4"/>
      </w:pPr>
      <w:r>
        <w:fldChar w:fldCharType="begin"/>
      </w:r>
      <w:r>
        <w:instrText>xe "PHONE_LINE_SIZE:hospital.h"</w:instrText>
      </w:r>
      <w:r>
        <w:fldChar w:fldCharType="end"/>
      </w:r>
      <w:r>
        <w:fldChar w:fldCharType="begin"/>
      </w:r>
      <w:r>
        <w:instrText>xe "hospital.h:PHONE_LINE_SIZE"</w:instrText>
      </w:r>
      <w:r>
        <w:fldChar w:fldCharType="end"/>
      </w:r>
      <w:r>
        <w:t>#define PHONE_LINE_SIZE  PHONE_SIZE + 20</w:t>
      </w:r>
    </w:p>
    <w:p w14:paraId="1E4D50E4" w14:textId="77777777" w:rsidR="00000000" w:rsidRDefault="0033228F">
      <w:pPr>
        <w:pStyle w:val="ListContinue1"/>
      </w:pPr>
      <w:bookmarkStart w:id="148" w:name="AAAAAAAAER"/>
      <w:bookmarkEnd w:id="148"/>
    </w:p>
    <w:p w14:paraId="1724F48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FC58D45" w14:textId="77777777" w:rsidR="00000000" w:rsidRDefault="0033228F">
      <w:pPr>
        <w:pStyle w:val="Heading4"/>
      </w:pPr>
      <w:r>
        <w:fldChar w:fldCharType="begin"/>
      </w:r>
      <w:r>
        <w:instrText>xe "PHONE_LINE_SIZE:hospital.h"</w:instrText>
      </w:r>
      <w:r>
        <w:fldChar w:fldCharType="end"/>
      </w:r>
      <w:r>
        <w:fldChar w:fldCharType="begin"/>
      </w:r>
      <w:r>
        <w:instrText>xe "hospital.h:PHONE_LINE_SIZE"</w:instrText>
      </w:r>
      <w:r>
        <w:fldChar w:fldCharType="end"/>
      </w:r>
      <w:r>
        <w:t>#define PHONE_</w:t>
      </w:r>
      <w:r>
        <w:t>LINE_SIZE  PHONE_SIZE + 20</w:t>
      </w:r>
    </w:p>
    <w:p w14:paraId="58C9930A" w14:textId="77777777" w:rsidR="00000000" w:rsidRDefault="0033228F">
      <w:pPr>
        <w:pStyle w:val="ListContinue1"/>
      </w:pPr>
      <w:bookmarkStart w:id="149" w:name="AAAAAAAAES"/>
      <w:bookmarkEnd w:id="149"/>
    </w:p>
    <w:p w14:paraId="481AD3F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8421201" w14:textId="77777777" w:rsidR="00000000" w:rsidRDefault="0033228F">
      <w:pPr>
        <w:pStyle w:val="Heading4"/>
      </w:pPr>
      <w:r>
        <w:fldChar w:fldCharType="begin"/>
      </w:r>
      <w:r>
        <w:instrText>xe "PHONE_SIZE:hospital.h"</w:instrText>
      </w:r>
      <w:r>
        <w:fldChar w:fldCharType="end"/>
      </w:r>
      <w:r>
        <w:fldChar w:fldCharType="begin"/>
      </w:r>
      <w:r>
        <w:instrText>xe "hospital.h:PHONE_SIZE"</w:instrText>
      </w:r>
      <w:r>
        <w:fldChar w:fldCharType="end"/>
      </w:r>
      <w:r>
        <w:t>#define PHONE_SIZE  15</w:t>
      </w:r>
    </w:p>
    <w:p w14:paraId="29B98C74" w14:textId="77777777" w:rsidR="00000000" w:rsidRDefault="0033228F">
      <w:pPr>
        <w:pStyle w:val="ListContinue1"/>
      </w:pPr>
      <w:bookmarkStart w:id="150" w:name="AAAAAAAAET"/>
      <w:bookmarkEnd w:id="150"/>
    </w:p>
    <w:p w14:paraId="4E4DFAA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29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2096DC6D" w14:textId="77777777" w:rsidR="00000000" w:rsidRDefault="0033228F">
      <w:pPr>
        <w:pStyle w:val="Heading4"/>
      </w:pPr>
      <w:r>
        <w:fldChar w:fldCharType="begin"/>
      </w:r>
      <w:r>
        <w:instrText>xe "REASON_SIZE:hospital</w:instrText>
      </w:r>
      <w:r>
        <w:instrText>.h"</w:instrText>
      </w:r>
      <w:r>
        <w:fldChar w:fldCharType="end"/>
      </w:r>
      <w:r>
        <w:fldChar w:fldCharType="begin"/>
      </w:r>
      <w:r>
        <w:instrText>xe "hospital.h:REASON_SIZE"</w:instrText>
      </w:r>
      <w:r>
        <w:fldChar w:fldCharType="end"/>
      </w:r>
      <w:r>
        <w:t>#define REASON_SIZE  100</w:t>
      </w:r>
    </w:p>
    <w:p w14:paraId="5692F4B3" w14:textId="77777777" w:rsidR="00000000" w:rsidRDefault="0033228F">
      <w:pPr>
        <w:pStyle w:val="ListContinue1"/>
      </w:pPr>
      <w:bookmarkStart w:id="151" w:name="AAAAAAAAEU"/>
      <w:bookmarkEnd w:id="151"/>
    </w:p>
    <w:p w14:paraId="5EC24C3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EF2EE56" w14:textId="77777777" w:rsidR="00000000" w:rsidRDefault="0033228F">
      <w:pPr>
        <w:pStyle w:val="Heading4"/>
      </w:pPr>
      <w:r>
        <w:fldChar w:fldCharType="begin"/>
      </w:r>
      <w:r>
        <w:instrText>xe "RECEPTIONIST_ID_START:hospital.h"</w:instrText>
      </w:r>
      <w:r>
        <w:fldChar w:fldCharType="end"/>
      </w:r>
      <w:r>
        <w:fldChar w:fldCharType="begin"/>
      </w:r>
      <w:r>
        <w:instrText>xe "hospital.h:RECEPTIONIST_ID_START"</w:instrText>
      </w:r>
      <w:r>
        <w:fldChar w:fldCharType="end"/>
      </w:r>
      <w:r>
        <w:t>#define RECEPTIONIST_ID_START  4001</w:t>
      </w:r>
    </w:p>
    <w:p w14:paraId="28AE4BF6" w14:textId="77777777" w:rsidR="00000000" w:rsidRDefault="0033228F">
      <w:pPr>
        <w:pStyle w:val="ListContinue1"/>
      </w:pPr>
      <w:bookmarkStart w:id="152" w:name="AAAAAAAAEV"/>
      <w:bookmarkEnd w:id="152"/>
    </w:p>
    <w:p w14:paraId="41A4D35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67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B4D7D0F" w14:textId="77777777" w:rsidR="00000000" w:rsidRDefault="0033228F">
      <w:pPr>
        <w:pStyle w:val="Heading4"/>
      </w:pPr>
      <w:r>
        <w:fldChar w:fldCharType="begin"/>
      </w:r>
      <w:r>
        <w:instrText>xe "RECEPTIONISTS_FILE:hospital.h"</w:instrText>
      </w:r>
      <w:r>
        <w:fldChar w:fldCharType="end"/>
      </w:r>
      <w:r>
        <w:fldChar w:fldCharType="begin"/>
      </w:r>
      <w:r>
        <w:instrText>xe "hospital.h:RECEPTIONISTS_FILE"</w:instrText>
      </w:r>
      <w:r>
        <w:fldChar w:fldCharType="end"/>
      </w:r>
      <w:r>
        <w:t>#define RECEPTIONISTS_FILE  "data/receptionists.dat"</w:t>
      </w:r>
    </w:p>
    <w:p w14:paraId="16C3A655" w14:textId="77777777" w:rsidR="00000000" w:rsidRDefault="0033228F">
      <w:pPr>
        <w:pStyle w:val="ListContinue1"/>
      </w:pPr>
      <w:bookmarkStart w:id="153" w:name="AAAAAAAAEW"/>
      <w:bookmarkEnd w:id="153"/>
    </w:p>
    <w:p w14:paraId="6AD0C459" w14:textId="77777777" w:rsidR="00000000" w:rsidRDefault="0033228F">
      <w:pPr>
        <w:pStyle w:val="ListContinue1"/>
      </w:pPr>
      <w:r>
        <w:t xml:space="preserve">Definition </w:t>
      </w:r>
      <w:r>
        <w:t xml:space="preserve">at line </w:t>
      </w:r>
      <w:r>
        <w:rPr>
          <w:b/>
          <w:bCs/>
        </w:rPr>
        <w:t>60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6097062" w14:textId="77777777" w:rsidR="00000000" w:rsidRDefault="0033228F">
      <w:pPr>
        <w:pStyle w:val="Heading4"/>
      </w:pPr>
      <w:r>
        <w:fldChar w:fldCharType="begin"/>
      </w:r>
      <w:r>
        <w:instrText>xe "ROOM_LINE_SIZE:hospital.h"</w:instrText>
      </w:r>
      <w:r>
        <w:fldChar w:fldCharType="end"/>
      </w:r>
      <w:r>
        <w:fldChar w:fldCharType="begin"/>
      </w:r>
      <w:r>
        <w:instrText>xe "hospital.h:ROOM_LINE_SIZE"</w:instrText>
      </w:r>
      <w:r>
        <w:fldChar w:fldCharType="end"/>
      </w:r>
      <w:r>
        <w:t>#define ROOM_LINE_SIZE  ROOM_SIZE + 20</w:t>
      </w:r>
    </w:p>
    <w:p w14:paraId="132948BB" w14:textId="77777777" w:rsidR="00000000" w:rsidRDefault="0033228F">
      <w:pPr>
        <w:pStyle w:val="ListContinue1"/>
      </w:pPr>
      <w:bookmarkStart w:id="154" w:name="AAAAAAAAEX"/>
      <w:bookmarkEnd w:id="154"/>
    </w:p>
    <w:p w14:paraId="31D7DB5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49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106754B" w14:textId="77777777" w:rsidR="00000000" w:rsidRDefault="0033228F">
      <w:pPr>
        <w:pStyle w:val="Heading4"/>
      </w:pPr>
      <w:r>
        <w:lastRenderedPageBreak/>
        <w:fldChar w:fldCharType="begin"/>
      </w:r>
      <w:r>
        <w:instrText>xe "ROOM_SIZE:hospital.h"</w:instrText>
      </w:r>
      <w:r>
        <w:fldChar w:fldCharType="end"/>
      </w:r>
      <w:r>
        <w:fldChar w:fldCharType="begin"/>
      </w:r>
      <w:r>
        <w:instrText>xe "hospital.h:ROOM_SIZE"</w:instrText>
      </w:r>
      <w:r>
        <w:fldChar w:fldCharType="end"/>
      </w:r>
      <w:r>
        <w:t>#defi</w:t>
      </w:r>
      <w:r>
        <w:t>ne ROOM_SIZE  10</w:t>
      </w:r>
    </w:p>
    <w:p w14:paraId="2FCE8C2C" w14:textId="77777777" w:rsidR="00000000" w:rsidRDefault="0033228F">
      <w:pPr>
        <w:pStyle w:val="ListContinue1"/>
      </w:pPr>
      <w:bookmarkStart w:id="155" w:name="AAAAAAAAEY"/>
      <w:bookmarkEnd w:id="155"/>
    </w:p>
    <w:p w14:paraId="21E44A3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39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E006F88" w14:textId="77777777" w:rsidR="00000000" w:rsidRDefault="0033228F">
      <w:pPr>
        <w:pStyle w:val="Heading4"/>
      </w:pPr>
      <w:r>
        <w:fldChar w:fldCharType="begin"/>
      </w:r>
      <w:r>
        <w:instrText>xe "SPEC_LINE_SIZE:hospital.h"</w:instrText>
      </w:r>
      <w:r>
        <w:fldChar w:fldCharType="end"/>
      </w:r>
      <w:r>
        <w:fldChar w:fldCharType="begin"/>
      </w:r>
      <w:r>
        <w:instrText>xe "hospital.h:SPEC_LINE_SIZE"</w:instrText>
      </w:r>
      <w:r>
        <w:fldChar w:fldCharType="end"/>
      </w:r>
      <w:r>
        <w:t>#define SPEC_LINE_SIZE  SPEC_SIZE + 20</w:t>
      </w:r>
    </w:p>
    <w:p w14:paraId="01C393CB" w14:textId="77777777" w:rsidR="00000000" w:rsidRDefault="0033228F">
      <w:pPr>
        <w:pStyle w:val="ListContinue1"/>
      </w:pPr>
      <w:bookmarkStart w:id="156" w:name="AAAAAAAAEZ"/>
      <w:bookmarkEnd w:id="156"/>
    </w:p>
    <w:p w14:paraId="47098EF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48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54BF5B40" w14:textId="77777777" w:rsidR="00000000" w:rsidRDefault="0033228F">
      <w:pPr>
        <w:pStyle w:val="Heading4"/>
      </w:pPr>
      <w:r>
        <w:fldChar w:fldCharType="begin"/>
      </w:r>
      <w:r>
        <w:instrText>xe "SPEC_S</w:instrText>
      </w:r>
      <w:r>
        <w:instrText>IZE:hospital.h"</w:instrText>
      </w:r>
      <w:r>
        <w:fldChar w:fldCharType="end"/>
      </w:r>
      <w:r>
        <w:fldChar w:fldCharType="begin"/>
      </w:r>
      <w:r>
        <w:instrText>xe "hospital.h:SPEC_SIZE"</w:instrText>
      </w:r>
      <w:r>
        <w:fldChar w:fldCharType="end"/>
      </w:r>
      <w:r>
        <w:t>#define SPEC_SIZE  30      /* Specialization */</w:t>
      </w:r>
    </w:p>
    <w:p w14:paraId="4C1C80D7" w14:textId="77777777" w:rsidR="00000000" w:rsidRDefault="0033228F">
      <w:pPr>
        <w:pStyle w:val="ListContinue1"/>
      </w:pPr>
      <w:bookmarkStart w:id="157" w:name="AAAAAAAAFA"/>
      <w:bookmarkEnd w:id="157"/>
    </w:p>
    <w:p w14:paraId="7C8782B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32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5AF3CD6" w14:textId="77777777" w:rsidR="00000000" w:rsidRDefault="0033228F">
      <w:pPr>
        <w:pStyle w:val="Heading4"/>
      </w:pPr>
      <w:r>
        <w:fldChar w:fldCharType="begin"/>
      </w:r>
      <w:r>
        <w:instrText>xe "STATUS_LINE_SIZE:hospital.h"</w:instrText>
      </w:r>
      <w:r>
        <w:fldChar w:fldCharType="end"/>
      </w:r>
      <w:r>
        <w:fldChar w:fldCharType="begin"/>
      </w:r>
      <w:r>
        <w:instrText>xe "hospital.h:STATUS_LINE_SIZE"</w:instrText>
      </w:r>
      <w:r>
        <w:fldChar w:fldCharType="end"/>
      </w:r>
      <w:r>
        <w:t xml:space="preserve">#define </w:t>
      </w:r>
      <w:r>
        <w:t>STATUS_LINE_SIZE  STATUS_SIZE + 20</w:t>
      </w:r>
    </w:p>
    <w:p w14:paraId="5EBDD627" w14:textId="77777777" w:rsidR="00000000" w:rsidRDefault="0033228F">
      <w:pPr>
        <w:pStyle w:val="ListContinue1"/>
      </w:pPr>
      <w:bookmarkStart w:id="158" w:name="AAAAAAAAFB"/>
      <w:bookmarkEnd w:id="158"/>
    </w:p>
    <w:p w14:paraId="33CD6C1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47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AB9551F" w14:textId="77777777" w:rsidR="00000000" w:rsidRDefault="0033228F">
      <w:pPr>
        <w:pStyle w:val="Heading4"/>
      </w:pPr>
      <w:r>
        <w:fldChar w:fldCharType="begin"/>
      </w:r>
      <w:r>
        <w:instrText>xe "STATUS_LINE_SIZE:hospital.h"</w:instrText>
      </w:r>
      <w:r>
        <w:fldChar w:fldCharType="end"/>
      </w:r>
      <w:r>
        <w:fldChar w:fldCharType="begin"/>
      </w:r>
      <w:r>
        <w:instrText>xe "hospital.h:STATUS_LINE_SIZE"</w:instrText>
      </w:r>
      <w:r>
        <w:fldChar w:fldCharType="end"/>
      </w:r>
      <w:r>
        <w:t>#define STATUS_LINE_SIZE  STATUS_SIZE + 20</w:t>
      </w:r>
    </w:p>
    <w:p w14:paraId="63037621" w14:textId="77777777" w:rsidR="00000000" w:rsidRDefault="0033228F">
      <w:pPr>
        <w:pStyle w:val="ListContinue1"/>
      </w:pPr>
      <w:bookmarkStart w:id="159" w:name="AAAAAAAAFC"/>
      <w:bookmarkEnd w:id="159"/>
    </w:p>
    <w:p w14:paraId="16D7B11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47</w:t>
      </w:r>
      <w:r>
        <w:t xml:space="preserve"> of f</w:t>
      </w:r>
      <w:r>
        <w:t xml:space="preserve">ile </w:t>
      </w:r>
      <w:r>
        <w:rPr>
          <w:b/>
          <w:bCs/>
        </w:rPr>
        <w:t>hospital.h</w:t>
      </w:r>
      <w:r>
        <w:t>.</w:t>
      </w:r>
    </w:p>
    <w:p w14:paraId="6BB1CF24" w14:textId="77777777" w:rsidR="00000000" w:rsidRDefault="0033228F">
      <w:pPr>
        <w:pStyle w:val="Heading4"/>
      </w:pPr>
      <w:r>
        <w:fldChar w:fldCharType="begin"/>
      </w:r>
      <w:r>
        <w:instrText>xe "STATUS_SIZE:hospital.h"</w:instrText>
      </w:r>
      <w:r>
        <w:fldChar w:fldCharType="end"/>
      </w:r>
      <w:r>
        <w:fldChar w:fldCharType="begin"/>
      </w:r>
      <w:r>
        <w:instrText>xe "hospital.h:STATUS_SIZE"</w:instrText>
      </w:r>
      <w:r>
        <w:fldChar w:fldCharType="end"/>
      </w:r>
      <w:r>
        <w:t>#define STATUS_SIZE  10</w:t>
      </w:r>
    </w:p>
    <w:p w14:paraId="1F6487B9" w14:textId="77777777" w:rsidR="00000000" w:rsidRDefault="0033228F">
      <w:pPr>
        <w:pStyle w:val="ListContinue1"/>
      </w:pPr>
      <w:bookmarkStart w:id="160" w:name="AAAAAAAAFD"/>
      <w:bookmarkEnd w:id="160"/>
    </w:p>
    <w:p w14:paraId="6EB7908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38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13319B50" w14:textId="77777777" w:rsidR="00000000" w:rsidRDefault="0033228F">
      <w:pPr>
        <w:pStyle w:val="Heading4"/>
      </w:pPr>
      <w:r>
        <w:fldChar w:fldCharType="begin"/>
      </w:r>
      <w:r>
        <w:instrText>xe "TIME_SIZE:hospital.h"</w:instrText>
      </w:r>
      <w:r>
        <w:fldChar w:fldCharType="end"/>
      </w:r>
      <w:r>
        <w:fldChar w:fldCharType="begin"/>
      </w:r>
      <w:r>
        <w:instrText>xe "hospital.h:TIME_SIZE"</w:instrText>
      </w:r>
      <w:r>
        <w:fldChar w:fldCharType="end"/>
      </w:r>
      <w:r>
        <w:t>#define TIME_SIZE  10</w:t>
      </w:r>
    </w:p>
    <w:p w14:paraId="71200C20" w14:textId="77777777" w:rsidR="00000000" w:rsidRDefault="0033228F">
      <w:pPr>
        <w:pStyle w:val="ListContinue1"/>
      </w:pPr>
      <w:bookmarkStart w:id="161" w:name="AAAAAAAAFE"/>
      <w:bookmarkEnd w:id="161"/>
    </w:p>
    <w:p w14:paraId="757E0D1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71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FC89001" w14:textId="77777777" w:rsidR="00000000" w:rsidRDefault="0033228F">
      <w:pPr>
        <w:pStyle w:val="Heading4"/>
      </w:pPr>
      <w:r>
        <w:fldChar w:fldCharType="begin"/>
      </w:r>
      <w:r>
        <w:instrText>xe "UI_SIZE:hospital.h"</w:instrText>
      </w:r>
      <w:r>
        <w:fldChar w:fldCharType="end"/>
      </w:r>
      <w:r>
        <w:fldChar w:fldCharType="begin"/>
      </w:r>
      <w:r>
        <w:instrText>xe "hospital.h:UI_SIZE"</w:instrText>
      </w:r>
      <w:r>
        <w:fldChar w:fldCharType="end"/>
      </w:r>
      <w:r>
        <w:t>#define UI_SIZE  72</w:t>
      </w:r>
    </w:p>
    <w:p w14:paraId="4C496B2D" w14:textId="77777777" w:rsidR="00000000" w:rsidRDefault="0033228F">
      <w:pPr>
        <w:pStyle w:val="ListContinue1"/>
      </w:pPr>
      <w:bookmarkStart w:id="162" w:name="AAAAAAAAFF"/>
      <w:bookmarkEnd w:id="162"/>
    </w:p>
    <w:p w14:paraId="37A17E1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496EB236" w14:textId="77777777" w:rsidR="00000000" w:rsidRDefault="0033228F">
      <w:pPr>
        <w:pStyle w:val="Heading4"/>
      </w:pPr>
      <w:r>
        <w:fldChar w:fldCharType="begin"/>
      </w:r>
      <w:r>
        <w:instrText>xe "USERNAME_SIZE:hospital.h"</w:instrText>
      </w:r>
      <w:r>
        <w:fldChar w:fldCharType="end"/>
      </w:r>
      <w:r>
        <w:fldChar w:fldCharType="begin"/>
      </w:r>
      <w:r>
        <w:instrText>xe "hospital.h:USERNAME_SIZE"</w:instrText>
      </w:r>
      <w:r>
        <w:fldChar w:fldCharType="end"/>
      </w:r>
      <w:r>
        <w:t>#define USERNAME_SIZE  30</w:t>
      </w:r>
    </w:p>
    <w:p w14:paraId="36B79F81" w14:textId="77777777" w:rsidR="00000000" w:rsidRDefault="0033228F">
      <w:pPr>
        <w:pStyle w:val="ListContinue1"/>
      </w:pPr>
      <w:bookmarkStart w:id="163" w:name="AAAAAAAAFG"/>
      <w:bookmarkEnd w:id="163"/>
    </w:p>
    <w:p w14:paraId="3D6EE23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61E852D5" w14:textId="77777777" w:rsidR="00000000" w:rsidRDefault="0033228F">
      <w:pPr>
        <w:pStyle w:val="Heading4"/>
      </w:pPr>
      <w:r>
        <w:fldChar w:fldCharType="begin"/>
      </w:r>
      <w:r>
        <w:instrText>xe "USERS_FILE:hospital.h"</w:instrText>
      </w:r>
      <w:r>
        <w:fldChar w:fldCharType="end"/>
      </w:r>
      <w:r>
        <w:fldChar w:fldCharType="begin"/>
      </w:r>
      <w:r>
        <w:instrText>xe "hospital.h:USERS_FILE"</w:instrText>
      </w:r>
      <w:r>
        <w:fldChar w:fldCharType="end"/>
      </w:r>
      <w:r>
        <w:t>#define USERS_FILE  "data/users.dat"</w:t>
      </w:r>
    </w:p>
    <w:p w14:paraId="28BE97D6" w14:textId="77777777" w:rsidR="00000000" w:rsidRDefault="0033228F">
      <w:pPr>
        <w:pStyle w:val="ListContinue1"/>
      </w:pPr>
      <w:bookmarkStart w:id="164" w:name="AAAAAAAAFH"/>
      <w:bookmarkEnd w:id="164"/>
    </w:p>
    <w:p w14:paraId="32D3BA2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61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F98E944" w14:textId="77777777" w:rsidR="00000000" w:rsidRDefault="0033228F">
      <w:pPr>
        <w:pStyle w:val="Heading4"/>
      </w:pPr>
      <w:r>
        <w:fldChar w:fldCharType="begin"/>
      </w:r>
      <w:r>
        <w:instrText>xe "VERSI</w:instrText>
      </w:r>
      <w:r>
        <w:instrText>ON:hospital.h"</w:instrText>
      </w:r>
      <w:r>
        <w:fldChar w:fldCharType="end"/>
      </w:r>
      <w:r>
        <w:fldChar w:fldCharType="begin"/>
      </w:r>
      <w:r>
        <w:instrText>xe "hospital.h:VERSION"</w:instrText>
      </w:r>
      <w:r>
        <w:fldChar w:fldCharType="end"/>
      </w:r>
      <w:r>
        <w:t>#define VERSION  "1.0.0"</w:t>
      </w:r>
    </w:p>
    <w:p w14:paraId="2839CF04" w14:textId="77777777" w:rsidR="00000000" w:rsidRDefault="0033228F">
      <w:pPr>
        <w:pStyle w:val="ListContinue1"/>
      </w:pPr>
      <w:bookmarkStart w:id="165" w:name="AAAAAAAAFI"/>
      <w:bookmarkEnd w:id="165"/>
    </w:p>
    <w:p w14:paraId="4CC782E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1CF699F6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3B7D405E" w14:textId="77777777" w:rsidR="00000000" w:rsidRDefault="0033228F">
      <w:pPr>
        <w:pStyle w:val="Heading3"/>
      </w:pPr>
      <w:bookmarkStart w:id="166" w:name="AAAAAAAAFJ"/>
      <w:bookmarkEnd w:id="166"/>
      <w:r>
        <w:lastRenderedPageBreak/>
        <w:t>Enumeration Type Documentation</w:t>
      </w:r>
    </w:p>
    <w:p w14:paraId="4F1B335C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"AppointmentStatus:hospital.h"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"hospital.h:AppointmentStatus"</w:instrText>
      </w:r>
      <w:r>
        <w:rPr>
          <w:sz w:val="24"/>
          <w:szCs w:val="24"/>
        </w:rPr>
        <w:fldChar w:fldCharType="end"/>
      </w:r>
      <w:r>
        <w:t xml:space="preserve">enum </w:t>
      </w:r>
      <w:r>
        <w:t>AppointmentStatus</w:t>
      </w:r>
    </w:p>
    <w:p w14:paraId="618E28C3" w14:textId="77777777" w:rsidR="00000000" w:rsidRDefault="0033228F">
      <w:pPr>
        <w:pStyle w:val="ListContinue1"/>
      </w:pPr>
      <w:bookmarkStart w:id="167" w:name="AAAAAAAAFK"/>
      <w:bookmarkEnd w:id="167"/>
    </w:p>
    <w:p w14:paraId="25BEA09A" w14:textId="77777777" w:rsidR="00000000" w:rsidRDefault="0033228F">
      <w:pPr>
        <w:pStyle w:val="Heading5"/>
        <w:ind w:left="360"/>
        <w:jc w:val="both"/>
      </w:pPr>
      <w:r>
        <w:t>Enumerator: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5B4F10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D23ECAB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"APPT_PENDING:hospital.h"</w:instrText>
            </w:r>
            <w:r>
              <w:fldChar w:fldCharType="end"/>
            </w:r>
            <w:r>
              <w:fldChar w:fldCharType="begin"/>
            </w:r>
            <w:r>
              <w:instrText>xe "hospital.h:APPT_PENDING"</w:instrText>
            </w:r>
            <w:r>
              <w:fldChar w:fldCharType="end"/>
            </w:r>
            <w:r>
              <w:t>APPT_PENDING</w:t>
            </w:r>
            <w:bookmarkStart w:id="168" w:name="AAAAAAAAFL"/>
            <w:bookmarkEnd w:id="168"/>
          </w:p>
        </w:tc>
        <w:tc>
          <w:tcPr>
            <w:tcW w:w="6561" w:type="dxa"/>
          </w:tcPr>
          <w:p w14:paraId="063B22DB" w14:textId="77777777" w:rsidR="00000000" w:rsidRDefault="0033228F"/>
        </w:tc>
      </w:tr>
      <w:tr w:rsidR="00000000" w14:paraId="38EACF7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98F0EE8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"APPT_CONFIRMED:hospital.h"</w:instrText>
            </w:r>
            <w:r>
              <w:fldChar w:fldCharType="end"/>
            </w:r>
            <w:r>
              <w:fldChar w:fldCharType="begin"/>
            </w:r>
            <w:r>
              <w:instrText>xe "hospital.h:APPT_CONFIRMED"</w:instrText>
            </w:r>
            <w:r>
              <w:fldChar w:fldCharType="end"/>
            </w:r>
            <w:r>
              <w:t>APPT_CONFIRMED</w:t>
            </w:r>
            <w:bookmarkStart w:id="169" w:name="AAAAAAAAFM"/>
            <w:bookmarkEnd w:id="169"/>
          </w:p>
        </w:tc>
        <w:tc>
          <w:tcPr>
            <w:tcW w:w="6561" w:type="dxa"/>
          </w:tcPr>
          <w:p w14:paraId="703B95B2" w14:textId="77777777" w:rsidR="00000000" w:rsidRDefault="0033228F"/>
        </w:tc>
      </w:tr>
      <w:tr w:rsidR="00000000" w14:paraId="3ED5453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324EC9B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</w:instrText>
            </w:r>
            <w:r>
              <w:instrText>APPT_COMPLETED:hospital.h"</w:instrText>
            </w:r>
            <w:r>
              <w:fldChar w:fldCharType="end"/>
            </w:r>
            <w:r>
              <w:fldChar w:fldCharType="begin"/>
            </w:r>
            <w:r>
              <w:instrText>xe "hospital.h:APPT_COMPLETED"</w:instrText>
            </w:r>
            <w:r>
              <w:fldChar w:fldCharType="end"/>
            </w:r>
            <w:r>
              <w:t>APPT_COMPLETED</w:t>
            </w:r>
            <w:bookmarkStart w:id="170" w:name="AAAAAAAAFN"/>
            <w:bookmarkEnd w:id="170"/>
          </w:p>
        </w:tc>
        <w:tc>
          <w:tcPr>
            <w:tcW w:w="6561" w:type="dxa"/>
          </w:tcPr>
          <w:p w14:paraId="5A95C5E2" w14:textId="77777777" w:rsidR="00000000" w:rsidRDefault="0033228F"/>
        </w:tc>
      </w:tr>
      <w:tr w:rsidR="00000000" w14:paraId="770F462A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6CC5DB1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"APPT_CANCELLED:hospital.h"</w:instrText>
            </w:r>
            <w:r>
              <w:fldChar w:fldCharType="end"/>
            </w:r>
            <w:r>
              <w:fldChar w:fldCharType="begin"/>
            </w:r>
            <w:r>
              <w:instrText>xe "hospital.h:APPT_CANCELLED"</w:instrText>
            </w:r>
            <w:r>
              <w:fldChar w:fldCharType="end"/>
            </w:r>
            <w:r>
              <w:t>APPT_CANCELLED</w:t>
            </w:r>
            <w:bookmarkStart w:id="171" w:name="AAAAAAAAFO"/>
            <w:bookmarkEnd w:id="171"/>
          </w:p>
        </w:tc>
        <w:tc>
          <w:tcPr>
            <w:tcW w:w="6561" w:type="dxa"/>
          </w:tcPr>
          <w:p w14:paraId="39331090" w14:textId="77777777" w:rsidR="00000000" w:rsidRDefault="0033228F"/>
        </w:tc>
      </w:tr>
    </w:tbl>
    <w:p w14:paraId="2003C201" w14:textId="77777777" w:rsidR="00000000" w:rsidRDefault="0033228F">
      <w:pPr>
        <w:pStyle w:val="ListContinue1"/>
      </w:pPr>
    </w:p>
    <w:p w14:paraId="4B3666D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95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01154FEF" w14:textId="77777777" w:rsidR="00000000" w:rsidRDefault="0033228F">
      <w:pPr>
        <w:pStyle w:val="Heading4"/>
      </w:pPr>
      <w:r>
        <w:fldChar w:fldCharType="begin"/>
      </w:r>
      <w:r>
        <w:instrText>xe "Gender:hosp</w:instrText>
      </w:r>
      <w:r>
        <w:instrText>ital.h"</w:instrText>
      </w:r>
      <w:r>
        <w:fldChar w:fldCharType="end"/>
      </w:r>
      <w:r>
        <w:fldChar w:fldCharType="begin"/>
      </w:r>
      <w:r>
        <w:instrText>xe "hospital.h:Gender"</w:instrText>
      </w:r>
      <w:r>
        <w:fldChar w:fldCharType="end"/>
      </w:r>
      <w:r>
        <w:t>enum Gender</w:t>
      </w:r>
    </w:p>
    <w:p w14:paraId="29A82BEA" w14:textId="77777777" w:rsidR="00000000" w:rsidRDefault="0033228F">
      <w:pPr>
        <w:pStyle w:val="ListContinue1"/>
      </w:pPr>
      <w:bookmarkStart w:id="172" w:name="AAAAAAAAFP"/>
      <w:bookmarkEnd w:id="172"/>
    </w:p>
    <w:p w14:paraId="33A96A4E" w14:textId="77777777" w:rsidR="00000000" w:rsidRDefault="0033228F">
      <w:pPr>
        <w:pStyle w:val="Heading5"/>
        <w:ind w:left="360"/>
        <w:jc w:val="both"/>
      </w:pPr>
      <w:r>
        <w:t>Enumerator: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48C20DB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55FFD75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"MALE:hospital.h"</w:instrText>
            </w:r>
            <w:r>
              <w:fldChar w:fldCharType="end"/>
            </w:r>
            <w:r>
              <w:fldChar w:fldCharType="begin"/>
            </w:r>
            <w:r>
              <w:instrText>xe "hospital.h:MALE"</w:instrText>
            </w:r>
            <w:r>
              <w:fldChar w:fldCharType="end"/>
            </w:r>
            <w:r>
              <w:t>MALE</w:t>
            </w:r>
            <w:bookmarkStart w:id="173" w:name="AAAAAAAAFQ"/>
            <w:bookmarkEnd w:id="173"/>
          </w:p>
        </w:tc>
        <w:tc>
          <w:tcPr>
            <w:tcW w:w="6561" w:type="dxa"/>
          </w:tcPr>
          <w:p w14:paraId="4E8B156E" w14:textId="77777777" w:rsidR="00000000" w:rsidRDefault="0033228F"/>
        </w:tc>
      </w:tr>
      <w:tr w:rsidR="00000000" w14:paraId="3873207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79410AC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"FEMALE:hospital.h"</w:instrText>
            </w:r>
            <w:r>
              <w:fldChar w:fldCharType="end"/>
            </w:r>
            <w:r>
              <w:fldChar w:fldCharType="begin"/>
            </w:r>
            <w:r>
              <w:instrText>xe "hospital.h:FEMALE"</w:instrText>
            </w:r>
            <w:r>
              <w:fldChar w:fldCharType="end"/>
            </w:r>
            <w:r>
              <w:t>FEMALE</w:t>
            </w:r>
            <w:bookmarkStart w:id="174" w:name="AAAAAAAAFR"/>
            <w:bookmarkEnd w:id="174"/>
          </w:p>
        </w:tc>
        <w:tc>
          <w:tcPr>
            <w:tcW w:w="6561" w:type="dxa"/>
          </w:tcPr>
          <w:p w14:paraId="66507A5D" w14:textId="77777777" w:rsidR="00000000" w:rsidRDefault="0033228F"/>
        </w:tc>
      </w:tr>
    </w:tbl>
    <w:p w14:paraId="33B27264" w14:textId="77777777" w:rsidR="00000000" w:rsidRDefault="0033228F">
      <w:pPr>
        <w:pStyle w:val="ListContinue1"/>
      </w:pPr>
    </w:p>
    <w:p w14:paraId="5FDB406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90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794222E7" w14:textId="77777777" w:rsidR="00000000" w:rsidRDefault="0033228F">
      <w:pPr>
        <w:pStyle w:val="Heading4"/>
      </w:pPr>
      <w:r>
        <w:fldChar w:fldCharType="begin"/>
      </w:r>
      <w:r>
        <w:instrText>xe "UserRole:hospital.h"</w:instrText>
      </w:r>
      <w:r>
        <w:fldChar w:fldCharType="end"/>
      </w:r>
      <w:r>
        <w:fldChar w:fldCharType="begin"/>
      </w:r>
      <w:r>
        <w:instrText>xe "hospital.h:UserRole"</w:instrText>
      </w:r>
      <w:r>
        <w:fldChar w:fldCharType="end"/>
      </w:r>
      <w:r>
        <w:t>enum UserRole</w:t>
      </w:r>
    </w:p>
    <w:p w14:paraId="7941EB4E" w14:textId="77777777" w:rsidR="00000000" w:rsidRDefault="0033228F">
      <w:pPr>
        <w:pStyle w:val="ListContinue1"/>
      </w:pPr>
      <w:bookmarkStart w:id="175" w:name="AAAAAAAAFS"/>
      <w:bookmarkEnd w:id="175"/>
    </w:p>
    <w:p w14:paraId="70ED050C" w14:textId="77777777" w:rsidR="00000000" w:rsidRDefault="0033228F">
      <w:pPr>
        <w:pStyle w:val="Heading5"/>
        <w:ind w:left="360"/>
        <w:jc w:val="both"/>
      </w:pPr>
      <w:r>
        <w:t>Enumerator: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63DC6AC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FE784FC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"ROLE_ADMIN:hospital.h"</w:instrText>
            </w:r>
            <w:r>
              <w:fldChar w:fldCharType="end"/>
            </w:r>
            <w:r>
              <w:fldChar w:fldCharType="begin"/>
            </w:r>
            <w:r>
              <w:instrText>xe "hospital.h:ROLE_ADMIN"</w:instrText>
            </w:r>
            <w:r>
              <w:fldChar w:fldCharType="end"/>
            </w:r>
            <w:r>
              <w:t>ROLE_ADMIN</w:t>
            </w:r>
            <w:bookmarkStart w:id="176" w:name="AAAAAAAAFT"/>
            <w:bookmarkEnd w:id="176"/>
          </w:p>
        </w:tc>
        <w:tc>
          <w:tcPr>
            <w:tcW w:w="6561" w:type="dxa"/>
          </w:tcPr>
          <w:p w14:paraId="7FE59979" w14:textId="77777777" w:rsidR="00000000" w:rsidRDefault="0033228F"/>
        </w:tc>
      </w:tr>
      <w:tr w:rsidR="00000000" w14:paraId="36868528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AFB76F3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"ROLE_DOCTOR:hospital.h</w:instrText>
            </w:r>
            <w:r>
              <w:instrText>"</w:instrText>
            </w:r>
            <w:r>
              <w:fldChar w:fldCharType="end"/>
            </w:r>
            <w:r>
              <w:fldChar w:fldCharType="begin"/>
            </w:r>
            <w:r>
              <w:instrText>xe "hospital.h:ROLE_DOCTOR"</w:instrText>
            </w:r>
            <w:r>
              <w:fldChar w:fldCharType="end"/>
            </w:r>
            <w:r>
              <w:t>ROLE_DOCTOR</w:t>
            </w:r>
            <w:bookmarkStart w:id="177" w:name="AAAAAAAAFU"/>
            <w:bookmarkEnd w:id="177"/>
          </w:p>
        </w:tc>
        <w:tc>
          <w:tcPr>
            <w:tcW w:w="6561" w:type="dxa"/>
          </w:tcPr>
          <w:p w14:paraId="0C0F002D" w14:textId="77777777" w:rsidR="00000000" w:rsidRDefault="0033228F"/>
        </w:tc>
      </w:tr>
      <w:tr w:rsidR="00000000" w14:paraId="778C2108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1AF1BF5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"ROLE_RECEPTIONIST:hospital.h"</w:instrText>
            </w:r>
            <w:r>
              <w:fldChar w:fldCharType="end"/>
            </w:r>
            <w:r>
              <w:fldChar w:fldCharType="begin"/>
            </w:r>
            <w:r>
              <w:instrText>xe "hospital.h:ROLE_RECEPTIONIST"</w:instrText>
            </w:r>
            <w:r>
              <w:fldChar w:fldCharType="end"/>
            </w:r>
            <w:r>
              <w:t>ROLE_RECEPTIONIST</w:t>
            </w:r>
            <w:bookmarkStart w:id="178" w:name="AAAAAAAAFV"/>
            <w:bookmarkEnd w:id="178"/>
          </w:p>
        </w:tc>
        <w:tc>
          <w:tcPr>
            <w:tcW w:w="6561" w:type="dxa"/>
          </w:tcPr>
          <w:p w14:paraId="15D06A56" w14:textId="77777777" w:rsidR="00000000" w:rsidRDefault="0033228F"/>
        </w:tc>
      </w:tr>
      <w:tr w:rsidR="00000000" w14:paraId="0CFB1D93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5DC2E29" w14:textId="77777777" w:rsidR="00000000" w:rsidRDefault="0033228F">
            <w:pPr>
              <w:pStyle w:val="BodyText"/>
              <w:adjustRightInd/>
            </w:pPr>
            <w:r>
              <w:fldChar w:fldCharType="begin"/>
            </w:r>
            <w:r>
              <w:instrText>xe "ROLE_PATIENT:hospital.h"</w:instrText>
            </w:r>
            <w:r>
              <w:fldChar w:fldCharType="end"/>
            </w:r>
            <w:r>
              <w:fldChar w:fldCharType="begin"/>
            </w:r>
            <w:r>
              <w:instrText>xe "hospital.h:ROLE_PATIENT"</w:instrText>
            </w:r>
            <w:r>
              <w:fldChar w:fldCharType="end"/>
            </w:r>
            <w:r>
              <w:t>ROLE_PATIENT</w:t>
            </w:r>
            <w:bookmarkStart w:id="179" w:name="AAAAAAAAFW"/>
            <w:bookmarkEnd w:id="179"/>
          </w:p>
        </w:tc>
        <w:tc>
          <w:tcPr>
            <w:tcW w:w="6561" w:type="dxa"/>
          </w:tcPr>
          <w:p w14:paraId="7AE3B747" w14:textId="77777777" w:rsidR="00000000" w:rsidRDefault="0033228F"/>
        </w:tc>
      </w:tr>
    </w:tbl>
    <w:p w14:paraId="18AA50C5" w14:textId="77777777" w:rsidR="00000000" w:rsidRDefault="0033228F">
      <w:pPr>
        <w:pStyle w:val="ListContinue1"/>
      </w:pPr>
    </w:p>
    <w:p w14:paraId="58E94A2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83</w:t>
      </w:r>
      <w:r>
        <w:t xml:space="preserve"> of file </w:t>
      </w:r>
      <w:r>
        <w:rPr>
          <w:b/>
          <w:bCs/>
        </w:rPr>
        <w:t>hospital.h</w:t>
      </w:r>
      <w:r>
        <w:t>.</w:t>
      </w:r>
    </w:p>
    <w:p w14:paraId="08CF1ABB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0C4139E0" w14:textId="77777777" w:rsidR="00000000" w:rsidRDefault="0033228F">
      <w:pPr>
        <w:pStyle w:val="Heading3"/>
      </w:pPr>
      <w:bookmarkStart w:id="180" w:name="AAAAAAAAFX"/>
      <w:bookmarkEnd w:id="180"/>
      <w:r>
        <w:t>Function Documentation</w:t>
      </w:r>
    </w:p>
    <w:p w14:paraId="3D55F3DB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"ensure_data_dir:hospital.h"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"hospital.h:ensure_data_dir"</w:instrText>
      </w:r>
      <w:r>
        <w:rPr>
          <w:sz w:val="24"/>
          <w:szCs w:val="24"/>
        </w:rPr>
        <w:fldChar w:fldCharType="end"/>
      </w:r>
      <w:r>
        <w:t>void ensure_data_dir (void )</w:t>
      </w:r>
    </w:p>
    <w:p w14:paraId="2578FC37" w14:textId="77777777" w:rsidR="00000000" w:rsidRDefault="0033228F">
      <w:pPr>
        <w:pStyle w:val="BodyText"/>
        <w:adjustRightInd/>
        <w:ind w:left="360"/>
      </w:pPr>
      <w:bookmarkStart w:id="181" w:name="AAAAAAAAFY"/>
      <w:bookmarkEnd w:id="181"/>
      <w:r>
        <w:t xml:space="preserve">Ensure data directory exists. </w:t>
      </w:r>
    </w:p>
    <w:p w14:paraId="2D7093C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92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52E25CA3" w14:textId="77777777" w:rsidR="00000000" w:rsidRDefault="0033228F">
      <w:pPr>
        <w:pStyle w:val="Heading4"/>
      </w:pPr>
      <w:r>
        <w:fldChar w:fldCharType="begin"/>
      </w:r>
      <w:r>
        <w:instrText>xe "hospital_init:hospital.h"</w:instrText>
      </w:r>
      <w:r>
        <w:fldChar w:fldCharType="end"/>
      </w:r>
      <w:r>
        <w:fldChar w:fldCharType="begin"/>
      </w:r>
      <w:r>
        <w:instrText>xe "hospital.h:hospital_init"</w:instrText>
      </w:r>
      <w:r>
        <w:fldChar w:fldCharType="end"/>
      </w:r>
      <w:r>
        <w:t>void hospital_init (void )</w:t>
      </w:r>
    </w:p>
    <w:p w14:paraId="5108B227" w14:textId="77777777" w:rsidR="00000000" w:rsidRDefault="0033228F">
      <w:pPr>
        <w:pStyle w:val="BodyText"/>
        <w:adjustRightInd/>
        <w:ind w:left="360"/>
      </w:pPr>
      <w:bookmarkStart w:id="182" w:name="AAAAAAAAFZ"/>
      <w:bookmarkEnd w:id="182"/>
      <w:r>
        <w:t xml:space="preserve">Initialize the hospital system by loading all data. </w:t>
      </w:r>
    </w:p>
    <w:p w14:paraId="55A7734F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47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13FF822E" w14:textId="77777777" w:rsidR="00000000" w:rsidRDefault="0033228F">
      <w:pPr>
        <w:pStyle w:val="Heading4"/>
      </w:pPr>
      <w:r>
        <w:fldChar w:fldCharType="begin"/>
      </w:r>
      <w:r>
        <w:instrText>xe "print_help:hospital.h"</w:instrText>
      </w:r>
      <w:r>
        <w:fldChar w:fldCharType="end"/>
      </w:r>
      <w:r>
        <w:fldChar w:fldCharType="begin"/>
      </w:r>
      <w:r>
        <w:instrText>xe "hospital.h:print_help"</w:instrText>
      </w:r>
      <w:r>
        <w:fldChar w:fldCharType="end"/>
      </w:r>
      <w:r>
        <w:t>void print_help (const char * program_name)</w:t>
      </w:r>
    </w:p>
    <w:p w14:paraId="4C31E871" w14:textId="77777777" w:rsidR="00000000" w:rsidRDefault="0033228F">
      <w:pPr>
        <w:pStyle w:val="BodyText"/>
        <w:adjustRightInd/>
        <w:ind w:left="360"/>
      </w:pPr>
      <w:bookmarkStart w:id="183" w:name="AAAAAAAAGA"/>
      <w:bookmarkEnd w:id="183"/>
      <w:r>
        <w:t xml:space="preserve">Display help information. </w:t>
      </w:r>
    </w:p>
    <w:p w14:paraId="31AF06B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73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22A0DE17" w14:textId="77777777" w:rsidR="00000000" w:rsidRDefault="0033228F">
      <w:pPr>
        <w:pStyle w:val="Heading4"/>
      </w:pPr>
      <w:r>
        <w:fldChar w:fldCharType="begin"/>
      </w:r>
      <w:r>
        <w:instrText>xe "print_version:hospital.h"</w:instrText>
      </w:r>
      <w:r>
        <w:fldChar w:fldCharType="end"/>
      </w:r>
      <w:r>
        <w:fldChar w:fldCharType="begin"/>
      </w:r>
      <w:r>
        <w:instrText>xe "hospital.h:</w:instrText>
      </w:r>
      <w:r>
        <w:instrText>print_version"</w:instrText>
      </w:r>
      <w:r>
        <w:fldChar w:fldCharType="end"/>
      </w:r>
      <w:r>
        <w:t>void print_version (void )</w:t>
      </w:r>
    </w:p>
    <w:p w14:paraId="1074E2C3" w14:textId="77777777" w:rsidR="00000000" w:rsidRDefault="0033228F">
      <w:pPr>
        <w:pStyle w:val="BodyText"/>
        <w:adjustRightInd/>
        <w:ind w:left="360"/>
      </w:pPr>
      <w:bookmarkStart w:id="184" w:name="AAAAAAAAGB"/>
      <w:bookmarkEnd w:id="184"/>
      <w:r>
        <w:t xml:space="preserve">Display version information. </w:t>
      </w:r>
    </w:p>
    <w:p w14:paraId="6F2C147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86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091A6AA9" w14:textId="77777777" w:rsidR="00000000" w:rsidRDefault="0033228F">
      <w:pPr>
        <w:pStyle w:val="Heading4"/>
      </w:pPr>
      <w:r>
        <w:fldChar w:fldCharType="begin"/>
      </w:r>
      <w:r>
        <w:instrText>xe "show_about:hospital.h"</w:instrText>
      </w:r>
      <w:r>
        <w:fldChar w:fldCharType="end"/>
      </w:r>
      <w:r>
        <w:fldChar w:fldCharType="begin"/>
      </w:r>
      <w:r>
        <w:instrText>xe "hospital.h:show_about"</w:instrText>
      </w:r>
      <w:r>
        <w:fldChar w:fldCharType="end"/>
      </w:r>
      <w:r>
        <w:t>void show_about (void )</w:t>
      </w:r>
    </w:p>
    <w:p w14:paraId="557A7CE1" w14:textId="77777777" w:rsidR="00000000" w:rsidRDefault="0033228F">
      <w:pPr>
        <w:pStyle w:val="BodyText"/>
        <w:adjustRightInd/>
        <w:ind w:left="360"/>
      </w:pPr>
      <w:bookmarkStart w:id="185" w:name="AAAAAAAAGC"/>
      <w:bookmarkEnd w:id="185"/>
      <w:r>
        <w:t>Display about informa</w:t>
      </w:r>
      <w:r>
        <w:t xml:space="preserve">tion. </w:t>
      </w:r>
    </w:p>
    <w:p w14:paraId="5715B96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55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77757874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709AFF83" w14:textId="77777777" w:rsidR="00000000" w:rsidRDefault="0033228F">
      <w:pPr>
        <w:pStyle w:val="Heading3"/>
      </w:pPr>
      <w:bookmarkStart w:id="186" w:name="AAAAAAAAGD"/>
      <w:bookmarkEnd w:id="186"/>
      <w:r>
        <w:t>Variable Documentation</w:t>
      </w:r>
    </w:p>
    <w:p w14:paraId="05492AB9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"appointment_count:hospital.h"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"hospital.h:appointment_count"</w:instrText>
      </w:r>
      <w:r>
        <w:rPr>
          <w:sz w:val="24"/>
          <w:szCs w:val="24"/>
        </w:rPr>
        <w:fldChar w:fldCharType="end"/>
      </w:r>
      <w:r>
        <w:t>int appointment_count</w:t>
      </w:r>
      <w:r>
        <w:rPr>
          <w:rFonts w:ascii="Courier New" w:hAnsi="Courier New" w:cs="Courier New"/>
        </w:rPr>
        <w:t>[extern]</w:t>
      </w:r>
    </w:p>
    <w:p w14:paraId="62F89E7F" w14:textId="77777777" w:rsidR="00000000" w:rsidRDefault="0033228F">
      <w:pPr>
        <w:pStyle w:val="ListContinue1"/>
      </w:pPr>
      <w:bookmarkStart w:id="187" w:name="AAAAAAAAGE"/>
      <w:bookmarkEnd w:id="187"/>
    </w:p>
    <w:p w14:paraId="76E55D2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58348EE4" w14:textId="77777777" w:rsidR="00000000" w:rsidRDefault="0033228F">
      <w:pPr>
        <w:pStyle w:val="Heading4"/>
      </w:pPr>
      <w:r>
        <w:fldChar w:fldCharType="begin"/>
      </w:r>
      <w:r>
        <w:instrText>xe "appointments:hospital.h"</w:instrText>
      </w:r>
      <w:r>
        <w:fldChar w:fldCharType="end"/>
      </w:r>
      <w:r>
        <w:fldChar w:fldCharType="begin"/>
      </w:r>
      <w:r>
        <w:instrText>xe "hospital.h:appointments"</w:instrText>
      </w:r>
      <w:r>
        <w:fldChar w:fldCharType="end"/>
      </w:r>
      <w:r>
        <w:t>Appointment appointments[200]</w:t>
      </w:r>
      <w:r>
        <w:rPr>
          <w:rFonts w:ascii="Courier New" w:hAnsi="Courier New" w:cs="Courier New"/>
        </w:rPr>
        <w:t>[extern]</w:t>
      </w:r>
    </w:p>
    <w:p w14:paraId="735AB14B" w14:textId="77777777" w:rsidR="00000000" w:rsidRDefault="0033228F">
      <w:pPr>
        <w:pStyle w:val="ListContinue1"/>
      </w:pPr>
      <w:bookmarkStart w:id="188" w:name="AAAAAAAAGF"/>
      <w:bookmarkEnd w:id="188"/>
    </w:p>
    <w:p w14:paraId="79507CB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31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1FCE271E" w14:textId="77777777" w:rsidR="00000000" w:rsidRDefault="0033228F">
      <w:pPr>
        <w:pStyle w:val="Heading4"/>
      </w:pPr>
      <w:r>
        <w:fldChar w:fldCharType="begin"/>
      </w:r>
      <w:r>
        <w:instrText>xe "current_user:hospital.h"</w:instrText>
      </w:r>
      <w:r>
        <w:fldChar w:fldCharType="end"/>
      </w:r>
      <w:r>
        <w:fldChar w:fldCharType="begin"/>
      </w:r>
      <w:r>
        <w:instrText>xe "hospital.h:current_user"</w:instrText>
      </w:r>
      <w:r>
        <w:fldChar w:fldCharType="end"/>
      </w:r>
      <w:r>
        <w:t>User</w:t>
      </w:r>
      <w:r>
        <w:t>* current_user</w:t>
      </w:r>
      <w:r>
        <w:rPr>
          <w:rFonts w:ascii="Courier New" w:hAnsi="Courier New" w:cs="Courier New"/>
        </w:rPr>
        <w:t>[extern]</w:t>
      </w:r>
    </w:p>
    <w:p w14:paraId="42BF7640" w14:textId="77777777" w:rsidR="00000000" w:rsidRDefault="0033228F">
      <w:pPr>
        <w:pStyle w:val="ListContinue1"/>
      </w:pPr>
      <w:bookmarkStart w:id="189" w:name="AAAAAAAAGG"/>
      <w:bookmarkEnd w:id="189"/>
    </w:p>
    <w:p w14:paraId="4628529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45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13F610F4" w14:textId="77777777" w:rsidR="00000000" w:rsidRDefault="0033228F">
      <w:pPr>
        <w:pStyle w:val="Heading4"/>
      </w:pPr>
      <w:r>
        <w:fldChar w:fldCharType="begin"/>
      </w:r>
      <w:r>
        <w:instrText>xe "doctor_available:hospital.h"</w:instrText>
      </w:r>
      <w:r>
        <w:fldChar w:fldCharType="end"/>
      </w:r>
      <w:r>
        <w:fldChar w:fldCharType="begin"/>
      </w:r>
      <w:r>
        <w:instrText>xe "hospital.h:doctor_available"</w:instrText>
      </w:r>
      <w:r>
        <w:fldChar w:fldCharType="end"/>
      </w:r>
      <w:r>
        <w:t>int doctor_available</w:t>
      </w:r>
      <w:r>
        <w:rPr>
          <w:rFonts w:ascii="Courier New" w:hAnsi="Courier New" w:cs="Courier New"/>
        </w:rPr>
        <w:t>[extern]</w:t>
      </w:r>
    </w:p>
    <w:p w14:paraId="61F511CB" w14:textId="77777777" w:rsidR="00000000" w:rsidRDefault="0033228F">
      <w:pPr>
        <w:pStyle w:val="ListContinue1"/>
      </w:pPr>
      <w:bookmarkStart w:id="190" w:name="AAAAAAAAGH"/>
      <w:bookmarkEnd w:id="190"/>
    </w:p>
    <w:p w14:paraId="11B8789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37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6CF6ABD1" w14:textId="77777777" w:rsidR="00000000" w:rsidRDefault="0033228F">
      <w:pPr>
        <w:pStyle w:val="Heading4"/>
      </w:pPr>
      <w:r>
        <w:fldChar w:fldCharType="begin"/>
      </w:r>
      <w:r>
        <w:instrText>xe "doctor</w:instrText>
      </w:r>
      <w:r>
        <w:instrText>_count:hospital.h"</w:instrText>
      </w:r>
      <w:r>
        <w:fldChar w:fldCharType="end"/>
      </w:r>
      <w:r>
        <w:fldChar w:fldCharType="begin"/>
      </w:r>
      <w:r>
        <w:instrText>xe "hospital.h:doctor_count"</w:instrText>
      </w:r>
      <w:r>
        <w:fldChar w:fldCharType="end"/>
      </w:r>
      <w:r>
        <w:t>int doctor_count</w:t>
      </w:r>
      <w:r>
        <w:rPr>
          <w:rFonts w:ascii="Courier New" w:hAnsi="Courier New" w:cs="Courier New"/>
        </w:rPr>
        <w:t>[extern]</w:t>
      </w:r>
    </w:p>
    <w:p w14:paraId="4E2A59E6" w14:textId="77777777" w:rsidR="00000000" w:rsidRDefault="0033228F">
      <w:pPr>
        <w:pStyle w:val="ListContinue1"/>
      </w:pPr>
      <w:bookmarkStart w:id="191" w:name="AAAAAAAAGI"/>
      <w:bookmarkEnd w:id="191"/>
    </w:p>
    <w:p w14:paraId="49C7B8D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36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0E0A628D" w14:textId="77777777" w:rsidR="00000000" w:rsidRDefault="0033228F">
      <w:pPr>
        <w:pStyle w:val="Heading4"/>
      </w:pPr>
      <w:r>
        <w:fldChar w:fldCharType="begin"/>
      </w:r>
      <w:r>
        <w:instrText>xe "doctor_unavailable:hospital.h"</w:instrText>
      </w:r>
      <w:r>
        <w:fldChar w:fldCharType="end"/>
      </w:r>
      <w:r>
        <w:fldChar w:fldCharType="begin"/>
      </w:r>
      <w:r>
        <w:instrText>xe "hospital.h:doctor_unavailable"</w:instrText>
      </w:r>
      <w:r>
        <w:fldChar w:fldCharType="end"/>
      </w:r>
      <w:r>
        <w:t>int doctor_unavailable</w:t>
      </w:r>
      <w:r>
        <w:rPr>
          <w:rFonts w:ascii="Courier New" w:hAnsi="Courier New" w:cs="Courier New"/>
        </w:rPr>
        <w:t>[extern]</w:t>
      </w:r>
    </w:p>
    <w:p w14:paraId="3F738447" w14:textId="77777777" w:rsidR="00000000" w:rsidRDefault="0033228F">
      <w:pPr>
        <w:pStyle w:val="ListContinue1"/>
      </w:pPr>
      <w:bookmarkStart w:id="192" w:name="AAAAAAAAGJ"/>
      <w:bookmarkEnd w:id="192"/>
    </w:p>
    <w:p w14:paraId="4DA6757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38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05F4BEEF" w14:textId="77777777" w:rsidR="00000000" w:rsidRDefault="0033228F">
      <w:pPr>
        <w:pStyle w:val="Heading4"/>
      </w:pPr>
      <w:r>
        <w:fldChar w:fldCharType="begin"/>
      </w:r>
      <w:r>
        <w:instrText>xe "doctors:hospital.h"</w:instrText>
      </w:r>
      <w:r>
        <w:fldChar w:fldCharType="end"/>
      </w:r>
      <w:r>
        <w:fldChar w:fldCharType="begin"/>
      </w:r>
      <w:r>
        <w:instrText>xe "hospital.h:doctors"</w:instrText>
      </w:r>
      <w:r>
        <w:fldChar w:fldCharType="end"/>
      </w:r>
      <w:r>
        <w:t>Doctor doctors[20]</w:t>
      </w:r>
      <w:r>
        <w:rPr>
          <w:rFonts w:ascii="Courier New" w:hAnsi="Courier New" w:cs="Courier New"/>
        </w:rPr>
        <w:t>[extern]</w:t>
      </w:r>
    </w:p>
    <w:p w14:paraId="194D777F" w14:textId="77777777" w:rsidR="00000000" w:rsidRDefault="0033228F">
      <w:pPr>
        <w:pStyle w:val="ListContinue1"/>
      </w:pPr>
      <w:bookmarkStart w:id="193" w:name="AAAAAAAAGK"/>
      <w:bookmarkEnd w:id="193"/>
    </w:p>
    <w:p w14:paraId="4BEDFE1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28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043A29C7" w14:textId="77777777" w:rsidR="00000000" w:rsidRDefault="0033228F">
      <w:pPr>
        <w:pStyle w:val="Heading4"/>
      </w:pPr>
      <w:r>
        <w:fldChar w:fldCharType="begin"/>
      </w:r>
      <w:r>
        <w:instrText>xe "patient_available:hospital.h"</w:instrText>
      </w:r>
      <w:r>
        <w:fldChar w:fldCharType="end"/>
      </w:r>
      <w:r>
        <w:fldChar w:fldCharType="begin"/>
      </w:r>
      <w:r>
        <w:instrText>xe "hospital.h:patient_available"</w:instrText>
      </w:r>
      <w:r>
        <w:fldChar w:fldCharType="end"/>
      </w:r>
      <w:r>
        <w:t>int patient_available</w:t>
      </w:r>
      <w:r>
        <w:rPr>
          <w:rFonts w:ascii="Courier New" w:hAnsi="Courier New" w:cs="Courier New"/>
        </w:rPr>
        <w:t>[extern]</w:t>
      </w:r>
    </w:p>
    <w:p w14:paraId="46617436" w14:textId="77777777" w:rsidR="00000000" w:rsidRDefault="0033228F">
      <w:pPr>
        <w:pStyle w:val="ListContinue1"/>
      </w:pPr>
      <w:bookmarkStart w:id="194" w:name="AAAAAAAAGL"/>
      <w:bookmarkEnd w:id="194"/>
    </w:p>
    <w:p w14:paraId="23B408F2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34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4CC7F0C6" w14:textId="77777777" w:rsidR="00000000" w:rsidRDefault="0033228F">
      <w:pPr>
        <w:pStyle w:val="Heading4"/>
      </w:pPr>
      <w:r>
        <w:fldChar w:fldCharType="begin"/>
      </w:r>
      <w:r>
        <w:instrText>xe "patient_count:hospital.h"</w:instrText>
      </w:r>
      <w:r>
        <w:fldChar w:fldCharType="end"/>
      </w:r>
      <w:r>
        <w:fldChar w:fldCharType="begin"/>
      </w:r>
      <w:r>
        <w:instrText>xe "hospital.h:patient_count"</w:instrText>
      </w:r>
      <w:r>
        <w:fldChar w:fldCharType="end"/>
      </w:r>
      <w:r>
        <w:t>int patient_count</w:t>
      </w:r>
      <w:r>
        <w:rPr>
          <w:rFonts w:ascii="Courier New" w:hAnsi="Courier New" w:cs="Courier New"/>
        </w:rPr>
        <w:t>[extern]</w:t>
      </w:r>
    </w:p>
    <w:p w14:paraId="2D6CB2FF" w14:textId="77777777" w:rsidR="00000000" w:rsidRDefault="0033228F">
      <w:pPr>
        <w:pStyle w:val="ListContinue1"/>
      </w:pPr>
      <w:bookmarkStart w:id="195" w:name="AAAAAAAAGM"/>
      <w:bookmarkEnd w:id="195"/>
    </w:p>
    <w:p w14:paraId="3E1BBD0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33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492F6798" w14:textId="77777777" w:rsidR="00000000" w:rsidRDefault="0033228F">
      <w:pPr>
        <w:pStyle w:val="Heading4"/>
      </w:pPr>
      <w:r>
        <w:fldChar w:fldCharType="begin"/>
      </w:r>
      <w:r>
        <w:instrText>xe "patien</w:instrText>
      </w:r>
      <w:r>
        <w:instrText>t_unavailable:hospital.h"</w:instrText>
      </w:r>
      <w:r>
        <w:fldChar w:fldCharType="end"/>
      </w:r>
      <w:r>
        <w:fldChar w:fldCharType="begin"/>
      </w:r>
      <w:r>
        <w:instrText>xe "hospital.h:patient_unavailable"</w:instrText>
      </w:r>
      <w:r>
        <w:fldChar w:fldCharType="end"/>
      </w:r>
      <w:r>
        <w:t>int patient_unavailable</w:t>
      </w:r>
      <w:r>
        <w:rPr>
          <w:rFonts w:ascii="Courier New" w:hAnsi="Courier New" w:cs="Courier New"/>
        </w:rPr>
        <w:t>[extern]</w:t>
      </w:r>
    </w:p>
    <w:p w14:paraId="3AA618F2" w14:textId="77777777" w:rsidR="00000000" w:rsidRDefault="0033228F">
      <w:pPr>
        <w:pStyle w:val="ListContinue1"/>
      </w:pPr>
      <w:bookmarkStart w:id="196" w:name="AAAAAAAAGN"/>
      <w:bookmarkEnd w:id="196"/>
    </w:p>
    <w:p w14:paraId="1117D6E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35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5A9B3CD8" w14:textId="77777777" w:rsidR="00000000" w:rsidRDefault="0033228F">
      <w:pPr>
        <w:pStyle w:val="Heading4"/>
      </w:pPr>
      <w:r>
        <w:fldChar w:fldCharType="begin"/>
      </w:r>
      <w:r>
        <w:instrText>xe "patients:hospital.h"</w:instrText>
      </w:r>
      <w:r>
        <w:fldChar w:fldCharType="end"/>
      </w:r>
      <w:r>
        <w:fldChar w:fldCharType="begin"/>
      </w:r>
      <w:r>
        <w:instrText>xe "hospital.h:patients"</w:instrText>
      </w:r>
      <w:r>
        <w:fldChar w:fldCharType="end"/>
      </w:r>
      <w:r>
        <w:t>Patient patients[100]</w:t>
      </w:r>
      <w:r>
        <w:rPr>
          <w:rFonts w:ascii="Courier New" w:hAnsi="Courier New" w:cs="Courier New"/>
        </w:rPr>
        <w:t>[extern]</w:t>
      </w:r>
    </w:p>
    <w:p w14:paraId="107A12C6" w14:textId="77777777" w:rsidR="00000000" w:rsidRDefault="0033228F">
      <w:pPr>
        <w:pStyle w:val="ListContinue1"/>
      </w:pPr>
      <w:bookmarkStart w:id="197" w:name="AAAAAAAAGO"/>
      <w:bookmarkEnd w:id="197"/>
    </w:p>
    <w:p w14:paraId="362EE36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27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3FD716CD" w14:textId="77777777" w:rsidR="00000000" w:rsidRDefault="0033228F">
      <w:pPr>
        <w:pStyle w:val="Heading4"/>
      </w:pPr>
      <w:r>
        <w:fldChar w:fldCharType="begin"/>
      </w:r>
      <w:r>
        <w:instrText>xe "receptionist_available:hospital.h"</w:instrText>
      </w:r>
      <w:r>
        <w:fldChar w:fldCharType="end"/>
      </w:r>
      <w:r>
        <w:fldChar w:fldCharType="begin"/>
      </w:r>
      <w:r>
        <w:instrText>xe "hospital.h:receptionist_available"</w:instrText>
      </w:r>
      <w:r>
        <w:fldChar w:fldCharType="end"/>
      </w:r>
      <w:r>
        <w:t>int receptionist_available</w:t>
      </w:r>
      <w:r>
        <w:rPr>
          <w:rFonts w:ascii="Courier New" w:hAnsi="Courier New" w:cs="Courier New"/>
        </w:rPr>
        <w:t>[extern]</w:t>
      </w:r>
    </w:p>
    <w:p w14:paraId="39928047" w14:textId="77777777" w:rsidR="00000000" w:rsidRDefault="0033228F">
      <w:pPr>
        <w:pStyle w:val="ListContinue1"/>
      </w:pPr>
      <w:bookmarkStart w:id="198" w:name="AAAAAAAAGP"/>
      <w:bookmarkEnd w:id="198"/>
    </w:p>
    <w:p w14:paraId="444FFA6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40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4B466716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receptionist_count:hospital.h"</w:instrText>
      </w:r>
      <w:r>
        <w:fldChar w:fldCharType="end"/>
      </w:r>
      <w:r>
        <w:fldChar w:fldCharType="begin"/>
      </w:r>
      <w:r>
        <w:instrText>xe "hospital.h:receptionist_count"</w:instrText>
      </w:r>
      <w:r>
        <w:fldChar w:fldCharType="end"/>
      </w:r>
      <w:r>
        <w:t>int receptionist_count</w:t>
      </w:r>
      <w:r>
        <w:rPr>
          <w:rFonts w:ascii="Courier New" w:hAnsi="Courier New" w:cs="Courier New"/>
        </w:rPr>
        <w:t>[extern]</w:t>
      </w:r>
    </w:p>
    <w:p w14:paraId="66ED81C5" w14:textId="77777777" w:rsidR="00000000" w:rsidRDefault="0033228F">
      <w:pPr>
        <w:pStyle w:val="ListContinue1"/>
      </w:pPr>
      <w:bookmarkStart w:id="199" w:name="AAAAAAAAGQ"/>
      <w:bookmarkEnd w:id="199"/>
    </w:p>
    <w:p w14:paraId="4098470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39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2CEA6117" w14:textId="77777777" w:rsidR="00000000" w:rsidRDefault="0033228F">
      <w:pPr>
        <w:pStyle w:val="Heading4"/>
      </w:pPr>
      <w:r>
        <w:fldChar w:fldCharType="begin"/>
      </w:r>
      <w:r>
        <w:instrText>xe "receptionist_unavailable:hospital.h"</w:instrText>
      </w:r>
      <w:r>
        <w:fldChar w:fldCharType="end"/>
      </w:r>
      <w:r>
        <w:fldChar w:fldCharType="begin"/>
      </w:r>
      <w:r>
        <w:instrText>xe "hospital.h:receptionist_unavailable"</w:instrText>
      </w:r>
      <w:r>
        <w:fldChar w:fldCharType="end"/>
      </w:r>
      <w:r>
        <w:t>int recept</w:t>
      </w:r>
      <w:r>
        <w:t>ionist_unavailable</w:t>
      </w:r>
      <w:r>
        <w:rPr>
          <w:rFonts w:ascii="Courier New" w:hAnsi="Courier New" w:cs="Courier New"/>
        </w:rPr>
        <w:t>[extern]</w:t>
      </w:r>
    </w:p>
    <w:p w14:paraId="369B7F01" w14:textId="77777777" w:rsidR="00000000" w:rsidRDefault="0033228F">
      <w:pPr>
        <w:pStyle w:val="ListContinue1"/>
      </w:pPr>
      <w:bookmarkStart w:id="200" w:name="AAAAAAAAGR"/>
      <w:bookmarkEnd w:id="200"/>
    </w:p>
    <w:p w14:paraId="0664266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41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4B22EE00" w14:textId="77777777" w:rsidR="00000000" w:rsidRDefault="0033228F">
      <w:pPr>
        <w:pStyle w:val="Heading4"/>
      </w:pPr>
      <w:r>
        <w:fldChar w:fldCharType="begin"/>
      </w:r>
      <w:r>
        <w:instrText>xe "receptionists:hospital.h"</w:instrText>
      </w:r>
      <w:r>
        <w:fldChar w:fldCharType="end"/>
      </w:r>
      <w:r>
        <w:fldChar w:fldCharType="begin"/>
      </w:r>
      <w:r>
        <w:instrText>xe "hospital.h:receptionists"</w:instrText>
      </w:r>
      <w:r>
        <w:fldChar w:fldCharType="end"/>
      </w:r>
      <w:r>
        <w:t>Receptionist receptionists[20]</w:t>
      </w:r>
      <w:r>
        <w:rPr>
          <w:rFonts w:ascii="Courier New" w:hAnsi="Courier New" w:cs="Courier New"/>
        </w:rPr>
        <w:t>[extern]</w:t>
      </w:r>
    </w:p>
    <w:p w14:paraId="16115E01" w14:textId="77777777" w:rsidR="00000000" w:rsidRDefault="0033228F">
      <w:pPr>
        <w:pStyle w:val="ListContinue1"/>
      </w:pPr>
      <w:bookmarkStart w:id="201" w:name="AAAAAAAAGS"/>
      <w:bookmarkEnd w:id="201"/>
    </w:p>
    <w:p w14:paraId="3350045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29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1FC32505" w14:textId="77777777" w:rsidR="00000000" w:rsidRDefault="0033228F">
      <w:pPr>
        <w:pStyle w:val="Heading4"/>
      </w:pPr>
      <w:r>
        <w:fldChar w:fldCharType="begin"/>
      </w:r>
      <w:r>
        <w:instrText>xe</w:instrText>
      </w:r>
      <w:r>
        <w:instrText xml:space="preserve"> "user_available:hospital.h"</w:instrText>
      </w:r>
      <w:r>
        <w:fldChar w:fldCharType="end"/>
      </w:r>
      <w:r>
        <w:fldChar w:fldCharType="begin"/>
      </w:r>
      <w:r>
        <w:instrText>xe "hospital.h:user_available"</w:instrText>
      </w:r>
      <w:r>
        <w:fldChar w:fldCharType="end"/>
      </w:r>
      <w:r>
        <w:t>int user_available</w:t>
      </w:r>
      <w:r>
        <w:rPr>
          <w:rFonts w:ascii="Courier New" w:hAnsi="Courier New" w:cs="Courier New"/>
        </w:rPr>
        <w:t>[extern]</w:t>
      </w:r>
    </w:p>
    <w:bookmarkStart w:id="202" w:name="AAAAAAAAGT"/>
    <w:bookmarkEnd w:id="202"/>
    <w:p w14:paraId="1C6FF920" w14:textId="77777777" w:rsidR="00000000" w:rsidRDefault="0033228F">
      <w:pPr>
        <w:pStyle w:val="Heading4"/>
      </w:pPr>
      <w:r>
        <w:fldChar w:fldCharType="begin"/>
      </w:r>
      <w:r>
        <w:instrText>xe "user_count:hospital.h"</w:instrText>
      </w:r>
      <w:r>
        <w:fldChar w:fldCharType="end"/>
      </w:r>
      <w:r>
        <w:fldChar w:fldCharType="begin"/>
      </w:r>
      <w:r>
        <w:instrText>xe "hospital.h:user_count"</w:instrText>
      </w:r>
      <w:r>
        <w:fldChar w:fldCharType="end"/>
      </w:r>
      <w:r>
        <w:t>int user_count</w:t>
      </w:r>
      <w:r>
        <w:rPr>
          <w:rFonts w:ascii="Courier New" w:hAnsi="Courier New" w:cs="Courier New"/>
        </w:rPr>
        <w:t>[extern]</w:t>
      </w:r>
    </w:p>
    <w:p w14:paraId="0EB4FEF8" w14:textId="77777777" w:rsidR="00000000" w:rsidRDefault="0033228F">
      <w:pPr>
        <w:pStyle w:val="ListContinue1"/>
      </w:pPr>
      <w:bookmarkStart w:id="203" w:name="AAAAAAAAGU"/>
      <w:bookmarkEnd w:id="203"/>
    </w:p>
    <w:p w14:paraId="50A6285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42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11676170" w14:textId="77777777" w:rsidR="00000000" w:rsidRDefault="0033228F">
      <w:pPr>
        <w:pStyle w:val="Heading4"/>
      </w:pPr>
      <w:r>
        <w:fldChar w:fldCharType="begin"/>
      </w:r>
      <w:r>
        <w:instrText>xe "u</w:instrText>
      </w:r>
      <w:r>
        <w:instrText>ser_unavailable:hospital.h"</w:instrText>
      </w:r>
      <w:r>
        <w:fldChar w:fldCharType="end"/>
      </w:r>
      <w:r>
        <w:fldChar w:fldCharType="begin"/>
      </w:r>
      <w:r>
        <w:instrText>xe "hospital.h:user_unavailable"</w:instrText>
      </w:r>
      <w:r>
        <w:fldChar w:fldCharType="end"/>
      </w:r>
      <w:r>
        <w:t>int user_unavailable</w:t>
      </w:r>
      <w:r>
        <w:rPr>
          <w:rFonts w:ascii="Courier New" w:hAnsi="Courier New" w:cs="Courier New"/>
        </w:rPr>
        <w:t>[extern]</w:t>
      </w:r>
    </w:p>
    <w:bookmarkStart w:id="204" w:name="AAAAAAAAGV"/>
    <w:bookmarkEnd w:id="204"/>
    <w:p w14:paraId="4611BD82" w14:textId="77777777" w:rsidR="00000000" w:rsidRDefault="0033228F">
      <w:pPr>
        <w:pStyle w:val="Heading4"/>
      </w:pPr>
      <w:r>
        <w:fldChar w:fldCharType="begin"/>
      </w:r>
      <w:r>
        <w:instrText>xe "users:hospital.h"</w:instrText>
      </w:r>
      <w:r>
        <w:fldChar w:fldCharType="end"/>
      </w:r>
      <w:r>
        <w:fldChar w:fldCharType="begin"/>
      </w:r>
      <w:r>
        <w:instrText>xe "hospital.h:users"</w:instrText>
      </w:r>
      <w:r>
        <w:fldChar w:fldCharType="end"/>
      </w:r>
      <w:r>
        <w:t>User users[50]</w:t>
      </w:r>
      <w:r>
        <w:rPr>
          <w:rFonts w:ascii="Courier New" w:hAnsi="Courier New" w:cs="Courier New"/>
        </w:rPr>
        <w:t>[extern]</w:t>
      </w:r>
    </w:p>
    <w:p w14:paraId="31A00A6E" w14:textId="77777777" w:rsidR="00000000" w:rsidRDefault="0033228F">
      <w:pPr>
        <w:pStyle w:val="ListContinue1"/>
      </w:pPr>
      <w:bookmarkStart w:id="205" w:name="AAAAAAAAGW"/>
      <w:bookmarkEnd w:id="205"/>
    </w:p>
    <w:p w14:paraId="63BCEE8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6216D52E" w14:textId="77777777" w:rsidR="00000000" w:rsidRDefault="0033228F">
      <w:pPr>
        <w:pStyle w:val="Heading4"/>
      </w:pPr>
    </w:p>
    <w:p w14:paraId="20FD2B64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B766176" w14:textId="77777777" w:rsidR="00000000" w:rsidRDefault="0033228F">
      <w:pPr>
        <w:pStyle w:val="Heading2"/>
      </w:pPr>
      <w:r>
        <w:lastRenderedPageBreak/>
        <w:t>hospital.h</w:t>
      </w:r>
    </w:p>
    <w:p w14:paraId="7785C64D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include/hospital.h"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"include/hospital.h"</w:instrText>
      </w:r>
      <w:r>
        <w:rPr>
          <w:sz w:val="24"/>
          <w:szCs w:val="24"/>
        </w:rPr>
        <w:fldChar w:fldCharType="end"/>
      </w:r>
      <w:bookmarkStart w:id="206" w:name="AAAAAAAAAF"/>
      <w:bookmarkEnd w:id="206"/>
      <w:r>
        <w:rPr>
          <w:sz w:val="24"/>
          <w:szCs w:val="24"/>
        </w:rPr>
        <w:t>Go to the documentation of this file.</w:t>
      </w:r>
    </w:p>
    <w:p w14:paraId="62158164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6E11B843" w14:textId="77777777" w:rsidR="00000000" w:rsidRDefault="0033228F">
      <w:pPr>
        <w:pStyle w:val="CodeExample0"/>
      </w:pPr>
      <w:r>
        <w:t xml:space="preserve">00001 </w:t>
      </w:r>
    </w:p>
    <w:p w14:paraId="38D6C180" w14:textId="77777777" w:rsidR="00000000" w:rsidRDefault="0033228F">
      <w:pPr>
        <w:pStyle w:val="CodeExample0"/>
      </w:pPr>
      <w:r>
        <w:t xml:space="preserve">00008 </w:t>
      </w:r>
    </w:p>
    <w:p w14:paraId="21CA195A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#ifndef HOSPITAL_H</w:t>
      </w:r>
    </w:p>
    <w:p w14:paraId="613B60F8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#define HOSPITAL_H</w:t>
      </w:r>
    </w:p>
    <w:p w14:paraId="3E03EAAD" w14:textId="77777777" w:rsidR="00000000" w:rsidRDefault="0033228F">
      <w:pPr>
        <w:pStyle w:val="CodeExample0"/>
      </w:pPr>
      <w:r>
        <w:t xml:space="preserve">00011 </w:t>
      </w:r>
    </w:p>
    <w:p w14:paraId="374ECDDC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&lt;stdbool.h&gt;</w:t>
      </w:r>
    </w:p>
    <w:p w14:paraId="653C30AF" w14:textId="77777777" w:rsidR="00000000" w:rsidRDefault="0033228F">
      <w:pPr>
        <w:pStyle w:val="CodeExample0"/>
      </w:pPr>
      <w:r>
        <w:t xml:space="preserve">00013 </w:t>
      </w:r>
    </w:p>
    <w:p w14:paraId="51249984" w14:textId="77777777" w:rsidR="00000000" w:rsidRDefault="0033228F">
      <w:pPr>
        <w:pStyle w:val="CodeExample0"/>
      </w:pPr>
      <w:r>
        <w:t xml:space="preserve">00014 </w:t>
      </w:r>
      <w:r>
        <w:rPr>
          <w:color w:val="800000"/>
        </w:rPr>
        <w:t>/*</w:t>
      </w:r>
    </w:p>
    <w:p w14:paraId="04224508" w14:textId="77777777" w:rsidR="00000000" w:rsidRDefault="0033228F">
      <w:pPr>
        <w:pStyle w:val="CodeExample0"/>
      </w:pPr>
      <w:r>
        <w:t xml:space="preserve">00015 </w:t>
      </w:r>
      <w:r>
        <w:rPr>
          <w:color w:val="800000"/>
        </w:rPr>
        <w:t xml:space="preserve"> *==========================================================================</w:t>
      </w:r>
    </w:p>
    <w:p w14:paraId="31BF02D9" w14:textId="77777777" w:rsidR="00000000" w:rsidRDefault="0033228F">
      <w:pPr>
        <w:pStyle w:val="CodeExample0"/>
      </w:pPr>
      <w:r>
        <w:t xml:space="preserve">00016 </w:t>
      </w:r>
      <w:r>
        <w:rPr>
          <w:color w:val="800000"/>
        </w:rPr>
        <w:t xml:space="preserve"> *                              CONSTANTS</w:t>
      </w:r>
    </w:p>
    <w:p w14:paraId="07DD087E" w14:textId="77777777" w:rsidR="00000000" w:rsidRDefault="0033228F">
      <w:pPr>
        <w:pStyle w:val="CodeExample0"/>
      </w:pPr>
      <w:r>
        <w:t xml:space="preserve">00017 </w:t>
      </w:r>
      <w:r>
        <w:rPr>
          <w:color w:val="800000"/>
        </w:rPr>
        <w:t xml:space="preserve"> *==========================================================================</w:t>
      </w:r>
    </w:p>
    <w:p w14:paraId="459B6C17" w14:textId="77777777" w:rsidR="00000000" w:rsidRDefault="0033228F">
      <w:pPr>
        <w:pStyle w:val="CodeExample0"/>
      </w:pPr>
      <w:r>
        <w:t>00018</w:t>
      </w:r>
      <w:r>
        <w:t xml:space="preserve"> </w:t>
      </w:r>
      <w:r>
        <w:rPr>
          <w:color w:val="800000"/>
        </w:rPr>
        <w:t xml:space="preserve"> */</w:t>
      </w:r>
    </w:p>
    <w:p w14:paraId="768E8F89" w14:textId="77777777" w:rsidR="00000000" w:rsidRDefault="0033228F">
      <w:pPr>
        <w:pStyle w:val="CodeExample0"/>
      </w:pPr>
      <w:r>
        <w:t xml:space="preserve">00019 </w:t>
      </w:r>
    </w:p>
    <w:p w14:paraId="56256B29" w14:textId="77777777" w:rsidR="00000000" w:rsidRDefault="0033228F">
      <w:pPr>
        <w:pStyle w:val="CodeExample0"/>
      </w:pPr>
      <w:r>
        <w:t xml:space="preserve">00020 </w:t>
      </w:r>
      <w:r>
        <w:rPr>
          <w:color w:val="806020"/>
        </w:rPr>
        <w:t>#define UI_SIZE         72</w:t>
      </w:r>
    </w:p>
    <w:p w14:paraId="748CEF6A" w14:textId="77777777" w:rsidR="00000000" w:rsidRDefault="0033228F">
      <w:pPr>
        <w:pStyle w:val="CodeExample0"/>
      </w:pPr>
      <w:r>
        <w:t xml:space="preserve">00021 </w:t>
      </w:r>
    </w:p>
    <w:p w14:paraId="5DC9A872" w14:textId="77777777" w:rsidR="00000000" w:rsidRDefault="0033228F">
      <w:pPr>
        <w:pStyle w:val="CodeExample0"/>
      </w:pPr>
      <w:r>
        <w:t xml:space="preserve">00022 </w:t>
      </w:r>
      <w:r>
        <w:rPr>
          <w:color w:val="806020"/>
        </w:rPr>
        <w:t>#define MAX_PATIENTS    100</w:t>
      </w:r>
    </w:p>
    <w:p w14:paraId="1C500FD5" w14:textId="77777777" w:rsidR="00000000" w:rsidRDefault="0033228F">
      <w:pPr>
        <w:pStyle w:val="CodeExample0"/>
      </w:pPr>
      <w:r>
        <w:t xml:space="preserve">00023 </w:t>
      </w:r>
      <w:r>
        <w:rPr>
          <w:color w:val="806020"/>
        </w:rPr>
        <w:t>#define MAX_DOCTORS     20</w:t>
      </w:r>
    </w:p>
    <w:p w14:paraId="467C1FDE" w14:textId="77777777" w:rsidR="00000000" w:rsidRDefault="0033228F">
      <w:pPr>
        <w:pStyle w:val="CodeExample0"/>
      </w:pPr>
      <w:r>
        <w:t xml:space="preserve">00024 </w:t>
      </w:r>
      <w:r>
        <w:rPr>
          <w:color w:val="806020"/>
        </w:rPr>
        <w:t>#define MAX_RECEPTIONISTS 20</w:t>
      </w:r>
    </w:p>
    <w:p w14:paraId="22DF580C" w14:textId="77777777" w:rsidR="00000000" w:rsidRDefault="0033228F">
      <w:pPr>
        <w:pStyle w:val="CodeExample0"/>
      </w:pPr>
      <w:r>
        <w:t xml:space="preserve">00025 </w:t>
      </w:r>
      <w:r>
        <w:rPr>
          <w:color w:val="806020"/>
        </w:rPr>
        <w:t>#define MAX_USERS       50</w:t>
      </w:r>
    </w:p>
    <w:p w14:paraId="6D419A60" w14:textId="77777777" w:rsidR="00000000" w:rsidRDefault="0033228F">
      <w:pPr>
        <w:pStyle w:val="CodeExample0"/>
      </w:pPr>
      <w:r>
        <w:t xml:space="preserve">00026 </w:t>
      </w:r>
      <w:r>
        <w:rPr>
          <w:color w:val="806020"/>
        </w:rPr>
        <w:t>#define MAX_APPOINTMENTS 200</w:t>
      </w:r>
    </w:p>
    <w:p w14:paraId="08CC42CC" w14:textId="77777777" w:rsidR="00000000" w:rsidRDefault="0033228F">
      <w:pPr>
        <w:pStyle w:val="CodeExample0"/>
      </w:pPr>
      <w:r>
        <w:t xml:space="preserve">00027 </w:t>
      </w:r>
    </w:p>
    <w:p w14:paraId="1F2B5192" w14:textId="77777777" w:rsidR="00000000" w:rsidRDefault="0033228F">
      <w:pPr>
        <w:pStyle w:val="CodeExample0"/>
      </w:pPr>
      <w:r>
        <w:t xml:space="preserve">00028 </w:t>
      </w:r>
      <w:r>
        <w:rPr>
          <w:color w:val="806020"/>
        </w:rPr>
        <w:t xml:space="preserve">#define NAME_SIZE    </w:t>
      </w:r>
      <w:r>
        <w:rPr>
          <w:color w:val="806020"/>
        </w:rPr>
        <w:t xml:space="preserve">   50</w:t>
      </w:r>
    </w:p>
    <w:p w14:paraId="5BE51020" w14:textId="77777777" w:rsidR="00000000" w:rsidRDefault="0033228F">
      <w:pPr>
        <w:pStyle w:val="CodeExample0"/>
      </w:pPr>
      <w:r>
        <w:t xml:space="preserve">00029 </w:t>
      </w:r>
      <w:r>
        <w:rPr>
          <w:color w:val="806020"/>
        </w:rPr>
        <w:t>#define PHONE_SIZE      15</w:t>
      </w:r>
    </w:p>
    <w:p w14:paraId="7DA87D67" w14:textId="77777777" w:rsidR="00000000" w:rsidRDefault="0033228F">
      <w:pPr>
        <w:pStyle w:val="CodeExample0"/>
      </w:pPr>
      <w:r>
        <w:t xml:space="preserve">00030 </w:t>
      </w:r>
      <w:r>
        <w:rPr>
          <w:color w:val="806020"/>
        </w:rPr>
        <w:t>#define EMAIL_SIZE      50</w:t>
      </w:r>
    </w:p>
    <w:p w14:paraId="43DFDA32" w14:textId="77777777" w:rsidR="00000000" w:rsidRDefault="0033228F">
      <w:pPr>
        <w:pStyle w:val="CodeExample0"/>
      </w:pPr>
      <w:r>
        <w:t xml:space="preserve">00031 </w:t>
      </w:r>
      <w:r>
        <w:rPr>
          <w:color w:val="806020"/>
        </w:rPr>
        <w:t>#define ADDRESS_SIZE    100</w:t>
      </w:r>
    </w:p>
    <w:p w14:paraId="7DC27AB7" w14:textId="77777777" w:rsidR="00000000" w:rsidRDefault="0033228F">
      <w:pPr>
        <w:pStyle w:val="CodeExample0"/>
      </w:pPr>
      <w:r>
        <w:t xml:space="preserve">00032 </w:t>
      </w:r>
      <w:r>
        <w:rPr>
          <w:color w:val="806020"/>
        </w:rPr>
        <w:t xml:space="preserve">#define SPEC_SIZE       30      </w:t>
      </w:r>
      <w:r>
        <w:rPr>
          <w:color w:val="800000"/>
        </w:rPr>
        <w:t>/* Specialization */</w:t>
      </w:r>
    </w:p>
    <w:p w14:paraId="28EAB46B" w14:textId="77777777" w:rsidR="00000000" w:rsidRDefault="0033228F">
      <w:pPr>
        <w:pStyle w:val="CodeExample0"/>
      </w:pPr>
      <w:r>
        <w:t xml:space="preserve">00033 </w:t>
      </w:r>
      <w:r>
        <w:rPr>
          <w:color w:val="806020"/>
        </w:rPr>
        <w:t xml:space="preserve">#define BLOOD_SIZE      5       </w:t>
      </w:r>
      <w:r>
        <w:rPr>
          <w:color w:val="800000"/>
        </w:rPr>
        <w:t>/* Blood group */</w:t>
      </w:r>
    </w:p>
    <w:p w14:paraId="4F18431D" w14:textId="77777777" w:rsidR="00000000" w:rsidRDefault="0033228F">
      <w:pPr>
        <w:pStyle w:val="CodeExample0"/>
      </w:pPr>
      <w:r>
        <w:t xml:space="preserve">00034 </w:t>
      </w:r>
      <w:r>
        <w:rPr>
          <w:color w:val="806020"/>
        </w:rPr>
        <w:t xml:space="preserve">#define AGE_SIZE        5    </w:t>
      </w:r>
      <w:r>
        <w:rPr>
          <w:color w:val="806020"/>
        </w:rPr>
        <w:t xml:space="preserve">   </w:t>
      </w:r>
      <w:r>
        <w:rPr>
          <w:color w:val="800000"/>
        </w:rPr>
        <w:t>/* Age */</w:t>
      </w:r>
    </w:p>
    <w:p w14:paraId="70D38BFE" w14:textId="77777777" w:rsidR="00000000" w:rsidRDefault="0033228F">
      <w:pPr>
        <w:pStyle w:val="CodeExample0"/>
      </w:pPr>
      <w:r>
        <w:t xml:space="preserve">00035 </w:t>
      </w:r>
      <w:r>
        <w:rPr>
          <w:color w:val="806020"/>
        </w:rPr>
        <w:t>#define USERNAME_SIZE   30</w:t>
      </w:r>
    </w:p>
    <w:p w14:paraId="7EAE9504" w14:textId="77777777" w:rsidR="00000000" w:rsidRDefault="0033228F">
      <w:pPr>
        <w:pStyle w:val="CodeExample0"/>
      </w:pPr>
      <w:r>
        <w:t xml:space="preserve">00036 </w:t>
      </w:r>
      <w:r>
        <w:rPr>
          <w:color w:val="806020"/>
        </w:rPr>
        <w:t>#define PASSWORD_SIZE   50</w:t>
      </w:r>
    </w:p>
    <w:p w14:paraId="0A97C380" w14:textId="77777777" w:rsidR="00000000" w:rsidRDefault="0033228F">
      <w:pPr>
        <w:pStyle w:val="CodeExample0"/>
      </w:pPr>
      <w:r>
        <w:t xml:space="preserve">00037 </w:t>
      </w:r>
      <w:r>
        <w:rPr>
          <w:color w:val="806020"/>
        </w:rPr>
        <w:t>#define GENDER_SIZE     10</w:t>
      </w:r>
    </w:p>
    <w:p w14:paraId="7B33C184" w14:textId="77777777" w:rsidR="00000000" w:rsidRDefault="0033228F">
      <w:pPr>
        <w:pStyle w:val="CodeExample0"/>
      </w:pPr>
      <w:r>
        <w:t xml:space="preserve">00038 </w:t>
      </w:r>
      <w:r>
        <w:rPr>
          <w:color w:val="806020"/>
        </w:rPr>
        <w:t>#define STATUS_SIZE     10</w:t>
      </w:r>
    </w:p>
    <w:p w14:paraId="0B93D1C1" w14:textId="77777777" w:rsidR="00000000" w:rsidRDefault="0033228F">
      <w:pPr>
        <w:pStyle w:val="CodeExample0"/>
      </w:pPr>
      <w:r>
        <w:t xml:space="preserve">00039 </w:t>
      </w:r>
      <w:r>
        <w:rPr>
          <w:color w:val="806020"/>
        </w:rPr>
        <w:t>#define ROOM_SIZE       10</w:t>
      </w:r>
    </w:p>
    <w:p w14:paraId="40E282B3" w14:textId="77777777" w:rsidR="00000000" w:rsidRDefault="0033228F">
      <w:pPr>
        <w:pStyle w:val="CodeExample0"/>
      </w:pPr>
      <w:r>
        <w:t xml:space="preserve">00040 </w:t>
      </w:r>
    </w:p>
    <w:p w14:paraId="4CBCDF99" w14:textId="77777777" w:rsidR="00000000" w:rsidRDefault="0033228F">
      <w:pPr>
        <w:pStyle w:val="CodeExample0"/>
      </w:pPr>
      <w:r>
        <w:t xml:space="preserve">00041 </w:t>
      </w:r>
      <w:r>
        <w:rPr>
          <w:color w:val="806020"/>
        </w:rPr>
        <w:t>#define ID_LINE_SIZE        20</w:t>
      </w:r>
    </w:p>
    <w:p w14:paraId="04DAD0DE" w14:textId="77777777" w:rsidR="00000000" w:rsidRDefault="0033228F">
      <w:pPr>
        <w:pStyle w:val="CodeExample0"/>
      </w:pPr>
      <w:r>
        <w:t xml:space="preserve">00042 </w:t>
      </w:r>
      <w:r>
        <w:rPr>
          <w:color w:val="806020"/>
        </w:rPr>
        <w:t>#define NAME_LINE_SIZE      NAME_SIZE + 20</w:t>
      </w:r>
    </w:p>
    <w:p w14:paraId="598B97C8" w14:textId="77777777" w:rsidR="00000000" w:rsidRDefault="0033228F">
      <w:pPr>
        <w:pStyle w:val="CodeExample0"/>
      </w:pPr>
      <w:r>
        <w:t xml:space="preserve">00043 </w:t>
      </w:r>
      <w:r>
        <w:rPr>
          <w:color w:val="806020"/>
        </w:rPr>
        <w:t>#define PHONE_LINE_SIZE     PHONE_SIZE + 20</w:t>
      </w:r>
    </w:p>
    <w:p w14:paraId="5B4ACA44" w14:textId="77777777" w:rsidR="00000000" w:rsidRDefault="0033228F">
      <w:pPr>
        <w:pStyle w:val="CodeExample0"/>
      </w:pPr>
      <w:r>
        <w:t xml:space="preserve">00044 </w:t>
      </w:r>
      <w:r>
        <w:rPr>
          <w:color w:val="806020"/>
        </w:rPr>
        <w:t>#define ADDRESS_LINE_SIZE   ADDRESS_SIZE + 20</w:t>
      </w:r>
    </w:p>
    <w:p w14:paraId="5F3E8125" w14:textId="77777777" w:rsidR="00000000" w:rsidRDefault="0033228F">
      <w:pPr>
        <w:pStyle w:val="CodeExample0"/>
      </w:pPr>
      <w:r>
        <w:t xml:space="preserve">00045 </w:t>
      </w:r>
      <w:r>
        <w:rPr>
          <w:color w:val="806020"/>
        </w:rPr>
        <w:t>#define BLOOD_LINE_SIZE     BLOOD_SIZE + 20</w:t>
      </w:r>
    </w:p>
    <w:p w14:paraId="7BED5E9A" w14:textId="77777777" w:rsidR="00000000" w:rsidRDefault="0033228F">
      <w:pPr>
        <w:pStyle w:val="CodeExample0"/>
      </w:pPr>
      <w:r>
        <w:t xml:space="preserve">00046 </w:t>
      </w:r>
      <w:r>
        <w:rPr>
          <w:color w:val="806020"/>
        </w:rPr>
        <w:t>#define GENDER_LINE_SIZE    GENDER_SIZE + 20</w:t>
      </w:r>
    </w:p>
    <w:p w14:paraId="5C5324F1" w14:textId="77777777" w:rsidR="00000000" w:rsidRDefault="0033228F">
      <w:pPr>
        <w:pStyle w:val="CodeExample0"/>
      </w:pPr>
      <w:r>
        <w:t xml:space="preserve">00047 </w:t>
      </w:r>
      <w:r>
        <w:rPr>
          <w:color w:val="806020"/>
        </w:rPr>
        <w:t>#def</w:t>
      </w:r>
      <w:r>
        <w:rPr>
          <w:color w:val="806020"/>
        </w:rPr>
        <w:t>ine STATUS_LINE_SIZE    STATUS_SIZE + 20</w:t>
      </w:r>
    </w:p>
    <w:p w14:paraId="7CBD1A13" w14:textId="77777777" w:rsidR="00000000" w:rsidRDefault="0033228F">
      <w:pPr>
        <w:pStyle w:val="CodeExample0"/>
      </w:pPr>
      <w:r>
        <w:t xml:space="preserve">00048 </w:t>
      </w:r>
      <w:r>
        <w:rPr>
          <w:color w:val="806020"/>
        </w:rPr>
        <w:t>#define SPEC_LINE_SIZE      SPEC_SIZE + 20</w:t>
      </w:r>
    </w:p>
    <w:p w14:paraId="7D9E33A6" w14:textId="77777777" w:rsidR="00000000" w:rsidRDefault="0033228F">
      <w:pPr>
        <w:pStyle w:val="CodeExample0"/>
      </w:pPr>
      <w:r>
        <w:t xml:space="preserve">00049 </w:t>
      </w:r>
      <w:r>
        <w:rPr>
          <w:color w:val="806020"/>
        </w:rPr>
        <w:t>#define ROOM_LINE_SIZE      ROOM_SIZE + 20</w:t>
      </w:r>
    </w:p>
    <w:p w14:paraId="3930651C" w14:textId="77777777" w:rsidR="00000000" w:rsidRDefault="0033228F">
      <w:pPr>
        <w:pStyle w:val="CodeExample0"/>
      </w:pPr>
      <w:r>
        <w:t xml:space="preserve">00050 </w:t>
      </w:r>
      <w:r>
        <w:rPr>
          <w:color w:val="806020"/>
        </w:rPr>
        <w:t>#define AGE_LINE_SIZE       AGE_SIZE + 20</w:t>
      </w:r>
    </w:p>
    <w:p w14:paraId="10A3BC1D" w14:textId="77777777" w:rsidR="00000000" w:rsidRDefault="0033228F">
      <w:pPr>
        <w:pStyle w:val="CodeExample0"/>
      </w:pPr>
      <w:r>
        <w:t xml:space="preserve">00051 </w:t>
      </w:r>
      <w:r>
        <w:rPr>
          <w:color w:val="806020"/>
        </w:rPr>
        <w:t>#define PHONE_LINE_SIZE     PHONE_SIZE + 20</w:t>
      </w:r>
    </w:p>
    <w:p w14:paraId="74746F50" w14:textId="77777777" w:rsidR="00000000" w:rsidRDefault="0033228F">
      <w:pPr>
        <w:pStyle w:val="CodeExample0"/>
      </w:pPr>
      <w:r>
        <w:t xml:space="preserve">00052 </w:t>
      </w:r>
      <w:r>
        <w:rPr>
          <w:color w:val="806020"/>
        </w:rPr>
        <w:t>#define EMAIL</w:t>
      </w:r>
      <w:r>
        <w:rPr>
          <w:color w:val="806020"/>
        </w:rPr>
        <w:t>_LINE_SIZE     EMAIL_SIZE + 20</w:t>
      </w:r>
    </w:p>
    <w:p w14:paraId="31DF348B" w14:textId="77777777" w:rsidR="00000000" w:rsidRDefault="0033228F">
      <w:pPr>
        <w:pStyle w:val="CodeExample0"/>
      </w:pPr>
      <w:r>
        <w:t xml:space="preserve">00053 </w:t>
      </w:r>
      <w:r>
        <w:rPr>
          <w:color w:val="806020"/>
        </w:rPr>
        <w:t>#define BLOOD_LINE_SIZE     BLOOD_SIZE + 20</w:t>
      </w:r>
    </w:p>
    <w:p w14:paraId="5AEF824D" w14:textId="77777777" w:rsidR="00000000" w:rsidRDefault="0033228F">
      <w:pPr>
        <w:pStyle w:val="CodeExample0"/>
      </w:pPr>
      <w:r>
        <w:t xml:space="preserve">00054 </w:t>
      </w:r>
      <w:r>
        <w:rPr>
          <w:color w:val="806020"/>
        </w:rPr>
        <w:t>#define GENDER_LINE_SIZE    GENDER_SIZE + 20</w:t>
      </w:r>
    </w:p>
    <w:p w14:paraId="31669A97" w14:textId="77777777" w:rsidR="00000000" w:rsidRDefault="0033228F">
      <w:pPr>
        <w:pStyle w:val="CodeExample0"/>
      </w:pPr>
      <w:r>
        <w:t xml:space="preserve">00055 </w:t>
      </w:r>
      <w:r>
        <w:rPr>
          <w:color w:val="806020"/>
        </w:rPr>
        <w:t>#define STATUS_LINE_SIZE    STATUS_SIZE + 20</w:t>
      </w:r>
    </w:p>
    <w:p w14:paraId="48456BCC" w14:textId="77777777" w:rsidR="00000000" w:rsidRDefault="0033228F">
      <w:pPr>
        <w:pStyle w:val="CodeExample0"/>
      </w:pPr>
      <w:r>
        <w:t xml:space="preserve">00056 </w:t>
      </w:r>
    </w:p>
    <w:p w14:paraId="2A453BE4" w14:textId="77777777" w:rsidR="00000000" w:rsidRDefault="0033228F">
      <w:pPr>
        <w:pStyle w:val="CodeExample0"/>
      </w:pPr>
      <w:r>
        <w:t xml:space="preserve">00057 </w:t>
      </w:r>
      <w:r>
        <w:rPr>
          <w:color w:val="806020"/>
        </w:rPr>
        <w:t>#define DATA_DIR            "data/"</w:t>
      </w:r>
    </w:p>
    <w:p w14:paraId="3D1757F2" w14:textId="77777777" w:rsidR="00000000" w:rsidRDefault="0033228F">
      <w:pPr>
        <w:pStyle w:val="CodeExample0"/>
      </w:pPr>
      <w:r>
        <w:t xml:space="preserve">00058 </w:t>
      </w:r>
      <w:r>
        <w:rPr>
          <w:color w:val="806020"/>
        </w:rPr>
        <w:t>#define PATIENTS_FILE       "data/patients.dat"</w:t>
      </w:r>
    </w:p>
    <w:p w14:paraId="4395A8A5" w14:textId="77777777" w:rsidR="00000000" w:rsidRDefault="0033228F">
      <w:pPr>
        <w:pStyle w:val="CodeExample0"/>
      </w:pPr>
      <w:r>
        <w:t xml:space="preserve">00059 </w:t>
      </w:r>
      <w:r>
        <w:rPr>
          <w:color w:val="806020"/>
        </w:rPr>
        <w:t>#define DOCTORS_FILE        "data/doctors.dat"</w:t>
      </w:r>
    </w:p>
    <w:p w14:paraId="5F739197" w14:textId="77777777" w:rsidR="00000000" w:rsidRDefault="0033228F">
      <w:pPr>
        <w:pStyle w:val="CodeExample0"/>
      </w:pPr>
      <w:r>
        <w:t xml:space="preserve">00060 </w:t>
      </w:r>
      <w:r>
        <w:rPr>
          <w:color w:val="806020"/>
        </w:rPr>
        <w:t>#define RECEPTIONISTS_FILE  "data/receptionists.dat"</w:t>
      </w:r>
    </w:p>
    <w:p w14:paraId="6FA52AEA" w14:textId="77777777" w:rsidR="00000000" w:rsidRDefault="0033228F">
      <w:pPr>
        <w:pStyle w:val="CodeExample0"/>
      </w:pPr>
      <w:r>
        <w:t xml:space="preserve">00061 </w:t>
      </w:r>
      <w:r>
        <w:rPr>
          <w:color w:val="806020"/>
        </w:rPr>
        <w:t>#define USERS_FILE          "data/users.dat"</w:t>
      </w:r>
    </w:p>
    <w:p w14:paraId="2E6C43C7" w14:textId="77777777" w:rsidR="00000000" w:rsidRDefault="0033228F">
      <w:pPr>
        <w:pStyle w:val="CodeExample0"/>
      </w:pPr>
      <w:r>
        <w:t xml:space="preserve">00062 </w:t>
      </w:r>
      <w:r>
        <w:rPr>
          <w:color w:val="806020"/>
        </w:rPr>
        <w:t>#define APPOINTMENTS_FILE   "data/appoi</w:t>
      </w:r>
      <w:r>
        <w:rPr>
          <w:color w:val="806020"/>
        </w:rPr>
        <w:t>ntments.dat"</w:t>
      </w:r>
    </w:p>
    <w:p w14:paraId="0A70EB02" w14:textId="77777777" w:rsidR="00000000" w:rsidRDefault="0033228F">
      <w:pPr>
        <w:pStyle w:val="CodeExample0"/>
      </w:pPr>
      <w:r>
        <w:t xml:space="preserve">00063 </w:t>
      </w:r>
    </w:p>
    <w:p w14:paraId="28F46AAB" w14:textId="77777777" w:rsidR="00000000" w:rsidRDefault="0033228F">
      <w:pPr>
        <w:pStyle w:val="CodeExample0"/>
      </w:pPr>
      <w:r>
        <w:t xml:space="preserve">00064 </w:t>
      </w:r>
      <w:r>
        <w:rPr>
          <w:color w:val="806020"/>
        </w:rPr>
        <w:t>#define PATIENT_ID_START      1001</w:t>
      </w:r>
    </w:p>
    <w:p w14:paraId="43ACEBC7" w14:textId="77777777" w:rsidR="00000000" w:rsidRDefault="0033228F">
      <w:pPr>
        <w:pStyle w:val="CodeExample0"/>
      </w:pPr>
      <w:r>
        <w:t xml:space="preserve">00065 </w:t>
      </w:r>
      <w:r>
        <w:rPr>
          <w:color w:val="806020"/>
        </w:rPr>
        <w:t>#define DOCTOR_ID_START       2001</w:t>
      </w:r>
    </w:p>
    <w:p w14:paraId="5BDDF9F9" w14:textId="77777777" w:rsidR="00000000" w:rsidRDefault="0033228F">
      <w:pPr>
        <w:pStyle w:val="CodeExample0"/>
      </w:pPr>
      <w:r>
        <w:t xml:space="preserve">00066 </w:t>
      </w:r>
      <w:r>
        <w:rPr>
          <w:color w:val="806020"/>
        </w:rPr>
        <w:t>#define ADMIN_ID_START        3001</w:t>
      </w:r>
    </w:p>
    <w:p w14:paraId="6DCBA6A3" w14:textId="77777777" w:rsidR="00000000" w:rsidRDefault="0033228F">
      <w:pPr>
        <w:pStyle w:val="CodeExample0"/>
      </w:pPr>
      <w:r>
        <w:t xml:space="preserve">00067 </w:t>
      </w:r>
      <w:r>
        <w:rPr>
          <w:color w:val="806020"/>
        </w:rPr>
        <w:t>#define RECEPTIONIST_ID_START 4001</w:t>
      </w:r>
    </w:p>
    <w:p w14:paraId="38C4AB9C" w14:textId="77777777" w:rsidR="00000000" w:rsidRDefault="0033228F">
      <w:pPr>
        <w:pStyle w:val="CodeExample0"/>
      </w:pPr>
      <w:r>
        <w:t xml:space="preserve">00068 </w:t>
      </w:r>
      <w:r>
        <w:rPr>
          <w:color w:val="806020"/>
        </w:rPr>
        <w:t>#define APPOINTMENT_ID_START  5001</w:t>
      </w:r>
    </w:p>
    <w:p w14:paraId="6BF844D4" w14:textId="77777777" w:rsidR="00000000" w:rsidRDefault="0033228F">
      <w:pPr>
        <w:pStyle w:val="CodeExample0"/>
      </w:pPr>
      <w:r>
        <w:t xml:space="preserve">00069 </w:t>
      </w:r>
    </w:p>
    <w:p w14:paraId="2E756BF5" w14:textId="77777777" w:rsidR="00000000" w:rsidRDefault="0033228F">
      <w:pPr>
        <w:pStyle w:val="CodeExample0"/>
      </w:pPr>
      <w:r>
        <w:t xml:space="preserve">00070 </w:t>
      </w:r>
      <w:r>
        <w:rPr>
          <w:color w:val="806020"/>
        </w:rPr>
        <w:t>#define REASON_SIZE     100</w:t>
      </w:r>
    </w:p>
    <w:p w14:paraId="69BB620E" w14:textId="77777777" w:rsidR="00000000" w:rsidRDefault="0033228F">
      <w:pPr>
        <w:pStyle w:val="CodeExample0"/>
      </w:pPr>
      <w:r>
        <w:t xml:space="preserve">00071 </w:t>
      </w:r>
      <w:r>
        <w:rPr>
          <w:color w:val="806020"/>
        </w:rPr>
        <w:t>#define TIME_SIZE       10</w:t>
      </w:r>
    </w:p>
    <w:p w14:paraId="54AD9AF0" w14:textId="77777777" w:rsidR="00000000" w:rsidRDefault="0033228F">
      <w:pPr>
        <w:pStyle w:val="CodeExample0"/>
      </w:pPr>
      <w:r>
        <w:t xml:space="preserve">00072 </w:t>
      </w:r>
      <w:r>
        <w:rPr>
          <w:color w:val="806020"/>
        </w:rPr>
        <w:t>#define DATE_SIZE       15</w:t>
      </w:r>
    </w:p>
    <w:p w14:paraId="231DB996" w14:textId="77777777" w:rsidR="00000000" w:rsidRDefault="0033228F">
      <w:pPr>
        <w:pStyle w:val="CodeExample0"/>
      </w:pPr>
      <w:r>
        <w:t xml:space="preserve">00073 </w:t>
      </w:r>
    </w:p>
    <w:p w14:paraId="46658583" w14:textId="77777777" w:rsidR="00000000" w:rsidRDefault="0033228F">
      <w:pPr>
        <w:pStyle w:val="CodeExample0"/>
      </w:pPr>
      <w:r>
        <w:t xml:space="preserve">00074 </w:t>
      </w:r>
    </w:p>
    <w:p w14:paraId="3FBFBA26" w14:textId="77777777" w:rsidR="00000000" w:rsidRDefault="0033228F">
      <w:pPr>
        <w:pStyle w:val="CodeExample0"/>
      </w:pPr>
      <w:r>
        <w:t xml:space="preserve">00075 </w:t>
      </w:r>
      <w:r>
        <w:rPr>
          <w:color w:val="806020"/>
        </w:rPr>
        <w:t>#define VERSION "1.0.0"</w:t>
      </w:r>
    </w:p>
    <w:p w14:paraId="39550930" w14:textId="77777777" w:rsidR="00000000" w:rsidRDefault="0033228F">
      <w:pPr>
        <w:pStyle w:val="CodeExample0"/>
      </w:pPr>
      <w:r>
        <w:t xml:space="preserve">00076 </w:t>
      </w:r>
    </w:p>
    <w:p w14:paraId="0E4E57EC" w14:textId="77777777" w:rsidR="00000000" w:rsidRDefault="0033228F">
      <w:pPr>
        <w:pStyle w:val="CodeExample0"/>
      </w:pPr>
      <w:r>
        <w:lastRenderedPageBreak/>
        <w:t xml:space="preserve">00077 </w:t>
      </w:r>
      <w:r>
        <w:rPr>
          <w:color w:val="800000"/>
        </w:rPr>
        <w:t>/*</w:t>
      </w:r>
    </w:p>
    <w:p w14:paraId="6E8FB845" w14:textId="77777777" w:rsidR="00000000" w:rsidRDefault="0033228F">
      <w:pPr>
        <w:pStyle w:val="CodeExample0"/>
      </w:pPr>
      <w:r>
        <w:t xml:space="preserve">00078 </w:t>
      </w:r>
      <w:r>
        <w:rPr>
          <w:color w:val="800000"/>
        </w:rPr>
        <w:t xml:space="preserve"> *==========================================================================</w:t>
      </w:r>
    </w:p>
    <w:p w14:paraId="1A9D3078" w14:textId="77777777" w:rsidR="00000000" w:rsidRDefault="0033228F">
      <w:pPr>
        <w:pStyle w:val="CodeExample0"/>
      </w:pPr>
      <w:r>
        <w:t xml:space="preserve">00079 </w:t>
      </w:r>
      <w:r>
        <w:rPr>
          <w:color w:val="800000"/>
        </w:rPr>
        <w:t xml:space="preserve"> *           </w:t>
      </w:r>
      <w:r>
        <w:rPr>
          <w:color w:val="800000"/>
        </w:rPr>
        <w:t xml:space="preserve">                   ENUMERATIONS</w:t>
      </w:r>
    </w:p>
    <w:p w14:paraId="1B5939BF" w14:textId="77777777" w:rsidR="00000000" w:rsidRDefault="0033228F">
      <w:pPr>
        <w:pStyle w:val="CodeExample0"/>
      </w:pPr>
      <w:r>
        <w:t xml:space="preserve">00080 </w:t>
      </w:r>
      <w:r>
        <w:rPr>
          <w:color w:val="800000"/>
        </w:rPr>
        <w:t xml:space="preserve"> *==========================================================================</w:t>
      </w:r>
    </w:p>
    <w:p w14:paraId="4909192C" w14:textId="77777777" w:rsidR="00000000" w:rsidRDefault="0033228F">
      <w:pPr>
        <w:pStyle w:val="CodeExample0"/>
      </w:pPr>
      <w:r>
        <w:t xml:space="preserve">00081 </w:t>
      </w:r>
      <w:r>
        <w:rPr>
          <w:color w:val="800000"/>
        </w:rPr>
        <w:t xml:space="preserve"> */</w:t>
      </w:r>
    </w:p>
    <w:p w14:paraId="7D177D14" w14:textId="77777777" w:rsidR="00000000" w:rsidRDefault="0033228F">
      <w:pPr>
        <w:pStyle w:val="CodeExample0"/>
      </w:pPr>
      <w:r>
        <w:t xml:space="preserve">00082 </w:t>
      </w:r>
    </w:p>
    <w:p w14:paraId="09266F24" w14:textId="77777777" w:rsidR="00000000" w:rsidRDefault="0033228F">
      <w:pPr>
        <w:pStyle w:val="CodeExample0"/>
      </w:pPr>
      <w:r>
        <w:t xml:space="preserve">00083 </w:t>
      </w:r>
      <w:r>
        <w:rPr>
          <w:color w:val="008000"/>
        </w:rPr>
        <w:t>typedef</w:t>
      </w:r>
      <w:r>
        <w:t xml:space="preserve"> </w:t>
      </w:r>
      <w:r>
        <w:rPr>
          <w:color w:val="008000"/>
        </w:rPr>
        <w:t>enum</w:t>
      </w:r>
      <w:r>
        <w:t xml:space="preserve"> {</w:t>
      </w:r>
    </w:p>
    <w:p w14:paraId="228269C2" w14:textId="77777777" w:rsidR="00000000" w:rsidRDefault="0033228F">
      <w:pPr>
        <w:pStyle w:val="CodeExample0"/>
      </w:pPr>
      <w:r>
        <w:t>00084     ROLE_ADMIN,</w:t>
      </w:r>
    </w:p>
    <w:p w14:paraId="001FFB5E" w14:textId="77777777" w:rsidR="00000000" w:rsidRDefault="0033228F">
      <w:pPr>
        <w:pStyle w:val="CodeExample0"/>
      </w:pPr>
      <w:r>
        <w:t>00085     ROLE_DOCTOR,</w:t>
      </w:r>
    </w:p>
    <w:p w14:paraId="65FAE7FD" w14:textId="77777777" w:rsidR="00000000" w:rsidRDefault="0033228F">
      <w:pPr>
        <w:pStyle w:val="CodeExample0"/>
      </w:pPr>
      <w:r>
        <w:t>00086     ROLE_RECEPTIONIST,</w:t>
      </w:r>
    </w:p>
    <w:p w14:paraId="65A2C082" w14:textId="77777777" w:rsidR="00000000" w:rsidRDefault="0033228F">
      <w:pPr>
        <w:pStyle w:val="CodeExample0"/>
      </w:pPr>
      <w:r>
        <w:t>00087     ROLE_PATIENT</w:t>
      </w:r>
    </w:p>
    <w:p w14:paraId="2FC01D29" w14:textId="77777777" w:rsidR="00000000" w:rsidRDefault="0033228F">
      <w:pPr>
        <w:pStyle w:val="CodeExample0"/>
      </w:pPr>
      <w:r>
        <w:t xml:space="preserve">00088 </w:t>
      </w:r>
      <w:r>
        <w:t>} UserRole;</w:t>
      </w:r>
    </w:p>
    <w:p w14:paraId="782B70E1" w14:textId="77777777" w:rsidR="00000000" w:rsidRDefault="0033228F">
      <w:pPr>
        <w:pStyle w:val="CodeExample0"/>
      </w:pPr>
      <w:r>
        <w:t xml:space="preserve">00089 </w:t>
      </w:r>
    </w:p>
    <w:p w14:paraId="3596506A" w14:textId="77777777" w:rsidR="00000000" w:rsidRDefault="0033228F">
      <w:pPr>
        <w:pStyle w:val="CodeExample0"/>
      </w:pPr>
      <w:r>
        <w:t xml:space="preserve">00090 </w:t>
      </w:r>
      <w:r>
        <w:rPr>
          <w:color w:val="008000"/>
        </w:rPr>
        <w:t>typedef</w:t>
      </w:r>
      <w:r>
        <w:t xml:space="preserve"> </w:t>
      </w:r>
      <w:r>
        <w:rPr>
          <w:color w:val="008000"/>
        </w:rPr>
        <w:t>enum</w:t>
      </w:r>
      <w:r>
        <w:t xml:space="preserve"> { </w:t>
      </w:r>
    </w:p>
    <w:p w14:paraId="6297C2E7" w14:textId="77777777" w:rsidR="00000000" w:rsidRDefault="0033228F">
      <w:pPr>
        <w:pStyle w:val="CodeExample0"/>
      </w:pPr>
      <w:r>
        <w:t xml:space="preserve">00091     MALE, </w:t>
      </w:r>
    </w:p>
    <w:p w14:paraId="731D144C" w14:textId="77777777" w:rsidR="00000000" w:rsidRDefault="0033228F">
      <w:pPr>
        <w:pStyle w:val="CodeExample0"/>
      </w:pPr>
      <w:r>
        <w:t xml:space="preserve">00092     FEMALE </w:t>
      </w:r>
    </w:p>
    <w:p w14:paraId="3DA09588" w14:textId="77777777" w:rsidR="00000000" w:rsidRDefault="0033228F">
      <w:pPr>
        <w:pStyle w:val="CodeExample0"/>
      </w:pPr>
      <w:r>
        <w:t>00093 } Gender;</w:t>
      </w:r>
    </w:p>
    <w:p w14:paraId="549547DD" w14:textId="77777777" w:rsidR="00000000" w:rsidRDefault="0033228F">
      <w:pPr>
        <w:pStyle w:val="CodeExample0"/>
      </w:pPr>
      <w:r>
        <w:t xml:space="preserve">00094 </w:t>
      </w:r>
    </w:p>
    <w:p w14:paraId="7DF2D1BB" w14:textId="77777777" w:rsidR="00000000" w:rsidRDefault="0033228F">
      <w:pPr>
        <w:pStyle w:val="CodeExample0"/>
      </w:pPr>
      <w:r>
        <w:t xml:space="preserve">00095 </w:t>
      </w:r>
      <w:r>
        <w:rPr>
          <w:color w:val="008000"/>
        </w:rPr>
        <w:t>typedef</w:t>
      </w:r>
      <w:r>
        <w:t xml:space="preserve"> </w:t>
      </w:r>
      <w:r>
        <w:rPr>
          <w:color w:val="008000"/>
        </w:rPr>
        <w:t>enum</w:t>
      </w:r>
      <w:r>
        <w:t xml:space="preserve"> {</w:t>
      </w:r>
    </w:p>
    <w:p w14:paraId="6764FB14" w14:textId="77777777" w:rsidR="00000000" w:rsidRDefault="0033228F">
      <w:pPr>
        <w:pStyle w:val="CodeExample0"/>
      </w:pPr>
      <w:r>
        <w:t>00096     APPT_PENDING,</w:t>
      </w:r>
    </w:p>
    <w:p w14:paraId="280109C1" w14:textId="77777777" w:rsidR="00000000" w:rsidRDefault="0033228F">
      <w:pPr>
        <w:pStyle w:val="CodeExample0"/>
      </w:pPr>
      <w:r>
        <w:t>00097     APPT_CONFIRMED,</w:t>
      </w:r>
    </w:p>
    <w:p w14:paraId="4AE002A3" w14:textId="77777777" w:rsidR="00000000" w:rsidRDefault="0033228F">
      <w:pPr>
        <w:pStyle w:val="CodeExample0"/>
      </w:pPr>
      <w:r>
        <w:t>00098     APPT_COMPLETED,</w:t>
      </w:r>
    </w:p>
    <w:p w14:paraId="0ED1F2AC" w14:textId="77777777" w:rsidR="00000000" w:rsidRDefault="0033228F">
      <w:pPr>
        <w:pStyle w:val="CodeExample0"/>
      </w:pPr>
      <w:r>
        <w:t>00099     APPT_CANCELLED</w:t>
      </w:r>
    </w:p>
    <w:p w14:paraId="27576097" w14:textId="77777777" w:rsidR="00000000" w:rsidRDefault="0033228F">
      <w:pPr>
        <w:pStyle w:val="CodeExample0"/>
      </w:pPr>
      <w:r>
        <w:t>00100 } Appo</w:t>
      </w:r>
      <w:r>
        <w:t>intmentStatus;</w:t>
      </w:r>
    </w:p>
    <w:p w14:paraId="5E214BDB" w14:textId="77777777" w:rsidR="00000000" w:rsidRDefault="0033228F">
      <w:pPr>
        <w:pStyle w:val="CodeExample0"/>
      </w:pPr>
      <w:r>
        <w:t xml:space="preserve">00101 </w:t>
      </w:r>
    </w:p>
    <w:p w14:paraId="3E6809F1" w14:textId="77777777" w:rsidR="00000000" w:rsidRDefault="0033228F">
      <w:pPr>
        <w:pStyle w:val="CodeExample0"/>
      </w:pPr>
      <w:r>
        <w:t xml:space="preserve">00102 </w:t>
      </w:r>
      <w:r>
        <w:rPr>
          <w:color w:val="800000"/>
        </w:rPr>
        <w:t>/*</w:t>
      </w:r>
    </w:p>
    <w:p w14:paraId="38524648" w14:textId="77777777" w:rsidR="00000000" w:rsidRDefault="0033228F">
      <w:pPr>
        <w:pStyle w:val="CodeExample0"/>
      </w:pPr>
      <w:r>
        <w:t xml:space="preserve">00103 </w:t>
      </w:r>
      <w:r>
        <w:rPr>
          <w:color w:val="800000"/>
        </w:rPr>
        <w:t xml:space="preserve"> *==========================================================================</w:t>
      </w:r>
    </w:p>
    <w:p w14:paraId="475F08EE" w14:textId="77777777" w:rsidR="00000000" w:rsidRDefault="0033228F">
      <w:pPr>
        <w:pStyle w:val="CodeExample0"/>
      </w:pPr>
      <w:r>
        <w:t xml:space="preserve">00104 </w:t>
      </w:r>
      <w:r>
        <w:rPr>
          <w:color w:val="800000"/>
        </w:rPr>
        <w:t xml:space="preserve"> *                              STRUCTURES</w:t>
      </w:r>
    </w:p>
    <w:p w14:paraId="23E664F6" w14:textId="77777777" w:rsidR="00000000" w:rsidRDefault="0033228F">
      <w:pPr>
        <w:pStyle w:val="CodeExample0"/>
      </w:pPr>
      <w:r>
        <w:t xml:space="preserve">00105 </w:t>
      </w:r>
      <w:r>
        <w:rPr>
          <w:color w:val="800000"/>
        </w:rPr>
        <w:t xml:space="preserve"> *==========================================================================</w:t>
      </w:r>
    </w:p>
    <w:p w14:paraId="58BBE451" w14:textId="77777777" w:rsidR="00000000" w:rsidRDefault="0033228F">
      <w:pPr>
        <w:pStyle w:val="CodeExample0"/>
      </w:pPr>
      <w:r>
        <w:t xml:space="preserve">00106 </w:t>
      </w:r>
      <w:r>
        <w:rPr>
          <w:color w:val="800000"/>
        </w:rPr>
        <w:t xml:space="preserve"> */</w:t>
      </w:r>
    </w:p>
    <w:p w14:paraId="3B32E50C" w14:textId="77777777" w:rsidR="00000000" w:rsidRDefault="0033228F">
      <w:pPr>
        <w:pStyle w:val="CodeExample0"/>
      </w:pPr>
      <w:r>
        <w:t xml:space="preserve">00107 </w:t>
      </w:r>
    </w:p>
    <w:p w14:paraId="2A89CD3C" w14:textId="77777777" w:rsidR="00000000" w:rsidRDefault="0033228F">
      <w:pPr>
        <w:pStyle w:val="CodeExample0"/>
      </w:pPr>
      <w:r>
        <w:t xml:space="preserve">00108 </w:t>
      </w:r>
      <w:r>
        <w:rPr>
          <w:color w:val="008000"/>
        </w:rPr>
        <w:t>typedef</w:t>
      </w:r>
      <w:r>
        <w:t xml:space="preserve"> </w:t>
      </w:r>
      <w:r>
        <w:rPr>
          <w:color w:val="008000"/>
        </w:rPr>
        <w:t xml:space="preserve">struct </w:t>
      </w:r>
      <w:r>
        <w:t>{</w:t>
      </w:r>
    </w:p>
    <w:p w14:paraId="03934267" w14:textId="77777777" w:rsidR="00000000" w:rsidRDefault="0033228F">
      <w:pPr>
        <w:pStyle w:val="CodeExample0"/>
      </w:pPr>
      <w:r>
        <w:t xml:space="preserve">00109     </w:t>
      </w:r>
      <w:r>
        <w:rPr>
          <w:color w:val="604020"/>
        </w:rPr>
        <w:t>int</w:t>
      </w:r>
      <w:r>
        <w:t xml:space="preserve"> id;</w:t>
      </w:r>
    </w:p>
    <w:p w14:paraId="43672775" w14:textId="77777777" w:rsidR="00000000" w:rsidRDefault="0033228F">
      <w:pPr>
        <w:pStyle w:val="CodeExample0"/>
      </w:pPr>
      <w:r>
        <w:t xml:space="preserve">00110     </w:t>
      </w:r>
      <w:r>
        <w:rPr>
          <w:color w:val="604020"/>
        </w:rPr>
        <w:t>char</w:t>
      </w:r>
      <w:r>
        <w:t xml:space="preserve"> name[NAME_SIZE];</w:t>
      </w:r>
    </w:p>
    <w:p w14:paraId="67619CA0" w14:textId="77777777" w:rsidR="00000000" w:rsidRDefault="0033228F">
      <w:pPr>
        <w:pStyle w:val="CodeExample0"/>
      </w:pPr>
      <w:r>
        <w:t xml:space="preserve">00111     </w:t>
      </w:r>
      <w:r>
        <w:rPr>
          <w:color w:val="604020"/>
        </w:rPr>
        <w:t>int</w:t>
      </w:r>
      <w:r>
        <w:t xml:space="preserve"> age;</w:t>
      </w:r>
    </w:p>
    <w:p w14:paraId="26C2A043" w14:textId="77777777" w:rsidR="00000000" w:rsidRDefault="0033228F">
      <w:pPr>
        <w:pStyle w:val="CodeExample0"/>
      </w:pPr>
      <w:r>
        <w:t>00112     Gender gender;</w:t>
      </w:r>
    </w:p>
    <w:p w14:paraId="138AE0AA" w14:textId="77777777" w:rsidR="00000000" w:rsidRDefault="0033228F">
      <w:pPr>
        <w:pStyle w:val="CodeExample0"/>
      </w:pPr>
      <w:r>
        <w:t xml:space="preserve">00113     </w:t>
      </w:r>
      <w:r>
        <w:rPr>
          <w:color w:val="604020"/>
        </w:rPr>
        <w:t>char</w:t>
      </w:r>
      <w:r>
        <w:t xml:space="preserve"> phone[PHONE_SIZE];</w:t>
      </w:r>
    </w:p>
    <w:p w14:paraId="51D9A7AF" w14:textId="77777777" w:rsidR="00000000" w:rsidRDefault="0033228F">
      <w:pPr>
        <w:pStyle w:val="CodeExample0"/>
      </w:pPr>
      <w:r>
        <w:t xml:space="preserve">00114     </w:t>
      </w:r>
      <w:r>
        <w:rPr>
          <w:color w:val="604020"/>
        </w:rPr>
        <w:t>char</w:t>
      </w:r>
      <w:r>
        <w:t xml:space="preserve"> address[ADDRESS_SIZE];     </w:t>
      </w:r>
    </w:p>
    <w:p w14:paraId="2602BAD2" w14:textId="77777777" w:rsidR="00000000" w:rsidRDefault="0033228F">
      <w:pPr>
        <w:pStyle w:val="CodeExample0"/>
      </w:pPr>
      <w:r>
        <w:t xml:space="preserve">00115     </w:t>
      </w:r>
      <w:r>
        <w:rPr>
          <w:color w:val="604020"/>
        </w:rPr>
        <w:t>char</w:t>
      </w:r>
      <w:r>
        <w:t xml:space="preserve"> blood_group[BLOOD_SIZE];   </w:t>
      </w:r>
    </w:p>
    <w:p w14:paraId="51C5C063" w14:textId="77777777" w:rsidR="00000000" w:rsidRDefault="0033228F">
      <w:pPr>
        <w:pStyle w:val="CodeExample0"/>
      </w:pPr>
      <w:r>
        <w:t xml:space="preserve">00116     </w:t>
      </w:r>
      <w:r>
        <w:rPr>
          <w:color w:val="604020"/>
        </w:rPr>
        <w:t>bo</w:t>
      </w:r>
      <w:r>
        <w:rPr>
          <w:color w:val="604020"/>
        </w:rPr>
        <w:t>ol</w:t>
      </w:r>
      <w:r>
        <w:t xml:space="preserve"> is_active;</w:t>
      </w:r>
    </w:p>
    <w:p w14:paraId="2A72755A" w14:textId="77777777" w:rsidR="00000000" w:rsidRDefault="0033228F">
      <w:pPr>
        <w:pStyle w:val="CodeExample0"/>
      </w:pPr>
      <w:r>
        <w:t>00117 } Patient;</w:t>
      </w:r>
    </w:p>
    <w:p w14:paraId="040CB9F1" w14:textId="77777777" w:rsidR="00000000" w:rsidRDefault="0033228F">
      <w:pPr>
        <w:pStyle w:val="CodeExample0"/>
      </w:pPr>
      <w:r>
        <w:t xml:space="preserve">00118 </w:t>
      </w:r>
    </w:p>
    <w:p w14:paraId="77460786" w14:textId="77777777" w:rsidR="00000000" w:rsidRDefault="0033228F">
      <w:pPr>
        <w:pStyle w:val="CodeExample0"/>
      </w:pPr>
      <w:r>
        <w:t xml:space="preserve">00119 </w:t>
      </w:r>
      <w:r>
        <w:rPr>
          <w:color w:val="008000"/>
        </w:rPr>
        <w:t>typedef</w:t>
      </w:r>
      <w:r>
        <w:t xml:space="preserve"> </w:t>
      </w:r>
      <w:r>
        <w:rPr>
          <w:color w:val="008000"/>
        </w:rPr>
        <w:t xml:space="preserve">struct </w:t>
      </w:r>
      <w:r>
        <w:t>{</w:t>
      </w:r>
    </w:p>
    <w:p w14:paraId="549B89A1" w14:textId="77777777" w:rsidR="00000000" w:rsidRDefault="0033228F">
      <w:pPr>
        <w:pStyle w:val="CodeExample0"/>
      </w:pPr>
      <w:r>
        <w:t xml:space="preserve">00120     </w:t>
      </w:r>
      <w:r>
        <w:rPr>
          <w:color w:val="604020"/>
        </w:rPr>
        <w:t>int</w:t>
      </w:r>
      <w:r>
        <w:t xml:space="preserve"> id;</w:t>
      </w:r>
    </w:p>
    <w:p w14:paraId="6DFBB955" w14:textId="77777777" w:rsidR="00000000" w:rsidRDefault="0033228F">
      <w:pPr>
        <w:pStyle w:val="CodeExample0"/>
      </w:pPr>
      <w:r>
        <w:t xml:space="preserve">00121     </w:t>
      </w:r>
      <w:r>
        <w:rPr>
          <w:color w:val="604020"/>
        </w:rPr>
        <w:t>char</w:t>
      </w:r>
      <w:r>
        <w:t xml:space="preserve"> name[NAME_SIZE];</w:t>
      </w:r>
    </w:p>
    <w:p w14:paraId="6D01D588" w14:textId="77777777" w:rsidR="00000000" w:rsidRDefault="0033228F">
      <w:pPr>
        <w:pStyle w:val="CodeExample0"/>
      </w:pPr>
      <w:r>
        <w:t xml:space="preserve">00122     </w:t>
      </w:r>
      <w:r>
        <w:rPr>
          <w:color w:val="604020"/>
        </w:rPr>
        <w:t>char</w:t>
      </w:r>
      <w:r>
        <w:t xml:space="preserve"> phone[PHONE_SIZE];</w:t>
      </w:r>
    </w:p>
    <w:p w14:paraId="7A69B2B8" w14:textId="77777777" w:rsidR="00000000" w:rsidRDefault="0033228F">
      <w:pPr>
        <w:pStyle w:val="CodeExample0"/>
      </w:pPr>
      <w:r>
        <w:t xml:space="preserve">00123     </w:t>
      </w:r>
      <w:r>
        <w:rPr>
          <w:color w:val="604020"/>
        </w:rPr>
        <w:t>char</w:t>
      </w:r>
      <w:r>
        <w:t xml:space="preserve"> email[EMAIL_SIZE];</w:t>
      </w:r>
    </w:p>
    <w:p w14:paraId="43FA47D6" w14:textId="77777777" w:rsidR="00000000" w:rsidRDefault="0033228F">
      <w:pPr>
        <w:pStyle w:val="CodeExample0"/>
      </w:pPr>
      <w:r>
        <w:t xml:space="preserve">00124     </w:t>
      </w:r>
      <w:r>
        <w:rPr>
          <w:color w:val="604020"/>
        </w:rPr>
        <w:t>char</w:t>
      </w:r>
      <w:r>
        <w:t xml:space="preserve"> specialization[SPEC_SIZE];</w:t>
      </w:r>
    </w:p>
    <w:p w14:paraId="73A2B47B" w14:textId="77777777" w:rsidR="00000000" w:rsidRDefault="0033228F">
      <w:pPr>
        <w:pStyle w:val="CodeExample0"/>
      </w:pPr>
      <w:r>
        <w:t xml:space="preserve">00125     </w:t>
      </w:r>
      <w:r>
        <w:rPr>
          <w:color w:val="604020"/>
        </w:rPr>
        <w:t>int</w:t>
      </w:r>
      <w:r>
        <w:t xml:space="preserve"> room_number;</w:t>
      </w:r>
    </w:p>
    <w:p w14:paraId="43F2C76C" w14:textId="77777777" w:rsidR="00000000" w:rsidRDefault="0033228F">
      <w:pPr>
        <w:pStyle w:val="CodeExample0"/>
      </w:pPr>
      <w:r>
        <w:t xml:space="preserve">00126     </w:t>
      </w:r>
      <w:r>
        <w:rPr>
          <w:color w:val="604020"/>
        </w:rPr>
        <w:t>bool</w:t>
      </w:r>
      <w:r>
        <w:t xml:space="preserve"> is_available;</w:t>
      </w:r>
    </w:p>
    <w:p w14:paraId="53D95413" w14:textId="77777777" w:rsidR="00000000" w:rsidRDefault="0033228F">
      <w:pPr>
        <w:pStyle w:val="CodeExample0"/>
      </w:pPr>
      <w:r>
        <w:t xml:space="preserve">00127     </w:t>
      </w:r>
      <w:r>
        <w:rPr>
          <w:color w:val="604020"/>
        </w:rPr>
        <w:t>bool</w:t>
      </w:r>
      <w:r>
        <w:t xml:space="preserve"> is_active;</w:t>
      </w:r>
    </w:p>
    <w:p w14:paraId="537B2E93" w14:textId="77777777" w:rsidR="00000000" w:rsidRDefault="0033228F">
      <w:pPr>
        <w:pStyle w:val="CodeExample0"/>
      </w:pPr>
      <w:r>
        <w:t>00128 } Doctor;</w:t>
      </w:r>
    </w:p>
    <w:p w14:paraId="37B696CB" w14:textId="77777777" w:rsidR="00000000" w:rsidRDefault="0033228F">
      <w:pPr>
        <w:pStyle w:val="CodeExample0"/>
      </w:pPr>
      <w:r>
        <w:t xml:space="preserve">00129 </w:t>
      </w:r>
    </w:p>
    <w:p w14:paraId="72C3B7F8" w14:textId="77777777" w:rsidR="00000000" w:rsidRDefault="0033228F">
      <w:pPr>
        <w:pStyle w:val="CodeExample0"/>
      </w:pPr>
      <w:r>
        <w:t xml:space="preserve">00130 </w:t>
      </w:r>
      <w:r>
        <w:rPr>
          <w:color w:val="008000"/>
        </w:rPr>
        <w:t>typedef</w:t>
      </w:r>
      <w:r>
        <w:t xml:space="preserve"> </w:t>
      </w:r>
      <w:r>
        <w:rPr>
          <w:color w:val="008000"/>
        </w:rPr>
        <w:t xml:space="preserve">struct </w:t>
      </w:r>
      <w:r>
        <w:t>{</w:t>
      </w:r>
    </w:p>
    <w:p w14:paraId="59759735" w14:textId="77777777" w:rsidR="00000000" w:rsidRDefault="0033228F">
      <w:pPr>
        <w:pStyle w:val="CodeExample0"/>
      </w:pPr>
      <w:r>
        <w:t xml:space="preserve">00131     </w:t>
      </w:r>
      <w:r>
        <w:rPr>
          <w:color w:val="604020"/>
        </w:rPr>
        <w:t>int</w:t>
      </w:r>
      <w:r>
        <w:t xml:space="preserve"> id;</w:t>
      </w:r>
    </w:p>
    <w:p w14:paraId="0F36BEAC" w14:textId="77777777" w:rsidR="00000000" w:rsidRDefault="0033228F">
      <w:pPr>
        <w:pStyle w:val="CodeExample0"/>
      </w:pPr>
      <w:r>
        <w:t xml:space="preserve">00132     </w:t>
      </w:r>
      <w:r>
        <w:rPr>
          <w:color w:val="604020"/>
        </w:rPr>
        <w:t>char</w:t>
      </w:r>
      <w:r>
        <w:t xml:space="preserve"> username[USERNAME_SIZE];</w:t>
      </w:r>
    </w:p>
    <w:p w14:paraId="423D8DF9" w14:textId="77777777" w:rsidR="00000000" w:rsidRDefault="0033228F">
      <w:pPr>
        <w:pStyle w:val="CodeExample0"/>
      </w:pPr>
      <w:r>
        <w:t xml:space="preserve">00133     </w:t>
      </w:r>
      <w:r>
        <w:rPr>
          <w:color w:val="604020"/>
        </w:rPr>
        <w:t>char</w:t>
      </w:r>
      <w:r>
        <w:t xml:space="preserve"> password[PASSWORD_SIZE];</w:t>
      </w:r>
    </w:p>
    <w:p w14:paraId="4E7C59DB" w14:textId="77777777" w:rsidR="00000000" w:rsidRDefault="0033228F">
      <w:pPr>
        <w:pStyle w:val="CodeExample0"/>
      </w:pPr>
      <w:r>
        <w:t>00134     UserRole role;</w:t>
      </w:r>
    </w:p>
    <w:p w14:paraId="138FFC94" w14:textId="77777777" w:rsidR="00000000" w:rsidRDefault="0033228F">
      <w:pPr>
        <w:pStyle w:val="CodeExample0"/>
      </w:pPr>
      <w:r>
        <w:t xml:space="preserve">00135     </w:t>
      </w:r>
      <w:r>
        <w:rPr>
          <w:color w:val="604020"/>
        </w:rPr>
        <w:t>bool</w:t>
      </w:r>
      <w:r>
        <w:t xml:space="preserve"> is_active;</w:t>
      </w:r>
    </w:p>
    <w:p w14:paraId="15D98153" w14:textId="77777777" w:rsidR="00000000" w:rsidRDefault="0033228F">
      <w:pPr>
        <w:pStyle w:val="CodeExample0"/>
      </w:pPr>
      <w:r>
        <w:t>00136 } User;</w:t>
      </w:r>
    </w:p>
    <w:p w14:paraId="54431289" w14:textId="77777777" w:rsidR="00000000" w:rsidRDefault="0033228F">
      <w:pPr>
        <w:pStyle w:val="CodeExample0"/>
      </w:pPr>
      <w:r>
        <w:t xml:space="preserve">00137 </w:t>
      </w:r>
    </w:p>
    <w:p w14:paraId="2C2AF341" w14:textId="77777777" w:rsidR="00000000" w:rsidRDefault="0033228F">
      <w:pPr>
        <w:pStyle w:val="CodeExample0"/>
      </w:pPr>
      <w:r>
        <w:t xml:space="preserve">00138 </w:t>
      </w:r>
      <w:r>
        <w:rPr>
          <w:color w:val="008000"/>
        </w:rPr>
        <w:t>typedef</w:t>
      </w:r>
      <w:r>
        <w:t xml:space="preserve"> </w:t>
      </w:r>
      <w:r>
        <w:rPr>
          <w:color w:val="008000"/>
        </w:rPr>
        <w:t xml:space="preserve">struct </w:t>
      </w:r>
      <w:r>
        <w:t>{</w:t>
      </w:r>
    </w:p>
    <w:p w14:paraId="06C2C428" w14:textId="77777777" w:rsidR="00000000" w:rsidRDefault="0033228F">
      <w:pPr>
        <w:pStyle w:val="CodeExample0"/>
      </w:pPr>
      <w:r>
        <w:t xml:space="preserve">00139     </w:t>
      </w:r>
      <w:r>
        <w:rPr>
          <w:color w:val="604020"/>
        </w:rPr>
        <w:t>int</w:t>
      </w:r>
      <w:r>
        <w:t xml:space="preserve"> id;</w:t>
      </w:r>
    </w:p>
    <w:p w14:paraId="78EBE734" w14:textId="77777777" w:rsidR="00000000" w:rsidRDefault="0033228F">
      <w:pPr>
        <w:pStyle w:val="CodeExample0"/>
      </w:pPr>
      <w:r>
        <w:t xml:space="preserve">00140     </w:t>
      </w:r>
      <w:r>
        <w:rPr>
          <w:color w:val="604020"/>
        </w:rPr>
        <w:t>int</w:t>
      </w:r>
      <w:r>
        <w:t xml:space="preserve"> patient_id;</w:t>
      </w:r>
    </w:p>
    <w:p w14:paraId="0D11AA55" w14:textId="77777777" w:rsidR="00000000" w:rsidRDefault="0033228F">
      <w:pPr>
        <w:pStyle w:val="CodeExample0"/>
      </w:pPr>
      <w:r>
        <w:t xml:space="preserve">00141     </w:t>
      </w:r>
      <w:r>
        <w:rPr>
          <w:color w:val="604020"/>
        </w:rPr>
        <w:t>int</w:t>
      </w:r>
      <w:r>
        <w:t xml:space="preserve"> doctor_id;</w:t>
      </w:r>
    </w:p>
    <w:p w14:paraId="79C03CD7" w14:textId="77777777" w:rsidR="00000000" w:rsidRDefault="0033228F">
      <w:pPr>
        <w:pStyle w:val="CodeExample0"/>
      </w:pPr>
      <w:r>
        <w:t xml:space="preserve">00142     </w:t>
      </w:r>
      <w:r>
        <w:rPr>
          <w:color w:val="604020"/>
        </w:rPr>
        <w:t>char</w:t>
      </w:r>
      <w:r>
        <w:t xml:space="preserve"> date[DATE_SIZE];           </w:t>
      </w:r>
      <w:r>
        <w:rPr>
          <w:color w:val="800000"/>
        </w:rPr>
        <w:t>// "DD-MM-YYYY"</w:t>
      </w:r>
    </w:p>
    <w:p w14:paraId="5EEB0CA0" w14:textId="77777777" w:rsidR="00000000" w:rsidRDefault="0033228F">
      <w:pPr>
        <w:pStyle w:val="CodeExample0"/>
      </w:pPr>
      <w:r>
        <w:t xml:space="preserve">00143     </w:t>
      </w:r>
      <w:r>
        <w:rPr>
          <w:color w:val="604020"/>
        </w:rPr>
        <w:t>char</w:t>
      </w:r>
      <w:r>
        <w:t xml:space="preserve"> time_slot[TIME_SIZE</w:t>
      </w:r>
      <w:r>
        <w:t xml:space="preserve">];      </w:t>
      </w:r>
      <w:r>
        <w:rPr>
          <w:color w:val="800000"/>
        </w:rPr>
        <w:t>// "10:00 AM"</w:t>
      </w:r>
    </w:p>
    <w:p w14:paraId="7A502E2A" w14:textId="77777777" w:rsidR="00000000" w:rsidRDefault="0033228F">
      <w:pPr>
        <w:pStyle w:val="CodeExample0"/>
      </w:pPr>
      <w:r>
        <w:t xml:space="preserve">00144     </w:t>
      </w:r>
      <w:r>
        <w:rPr>
          <w:color w:val="604020"/>
        </w:rPr>
        <w:t>char</w:t>
      </w:r>
      <w:r>
        <w:t xml:space="preserve"> reason[REASON_SIZE];</w:t>
      </w:r>
    </w:p>
    <w:p w14:paraId="7107EB81" w14:textId="77777777" w:rsidR="00000000" w:rsidRDefault="0033228F">
      <w:pPr>
        <w:pStyle w:val="CodeExample0"/>
      </w:pPr>
      <w:r>
        <w:t>00145     AppointmentStatus status;</w:t>
      </w:r>
    </w:p>
    <w:p w14:paraId="57E2A395" w14:textId="77777777" w:rsidR="00000000" w:rsidRDefault="0033228F">
      <w:pPr>
        <w:pStyle w:val="CodeExample0"/>
      </w:pPr>
      <w:r>
        <w:t>00146 } Appointment;</w:t>
      </w:r>
    </w:p>
    <w:p w14:paraId="2CAA5E60" w14:textId="77777777" w:rsidR="00000000" w:rsidRDefault="0033228F">
      <w:pPr>
        <w:pStyle w:val="CodeExample0"/>
      </w:pPr>
      <w:r>
        <w:t xml:space="preserve">00147 </w:t>
      </w:r>
    </w:p>
    <w:p w14:paraId="1EF35B26" w14:textId="77777777" w:rsidR="00000000" w:rsidRDefault="0033228F">
      <w:pPr>
        <w:pStyle w:val="CodeExample0"/>
      </w:pPr>
      <w:r>
        <w:t xml:space="preserve">00148 </w:t>
      </w:r>
      <w:r>
        <w:rPr>
          <w:color w:val="008000"/>
        </w:rPr>
        <w:t>typedef</w:t>
      </w:r>
      <w:r>
        <w:t xml:space="preserve"> </w:t>
      </w:r>
      <w:r>
        <w:rPr>
          <w:color w:val="008000"/>
        </w:rPr>
        <w:t xml:space="preserve">struct </w:t>
      </w:r>
      <w:r>
        <w:t>{</w:t>
      </w:r>
    </w:p>
    <w:p w14:paraId="78FC8536" w14:textId="77777777" w:rsidR="00000000" w:rsidRDefault="0033228F">
      <w:pPr>
        <w:pStyle w:val="CodeExample0"/>
      </w:pPr>
      <w:r>
        <w:t xml:space="preserve">00149     </w:t>
      </w:r>
      <w:r>
        <w:rPr>
          <w:color w:val="604020"/>
        </w:rPr>
        <w:t>int</w:t>
      </w:r>
      <w:r>
        <w:t xml:space="preserve"> id;</w:t>
      </w:r>
    </w:p>
    <w:p w14:paraId="0A8F629B" w14:textId="77777777" w:rsidR="00000000" w:rsidRDefault="0033228F">
      <w:pPr>
        <w:pStyle w:val="CodeExample0"/>
      </w:pPr>
      <w:r>
        <w:t xml:space="preserve">00150     </w:t>
      </w:r>
      <w:r>
        <w:rPr>
          <w:color w:val="604020"/>
        </w:rPr>
        <w:t>char</w:t>
      </w:r>
      <w:r>
        <w:t xml:space="preserve"> name[NAME_SIZE];</w:t>
      </w:r>
    </w:p>
    <w:p w14:paraId="39C67CB2" w14:textId="77777777" w:rsidR="00000000" w:rsidRDefault="0033228F">
      <w:pPr>
        <w:pStyle w:val="CodeExample0"/>
      </w:pPr>
      <w:r>
        <w:t xml:space="preserve">00151     </w:t>
      </w:r>
      <w:r>
        <w:rPr>
          <w:color w:val="604020"/>
        </w:rPr>
        <w:t>char</w:t>
      </w:r>
      <w:r>
        <w:t xml:space="preserve"> phone[PHONE_SIZE];</w:t>
      </w:r>
    </w:p>
    <w:p w14:paraId="0EAA8ED6" w14:textId="77777777" w:rsidR="00000000" w:rsidRDefault="0033228F">
      <w:pPr>
        <w:pStyle w:val="CodeExample0"/>
      </w:pPr>
      <w:r>
        <w:t xml:space="preserve">00152     </w:t>
      </w:r>
      <w:r>
        <w:rPr>
          <w:color w:val="604020"/>
        </w:rPr>
        <w:t>char</w:t>
      </w:r>
      <w:r>
        <w:t xml:space="preserve"> email[EMAIL_</w:t>
      </w:r>
      <w:r>
        <w:t>SIZE];</w:t>
      </w:r>
    </w:p>
    <w:p w14:paraId="403656DF" w14:textId="77777777" w:rsidR="00000000" w:rsidRDefault="0033228F">
      <w:pPr>
        <w:pStyle w:val="CodeExample0"/>
      </w:pPr>
      <w:r>
        <w:t xml:space="preserve">00153     </w:t>
      </w:r>
      <w:r>
        <w:rPr>
          <w:color w:val="604020"/>
        </w:rPr>
        <w:t>bool</w:t>
      </w:r>
      <w:r>
        <w:t xml:space="preserve"> is_available;</w:t>
      </w:r>
    </w:p>
    <w:p w14:paraId="7FAF8C83" w14:textId="77777777" w:rsidR="00000000" w:rsidRDefault="0033228F">
      <w:pPr>
        <w:pStyle w:val="CodeExample0"/>
      </w:pPr>
      <w:r>
        <w:lastRenderedPageBreak/>
        <w:t xml:space="preserve">00154     </w:t>
      </w:r>
      <w:r>
        <w:rPr>
          <w:color w:val="604020"/>
        </w:rPr>
        <w:t>bool</w:t>
      </w:r>
      <w:r>
        <w:t xml:space="preserve"> is_active;</w:t>
      </w:r>
    </w:p>
    <w:p w14:paraId="0CAE8630" w14:textId="77777777" w:rsidR="00000000" w:rsidRDefault="0033228F">
      <w:pPr>
        <w:pStyle w:val="CodeExample0"/>
      </w:pPr>
      <w:r>
        <w:t>00155 } Receptionist;</w:t>
      </w:r>
    </w:p>
    <w:p w14:paraId="1E5E9803" w14:textId="77777777" w:rsidR="00000000" w:rsidRDefault="0033228F">
      <w:pPr>
        <w:pStyle w:val="CodeExample0"/>
      </w:pPr>
      <w:r>
        <w:t xml:space="preserve">00156 </w:t>
      </w:r>
    </w:p>
    <w:p w14:paraId="2DFA63E3" w14:textId="77777777" w:rsidR="00000000" w:rsidRDefault="0033228F">
      <w:pPr>
        <w:pStyle w:val="CodeExample0"/>
      </w:pPr>
      <w:r>
        <w:t xml:space="preserve">00157 </w:t>
      </w:r>
      <w:r>
        <w:rPr>
          <w:color w:val="800000"/>
        </w:rPr>
        <w:t>/*</w:t>
      </w:r>
    </w:p>
    <w:p w14:paraId="79D6C92A" w14:textId="77777777" w:rsidR="00000000" w:rsidRDefault="0033228F">
      <w:pPr>
        <w:pStyle w:val="CodeExample0"/>
      </w:pPr>
      <w:r>
        <w:t xml:space="preserve">00158 </w:t>
      </w:r>
      <w:r>
        <w:rPr>
          <w:color w:val="800000"/>
        </w:rPr>
        <w:t xml:space="preserve"> *==========================================================================</w:t>
      </w:r>
    </w:p>
    <w:p w14:paraId="3FF037F5" w14:textId="77777777" w:rsidR="00000000" w:rsidRDefault="0033228F">
      <w:pPr>
        <w:pStyle w:val="CodeExample0"/>
      </w:pPr>
      <w:r>
        <w:t xml:space="preserve">00159 </w:t>
      </w:r>
      <w:r>
        <w:rPr>
          <w:color w:val="800000"/>
        </w:rPr>
        <w:t xml:space="preserve"> *                          GLOBAL DECLARATIONS</w:t>
      </w:r>
    </w:p>
    <w:p w14:paraId="7D9F9AD3" w14:textId="77777777" w:rsidR="00000000" w:rsidRDefault="0033228F">
      <w:pPr>
        <w:pStyle w:val="CodeExample0"/>
      </w:pPr>
      <w:r>
        <w:t xml:space="preserve">00160 </w:t>
      </w:r>
      <w:r>
        <w:rPr>
          <w:color w:val="800000"/>
        </w:rPr>
        <w:t xml:space="preserve"> *==========================================================================</w:t>
      </w:r>
    </w:p>
    <w:p w14:paraId="6F039546" w14:textId="77777777" w:rsidR="00000000" w:rsidRDefault="0033228F">
      <w:pPr>
        <w:pStyle w:val="CodeExample0"/>
      </w:pPr>
      <w:r>
        <w:t xml:space="preserve">00161 </w:t>
      </w:r>
      <w:r>
        <w:rPr>
          <w:color w:val="800000"/>
        </w:rPr>
        <w:t xml:space="preserve"> */</w:t>
      </w:r>
    </w:p>
    <w:p w14:paraId="77828BBF" w14:textId="77777777" w:rsidR="00000000" w:rsidRDefault="0033228F">
      <w:pPr>
        <w:pStyle w:val="CodeExample0"/>
      </w:pPr>
      <w:r>
        <w:t xml:space="preserve">00162 </w:t>
      </w:r>
    </w:p>
    <w:p w14:paraId="66381F30" w14:textId="77777777" w:rsidR="00000000" w:rsidRDefault="0033228F">
      <w:pPr>
        <w:pStyle w:val="CodeExample0"/>
      </w:pPr>
      <w:r>
        <w:t xml:space="preserve">00163 </w:t>
      </w:r>
      <w:r>
        <w:rPr>
          <w:color w:val="800000"/>
        </w:rPr>
        <w:t>/* Global declarati</w:t>
      </w:r>
      <w:r>
        <w:rPr>
          <w:color w:val="800000"/>
        </w:rPr>
        <w:t>ons for data arrays */</w:t>
      </w:r>
    </w:p>
    <w:p w14:paraId="12115792" w14:textId="77777777" w:rsidR="00000000" w:rsidRDefault="0033228F">
      <w:pPr>
        <w:pStyle w:val="CodeExample0"/>
      </w:pPr>
      <w:r>
        <w:t xml:space="preserve">00164 </w:t>
      </w:r>
      <w:r>
        <w:rPr>
          <w:color w:val="008000"/>
        </w:rPr>
        <w:t>extern</w:t>
      </w:r>
      <w:r>
        <w:t xml:space="preserve"> Patient patients[MAX_PATIENTS];</w:t>
      </w:r>
    </w:p>
    <w:p w14:paraId="3E593B6E" w14:textId="77777777" w:rsidR="00000000" w:rsidRDefault="0033228F">
      <w:pPr>
        <w:pStyle w:val="CodeExample0"/>
      </w:pPr>
      <w:r>
        <w:t xml:space="preserve">00165 </w:t>
      </w:r>
      <w:r>
        <w:rPr>
          <w:color w:val="008000"/>
        </w:rPr>
        <w:t>extern</w:t>
      </w:r>
      <w:r>
        <w:t xml:space="preserve"> Doctor doctors[MAX_DOCTORS];</w:t>
      </w:r>
    </w:p>
    <w:p w14:paraId="0049B811" w14:textId="77777777" w:rsidR="00000000" w:rsidRDefault="0033228F">
      <w:pPr>
        <w:pStyle w:val="CodeExample0"/>
      </w:pPr>
      <w:r>
        <w:t xml:space="preserve">00166 </w:t>
      </w:r>
      <w:r>
        <w:rPr>
          <w:color w:val="008000"/>
        </w:rPr>
        <w:t>extern</w:t>
      </w:r>
      <w:r>
        <w:t xml:space="preserve"> Receptionist receptionists[MAX_RECEPTIONISTS];</w:t>
      </w:r>
    </w:p>
    <w:p w14:paraId="27271422" w14:textId="77777777" w:rsidR="00000000" w:rsidRDefault="0033228F">
      <w:pPr>
        <w:pStyle w:val="CodeExample0"/>
      </w:pPr>
      <w:r>
        <w:t xml:space="preserve">00167 </w:t>
      </w:r>
      <w:r>
        <w:rPr>
          <w:color w:val="008000"/>
        </w:rPr>
        <w:t>extern</w:t>
      </w:r>
      <w:r>
        <w:t xml:space="preserve"> User users[MAX_USERS];</w:t>
      </w:r>
    </w:p>
    <w:p w14:paraId="213C196C" w14:textId="77777777" w:rsidR="00000000" w:rsidRDefault="0033228F">
      <w:pPr>
        <w:pStyle w:val="CodeExample0"/>
      </w:pPr>
      <w:r>
        <w:t xml:space="preserve">00168 </w:t>
      </w:r>
      <w:r>
        <w:rPr>
          <w:color w:val="008000"/>
        </w:rPr>
        <w:t>extern</w:t>
      </w:r>
      <w:r>
        <w:t xml:space="preserve"> Appointment appointments[MAX_APPOINTM</w:t>
      </w:r>
      <w:r>
        <w:t>ENTS];</w:t>
      </w:r>
    </w:p>
    <w:p w14:paraId="19A80786" w14:textId="77777777" w:rsidR="00000000" w:rsidRDefault="0033228F">
      <w:pPr>
        <w:pStyle w:val="CodeExample0"/>
      </w:pPr>
      <w:r>
        <w:t xml:space="preserve">00169 </w:t>
      </w:r>
    </w:p>
    <w:p w14:paraId="5E355780" w14:textId="77777777" w:rsidR="00000000" w:rsidRDefault="0033228F">
      <w:pPr>
        <w:pStyle w:val="CodeExample0"/>
      </w:pPr>
      <w:r>
        <w:t xml:space="preserve">00170 </w:t>
      </w:r>
      <w:r>
        <w:rPr>
          <w:color w:val="800000"/>
        </w:rPr>
        <w:t>/* Count variables */</w:t>
      </w:r>
    </w:p>
    <w:p w14:paraId="3F6AAFB4" w14:textId="77777777" w:rsidR="00000000" w:rsidRDefault="0033228F">
      <w:pPr>
        <w:pStyle w:val="CodeExample0"/>
      </w:pPr>
      <w:r>
        <w:t xml:space="preserve">00171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patient_count;</w:t>
      </w:r>
    </w:p>
    <w:p w14:paraId="7AE35CEF" w14:textId="77777777" w:rsidR="00000000" w:rsidRDefault="0033228F">
      <w:pPr>
        <w:pStyle w:val="CodeExample0"/>
      </w:pPr>
      <w:r>
        <w:t xml:space="preserve">00172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doctor_count;</w:t>
      </w:r>
    </w:p>
    <w:p w14:paraId="7F714723" w14:textId="77777777" w:rsidR="00000000" w:rsidRDefault="0033228F">
      <w:pPr>
        <w:pStyle w:val="CodeExample0"/>
      </w:pPr>
      <w:r>
        <w:t xml:space="preserve">00173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receptionist_count;</w:t>
      </w:r>
    </w:p>
    <w:p w14:paraId="37C315E8" w14:textId="77777777" w:rsidR="00000000" w:rsidRDefault="0033228F">
      <w:pPr>
        <w:pStyle w:val="CodeExample0"/>
      </w:pPr>
      <w:r>
        <w:t xml:space="preserve">00174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user_count;</w:t>
      </w:r>
    </w:p>
    <w:p w14:paraId="522C396D" w14:textId="77777777" w:rsidR="00000000" w:rsidRDefault="0033228F">
      <w:pPr>
        <w:pStyle w:val="CodeExample0"/>
      </w:pPr>
      <w:r>
        <w:t xml:space="preserve">00175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patient_available;</w:t>
      </w:r>
    </w:p>
    <w:p w14:paraId="05A3E3C4" w14:textId="77777777" w:rsidR="00000000" w:rsidRDefault="0033228F">
      <w:pPr>
        <w:pStyle w:val="CodeExample0"/>
      </w:pPr>
      <w:r>
        <w:t xml:space="preserve">00176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patient_unavailable;</w:t>
      </w:r>
    </w:p>
    <w:p w14:paraId="7B658F85" w14:textId="77777777" w:rsidR="00000000" w:rsidRDefault="0033228F">
      <w:pPr>
        <w:pStyle w:val="CodeExample0"/>
      </w:pPr>
      <w:r>
        <w:t xml:space="preserve">00177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doctor_available;</w:t>
      </w:r>
    </w:p>
    <w:p w14:paraId="023FDFCD" w14:textId="77777777" w:rsidR="00000000" w:rsidRDefault="0033228F">
      <w:pPr>
        <w:pStyle w:val="CodeExample0"/>
      </w:pPr>
      <w:r>
        <w:t xml:space="preserve">00178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doctor_unavailable;</w:t>
      </w:r>
    </w:p>
    <w:p w14:paraId="67795FF6" w14:textId="77777777" w:rsidR="00000000" w:rsidRDefault="0033228F">
      <w:pPr>
        <w:pStyle w:val="CodeExample0"/>
      </w:pPr>
      <w:r>
        <w:t xml:space="preserve">00179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receptionist_available;</w:t>
      </w:r>
    </w:p>
    <w:p w14:paraId="36634BD1" w14:textId="77777777" w:rsidR="00000000" w:rsidRDefault="0033228F">
      <w:pPr>
        <w:pStyle w:val="CodeExample0"/>
      </w:pPr>
      <w:r>
        <w:t xml:space="preserve">00180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receptionist_unavailable;</w:t>
      </w:r>
    </w:p>
    <w:p w14:paraId="1A606D8A" w14:textId="77777777" w:rsidR="00000000" w:rsidRDefault="0033228F">
      <w:pPr>
        <w:pStyle w:val="CodeExample0"/>
      </w:pPr>
      <w:r>
        <w:t xml:space="preserve">00181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user_available;</w:t>
      </w:r>
    </w:p>
    <w:p w14:paraId="00570E18" w14:textId="77777777" w:rsidR="00000000" w:rsidRDefault="0033228F">
      <w:pPr>
        <w:pStyle w:val="CodeExample0"/>
      </w:pPr>
      <w:r>
        <w:t xml:space="preserve">00182 </w:t>
      </w:r>
      <w:r>
        <w:rPr>
          <w:color w:val="008000"/>
        </w:rPr>
        <w:t>extern</w:t>
      </w:r>
      <w:r>
        <w:t xml:space="preserve"> </w:t>
      </w:r>
      <w:r>
        <w:rPr>
          <w:color w:val="604020"/>
        </w:rPr>
        <w:t>int</w:t>
      </w:r>
      <w:r>
        <w:t xml:space="preserve"> user_unavailable;</w:t>
      </w:r>
    </w:p>
    <w:p w14:paraId="26C462B9" w14:textId="77777777" w:rsidR="00000000" w:rsidRDefault="0033228F">
      <w:pPr>
        <w:pStyle w:val="CodeExample0"/>
      </w:pPr>
      <w:r>
        <w:t xml:space="preserve">00183 </w:t>
      </w:r>
      <w:r>
        <w:rPr>
          <w:color w:val="008000"/>
        </w:rPr>
        <w:t>exte</w:t>
      </w:r>
      <w:r>
        <w:rPr>
          <w:color w:val="008000"/>
        </w:rPr>
        <w:t>rn</w:t>
      </w:r>
      <w:r>
        <w:t xml:space="preserve"> </w:t>
      </w:r>
      <w:r>
        <w:rPr>
          <w:color w:val="604020"/>
        </w:rPr>
        <w:t>int</w:t>
      </w:r>
      <w:r>
        <w:t xml:space="preserve"> appointment_count;</w:t>
      </w:r>
    </w:p>
    <w:p w14:paraId="570C08EE" w14:textId="77777777" w:rsidR="00000000" w:rsidRDefault="0033228F">
      <w:pPr>
        <w:pStyle w:val="CodeExample0"/>
      </w:pPr>
      <w:r>
        <w:t xml:space="preserve">00184 </w:t>
      </w:r>
    </w:p>
    <w:p w14:paraId="03BF83C2" w14:textId="77777777" w:rsidR="00000000" w:rsidRDefault="0033228F">
      <w:pPr>
        <w:pStyle w:val="CodeExample0"/>
      </w:pPr>
      <w:r>
        <w:t xml:space="preserve">00185 </w:t>
      </w:r>
      <w:r>
        <w:rPr>
          <w:color w:val="800000"/>
        </w:rPr>
        <w:t>/* Current user */</w:t>
      </w:r>
    </w:p>
    <w:p w14:paraId="652E4F2A" w14:textId="77777777" w:rsidR="00000000" w:rsidRDefault="0033228F">
      <w:pPr>
        <w:pStyle w:val="CodeExample0"/>
      </w:pPr>
      <w:r>
        <w:t xml:space="preserve">00186 </w:t>
      </w:r>
      <w:r>
        <w:rPr>
          <w:color w:val="008000"/>
        </w:rPr>
        <w:t>extern</w:t>
      </w:r>
      <w:r>
        <w:t xml:space="preserve"> User* current_user;</w:t>
      </w:r>
    </w:p>
    <w:p w14:paraId="3C9FE61C" w14:textId="77777777" w:rsidR="00000000" w:rsidRDefault="0033228F">
      <w:pPr>
        <w:pStyle w:val="CodeExample0"/>
      </w:pPr>
      <w:r>
        <w:t xml:space="preserve">00187 </w:t>
      </w:r>
    </w:p>
    <w:p w14:paraId="5D4B9092" w14:textId="77777777" w:rsidR="00000000" w:rsidRDefault="0033228F">
      <w:pPr>
        <w:pStyle w:val="CodeExample0"/>
      </w:pPr>
      <w:r>
        <w:t xml:space="preserve">00191 </w:t>
      </w:r>
      <w:r>
        <w:rPr>
          <w:color w:val="604020"/>
        </w:rPr>
        <w:t>void</w:t>
      </w:r>
      <w:r>
        <w:t xml:space="preserve"> hospital_init(</w:t>
      </w:r>
      <w:r>
        <w:rPr>
          <w:color w:val="604020"/>
        </w:rPr>
        <w:t>void</w:t>
      </w:r>
      <w:r>
        <w:t>);</w:t>
      </w:r>
    </w:p>
    <w:p w14:paraId="36F6070F" w14:textId="77777777" w:rsidR="00000000" w:rsidRDefault="0033228F">
      <w:pPr>
        <w:pStyle w:val="CodeExample0"/>
      </w:pPr>
      <w:r>
        <w:t xml:space="preserve">00192 </w:t>
      </w:r>
    </w:p>
    <w:p w14:paraId="17799202" w14:textId="77777777" w:rsidR="00000000" w:rsidRDefault="0033228F">
      <w:pPr>
        <w:pStyle w:val="CodeExample0"/>
      </w:pPr>
      <w:r>
        <w:t xml:space="preserve">00196 </w:t>
      </w:r>
      <w:r>
        <w:rPr>
          <w:color w:val="604020"/>
        </w:rPr>
        <w:t>void</w:t>
      </w:r>
      <w:r>
        <w:t xml:space="preserve"> show_about(</w:t>
      </w:r>
      <w:r>
        <w:rPr>
          <w:color w:val="604020"/>
        </w:rPr>
        <w:t>void</w:t>
      </w:r>
      <w:r>
        <w:t>);</w:t>
      </w:r>
    </w:p>
    <w:p w14:paraId="2DE31C1D" w14:textId="77777777" w:rsidR="00000000" w:rsidRDefault="0033228F">
      <w:pPr>
        <w:pStyle w:val="CodeExample0"/>
      </w:pPr>
      <w:r>
        <w:t xml:space="preserve">00197 </w:t>
      </w:r>
    </w:p>
    <w:p w14:paraId="7CBA3FA6" w14:textId="77777777" w:rsidR="00000000" w:rsidRDefault="0033228F">
      <w:pPr>
        <w:pStyle w:val="CodeExample0"/>
      </w:pPr>
      <w:r>
        <w:t xml:space="preserve">00201 </w:t>
      </w:r>
      <w:r>
        <w:rPr>
          <w:color w:val="604020"/>
        </w:rPr>
        <w:t>void</w:t>
      </w:r>
      <w:r>
        <w:t xml:space="preserve"> print_help(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program_name);</w:t>
      </w:r>
    </w:p>
    <w:p w14:paraId="1028CF93" w14:textId="77777777" w:rsidR="00000000" w:rsidRDefault="0033228F">
      <w:pPr>
        <w:pStyle w:val="CodeExample0"/>
      </w:pPr>
      <w:r>
        <w:t xml:space="preserve">00202 </w:t>
      </w:r>
    </w:p>
    <w:p w14:paraId="08AFEF15" w14:textId="77777777" w:rsidR="00000000" w:rsidRDefault="0033228F">
      <w:pPr>
        <w:pStyle w:val="CodeExample0"/>
      </w:pPr>
      <w:r>
        <w:t xml:space="preserve">00206 </w:t>
      </w:r>
      <w:r>
        <w:rPr>
          <w:color w:val="604020"/>
        </w:rPr>
        <w:t>void</w:t>
      </w:r>
      <w:r>
        <w:t xml:space="preserve"> print_version(</w:t>
      </w:r>
      <w:r>
        <w:rPr>
          <w:color w:val="604020"/>
        </w:rPr>
        <w:t>void</w:t>
      </w:r>
      <w:r>
        <w:t>);</w:t>
      </w:r>
    </w:p>
    <w:p w14:paraId="6073A057" w14:textId="77777777" w:rsidR="00000000" w:rsidRDefault="0033228F">
      <w:pPr>
        <w:pStyle w:val="CodeExample0"/>
      </w:pPr>
      <w:r>
        <w:t xml:space="preserve">00207 </w:t>
      </w:r>
    </w:p>
    <w:p w14:paraId="4EDB0DC9" w14:textId="77777777" w:rsidR="00000000" w:rsidRDefault="0033228F">
      <w:pPr>
        <w:pStyle w:val="CodeExample0"/>
      </w:pPr>
      <w:r>
        <w:t xml:space="preserve">00211 </w:t>
      </w:r>
      <w:r>
        <w:rPr>
          <w:color w:val="604020"/>
        </w:rPr>
        <w:t>void</w:t>
      </w:r>
      <w:r>
        <w:t xml:space="preserve"> ensure_data_dir(</w:t>
      </w:r>
      <w:r>
        <w:rPr>
          <w:color w:val="604020"/>
        </w:rPr>
        <w:t>void</w:t>
      </w:r>
      <w:r>
        <w:t>);</w:t>
      </w:r>
    </w:p>
    <w:p w14:paraId="44ACAC3D" w14:textId="77777777" w:rsidR="00000000" w:rsidRDefault="0033228F">
      <w:pPr>
        <w:pStyle w:val="CodeExample0"/>
      </w:pPr>
      <w:r>
        <w:t xml:space="preserve">00212 </w:t>
      </w:r>
    </w:p>
    <w:p w14:paraId="2F58804B" w14:textId="77777777" w:rsidR="00000000" w:rsidRDefault="0033228F">
      <w:pPr>
        <w:pStyle w:val="CodeExample0"/>
      </w:pPr>
      <w:r>
        <w:t xml:space="preserve">00213 </w:t>
      </w:r>
      <w:r>
        <w:rPr>
          <w:color w:val="806020"/>
        </w:rPr>
        <w:t>#endif</w:t>
      </w:r>
    </w:p>
    <w:p w14:paraId="713E98CE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097915B1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0541EEB6" w14:textId="77777777" w:rsidR="00000000" w:rsidRDefault="0033228F">
      <w:pPr>
        <w:pStyle w:val="Heading2"/>
      </w:pPr>
      <w:r>
        <w:lastRenderedPageBreak/>
        <w:t>include/patient.h File Reference</w:t>
      </w:r>
    </w:p>
    <w:p w14:paraId="4D6F7390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include/patient.h"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"include/patient.h"</w:instrText>
      </w:r>
      <w:r>
        <w:rPr>
          <w:sz w:val="24"/>
          <w:szCs w:val="24"/>
        </w:rPr>
        <w:fldChar w:fldCharType="end"/>
      </w:r>
      <w:bookmarkStart w:id="207" w:name="AAAAAAAAGX"/>
      <w:bookmarkEnd w:id="207"/>
    </w:p>
    <w:p w14:paraId="47B14509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Patient</w:t>
      </w:r>
      <w:r>
        <w:t xml:space="preserve"> management functions for Healthcare Man</w:t>
      </w:r>
      <w:r>
        <w:t xml:space="preserve">agement System. </w:t>
      </w:r>
    </w:p>
    <w:p w14:paraId="76B24F6B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"hospital.h"</w:t>
      </w:r>
    </w:p>
    <w:p w14:paraId="319DC451" w14:textId="77777777" w:rsidR="00000000" w:rsidRDefault="0033228F">
      <w:pPr>
        <w:pStyle w:val="Heading3"/>
      </w:pPr>
      <w:r>
        <w:t>Functions</w:t>
      </w:r>
    </w:p>
    <w:p w14:paraId="0C81286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patient_save_to_file</w:t>
      </w:r>
      <w:r>
        <w:t xml:space="preserve"> (void)</w:t>
      </w:r>
    </w:p>
    <w:p w14:paraId="51F89EA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patient_load_from_file</w:t>
      </w:r>
      <w:r>
        <w:t xml:space="preserve"> (void)</w:t>
      </w:r>
    </w:p>
    <w:p w14:paraId="49EAA02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patient_generate_id</w:t>
      </w:r>
      <w:r>
        <w:t xml:space="preserve"> (void)</w:t>
      </w:r>
    </w:p>
    <w:p w14:paraId="490F5A0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patient_add</w:t>
      </w:r>
      <w:r>
        <w:t xml:space="preserve"> (void)</w:t>
      </w:r>
    </w:p>
    <w:p w14:paraId="6CFC9DA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patient_search_by_id</w:t>
      </w:r>
      <w:r>
        <w:t xml:space="preserve"> (void)</w:t>
      </w:r>
    </w:p>
    <w:p w14:paraId="3239AA0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patient_search_by_name</w:t>
      </w:r>
      <w:r>
        <w:t xml:space="preserve"> (void)</w:t>
      </w:r>
    </w:p>
    <w:p w14:paraId="693B85A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patient_search_by_phone</w:t>
      </w:r>
      <w:r>
        <w:t xml:space="preserve"> (void)</w:t>
      </w:r>
    </w:p>
    <w:p w14:paraId="2B837F0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patient_search_by</w:t>
      </w:r>
      <w:r>
        <w:t xml:space="preserve"> (void)</w:t>
      </w:r>
    </w:p>
    <w:p w14:paraId="6EAE340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patient_update_using_id</w:t>
      </w:r>
      <w:r>
        <w:t xml:space="preserve"> (void)</w:t>
      </w:r>
    </w:p>
    <w:p w14:paraId="2C0F82C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patient_discharge</w:t>
      </w:r>
      <w:r>
        <w:t xml:space="preserve"> (void)</w:t>
      </w:r>
    </w:p>
    <w:p w14:paraId="6A19050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patient_view_all</w:t>
      </w:r>
      <w:r>
        <w:t xml:space="preserve"> (void)</w:t>
      </w:r>
    </w:p>
    <w:p w14:paraId="5CE1C2B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patient_view_discharged</w:t>
      </w:r>
      <w:r>
        <w:t xml:space="preserve"> (void)</w:t>
      </w:r>
    </w:p>
    <w:p w14:paraId="5BF8C28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patient_search_id</w:t>
      </w:r>
      <w:r>
        <w:t xml:space="preserve"> (int id)</w:t>
      </w:r>
    </w:p>
    <w:p w14:paraId="714B5DCD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735A7A7B" w14:textId="77777777" w:rsidR="00000000" w:rsidRDefault="0033228F">
      <w:pPr>
        <w:pStyle w:val="Heading3"/>
      </w:pPr>
      <w:r>
        <w:t>Detailed Description</w:t>
      </w:r>
    </w:p>
    <w:p w14:paraId="7119A802" w14:textId="77777777" w:rsidR="00000000" w:rsidRDefault="0033228F">
      <w:pPr>
        <w:pStyle w:val="BodyText"/>
      </w:pPr>
      <w:r>
        <w:rPr>
          <w:b/>
          <w:bCs/>
        </w:rPr>
        <w:t>Patient</w:t>
      </w:r>
      <w:r>
        <w:t xml:space="preserve"> man</w:t>
      </w:r>
      <w:r>
        <w:t xml:space="preserve">agement functions for Healthcare Management System. </w:t>
      </w:r>
    </w:p>
    <w:p w14:paraId="004F4127" w14:textId="77777777" w:rsidR="00000000" w:rsidRDefault="0033228F">
      <w:pPr>
        <w:pStyle w:val="BodyText"/>
      </w:pPr>
      <w:r>
        <w:t xml:space="preserve">This header declares all patient-related CRUD operations. </w:t>
      </w:r>
    </w:p>
    <w:p w14:paraId="7B832259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patient.h</w:t>
      </w:r>
      <w:r>
        <w:t>.</w:t>
      </w:r>
    </w:p>
    <w:p w14:paraId="70C99E7A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1D19700" w14:textId="77777777" w:rsidR="00000000" w:rsidRDefault="0033228F">
      <w:pPr>
        <w:pStyle w:val="Heading3"/>
      </w:pPr>
      <w:bookmarkStart w:id="208" w:name="AAAAAAAAGY"/>
      <w:bookmarkEnd w:id="208"/>
      <w:r>
        <w:t>Function Documentation</w:t>
      </w:r>
    </w:p>
    <w:p w14:paraId="609A8508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"patient_add:patient.h"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"patient.h:patient_add"</w:instrText>
      </w:r>
      <w:r>
        <w:rPr>
          <w:sz w:val="24"/>
          <w:szCs w:val="24"/>
        </w:rPr>
        <w:fldChar w:fldCharType="end"/>
      </w:r>
      <w:r>
        <w:t>void patient_a</w:t>
      </w:r>
      <w:r>
        <w:t>dd (void )</w:t>
      </w:r>
    </w:p>
    <w:p w14:paraId="22EE804B" w14:textId="77777777" w:rsidR="00000000" w:rsidRDefault="0033228F">
      <w:pPr>
        <w:pStyle w:val="BodyText"/>
        <w:adjustRightInd/>
        <w:ind w:left="360"/>
      </w:pPr>
      <w:bookmarkStart w:id="209" w:name="AAAAAAAAGZ"/>
      <w:bookmarkEnd w:id="209"/>
      <w:r>
        <w:t xml:space="preserve">Adds a new patient to the system. </w:t>
      </w:r>
    </w:p>
    <w:p w14:paraId="32BC757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58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02F252BC" w14:textId="77777777" w:rsidR="00000000" w:rsidRDefault="0033228F">
      <w:pPr>
        <w:pStyle w:val="Heading4"/>
      </w:pPr>
      <w:r>
        <w:fldChar w:fldCharType="begin"/>
      </w:r>
      <w:r>
        <w:instrText>xe "patient_discharge:patient.h"</w:instrText>
      </w:r>
      <w:r>
        <w:fldChar w:fldCharType="end"/>
      </w:r>
      <w:r>
        <w:fldChar w:fldCharType="begin"/>
      </w:r>
      <w:r>
        <w:instrText>xe "patient.h:patient_discharge"</w:instrText>
      </w:r>
      <w:r>
        <w:fldChar w:fldCharType="end"/>
      </w:r>
      <w:r>
        <w:t>void patient_discharge (void )</w:t>
      </w:r>
    </w:p>
    <w:p w14:paraId="255CB23E" w14:textId="77777777" w:rsidR="00000000" w:rsidRDefault="0033228F">
      <w:pPr>
        <w:pStyle w:val="BodyText"/>
        <w:adjustRightInd/>
        <w:ind w:left="360"/>
      </w:pPr>
      <w:bookmarkStart w:id="210" w:name="AAAAAAAAHA"/>
      <w:bookmarkEnd w:id="210"/>
      <w:r>
        <w:t>Discharges a patient by ID (se</w:t>
      </w:r>
      <w:r>
        <w:t xml:space="preserve">ts is_active to false). </w:t>
      </w:r>
    </w:p>
    <w:p w14:paraId="702EB3F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693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4ABBDBFB" w14:textId="77777777" w:rsidR="00000000" w:rsidRDefault="0033228F">
      <w:pPr>
        <w:pStyle w:val="Heading4"/>
      </w:pPr>
      <w:r>
        <w:fldChar w:fldCharType="begin"/>
      </w:r>
      <w:r>
        <w:instrText>xe "patient_generate_id:patient.h"</w:instrText>
      </w:r>
      <w:r>
        <w:fldChar w:fldCharType="end"/>
      </w:r>
      <w:r>
        <w:fldChar w:fldCharType="begin"/>
      </w:r>
      <w:r>
        <w:instrText>xe "patient.h:patient_generate_id"</w:instrText>
      </w:r>
      <w:r>
        <w:fldChar w:fldCharType="end"/>
      </w:r>
      <w:r>
        <w:t>int patient_generate_id (void )</w:t>
      </w:r>
    </w:p>
    <w:p w14:paraId="23F31BC1" w14:textId="77777777" w:rsidR="00000000" w:rsidRDefault="0033228F">
      <w:pPr>
        <w:pStyle w:val="BodyText"/>
        <w:adjustRightInd/>
        <w:ind w:left="360"/>
      </w:pPr>
      <w:bookmarkStart w:id="211" w:name="AAAAAAAAHB"/>
      <w:bookmarkEnd w:id="211"/>
      <w:r>
        <w:t xml:space="preserve">Generates a unique patient ID. </w:t>
      </w:r>
    </w:p>
    <w:p w14:paraId="407C8059" w14:textId="77777777" w:rsidR="00000000" w:rsidRDefault="0033228F">
      <w:pPr>
        <w:pStyle w:val="Heading5"/>
        <w:ind w:left="360"/>
        <w:jc w:val="both"/>
      </w:pPr>
      <w:r>
        <w:t>Returns</w:t>
      </w:r>
    </w:p>
    <w:p w14:paraId="0354A9E2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The generated patient ID.</w:t>
      </w:r>
      <w:r>
        <w:rPr>
          <w:sz w:val="20"/>
          <w:szCs w:val="20"/>
        </w:rPr>
        <w:t xml:space="preserve"> </w:t>
      </w:r>
    </w:p>
    <w:p w14:paraId="6205E48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54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171C9C9C" w14:textId="77777777" w:rsidR="00000000" w:rsidRDefault="0033228F">
      <w:pPr>
        <w:pStyle w:val="Heading4"/>
      </w:pPr>
      <w:r>
        <w:fldChar w:fldCharType="begin"/>
      </w:r>
      <w:r>
        <w:instrText>xe "patient_load_from_file:patient.h"</w:instrText>
      </w:r>
      <w:r>
        <w:fldChar w:fldCharType="end"/>
      </w:r>
      <w:r>
        <w:fldChar w:fldCharType="begin"/>
      </w:r>
      <w:r>
        <w:instrText>xe "patient.h:patient_load_from_file"</w:instrText>
      </w:r>
      <w:r>
        <w:fldChar w:fldCharType="end"/>
      </w:r>
      <w:r>
        <w:t>int patient_load_from_file (void )</w:t>
      </w:r>
    </w:p>
    <w:p w14:paraId="3FB0D26E" w14:textId="77777777" w:rsidR="00000000" w:rsidRDefault="0033228F">
      <w:pPr>
        <w:pStyle w:val="BodyText"/>
        <w:adjustRightInd/>
        <w:ind w:left="360"/>
      </w:pPr>
      <w:bookmarkStart w:id="212" w:name="AAAAAAAAHC"/>
      <w:bookmarkEnd w:id="212"/>
      <w:r>
        <w:t xml:space="preserve">Loads all patients from binary file. </w:t>
      </w:r>
    </w:p>
    <w:p w14:paraId="7D85A3EB" w14:textId="77777777" w:rsidR="00000000" w:rsidRDefault="0033228F">
      <w:pPr>
        <w:pStyle w:val="Heading5"/>
        <w:ind w:left="360"/>
        <w:jc w:val="both"/>
      </w:pPr>
      <w:r>
        <w:t>Returns</w:t>
      </w:r>
    </w:p>
    <w:p w14:paraId="0AEE6609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if file doesn't exist. </w:t>
      </w:r>
    </w:p>
    <w:p w14:paraId="76CD1DE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36009DA1" w14:textId="77777777" w:rsidR="00000000" w:rsidRDefault="0033228F">
      <w:pPr>
        <w:pStyle w:val="Heading4"/>
      </w:pPr>
      <w:r>
        <w:lastRenderedPageBreak/>
        <w:fldChar w:fldCharType="begin"/>
      </w:r>
      <w:r>
        <w:instrText>xe "patient_save_to_file:patient.h"</w:instrText>
      </w:r>
      <w:r>
        <w:fldChar w:fldCharType="end"/>
      </w:r>
      <w:r>
        <w:fldChar w:fldCharType="begin"/>
      </w:r>
      <w:r>
        <w:instrText>xe "patient.h:patient_save_to_file"</w:instrText>
      </w:r>
      <w:r>
        <w:fldChar w:fldCharType="end"/>
      </w:r>
      <w:r>
        <w:t>int patient_save_to_file (void )</w:t>
      </w:r>
    </w:p>
    <w:p w14:paraId="50ABEF3F" w14:textId="77777777" w:rsidR="00000000" w:rsidRDefault="0033228F">
      <w:pPr>
        <w:pStyle w:val="BodyText"/>
        <w:adjustRightInd/>
        <w:ind w:left="360"/>
      </w:pPr>
      <w:bookmarkStart w:id="213" w:name="AAAAAAAAHD"/>
      <w:bookmarkEnd w:id="213"/>
      <w:r>
        <w:t xml:space="preserve">Saves all patients to binary file. </w:t>
      </w:r>
    </w:p>
    <w:p w14:paraId="6F0621D8" w14:textId="77777777" w:rsidR="00000000" w:rsidRDefault="0033228F">
      <w:pPr>
        <w:pStyle w:val="Heading5"/>
        <w:ind w:left="360"/>
        <w:jc w:val="both"/>
      </w:pPr>
      <w:r>
        <w:t>Returns</w:t>
      </w:r>
    </w:p>
    <w:p w14:paraId="594D5321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0 o</w:t>
      </w:r>
      <w:r>
        <w:rPr>
          <w:sz w:val="20"/>
          <w:szCs w:val="20"/>
        </w:rPr>
        <w:t xml:space="preserve">n success, -1 on failure. </w:t>
      </w:r>
    </w:p>
    <w:p w14:paraId="067AF5F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363B3B42" w14:textId="77777777" w:rsidR="00000000" w:rsidRDefault="0033228F">
      <w:pPr>
        <w:pStyle w:val="Heading4"/>
      </w:pPr>
      <w:r>
        <w:fldChar w:fldCharType="begin"/>
      </w:r>
      <w:r>
        <w:instrText>xe "patient_search_by:patient.h"</w:instrText>
      </w:r>
      <w:r>
        <w:fldChar w:fldCharType="end"/>
      </w:r>
      <w:r>
        <w:fldChar w:fldCharType="begin"/>
      </w:r>
      <w:r>
        <w:instrText>xe "patient.h:patient_search_by"</w:instrText>
      </w:r>
      <w:r>
        <w:fldChar w:fldCharType="end"/>
      </w:r>
      <w:r>
        <w:t>void patient_search_by (void )</w:t>
      </w:r>
    </w:p>
    <w:p w14:paraId="195D18BD" w14:textId="77777777" w:rsidR="00000000" w:rsidRDefault="0033228F">
      <w:pPr>
        <w:pStyle w:val="BodyText"/>
        <w:adjustRightInd/>
        <w:ind w:left="360"/>
      </w:pPr>
      <w:bookmarkStart w:id="214" w:name="AAAAAAAAHE"/>
      <w:bookmarkEnd w:id="214"/>
      <w:r>
        <w:t xml:space="preserve">Handles the search choice for patient. </w:t>
      </w:r>
    </w:p>
    <w:p w14:paraId="238AC24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402</w:t>
      </w:r>
      <w:r>
        <w:t xml:space="preserve"> of fil</w:t>
      </w:r>
      <w:r>
        <w:t xml:space="preserve">e </w:t>
      </w:r>
      <w:r>
        <w:rPr>
          <w:b/>
          <w:bCs/>
        </w:rPr>
        <w:t>patient.c</w:t>
      </w:r>
      <w:r>
        <w:t>.</w:t>
      </w:r>
    </w:p>
    <w:p w14:paraId="1D4B2F47" w14:textId="77777777" w:rsidR="00000000" w:rsidRDefault="0033228F">
      <w:pPr>
        <w:pStyle w:val="Heading4"/>
      </w:pPr>
      <w:r>
        <w:fldChar w:fldCharType="begin"/>
      </w:r>
      <w:r>
        <w:instrText>xe "patient_search_by_id:patient.h"</w:instrText>
      </w:r>
      <w:r>
        <w:fldChar w:fldCharType="end"/>
      </w:r>
      <w:r>
        <w:fldChar w:fldCharType="begin"/>
      </w:r>
      <w:r>
        <w:instrText>xe "patient.h:patient_search_by_id"</w:instrText>
      </w:r>
      <w:r>
        <w:fldChar w:fldCharType="end"/>
      </w:r>
      <w:r>
        <w:t>void patient_search_by_id (void )</w:t>
      </w:r>
    </w:p>
    <w:p w14:paraId="68616D57" w14:textId="77777777" w:rsidR="00000000" w:rsidRDefault="0033228F">
      <w:pPr>
        <w:pStyle w:val="BodyText"/>
        <w:adjustRightInd/>
        <w:ind w:left="360"/>
      </w:pPr>
      <w:bookmarkStart w:id="215" w:name="AAAAAAAAHF"/>
      <w:bookmarkEnd w:id="215"/>
      <w:r>
        <w:t xml:space="preserve">Searches for a patient by ID. </w:t>
      </w:r>
    </w:p>
    <w:p w14:paraId="7CAC856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290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0187E392" w14:textId="77777777" w:rsidR="00000000" w:rsidRDefault="0033228F">
      <w:pPr>
        <w:pStyle w:val="Heading4"/>
      </w:pPr>
      <w:r>
        <w:fldChar w:fldCharType="begin"/>
      </w:r>
      <w:r>
        <w:instrText>xe "patient_search_by_name:patient.h"</w:instrText>
      </w:r>
      <w:r>
        <w:fldChar w:fldCharType="end"/>
      </w:r>
      <w:r>
        <w:fldChar w:fldCharType="begin"/>
      </w:r>
      <w:r>
        <w:instrText>xe "patient.h:patient_search_by_name"</w:instrText>
      </w:r>
      <w:r>
        <w:fldChar w:fldCharType="end"/>
      </w:r>
      <w:r>
        <w:t>void patient_search_by_name (void )</w:t>
      </w:r>
    </w:p>
    <w:p w14:paraId="55320F69" w14:textId="77777777" w:rsidR="00000000" w:rsidRDefault="0033228F">
      <w:pPr>
        <w:pStyle w:val="BodyText"/>
        <w:adjustRightInd/>
        <w:ind w:left="360"/>
      </w:pPr>
      <w:bookmarkStart w:id="216" w:name="AAAAAAAAHG"/>
      <w:bookmarkEnd w:id="216"/>
      <w:r>
        <w:t xml:space="preserve">Searches for a patient by name. </w:t>
      </w:r>
    </w:p>
    <w:p w14:paraId="7C8611E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328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3E69994B" w14:textId="77777777" w:rsidR="00000000" w:rsidRDefault="0033228F">
      <w:pPr>
        <w:pStyle w:val="Heading4"/>
      </w:pPr>
      <w:r>
        <w:fldChar w:fldCharType="begin"/>
      </w:r>
      <w:r>
        <w:instrText>xe "patient_search_by_phone:patient.h"</w:instrText>
      </w:r>
      <w:r>
        <w:fldChar w:fldCharType="end"/>
      </w:r>
      <w:r>
        <w:fldChar w:fldCharType="begin"/>
      </w:r>
      <w:r>
        <w:instrText>xe "patient.h:patient_search_by_phone"</w:instrText>
      </w:r>
      <w:r>
        <w:fldChar w:fldCharType="end"/>
      </w:r>
      <w:r>
        <w:t>void p</w:t>
      </w:r>
      <w:r>
        <w:t>atient_search_by_phone (void )</w:t>
      </w:r>
    </w:p>
    <w:p w14:paraId="742AAC15" w14:textId="77777777" w:rsidR="00000000" w:rsidRDefault="0033228F">
      <w:pPr>
        <w:pStyle w:val="BodyText"/>
        <w:adjustRightInd/>
        <w:ind w:left="360"/>
      </w:pPr>
      <w:bookmarkStart w:id="217" w:name="AAAAAAAAHH"/>
      <w:bookmarkEnd w:id="217"/>
      <w:r>
        <w:t xml:space="preserve">Searches for a patient by phone number. </w:t>
      </w:r>
    </w:p>
    <w:p w14:paraId="241899A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366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5ECBE84C" w14:textId="77777777" w:rsidR="00000000" w:rsidRDefault="0033228F">
      <w:pPr>
        <w:pStyle w:val="Heading4"/>
      </w:pPr>
      <w:r>
        <w:fldChar w:fldCharType="begin"/>
      </w:r>
      <w:r>
        <w:instrText>xe "patient_search_id:patient.h"</w:instrText>
      </w:r>
      <w:r>
        <w:fldChar w:fldCharType="end"/>
      </w:r>
      <w:r>
        <w:fldChar w:fldCharType="begin"/>
      </w:r>
      <w:r>
        <w:instrText>xe "patient.h:patient_search_id"</w:instrText>
      </w:r>
      <w:r>
        <w:fldChar w:fldCharType="end"/>
      </w:r>
      <w:r>
        <w:t>int patient_search_id (int id)</w:t>
      </w:r>
    </w:p>
    <w:p w14:paraId="4F9B87C5" w14:textId="77777777" w:rsidR="00000000" w:rsidRDefault="0033228F">
      <w:pPr>
        <w:pStyle w:val="BodyText"/>
        <w:adjustRightInd/>
        <w:ind w:left="360"/>
      </w:pPr>
      <w:bookmarkStart w:id="218" w:name="AAAAAAAAHI"/>
      <w:bookmarkEnd w:id="218"/>
      <w:r>
        <w:t>Sea</w:t>
      </w:r>
      <w:r>
        <w:t xml:space="preserve">rches patient by ID and returns index. </w:t>
      </w:r>
    </w:p>
    <w:p w14:paraId="1CB47A71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E579B06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2CA0DC7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2C7F6522" w14:textId="77777777" w:rsidR="00000000" w:rsidRDefault="0033228F">
            <w:r>
              <w:t xml:space="preserve">The patient ID to search for. </w:t>
            </w:r>
          </w:p>
        </w:tc>
      </w:tr>
    </w:tbl>
    <w:p w14:paraId="71E30E91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EB2C544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Index of patient in array, or -1 if not found. </w:t>
      </w:r>
    </w:p>
    <w:p w14:paraId="1B468D7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441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7CAD8D7A" w14:textId="77777777" w:rsidR="00000000" w:rsidRDefault="0033228F">
      <w:pPr>
        <w:pStyle w:val="Heading4"/>
      </w:pPr>
      <w:r>
        <w:fldChar w:fldCharType="begin"/>
      </w:r>
      <w:r>
        <w:instrText>xe "patient_update_using_id:patient.h"</w:instrText>
      </w:r>
      <w:r>
        <w:fldChar w:fldCharType="end"/>
      </w:r>
      <w:r>
        <w:fldChar w:fldCharType="begin"/>
      </w:r>
      <w:r>
        <w:instrText>xe "patient.h:</w:instrText>
      </w:r>
      <w:r>
        <w:instrText>patient_update_using_id"</w:instrText>
      </w:r>
      <w:r>
        <w:fldChar w:fldCharType="end"/>
      </w:r>
      <w:r>
        <w:t>void patient_update_using_id (void )</w:t>
      </w:r>
    </w:p>
    <w:p w14:paraId="29198891" w14:textId="77777777" w:rsidR="00000000" w:rsidRDefault="0033228F">
      <w:pPr>
        <w:pStyle w:val="BodyText"/>
        <w:adjustRightInd/>
        <w:ind w:left="360"/>
      </w:pPr>
      <w:bookmarkStart w:id="219" w:name="AAAAAAAAHJ"/>
      <w:bookmarkEnd w:id="219"/>
      <w:r>
        <w:t xml:space="preserve">Updates a patient information by ID. </w:t>
      </w:r>
    </w:p>
    <w:p w14:paraId="5398F74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594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2E52EEAE" w14:textId="77777777" w:rsidR="00000000" w:rsidRDefault="0033228F">
      <w:pPr>
        <w:pStyle w:val="Heading4"/>
      </w:pPr>
      <w:r>
        <w:fldChar w:fldCharType="begin"/>
      </w:r>
      <w:r>
        <w:instrText>xe "patient_view_all:patient.h"</w:instrText>
      </w:r>
      <w:r>
        <w:fldChar w:fldCharType="end"/>
      </w:r>
      <w:r>
        <w:fldChar w:fldCharType="begin"/>
      </w:r>
      <w:r>
        <w:instrText>xe "patient.h:patient_view_all"</w:instrText>
      </w:r>
      <w:r>
        <w:fldChar w:fldCharType="end"/>
      </w:r>
      <w:r>
        <w:t>void patient_view_all (void</w:t>
      </w:r>
      <w:r>
        <w:t xml:space="preserve"> )</w:t>
      </w:r>
    </w:p>
    <w:p w14:paraId="3E9B502B" w14:textId="77777777" w:rsidR="00000000" w:rsidRDefault="0033228F">
      <w:pPr>
        <w:pStyle w:val="BodyText"/>
        <w:adjustRightInd/>
        <w:ind w:left="360"/>
      </w:pPr>
      <w:bookmarkStart w:id="220" w:name="AAAAAAAAHK"/>
      <w:bookmarkEnd w:id="220"/>
      <w:r>
        <w:t xml:space="preserve">Displays all patients in the system. </w:t>
      </w:r>
    </w:p>
    <w:p w14:paraId="675F5BF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211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5058AEA2" w14:textId="77777777" w:rsidR="00000000" w:rsidRDefault="0033228F">
      <w:pPr>
        <w:pStyle w:val="Heading4"/>
      </w:pPr>
      <w:r>
        <w:fldChar w:fldCharType="begin"/>
      </w:r>
      <w:r>
        <w:instrText>xe "patient_view_discharged:patient.h"</w:instrText>
      </w:r>
      <w:r>
        <w:fldChar w:fldCharType="end"/>
      </w:r>
      <w:r>
        <w:fldChar w:fldCharType="begin"/>
      </w:r>
      <w:r>
        <w:instrText>xe "patient.h:patient_view_discharged"</w:instrText>
      </w:r>
      <w:r>
        <w:fldChar w:fldCharType="end"/>
      </w:r>
      <w:r>
        <w:t>void patient_view_discharged (void )</w:t>
      </w:r>
    </w:p>
    <w:p w14:paraId="75305FC1" w14:textId="77777777" w:rsidR="00000000" w:rsidRDefault="0033228F">
      <w:pPr>
        <w:pStyle w:val="BodyText"/>
        <w:adjustRightInd/>
        <w:ind w:left="360"/>
      </w:pPr>
      <w:bookmarkStart w:id="221" w:name="AAAAAAAAHL"/>
      <w:bookmarkEnd w:id="221"/>
      <w:r>
        <w:t>Displays all dis</w:t>
      </w:r>
      <w:r>
        <w:t xml:space="preserve">charged patients in the system. </w:t>
      </w:r>
    </w:p>
    <w:p w14:paraId="5BD6665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753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4B2057B1" w14:textId="77777777" w:rsidR="00000000" w:rsidRDefault="0033228F">
      <w:pPr>
        <w:pStyle w:val="Heading4"/>
      </w:pPr>
    </w:p>
    <w:p w14:paraId="32D0FD77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169881BE" w14:textId="77777777" w:rsidR="00000000" w:rsidRDefault="0033228F">
      <w:pPr>
        <w:pStyle w:val="Heading2"/>
      </w:pPr>
      <w:r>
        <w:lastRenderedPageBreak/>
        <w:t>patient.h</w:t>
      </w:r>
    </w:p>
    <w:p w14:paraId="73B622BF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include/patient.h"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"include/patient.h"</w:instrText>
      </w:r>
      <w:r>
        <w:rPr>
          <w:sz w:val="24"/>
          <w:szCs w:val="24"/>
        </w:rPr>
        <w:fldChar w:fldCharType="end"/>
      </w:r>
      <w:bookmarkStart w:id="222" w:name="AAAAAAAAAG"/>
      <w:bookmarkEnd w:id="222"/>
      <w:r>
        <w:rPr>
          <w:sz w:val="24"/>
          <w:szCs w:val="24"/>
        </w:rPr>
        <w:t>Go to the documentation of this file.</w:t>
      </w:r>
    </w:p>
    <w:p w14:paraId="2D5FF997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55F6E79A" w14:textId="77777777" w:rsidR="00000000" w:rsidRDefault="0033228F">
      <w:pPr>
        <w:pStyle w:val="CodeExample0"/>
      </w:pPr>
      <w:r>
        <w:t xml:space="preserve">00001 </w:t>
      </w:r>
    </w:p>
    <w:p w14:paraId="7C1FDF4D" w14:textId="77777777" w:rsidR="00000000" w:rsidRDefault="0033228F">
      <w:pPr>
        <w:pStyle w:val="CodeExample0"/>
      </w:pPr>
      <w:r>
        <w:t xml:space="preserve">00007 </w:t>
      </w:r>
    </w:p>
    <w:p w14:paraId="6DC67D70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#ifndef PATIENT_H</w:t>
      </w:r>
    </w:p>
    <w:p w14:paraId="72C72440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#define PATIENT_H</w:t>
      </w:r>
    </w:p>
    <w:p w14:paraId="5CC6A11C" w14:textId="77777777" w:rsidR="00000000" w:rsidRDefault="0033228F">
      <w:pPr>
        <w:pStyle w:val="CodeExample0"/>
      </w:pPr>
      <w:r>
        <w:t xml:space="preserve">00010 </w:t>
      </w:r>
    </w:p>
    <w:p w14:paraId="4B1FA4BC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"hospital.h"</w:t>
      </w:r>
    </w:p>
    <w:p w14:paraId="17FF99EA" w14:textId="77777777" w:rsidR="00000000" w:rsidRDefault="0033228F">
      <w:pPr>
        <w:pStyle w:val="CodeExample0"/>
      </w:pPr>
      <w:r>
        <w:t xml:space="preserve">00012 </w:t>
      </w:r>
    </w:p>
    <w:p w14:paraId="43C062C6" w14:textId="77777777" w:rsidR="00000000" w:rsidRDefault="0033228F">
      <w:pPr>
        <w:pStyle w:val="CodeExample0"/>
      </w:pPr>
      <w:r>
        <w:t xml:space="preserve">00017  </w:t>
      </w:r>
      <w:r>
        <w:rPr>
          <w:color w:val="604020"/>
        </w:rPr>
        <w:t>int</w:t>
      </w:r>
      <w:r>
        <w:t xml:space="preserve"> patient_save_to_file(</w:t>
      </w:r>
      <w:r>
        <w:rPr>
          <w:color w:val="604020"/>
        </w:rPr>
        <w:t>void</w:t>
      </w:r>
      <w:r>
        <w:t>);</w:t>
      </w:r>
    </w:p>
    <w:p w14:paraId="469A2BAF" w14:textId="77777777" w:rsidR="00000000" w:rsidRDefault="0033228F">
      <w:pPr>
        <w:pStyle w:val="CodeExample0"/>
      </w:pPr>
      <w:r>
        <w:t xml:space="preserve">00018 </w:t>
      </w:r>
    </w:p>
    <w:p w14:paraId="238AA5AD" w14:textId="77777777" w:rsidR="00000000" w:rsidRDefault="0033228F">
      <w:pPr>
        <w:pStyle w:val="CodeExample0"/>
      </w:pPr>
      <w:r>
        <w:t xml:space="preserve">00023  </w:t>
      </w:r>
      <w:r>
        <w:rPr>
          <w:color w:val="604020"/>
        </w:rPr>
        <w:t>int</w:t>
      </w:r>
      <w:r>
        <w:t xml:space="preserve"> patient_load_from_file(</w:t>
      </w:r>
      <w:r>
        <w:rPr>
          <w:color w:val="604020"/>
        </w:rPr>
        <w:t>void</w:t>
      </w:r>
      <w:r>
        <w:t>);</w:t>
      </w:r>
    </w:p>
    <w:p w14:paraId="1902B42B" w14:textId="77777777" w:rsidR="00000000" w:rsidRDefault="0033228F">
      <w:pPr>
        <w:pStyle w:val="CodeExample0"/>
      </w:pPr>
      <w:r>
        <w:t xml:space="preserve">00024 </w:t>
      </w:r>
    </w:p>
    <w:p w14:paraId="17C692B1" w14:textId="77777777" w:rsidR="00000000" w:rsidRDefault="0033228F">
      <w:pPr>
        <w:pStyle w:val="CodeExample0"/>
      </w:pPr>
      <w:r>
        <w:t xml:space="preserve">00029  </w:t>
      </w:r>
      <w:r>
        <w:rPr>
          <w:color w:val="604020"/>
        </w:rPr>
        <w:t>int</w:t>
      </w:r>
      <w:r>
        <w:t xml:space="preserve"> patient_generate_id(</w:t>
      </w:r>
      <w:r>
        <w:rPr>
          <w:color w:val="604020"/>
        </w:rPr>
        <w:t>void</w:t>
      </w:r>
      <w:r>
        <w:t>);</w:t>
      </w:r>
    </w:p>
    <w:p w14:paraId="37F64533" w14:textId="77777777" w:rsidR="00000000" w:rsidRDefault="0033228F">
      <w:pPr>
        <w:pStyle w:val="CodeExample0"/>
      </w:pPr>
      <w:r>
        <w:t xml:space="preserve">00030 </w:t>
      </w:r>
    </w:p>
    <w:p w14:paraId="7DC99881" w14:textId="77777777" w:rsidR="00000000" w:rsidRDefault="0033228F">
      <w:pPr>
        <w:pStyle w:val="CodeExample0"/>
      </w:pPr>
      <w:r>
        <w:t xml:space="preserve">00034  </w:t>
      </w:r>
      <w:r>
        <w:rPr>
          <w:color w:val="604020"/>
        </w:rPr>
        <w:t>void</w:t>
      </w:r>
      <w:r>
        <w:t xml:space="preserve"> patient_add(</w:t>
      </w:r>
      <w:r>
        <w:rPr>
          <w:color w:val="604020"/>
        </w:rPr>
        <w:t>void</w:t>
      </w:r>
      <w:r>
        <w:t>);</w:t>
      </w:r>
    </w:p>
    <w:p w14:paraId="39EC8B0B" w14:textId="77777777" w:rsidR="00000000" w:rsidRDefault="0033228F">
      <w:pPr>
        <w:pStyle w:val="CodeExample0"/>
      </w:pPr>
      <w:r>
        <w:t>00</w:t>
      </w:r>
      <w:r>
        <w:t xml:space="preserve">035 </w:t>
      </w:r>
    </w:p>
    <w:p w14:paraId="429EFA57" w14:textId="77777777" w:rsidR="00000000" w:rsidRDefault="0033228F">
      <w:pPr>
        <w:pStyle w:val="CodeExample0"/>
      </w:pPr>
      <w:r>
        <w:t xml:space="preserve">00039  </w:t>
      </w:r>
      <w:r>
        <w:rPr>
          <w:color w:val="604020"/>
        </w:rPr>
        <w:t>void</w:t>
      </w:r>
      <w:r>
        <w:t xml:space="preserve"> patient_search_by_id(</w:t>
      </w:r>
      <w:r>
        <w:rPr>
          <w:color w:val="604020"/>
        </w:rPr>
        <w:t>void</w:t>
      </w:r>
      <w:r>
        <w:t>);</w:t>
      </w:r>
    </w:p>
    <w:p w14:paraId="67F6B12C" w14:textId="77777777" w:rsidR="00000000" w:rsidRDefault="0033228F">
      <w:pPr>
        <w:pStyle w:val="CodeExample0"/>
      </w:pPr>
      <w:r>
        <w:t xml:space="preserve">00040 </w:t>
      </w:r>
    </w:p>
    <w:p w14:paraId="7DF7CF74" w14:textId="77777777" w:rsidR="00000000" w:rsidRDefault="0033228F">
      <w:pPr>
        <w:pStyle w:val="CodeExample0"/>
      </w:pPr>
      <w:r>
        <w:t xml:space="preserve">00044  </w:t>
      </w:r>
      <w:r>
        <w:rPr>
          <w:color w:val="604020"/>
        </w:rPr>
        <w:t>void</w:t>
      </w:r>
      <w:r>
        <w:t xml:space="preserve"> patient_search_by_name(</w:t>
      </w:r>
      <w:r>
        <w:rPr>
          <w:color w:val="604020"/>
        </w:rPr>
        <w:t>void</w:t>
      </w:r>
      <w:r>
        <w:t>);</w:t>
      </w:r>
    </w:p>
    <w:p w14:paraId="26DE999E" w14:textId="77777777" w:rsidR="00000000" w:rsidRDefault="0033228F">
      <w:pPr>
        <w:pStyle w:val="CodeExample0"/>
      </w:pPr>
      <w:r>
        <w:t xml:space="preserve">00045 </w:t>
      </w:r>
    </w:p>
    <w:p w14:paraId="44B7FB45" w14:textId="77777777" w:rsidR="00000000" w:rsidRDefault="0033228F">
      <w:pPr>
        <w:pStyle w:val="CodeExample0"/>
      </w:pPr>
      <w:r>
        <w:t xml:space="preserve">00049  </w:t>
      </w:r>
      <w:r>
        <w:rPr>
          <w:color w:val="604020"/>
        </w:rPr>
        <w:t>void</w:t>
      </w:r>
      <w:r>
        <w:t xml:space="preserve"> patient_search_by_phone(</w:t>
      </w:r>
      <w:r>
        <w:rPr>
          <w:color w:val="604020"/>
        </w:rPr>
        <w:t>void</w:t>
      </w:r>
      <w:r>
        <w:t>);</w:t>
      </w:r>
    </w:p>
    <w:p w14:paraId="612F5ABC" w14:textId="77777777" w:rsidR="00000000" w:rsidRDefault="0033228F">
      <w:pPr>
        <w:pStyle w:val="CodeExample0"/>
      </w:pPr>
      <w:r>
        <w:t xml:space="preserve">00050 </w:t>
      </w:r>
    </w:p>
    <w:p w14:paraId="70B8C1E0" w14:textId="77777777" w:rsidR="00000000" w:rsidRDefault="0033228F">
      <w:pPr>
        <w:pStyle w:val="CodeExample0"/>
      </w:pPr>
      <w:r>
        <w:t xml:space="preserve">00054  </w:t>
      </w:r>
      <w:r>
        <w:rPr>
          <w:color w:val="604020"/>
        </w:rPr>
        <w:t>void</w:t>
      </w:r>
      <w:r>
        <w:t xml:space="preserve"> patient_search_by(</w:t>
      </w:r>
      <w:r>
        <w:rPr>
          <w:color w:val="604020"/>
        </w:rPr>
        <w:t>void</w:t>
      </w:r>
      <w:r>
        <w:t>);</w:t>
      </w:r>
    </w:p>
    <w:p w14:paraId="7AF29792" w14:textId="77777777" w:rsidR="00000000" w:rsidRDefault="0033228F">
      <w:pPr>
        <w:pStyle w:val="CodeExample0"/>
      </w:pPr>
      <w:r>
        <w:t xml:space="preserve">00055 </w:t>
      </w:r>
    </w:p>
    <w:p w14:paraId="47ADBD24" w14:textId="77777777" w:rsidR="00000000" w:rsidRDefault="0033228F">
      <w:pPr>
        <w:pStyle w:val="CodeExample0"/>
      </w:pPr>
      <w:r>
        <w:t xml:space="preserve">00059  </w:t>
      </w:r>
      <w:r>
        <w:rPr>
          <w:color w:val="604020"/>
        </w:rPr>
        <w:t>void</w:t>
      </w:r>
      <w:r>
        <w:t xml:space="preserve"> patient_update_using_id(</w:t>
      </w:r>
      <w:r>
        <w:rPr>
          <w:color w:val="604020"/>
        </w:rPr>
        <w:t>void</w:t>
      </w:r>
      <w:r>
        <w:t>);</w:t>
      </w:r>
    </w:p>
    <w:p w14:paraId="6F3DE6B7" w14:textId="77777777" w:rsidR="00000000" w:rsidRDefault="0033228F">
      <w:pPr>
        <w:pStyle w:val="CodeExample0"/>
      </w:pPr>
      <w:r>
        <w:t xml:space="preserve">00060 </w:t>
      </w:r>
    </w:p>
    <w:p w14:paraId="34C8F61D" w14:textId="77777777" w:rsidR="00000000" w:rsidRDefault="0033228F">
      <w:pPr>
        <w:pStyle w:val="CodeExample0"/>
      </w:pPr>
      <w:r>
        <w:t xml:space="preserve">00064  </w:t>
      </w:r>
      <w:r>
        <w:rPr>
          <w:color w:val="604020"/>
        </w:rPr>
        <w:t>void</w:t>
      </w:r>
      <w:r>
        <w:t xml:space="preserve"> patient_discharge(</w:t>
      </w:r>
      <w:r>
        <w:rPr>
          <w:color w:val="604020"/>
        </w:rPr>
        <w:t>void</w:t>
      </w:r>
      <w:r>
        <w:t>);</w:t>
      </w:r>
    </w:p>
    <w:p w14:paraId="1C96854A" w14:textId="77777777" w:rsidR="00000000" w:rsidRDefault="0033228F">
      <w:pPr>
        <w:pStyle w:val="CodeExample0"/>
      </w:pPr>
      <w:r>
        <w:t xml:space="preserve">00065 </w:t>
      </w:r>
    </w:p>
    <w:p w14:paraId="558417B0" w14:textId="77777777" w:rsidR="00000000" w:rsidRDefault="0033228F">
      <w:pPr>
        <w:pStyle w:val="CodeExample0"/>
      </w:pPr>
      <w:r>
        <w:t xml:space="preserve">00069  </w:t>
      </w:r>
      <w:r>
        <w:rPr>
          <w:color w:val="604020"/>
        </w:rPr>
        <w:t>void</w:t>
      </w:r>
      <w:r>
        <w:t xml:space="preserve"> patient_view_all(</w:t>
      </w:r>
      <w:r>
        <w:rPr>
          <w:color w:val="604020"/>
        </w:rPr>
        <w:t>void</w:t>
      </w:r>
      <w:r>
        <w:t>);</w:t>
      </w:r>
    </w:p>
    <w:p w14:paraId="478D906E" w14:textId="77777777" w:rsidR="00000000" w:rsidRDefault="0033228F">
      <w:pPr>
        <w:pStyle w:val="CodeExample0"/>
      </w:pPr>
      <w:r>
        <w:t xml:space="preserve">00070 </w:t>
      </w:r>
    </w:p>
    <w:p w14:paraId="1CEAAF78" w14:textId="77777777" w:rsidR="00000000" w:rsidRDefault="0033228F">
      <w:pPr>
        <w:pStyle w:val="CodeExample0"/>
      </w:pPr>
      <w:r>
        <w:t xml:space="preserve">00074  </w:t>
      </w:r>
      <w:r>
        <w:rPr>
          <w:color w:val="604020"/>
        </w:rPr>
        <w:t>void</w:t>
      </w:r>
      <w:r>
        <w:t xml:space="preserve"> patient_view_discharged(</w:t>
      </w:r>
      <w:r>
        <w:rPr>
          <w:color w:val="604020"/>
        </w:rPr>
        <w:t>void</w:t>
      </w:r>
      <w:r>
        <w:t>);</w:t>
      </w:r>
    </w:p>
    <w:p w14:paraId="725A4A75" w14:textId="77777777" w:rsidR="00000000" w:rsidRDefault="0033228F">
      <w:pPr>
        <w:pStyle w:val="CodeExample0"/>
      </w:pPr>
      <w:r>
        <w:t xml:space="preserve">00075 </w:t>
      </w:r>
    </w:p>
    <w:p w14:paraId="0CE76FBB" w14:textId="77777777" w:rsidR="00000000" w:rsidRDefault="0033228F">
      <w:pPr>
        <w:pStyle w:val="CodeExample0"/>
      </w:pPr>
      <w:r>
        <w:t xml:space="preserve">00081  </w:t>
      </w:r>
      <w:r>
        <w:rPr>
          <w:color w:val="604020"/>
        </w:rPr>
        <w:t>int</w:t>
      </w:r>
      <w:r>
        <w:t xml:space="preserve"> patient_search_id(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);</w:t>
      </w:r>
    </w:p>
    <w:p w14:paraId="25B60AEA" w14:textId="77777777" w:rsidR="00000000" w:rsidRDefault="0033228F">
      <w:pPr>
        <w:pStyle w:val="CodeExample0"/>
      </w:pPr>
      <w:r>
        <w:t xml:space="preserve">00082 </w:t>
      </w:r>
    </w:p>
    <w:p w14:paraId="53CD6C67" w14:textId="77777777" w:rsidR="00000000" w:rsidRDefault="0033228F">
      <w:pPr>
        <w:pStyle w:val="CodeExample0"/>
      </w:pPr>
      <w:r>
        <w:t xml:space="preserve">00083 </w:t>
      </w:r>
      <w:r>
        <w:rPr>
          <w:color w:val="806020"/>
        </w:rPr>
        <w:t>#endif</w:t>
      </w:r>
    </w:p>
    <w:p w14:paraId="0AC48A81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31023D99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3E01DC0A" w14:textId="77777777" w:rsidR="00000000" w:rsidRDefault="0033228F">
      <w:pPr>
        <w:pStyle w:val="Heading2"/>
      </w:pPr>
      <w:r>
        <w:lastRenderedPageBreak/>
        <w:t>include/receptionist.h File Reference</w:t>
      </w:r>
    </w:p>
    <w:p w14:paraId="68635415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 xml:space="preserve">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include/receptionist.h"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"include/receptionist.h"</w:instrText>
      </w:r>
      <w:r>
        <w:rPr>
          <w:sz w:val="24"/>
          <w:szCs w:val="24"/>
        </w:rPr>
        <w:fldChar w:fldCharType="end"/>
      </w:r>
      <w:bookmarkStart w:id="223" w:name="AAAAAAAAHM"/>
      <w:bookmarkEnd w:id="223"/>
    </w:p>
    <w:p w14:paraId="459D8B69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Receptionist</w:t>
      </w:r>
      <w:r>
        <w:t xml:space="preserve"> portal and data management functions. </w:t>
      </w:r>
    </w:p>
    <w:p w14:paraId="47FA168F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"hospital.h"</w:t>
      </w:r>
    </w:p>
    <w:p w14:paraId="60403680" w14:textId="77777777" w:rsidR="00000000" w:rsidRDefault="0033228F">
      <w:pPr>
        <w:pStyle w:val="Heading3"/>
      </w:pPr>
      <w:r>
        <w:t>Functions</w:t>
      </w:r>
    </w:p>
    <w:p w14:paraId="1A77C27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receptionist_save_to_file</w:t>
      </w:r>
      <w:r>
        <w:t xml:space="preserve"> (void)</w:t>
      </w:r>
    </w:p>
    <w:p w14:paraId="7F6B18C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receptionist_load_from_file</w:t>
      </w:r>
      <w:r>
        <w:t xml:space="preserve"> (void)</w:t>
      </w:r>
    </w:p>
    <w:p w14:paraId="4AA27F2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</w:t>
      </w:r>
      <w:r>
        <w:rPr>
          <w:b/>
          <w:bCs/>
        </w:rPr>
        <w:t>_search_id</w:t>
      </w:r>
      <w:r>
        <w:t xml:space="preserve"> (int id)</w:t>
      </w:r>
    </w:p>
    <w:p w14:paraId="56F5EF5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receptionist_view_all</w:t>
      </w:r>
      <w:r>
        <w:t xml:space="preserve"> (void)</w:t>
      </w:r>
    </w:p>
    <w:p w14:paraId="33EB981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receptionist_view_discharged</w:t>
      </w:r>
      <w:r>
        <w:t xml:space="preserve"> (void)</w:t>
      </w:r>
    </w:p>
    <w:p w14:paraId="7036D97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receptionist_discharge</w:t>
      </w:r>
      <w:r>
        <w:t xml:space="preserve"> (void)</w:t>
      </w:r>
    </w:p>
    <w:p w14:paraId="034170A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receptionist_patient_menu</w:t>
      </w:r>
      <w:r>
        <w:t xml:space="preserve"> (void)</w:t>
      </w:r>
    </w:p>
    <w:p w14:paraId="008BF9B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receptionist_appointment_menu</w:t>
      </w:r>
      <w:r>
        <w:t xml:space="preserve"> (void)</w:t>
      </w:r>
    </w:p>
    <w:p w14:paraId="14F7675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receptionist_menu</w:t>
      </w:r>
      <w:r>
        <w:t xml:space="preserve"> (void)</w:t>
      </w:r>
    </w:p>
    <w:p w14:paraId="7243D26E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2EECB9A2" w14:textId="77777777" w:rsidR="00000000" w:rsidRDefault="0033228F">
      <w:pPr>
        <w:pStyle w:val="Heading3"/>
      </w:pPr>
      <w:r>
        <w:t>Detailed Description</w:t>
      </w:r>
    </w:p>
    <w:p w14:paraId="4A9A48A7" w14:textId="77777777" w:rsidR="00000000" w:rsidRDefault="0033228F">
      <w:pPr>
        <w:pStyle w:val="BodyText"/>
      </w:pPr>
      <w:r>
        <w:rPr>
          <w:b/>
          <w:bCs/>
        </w:rPr>
        <w:t>Receptionist</w:t>
      </w:r>
      <w:r>
        <w:t xml:space="preserve"> portal and data management functions. </w:t>
      </w:r>
    </w:p>
    <w:p w14:paraId="1BE20F7A" w14:textId="77777777" w:rsidR="00000000" w:rsidRDefault="0033228F">
      <w:pPr>
        <w:pStyle w:val="BodyText"/>
      </w:pPr>
    </w:p>
    <w:p w14:paraId="4A7888DF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receptionist.h</w:t>
      </w:r>
      <w:r>
        <w:t>.</w:t>
      </w:r>
    </w:p>
    <w:p w14:paraId="0D27ACC7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461C18FF" w14:textId="77777777" w:rsidR="00000000" w:rsidRDefault="0033228F">
      <w:pPr>
        <w:pStyle w:val="Heading3"/>
      </w:pPr>
      <w:bookmarkStart w:id="224" w:name="AAAAAAAAHN"/>
      <w:bookmarkEnd w:id="224"/>
      <w:r>
        <w:t>Function Documentation</w:t>
      </w:r>
    </w:p>
    <w:p w14:paraId="3EF7CC26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"receptionist_appointment_menu:receptionist.h"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"receptionist.h:receptionist_appointment_menu"</w:instrText>
      </w:r>
      <w:r>
        <w:rPr>
          <w:sz w:val="24"/>
          <w:szCs w:val="24"/>
        </w:rPr>
        <w:fldChar w:fldCharType="end"/>
      </w:r>
      <w:r>
        <w:t>v</w:t>
      </w:r>
      <w:r>
        <w:t>oid receptionist_appointment_menu (void )</w:t>
      </w:r>
    </w:p>
    <w:p w14:paraId="435F9BA8" w14:textId="77777777" w:rsidR="00000000" w:rsidRDefault="0033228F">
      <w:pPr>
        <w:pStyle w:val="BodyText"/>
        <w:adjustRightInd/>
        <w:ind w:left="360"/>
      </w:pPr>
      <w:bookmarkStart w:id="225" w:name="AAAAAAAAHO"/>
      <w:bookmarkEnd w:id="225"/>
      <w:r>
        <w:rPr>
          <w:b/>
          <w:bCs/>
        </w:rPr>
        <w:t>Receptionist</w:t>
      </w:r>
      <w:r>
        <w:t xml:space="preserve"> appointment menu. </w:t>
      </w:r>
    </w:p>
    <w:p w14:paraId="45E34B4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70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3BCCCFEB" w14:textId="77777777" w:rsidR="00000000" w:rsidRDefault="0033228F">
      <w:pPr>
        <w:pStyle w:val="Heading4"/>
      </w:pPr>
      <w:r>
        <w:fldChar w:fldCharType="begin"/>
      </w:r>
      <w:r>
        <w:instrText>xe "receptionist_discharge:receptionist.h"</w:instrText>
      </w:r>
      <w:r>
        <w:fldChar w:fldCharType="end"/>
      </w:r>
      <w:r>
        <w:fldChar w:fldCharType="begin"/>
      </w:r>
      <w:r>
        <w:instrText>xe "receptionist.h:receptionist_discharge"</w:instrText>
      </w:r>
      <w:r>
        <w:fldChar w:fldCharType="end"/>
      </w:r>
      <w:r>
        <w:t>void receptionist_discharge (void )</w:t>
      </w:r>
    </w:p>
    <w:p w14:paraId="3B514961" w14:textId="77777777" w:rsidR="00000000" w:rsidRDefault="0033228F">
      <w:pPr>
        <w:pStyle w:val="BodyText"/>
        <w:adjustRightInd/>
        <w:ind w:left="360"/>
      </w:pPr>
      <w:bookmarkStart w:id="226" w:name="AAAAAAAAHP"/>
      <w:bookmarkEnd w:id="226"/>
      <w:r>
        <w:t xml:space="preserve">Deactivates a receptionist. </w:t>
      </w:r>
    </w:p>
    <w:p w14:paraId="3878F45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243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134383BB" w14:textId="77777777" w:rsidR="00000000" w:rsidRDefault="0033228F">
      <w:pPr>
        <w:pStyle w:val="Heading4"/>
      </w:pPr>
      <w:r>
        <w:fldChar w:fldCharType="begin"/>
      </w:r>
      <w:r>
        <w:instrText>xe "receptionist_load_from_file:receptionist.h"</w:instrText>
      </w:r>
      <w:r>
        <w:fldChar w:fldCharType="end"/>
      </w:r>
      <w:r>
        <w:fldChar w:fldCharType="begin"/>
      </w:r>
      <w:r>
        <w:instrText>xe "receptionist.h:receptionist_load_from_file"</w:instrText>
      </w:r>
      <w:r>
        <w:fldChar w:fldCharType="end"/>
      </w:r>
      <w:r>
        <w:t>int receptionist_load_from</w:t>
      </w:r>
      <w:r>
        <w:t>_file (void )</w:t>
      </w:r>
    </w:p>
    <w:p w14:paraId="20215EA6" w14:textId="77777777" w:rsidR="00000000" w:rsidRDefault="0033228F">
      <w:pPr>
        <w:pStyle w:val="BodyText"/>
        <w:adjustRightInd/>
        <w:ind w:left="360"/>
      </w:pPr>
      <w:bookmarkStart w:id="227" w:name="AAAAAAAAHQ"/>
      <w:bookmarkEnd w:id="227"/>
      <w:r>
        <w:t xml:space="preserve">Loads all receptionists from binary file. </w:t>
      </w:r>
    </w:p>
    <w:p w14:paraId="3B38C53F" w14:textId="77777777" w:rsidR="00000000" w:rsidRDefault="0033228F">
      <w:pPr>
        <w:pStyle w:val="Heading5"/>
        <w:ind w:left="360"/>
        <w:jc w:val="both"/>
      </w:pPr>
      <w:r>
        <w:t>Returns</w:t>
      </w:r>
    </w:p>
    <w:p w14:paraId="0BF3CB8B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if file doesn't exist. </w:t>
      </w:r>
    </w:p>
    <w:p w14:paraId="22D45C2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170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47E10B88" w14:textId="77777777" w:rsidR="00000000" w:rsidRDefault="0033228F">
      <w:pPr>
        <w:pStyle w:val="Heading4"/>
      </w:pPr>
      <w:r>
        <w:fldChar w:fldCharType="begin"/>
      </w:r>
      <w:r>
        <w:instrText>xe "receptionist_menu:receptionist.h"</w:instrText>
      </w:r>
      <w:r>
        <w:fldChar w:fldCharType="end"/>
      </w:r>
      <w:r>
        <w:fldChar w:fldCharType="begin"/>
      </w:r>
      <w:r>
        <w:instrText>xe "receptionist.h:receptionist_menu"</w:instrText>
      </w:r>
      <w:r>
        <w:fldChar w:fldCharType="end"/>
      </w:r>
      <w:r>
        <w:t xml:space="preserve">void </w:t>
      </w:r>
      <w:r>
        <w:t>receptionist_menu (void )</w:t>
      </w:r>
    </w:p>
    <w:p w14:paraId="1F842A70" w14:textId="77777777" w:rsidR="00000000" w:rsidRDefault="0033228F">
      <w:pPr>
        <w:pStyle w:val="BodyText"/>
        <w:adjustRightInd/>
        <w:ind w:left="360"/>
      </w:pPr>
      <w:bookmarkStart w:id="228" w:name="AAAAAAAAHR"/>
      <w:bookmarkEnd w:id="228"/>
      <w:r>
        <w:t xml:space="preserve">Main receptionist portal menu. </w:t>
      </w:r>
    </w:p>
    <w:p w14:paraId="2C5CCFD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114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7F9E8468" w14:textId="77777777" w:rsidR="00000000" w:rsidRDefault="0033228F">
      <w:pPr>
        <w:pStyle w:val="Heading4"/>
      </w:pPr>
      <w:r>
        <w:fldChar w:fldCharType="begin"/>
      </w:r>
      <w:r>
        <w:instrText>xe "receptionist_patient_menu:receptionist.h"</w:instrText>
      </w:r>
      <w:r>
        <w:fldChar w:fldCharType="end"/>
      </w:r>
      <w:r>
        <w:fldChar w:fldCharType="begin"/>
      </w:r>
      <w:r>
        <w:instrText>xe "receptionist.h:receptionist_patient_menu"</w:instrText>
      </w:r>
      <w:r>
        <w:fldChar w:fldCharType="end"/>
      </w:r>
      <w:r>
        <w:t xml:space="preserve">void receptionist_patient_menu (void </w:t>
      </w:r>
      <w:r>
        <w:t>)</w:t>
      </w:r>
    </w:p>
    <w:p w14:paraId="7F4A7C0B" w14:textId="77777777" w:rsidR="00000000" w:rsidRDefault="0033228F">
      <w:pPr>
        <w:pStyle w:val="BodyText"/>
        <w:adjustRightInd/>
        <w:ind w:left="360"/>
      </w:pPr>
      <w:bookmarkStart w:id="229" w:name="AAAAAAAAHS"/>
      <w:bookmarkEnd w:id="229"/>
      <w:r>
        <w:rPr>
          <w:b/>
          <w:bCs/>
        </w:rPr>
        <w:t>Receptionist</w:t>
      </w:r>
      <w:r>
        <w:t xml:space="preserve"> patient management menu. </w:t>
      </w:r>
    </w:p>
    <w:p w14:paraId="6785B25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16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0F17E005" w14:textId="77777777" w:rsidR="00000000" w:rsidRDefault="0033228F">
      <w:pPr>
        <w:pStyle w:val="Heading4"/>
      </w:pPr>
      <w:r>
        <w:lastRenderedPageBreak/>
        <w:fldChar w:fldCharType="begin"/>
      </w:r>
      <w:r>
        <w:instrText>xe "receptionist_save_to_file:receptionist.h"</w:instrText>
      </w:r>
      <w:r>
        <w:fldChar w:fldCharType="end"/>
      </w:r>
      <w:r>
        <w:fldChar w:fldCharType="begin"/>
      </w:r>
      <w:r>
        <w:instrText>xe "receptionist.h:receptionist_save_to_file"</w:instrText>
      </w:r>
      <w:r>
        <w:fldChar w:fldCharType="end"/>
      </w:r>
      <w:r>
        <w:t>int receptionist_save_to_file (void )</w:t>
      </w:r>
    </w:p>
    <w:p w14:paraId="21F9D192" w14:textId="77777777" w:rsidR="00000000" w:rsidRDefault="0033228F">
      <w:pPr>
        <w:pStyle w:val="BodyText"/>
        <w:adjustRightInd/>
        <w:ind w:left="360"/>
      </w:pPr>
      <w:bookmarkStart w:id="230" w:name="AAAAAAAAHT"/>
      <w:bookmarkEnd w:id="230"/>
      <w:r>
        <w:t xml:space="preserve">Saves all receptionists to binary file. </w:t>
      </w:r>
    </w:p>
    <w:p w14:paraId="07E998E5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79B4E47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on failure. </w:t>
      </w:r>
    </w:p>
    <w:p w14:paraId="0C16BF6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155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5FB9A271" w14:textId="77777777" w:rsidR="00000000" w:rsidRDefault="0033228F">
      <w:pPr>
        <w:pStyle w:val="Heading4"/>
      </w:pPr>
      <w:r>
        <w:fldChar w:fldCharType="begin"/>
      </w:r>
      <w:r>
        <w:instrText>xe "receptionist_search_id:receptionist.h"</w:instrText>
      </w:r>
      <w:r>
        <w:fldChar w:fldCharType="end"/>
      </w:r>
      <w:r>
        <w:fldChar w:fldCharType="begin"/>
      </w:r>
      <w:r>
        <w:instrText>xe "receptionist.h:receptionist_search_id"</w:instrText>
      </w:r>
      <w:r>
        <w:fldChar w:fldCharType="end"/>
      </w:r>
      <w:r>
        <w:t>int receptionist_searc</w:t>
      </w:r>
      <w:r>
        <w:t>h_id (int id)</w:t>
      </w:r>
    </w:p>
    <w:p w14:paraId="6F99A296" w14:textId="77777777" w:rsidR="00000000" w:rsidRDefault="0033228F">
      <w:pPr>
        <w:pStyle w:val="BodyText"/>
        <w:adjustRightInd/>
        <w:ind w:left="360"/>
      </w:pPr>
      <w:bookmarkStart w:id="231" w:name="AAAAAAAAHU"/>
      <w:bookmarkEnd w:id="231"/>
      <w:r>
        <w:t xml:space="preserve">Searches for a receptionist by ID. </w:t>
      </w:r>
    </w:p>
    <w:p w14:paraId="73FF5704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7DD85D03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5BA1E7B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7030090E" w14:textId="77777777" w:rsidR="00000000" w:rsidRDefault="0033228F">
            <w:r>
              <w:t xml:space="preserve">The receptionist ID to search for. </w:t>
            </w:r>
          </w:p>
        </w:tc>
      </w:tr>
    </w:tbl>
    <w:p w14:paraId="707530E7" w14:textId="77777777" w:rsidR="00000000" w:rsidRDefault="0033228F">
      <w:pPr>
        <w:pStyle w:val="Heading5"/>
        <w:ind w:left="360"/>
        <w:jc w:val="both"/>
      </w:pPr>
      <w:r>
        <w:t>Returns</w:t>
      </w:r>
    </w:p>
    <w:p w14:paraId="5AE1EEA6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Index of receptionist, or -1 if not found. </w:t>
      </w:r>
    </w:p>
    <w:p w14:paraId="288D435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194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4E5CAC01" w14:textId="77777777" w:rsidR="00000000" w:rsidRDefault="0033228F">
      <w:pPr>
        <w:pStyle w:val="Heading4"/>
      </w:pPr>
      <w:r>
        <w:fldChar w:fldCharType="begin"/>
      </w:r>
      <w:r>
        <w:instrText>xe "receptionist_view_all:reception</w:instrText>
      </w:r>
      <w:r>
        <w:instrText>ist.h"</w:instrText>
      </w:r>
      <w:r>
        <w:fldChar w:fldCharType="end"/>
      </w:r>
      <w:r>
        <w:fldChar w:fldCharType="begin"/>
      </w:r>
      <w:r>
        <w:instrText>xe "receptionist.h:receptionist_view_all"</w:instrText>
      </w:r>
      <w:r>
        <w:fldChar w:fldCharType="end"/>
      </w:r>
      <w:r>
        <w:t>void receptionist_view_all (void )</w:t>
      </w:r>
    </w:p>
    <w:p w14:paraId="543F8EEF" w14:textId="77777777" w:rsidR="00000000" w:rsidRDefault="0033228F">
      <w:pPr>
        <w:pStyle w:val="BodyText"/>
        <w:adjustRightInd/>
        <w:ind w:left="360"/>
      </w:pPr>
      <w:bookmarkStart w:id="232" w:name="AAAAAAAAHV"/>
      <w:bookmarkEnd w:id="232"/>
      <w:r>
        <w:t xml:space="preserve">Views all active receptionists. </w:t>
      </w:r>
    </w:p>
    <w:p w14:paraId="255B483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203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39EEDE5E" w14:textId="77777777" w:rsidR="00000000" w:rsidRDefault="0033228F">
      <w:pPr>
        <w:pStyle w:val="Heading4"/>
      </w:pPr>
      <w:r>
        <w:fldChar w:fldCharType="begin"/>
      </w:r>
      <w:r>
        <w:instrText>xe "receptionist_view_discharged:receptionist.h"</w:instrText>
      </w:r>
      <w:r>
        <w:fldChar w:fldCharType="end"/>
      </w:r>
      <w:r>
        <w:fldChar w:fldCharType="begin"/>
      </w:r>
      <w:r>
        <w:instrText>xe "receptionist.h:r</w:instrText>
      </w:r>
      <w:r>
        <w:instrText>eceptionist_view_discharged"</w:instrText>
      </w:r>
      <w:r>
        <w:fldChar w:fldCharType="end"/>
      </w:r>
      <w:r>
        <w:t>void receptionist_view_discharged (void )</w:t>
      </w:r>
    </w:p>
    <w:p w14:paraId="1BD59B4F" w14:textId="77777777" w:rsidR="00000000" w:rsidRDefault="0033228F">
      <w:pPr>
        <w:pStyle w:val="BodyText"/>
        <w:adjustRightInd/>
        <w:ind w:left="360"/>
      </w:pPr>
      <w:bookmarkStart w:id="233" w:name="AAAAAAAAHW"/>
      <w:bookmarkEnd w:id="233"/>
      <w:r>
        <w:t xml:space="preserve">Views all inactive receptionists. </w:t>
      </w:r>
    </w:p>
    <w:p w14:paraId="6CB3F36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223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4E8D77C1" w14:textId="77777777" w:rsidR="00000000" w:rsidRDefault="0033228F">
      <w:pPr>
        <w:pStyle w:val="Heading4"/>
      </w:pPr>
    </w:p>
    <w:p w14:paraId="24380FF1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15C84873" w14:textId="77777777" w:rsidR="00000000" w:rsidRDefault="0033228F">
      <w:pPr>
        <w:pStyle w:val="Heading2"/>
      </w:pPr>
      <w:r>
        <w:lastRenderedPageBreak/>
        <w:t>receptionist.h</w:t>
      </w:r>
    </w:p>
    <w:p w14:paraId="3F902A9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include/receptionist.h"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"include/receptionist.h"</w:instrText>
      </w:r>
      <w:r>
        <w:rPr>
          <w:sz w:val="24"/>
          <w:szCs w:val="24"/>
        </w:rPr>
        <w:fldChar w:fldCharType="end"/>
      </w:r>
      <w:bookmarkStart w:id="234" w:name="AAAAAAAAAH"/>
      <w:bookmarkEnd w:id="234"/>
      <w:r>
        <w:rPr>
          <w:sz w:val="24"/>
          <w:szCs w:val="24"/>
        </w:rPr>
        <w:t>Go to the documentation of this file.</w:t>
      </w:r>
    </w:p>
    <w:p w14:paraId="18BE88EC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609783B3" w14:textId="77777777" w:rsidR="00000000" w:rsidRDefault="0033228F">
      <w:pPr>
        <w:pStyle w:val="CodeExample0"/>
      </w:pPr>
      <w:r>
        <w:t xml:space="preserve">00001 </w:t>
      </w:r>
    </w:p>
    <w:p w14:paraId="2FA44C2F" w14:textId="77777777" w:rsidR="00000000" w:rsidRDefault="0033228F">
      <w:pPr>
        <w:pStyle w:val="CodeExample0"/>
      </w:pPr>
      <w:r>
        <w:t xml:space="preserve">00005 </w:t>
      </w:r>
    </w:p>
    <w:p w14:paraId="4D0B7EF7" w14:textId="77777777" w:rsidR="00000000" w:rsidRDefault="0033228F">
      <w:pPr>
        <w:pStyle w:val="CodeExample0"/>
      </w:pPr>
      <w:r>
        <w:t xml:space="preserve">00006 </w:t>
      </w:r>
      <w:r>
        <w:rPr>
          <w:color w:val="806020"/>
        </w:rPr>
        <w:t>#ifndef RECEPTIONIST_H</w:t>
      </w:r>
    </w:p>
    <w:p w14:paraId="4D12A60B" w14:textId="77777777" w:rsidR="00000000" w:rsidRDefault="0033228F">
      <w:pPr>
        <w:pStyle w:val="CodeExample0"/>
      </w:pPr>
      <w:r>
        <w:t xml:space="preserve">00007 </w:t>
      </w:r>
      <w:r>
        <w:rPr>
          <w:color w:val="806020"/>
        </w:rPr>
        <w:t>#define RECEPTIONIST_H</w:t>
      </w:r>
    </w:p>
    <w:p w14:paraId="5F78C571" w14:textId="77777777" w:rsidR="00000000" w:rsidRDefault="0033228F">
      <w:pPr>
        <w:pStyle w:val="CodeExample0"/>
      </w:pPr>
      <w:r>
        <w:t xml:space="preserve">00008 </w:t>
      </w:r>
    </w:p>
    <w:p w14:paraId="373B6AE6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"hospital.h"</w:t>
      </w:r>
    </w:p>
    <w:p w14:paraId="7D80D424" w14:textId="77777777" w:rsidR="00000000" w:rsidRDefault="0033228F">
      <w:pPr>
        <w:pStyle w:val="CodeExample0"/>
      </w:pPr>
      <w:r>
        <w:t xml:space="preserve">00010 </w:t>
      </w:r>
    </w:p>
    <w:p w14:paraId="52575A12" w14:textId="77777777" w:rsidR="00000000" w:rsidRDefault="0033228F">
      <w:pPr>
        <w:pStyle w:val="CodeExample0"/>
      </w:pPr>
      <w:r>
        <w:t xml:space="preserve">00015 </w:t>
      </w:r>
      <w:r>
        <w:rPr>
          <w:color w:val="604020"/>
        </w:rPr>
        <w:t>int</w:t>
      </w:r>
      <w:r>
        <w:t xml:space="preserve"> receptionist_save_to_file(</w:t>
      </w:r>
      <w:r>
        <w:rPr>
          <w:color w:val="604020"/>
        </w:rPr>
        <w:t>void</w:t>
      </w:r>
      <w:r>
        <w:t>);</w:t>
      </w:r>
    </w:p>
    <w:p w14:paraId="7C273B14" w14:textId="77777777" w:rsidR="00000000" w:rsidRDefault="0033228F">
      <w:pPr>
        <w:pStyle w:val="CodeExample0"/>
      </w:pPr>
      <w:r>
        <w:t xml:space="preserve">00016 </w:t>
      </w:r>
    </w:p>
    <w:p w14:paraId="0812669B" w14:textId="77777777" w:rsidR="00000000" w:rsidRDefault="0033228F">
      <w:pPr>
        <w:pStyle w:val="CodeExample0"/>
      </w:pPr>
      <w:r>
        <w:t xml:space="preserve">00021 </w:t>
      </w:r>
      <w:r>
        <w:rPr>
          <w:color w:val="604020"/>
        </w:rPr>
        <w:t>int</w:t>
      </w:r>
      <w:r>
        <w:t xml:space="preserve"> receptionist_load_from_file(</w:t>
      </w:r>
      <w:r>
        <w:rPr>
          <w:color w:val="604020"/>
        </w:rPr>
        <w:t>void</w:t>
      </w:r>
      <w:r>
        <w:t>);</w:t>
      </w:r>
    </w:p>
    <w:p w14:paraId="44F6F0FF" w14:textId="77777777" w:rsidR="00000000" w:rsidRDefault="0033228F">
      <w:pPr>
        <w:pStyle w:val="CodeExample0"/>
      </w:pPr>
      <w:r>
        <w:t xml:space="preserve">00022 </w:t>
      </w:r>
    </w:p>
    <w:p w14:paraId="50883250" w14:textId="77777777" w:rsidR="00000000" w:rsidRDefault="0033228F">
      <w:pPr>
        <w:pStyle w:val="CodeExample0"/>
      </w:pPr>
      <w:r>
        <w:t xml:space="preserve">00028 </w:t>
      </w:r>
      <w:r>
        <w:rPr>
          <w:color w:val="604020"/>
        </w:rPr>
        <w:t>int</w:t>
      </w:r>
      <w:r>
        <w:t xml:space="preserve"> receptionist_search_id(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);</w:t>
      </w:r>
    </w:p>
    <w:p w14:paraId="13FF1270" w14:textId="77777777" w:rsidR="00000000" w:rsidRDefault="0033228F">
      <w:pPr>
        <w:pStyle w:val="CodeExample0"/>
      </w:pPr>
      <w:r>
        <w:t xml:space="preserve">00029 </w:t>
      </w:r>
    </w:p>
    <w:p w14:paraId="3B731154" w14:textId="77777777" w:rsidR="00000000" w:rsidRDefault="0033228F">
      <w:pPr>
        <w:pStyle w:val="CodeExample0"/>
      </w:pPr>
      <w:r>
        <w:t xml:space="preserve">00033 </w:t>
      </w:r>
      <w:r>
        <w:rPr>
          <w:color w:val="604020"/>
        </w:rPr>
        <w:t>void</w:t>
      </w:r>
      <w:r>
        <w:t xml:space="preserve"> receptionist_view_all(</w:t>
      </w:r>
      <w:r>
        <w:rPr>
          <w:color w:val="604020"/>
        </w:rPr>
        <w:t>void</w:t>
      </w:r>
      <w:r>
        <w:t>);</w:t>
      </w:r>
    </w:p>
    <w:p w14:paraId="486C97A9" w14:textId="77777777" w:rsidR="00000000" w:rsidRDefault="0033228F">
      <w:pPr>
        <w:pStyle w:val="CodeExample0"/>
      </w:pPr>
      <w:r>
        <w:t xml:space="preserve">00034 </w:t>
      </w:r>
    </w:p>
    <w:p w14:paraId="09030790" w14:textId="77777777" w:rsidR="00000000" w:rsidRDefault="0033228F">
      <w:pPr>
        <w:pStyle w:val="CodeExample0"/>
      </w:pPr>
      <w:r>
        <w:t xml:space="preserve">00038 </w:t>
      </w:r>
      <w:r>
        <w:rPr>
          <w:color w:val="604020"/>
        </w:rPr>
        <w:t>void</w:t>
      </w:r>
      <w:r>
        <w:t xml:space="preserve"> receptionist_view_discharged(</w:t>
      </w:r>
      <w:r>
        <w:rPr>
          <w:color w:val="604020"/>
        </w:rPr>
        <w:t>void</w:t>
      </w:r>
      <w:r>
        <w:t>);</w:t>
      </w:r>
    </w:p>
    <w:p w14:paraId="5445D8A2" w14:textId="77777777" w:rsidR="00000000" w:rsidRDefault="0033228F">
      <w:pPr>
        <w:pStyle w:val="CodeExample0"/>
      </w:pPr>
      <w:r>
        <w:t xml:space="preserve">00039 </w:t>
      </w:r>
    </w:p>
    <w:p w14:paraId="169496F8" w14:textId="77777777" w:rsidR="00000000" w:rsidRDefault="0033228F">
      <w:pPr>
        <w:pStyle w:val="CodeExample0"/>
      </w:pPr>
      <w:r>
        <w:t xml:space="preserve">00043 </w:t>
      </w:r>
      <w:r>
        <w:rPr>
          <w:color w:val="604020"/>
        </w:rPr>
        <w:t>void</w:t>
      </w:r>
      <w:r>
        <w:t xml:space="preserve"> re</w:t>
      </w:r>
      <w:r>
        <w:t>ceptionist_discharge(</w:t>
      </w:r>
      <w:r>
        <w:rPr>
          <w:color w:val="604020"/>
        </w:rPr>
        <w:t>void</w:t>
      </w:r>
      <w:r>
        <w:t>);</w:t>
      </w:r>
    </w:p>
    <w:p w14:paraId="5D7072F2" w14:textId="77777777" w:rsidR="00000000" w:rsidRDefault="0033228F">
      <w:pPr>
        <w:pStyle w:val="CodeExample0"/>
      </w:pPr>
      <w:r>
        <w:t xml:space="preserve">00044 </w:t>
      </w:r>
    </w:p>
    <w:p w14:paraId="3DF6995D" w14:textId="77777777" w:rsidR="00000000" w:rsidRDefault="0033228F">
      <w:pPr>
        <w:pStyle w:val="CodeExample0"/>
      </w:pPr>
      <w:r>
        <w:t xml:space="preserve">00048 </w:t>
      </w:r>
      <w:r>
        <w:rPr>
          <w:color w:val="604020"/>
        </w:rPr>
        <w:t>void</w:t>
      </w:r>
      <w:r>
        <w:t xml:space="preserve"> receptionist_patient_menu(</w:t>
      </w:r>
      <w:r>
        <w:rPr>
          <w:color w:val="604020"/>
        </w:rPr>
        <w:t>void</w:t>
      </w:r>
      <w:r>
        <w:t>);</w:t>
      </w:r>
    </w:p>
    <w:p w14:paraId="38664A65" w14:textId="77777777" w:rsidR="00000000" w:rsidRDefault="0033228F">
      <w:pPr>
        <w:pStyle w:val="CodeExample0"/>
      </w:pPr>
      <w:r>
        <w:t xml:space="preserve">00049 </w:t>
      </w:r>
    </w:p>
    <w:p w14:paraId="4740D4B7" w14:textId="77777777" w:rsidR="00000000" w:rsidRDefault="0033228F">
      <w:pPr>
        <w:pStyle w:val="CodeExample0"/>
      </w:pPr>
      <w:r>
        <w:t xml:space="preserve">00053 </w:t>
      </w:r>
      <w:r>
        <w:rPr>
          <w:color w:val="604020"/>
        </w:rPr>
        <w:t>void</w:t>
      </w:r>
      <w:r>
        <w:t xml:space="preserve"> receptionist_appointment_menu(</w:t>
      </w:r>
      <w:r>
        <w:rPr>
          <w:color w:val="604020"/>
        </w:rPr>
        <w:t>void</w:t>
      </w:r>
      <w:r>
        <w:t>);</w:t>
      </w:r>
    </w:p>
    <w:p w14:paraId="1D2D4A06" w14:textId="77777777" w:rsidR="00000000" w:rsidRDefault="0033228F">
      <w:pPr>
        <w:pStyle w:val="CodeExample0"/>
      </w:pPr>
      <w:r>
        <w:t xml:space="preserve">00054 </w:t>
      </w:r>
    </w:p>
    <w:p w14:paraId="6D7D7DFA" w14:textId="77777777" w:rsidR="00000000" w:rsidRDefault="0033228F">
      <w:pPr>
        <w:pStyle w:val="CodeExample0"/>
      </w:pPr>
      <w:r>
        <w:t xml:space="preserve">00058 </w:t>
      </w:r>
      <w:r>
        <w:rPr>
          <w:color w:val="604020"/>
        </w:rPr>
        <w:t>void</w:t>
      </w:r>
      <w:r>
        <w:t xml:space="preserve"> receptionist_menu(</w:t>
      </w:r>
      <w:r>
        <w:rPr>
          <w:color w:val="604020"/>
        </w:rPr>
        <w:t>void</w:t>
      </w:r>
      <w:r>
        <w:t>);</w:t>
      </w:r>
    </w:p>
    <w:p w14:paraId="0256C9B3" w14:textId="77777777" w:rsidR="00000000" w:rsidRDefault="0033228F">
      <w:pPr>
        <w:pStyle w:val="CodeExample0"/>
      </w:pPr>
      <w:r>
        <w:t xml:space="preserve">00059 </w:t>
      </w:r>
    </w:p>
    <w:p w14:paraId="56847E77" w14:textId="77777777" w:rsidR="00000000" w:rsidRDefault="0033228F">
      <w:pPr>
        <w:pStyle w:val="CodeExample0"/>
      </w:pPr>
      <w:r>
        <w:t xml:space="preserve">00060 </w:t>
      </w:r>
      <w:r>
        <w:rPr>
          <w:color w:val="806020"/>
        </w:rPr>
        <w:t>#endif</w:t>
      </w:r>
    </w:p>
    <w:p w14:paraId="33F47C0B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45477030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60A7B222" w14:textId="77777777" w:rsidR="00000000" w:rsidRDefault="0033228F">
      <w:pPr>
        <w:pStyle w:val="Heading2"/>
      </w:pPr>
      <w:r>
        <w:lastRenderedPageBreak/>
        <w:t>include/ui.h</w:t>
      </w:r>
      <w:r>
        <w:t xml:space="preserve"> File Reference</w:t>
      </w:r>
    </w:p>
    <w:p w14:paraId="1C69B43F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include/ui.h"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"include/ui.h"</w:instrText>
      </w:r>
      <w:r>
        <w:rPr>
          <w:sz w:val="24"/>
          <w:szCs w:val="24"/>
        </w:rPr>
        <w:fldChar w:fldCharType="end"/>
      </w:r>
      <w:bookmarkStart w:id="235" w:name="AAAAAAAAHX"/>
      <w:bookmarkEnd w:id="235"/>
    </w:p>
    <w:p w14:paraId="1E348BF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 xml:space="preserve">Header file for user interface functions. </w:t>
      </w:r>
    </w:p>
    <w:p w14:paraId="60EA233F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"hospital.h"</w:t>
      </w:r>
    </w:p>
    <w:p w14:paraId="115721A6" w14:textId="77777777" w:rsidR="00000000" w:rsidRDefault="0033228F">
      <w:pPr>
        <w:pStyle w:val="Heading3"/>
      </w:pPr>
      <w:r>
        <w:t>Macros</w:t>
      </w:r>
    </w:p>
    <w:p w14:paraId="56B2972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BLACK</w:t>
      </w:r>
      <w:r>
        <w:t>  "\033[30m"</w:t>
      </w:r>
    </w:p>
    <w:p w14:paraId="1C5D6F5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RED</w:t>
      </w:r>
      <w:r>
        <w:t>  "\033[31m"</w:t>
      </w:r>
    </w:p>
    <w:p w14:paraId="47850A9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GREEN</w:t>
      </w:r>
      <w:r>
        <w:t>  "\033[32m"</w:t>
      </w:r>
    </w:p>
    <w:p w14:paraId="55F4F0B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BLUE</w:t>
      </w:r>
      <w:r>
        <w:t>  "\033[34m"</w:t>
      </w:r>
    </w:p>
    <w:p w14:paraId="30C47C5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>#d</w:t>
      </w:r>
      <w:r>
        <w:t xml:space="preserve">efine </w:t>
      </w:r>
      <w:r>
        <w:rPr>
          <w:b/>
          <w:bCs/>
        </w:rPr>
        <w:t>YELLOW</w:t>
      </w:r>
      <w:r>
        <w:t>  "\033[33m"</w:t>
      </w:r>
    </w:p>
    <w:p w14:paraId="7CE3153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MAGENTA</w:t>
      </w:r>
      <w:r>
        <w:t>  "\033[35m"</w:t>
      </w:r>
    </w:p>
    <w:p w14:paraId="2EB178E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CYAN</w:t>
      </w:r>
      <w:r>
        <w:t>  "\033[36m"</w:t>
      </w:r>
    </w:p>
    <w:p w14:paraId="6978306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WHITE</w:t>
      </w:r>
      <w:r>
        <w:t>  "\033[37m"</w:t>
      </w:r>
    </w:p>
    <w:p w14:paraId="42E69EC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BRIGHT_BLACK</w:t>
      </w:r>
      <w:r>
        <w:t>  "\033[90m"</w:t>
      </w:r>
    </w:p>
    <w:p w14:paraId="24657E8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BRIGHT_RED</w:t>
      </w:r>
      <w:r>
        <w:t>  "\033[91m"</w:t>
      </w:r>
    </w:p>
    <w:p w14:paraId="64B3B2C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BRIGHT_GREEN</w:t>
      </w:r>
      <w:r>
        <w:t>  "\033[92m"</w:t>
      </w:r>
    </w:p>
    <w:p w14:paraId="5CDF06F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BRIGHT_YELLOW</w:t>
      </w:r>
      <w:r>
        <w:t>  "\033[93m"</w:t>
      </w:r>
    </w:p>
    <w:p w14:paraId="731AF6D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BRIGHT_BLUE</w:t>
      </w:r>
      <w:r>
        <w:t xml:space="preserve">  </w:t>
      </w:r>
      <w:r>
        <w:t>"\033[94m"</w:t>
      </w:r>
    </w:p>
    <w:p w14:paraId="6C7B758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BRIGHT_MAGENTA</w:t>
      </w:r>
      <w:r>
        <w:t>  "\033[95m"</w:t>
      </w:r>
    </w:p>
    <w:p w14:paraId="5758D8D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BRIGHT_CYAN</w:t>
      </w:r>
      <w:r>
        <w:t>  "\033[96m"</w:t>
      </w:r>
    </w:p>
    <w:p w14:paraId="06849D3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BRIGHT_WHITE</w:t>
      </w:r>
      <w:r>
        <w:t>  "\033[97m"</w:t>
      </w:r>
    </w:p>
    <w:p w14:paraId="2890BF7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LIME</w:t>
      </w:r>
      <w:r>
        <w:t>  "\033[38;5;154m"</w:t>
      </w:r>
    </w:p>
    <w:p w14:paraId="540D382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SOFT_CYAN</w:t>
      </w:r>
      <w:r>
        <w:t>  "\033[38;5;159m"</w:t>
      </w:r>
    </w:p>
    <w:p w14:paraId="1A31064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SOFT_TEAL</w:t>
      </w:r>
      <w:r>
        <w:t>  "\033[38;5;44m"</w:t>
      </w:r>
    </w:p>
    <w:p w14:paraId="65CB2CF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SOFT_GREEN</w:t>
      </w:r>
      <w:r>
        <w:t>  "\</w:t>
      </w:r>
      <w:r>
        <w:t>033[38;5;120m"</w:t>
      </w:r>
    </w:p>
    <w:p w14:paraId="3E88984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SOFT_RED</w:t>
      </w:r>
      <w:r>
        <w:t>  "\033[38;5;124m"</w:t>
      </w:r>
    </w:p>
    <w:p w14:paraId="1947D85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SOFT_BLUE</w:t>
      </w:r>
      <w:r>
        <w:t>  "\033[38;5;75m"</w:t>
      </w:r>
    </w:p>
    <w:p w14:paraId="7443E3B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SOFT_GRAY</w:t>
      </w:r>
      <w:r>
        <w:t>  "\033[38;5;250m"</w:t>
      </w:r>
    </w:p>
    <w:p w14:paraId="6B84AAD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SOFT_YELLOW</w:t>
      </w:r>
      <w:r>
        <w:t>  "\033[38;5;187m"</w:t>
      </w:r>
    </w:p>
    <w:p w14:paraId="5B9AEA9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NEON_TEAL</w:t>
      </w:r>
      <w:r>
        <w:t>  "\033[38;5;51m"</w:t>
      </w:r>
    </w:p>
    <w:p w14:paraId="6125D59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NEON_PINK</w:t>
      </w:r>
      <w:r>
        <w:t>  "\033[38;5;205m"</w:t>
      </w:r>
    </w:p>
    <w:p w14:paraId="03806AB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NEON_PURPLE</w:t>
      </w:r>
      <w:r>
        <w:t>  "\033</w:t>
      </w:r>
      <w:r>
        <w:t>[38;5;141m"</w:t>
      </w:r>
    </w:p>
    <w:p w14:paraId="708B767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NEON_ORANGE</w:t>
      </w:r>
      <w:r>
        <w:t>  "\033[38;5;208m"</w:t>
      </w:r>
    </w:p>
    <w:p w14:paraId="314C16E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STATUS_GOOD</w:t>
      </w:r>
      <w:r>
        <w:t>  "\033[38;5;114m"</w:t>
      </w:r>
    </w:p>
    <w:p w14:paraId="4F17A94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STATUS_WARN</w:t>
      </w:r>
      <w:r>
        <w:t>  "\033[38;5;214m"</w:t>
      </w:r>
    </w:p>
    <w:p w14:paraId="59C70C2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STATUS_BAD</w:t>
      </w:r>
      <w:r>
        <w:t>  "\033[38;5;160m"</w:t>
      </w:r>
    </w:p>
    <w:p w14:paraId="442AD0F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STATUS_INFO</w:t>
      </w:r>
      <w:r>
        <w:t>  "\033[38;5;75m"</w:t>
      </w:r>
    </w:p>
    <w:p w14:paraId="399FA3E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TEXT_MUTED</w:t>
      </w:r>
      <w:r>
        <w:t>  "\033[38;5;244m"</w:t>
      </w:r>
    </w:p>
    <w:p w14:paraId="3C5F4DF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TEXT_DIM</w:t>
      </w:r>
      <w:r>
        <w:t>  "</w:t>
      </w:r>
      <w:r>
        <w:t>\033[38;5;240m"</w:t>
      </w:r>
    </w:p>
    <w:p w14:paraId="2F3E413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BG_BLACK</w:t>
      </w:r>
      <w:r>
        <w:t>  "\033[40m"</w:t>
      </w:r>
    </w:p>
    <w:p w14:paraId="0259927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BG_WHITE</w:t>
      </w:r>
      <w:r>
        <w:t>  "\033[47m"</w:t>
      </w:r>
    </w:p>
    <w:p w14:paraId="41546F6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BG_BRIGHT_BLACK</w:t>
      </w:r>
      <w:r>
        <w:t>  "\033[100m"</w:t>
      </w:r>
    </w:p>
    <w:p w14:paraId="5F43185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BG_BRIGHT_RED</w:t>
      </w:r>
      <w:r>
        <w:t>  "\033[101m"</w:t>
      </w:r>
    </w:p>
    <w:p w14:paraId="2C09A27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BG_BRIGHT_GREEN</w:t>
      </w:r>
      <w:r>
        <w:t>  "\033[102m"</w:t>
      </w:r>
    </w:p>
    <w:p w14:paraId="08AB69E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BG_BRIGHT_YELLOW</w:t>
      </w:r>
      <w:r>
        <w:t>  "\033[103m"</w:t>
      </w:r>
    </w:p>
    <w:p w14:paraId="330BA51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BG_NEON_PURPLE</w:t>
      </w:r>
      <w:r>
        <w:t>  "\033[48;5;</w:t>
      </w:r>
      <w:r>
        <w:t>57m"</w:t>
      </w:r>
    </w:p>
    <w:p w14:paraId="60C9C7E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BG_NEON_TEAL</w:t>
      </w:r>
      <w:r>
        <w:t>  "\033[48;5;43m"</w:t>
      </w:r>
    </w:p>
    <w:p w14:paraId="3806297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RESET</w:t>
      </w:r>
      <w:r>
        <w:t>  "\033[0m"</w:t>
      </w:r>
    </w:p>
    <w:p w14:paraId="5F7126B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BOLD</w:t>
      </w:r>
      <w:r>
        <w:t>  "\033[1m"</w:t>
      </w:r>
    </w:p>
    <w:p w14:paraId="12E864E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UNDERLINE</w:t>
      </w:r>
      <w:r>
        <w:t>  "\033[4m"</w:t>
      </w:r>
    </w:p>
    <w:p w14:paraId="78739A8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HIDE_CURSOR</w:t>
      </w:r>
      <w:r>
        <w:t>  "\033[?25l"</w:t>
      </w:r>
    </w:p>
    <w:p w14:paraId="05FC181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#define </w:t>
      </w:r>
      <w:r>
        <w:rPr>
          <w:b/>
          <w:bCs/>
        </w:rPr>
        <w:t>SHOW_CURSOR</w:t>
      </w:r>
      <w:r>
        <w:t>  "\033[?25h"</w:t>
      </w:r>
    </w:p>
    <w:p w14:paraId="3336001B" w14:textId="77777777" w:rsidR="00000000" w:rsidRDefault="0033228F">
      <w:pPr>
        <w:pStyle w:val="Heading3"/>
      </w:pPr>
      <w:r>
        <w:t>Functions</w:t>
      </w:r>
    </w:p>
    <w:p w14:paraId="39AED10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ui_clear_screen</w:t>
      </w:r>
      <w:r>
        <w:t xml:space="preserve"> (void)</w:t>
      </w:r>
    </w:p>
    <w:p w14:paraId="0296668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ui_pause</w:t>
      </w:r>
      <w:r>
        <w:t xml:space="preserve"> (void)</w:t>
      </w:r>
    </w:p>
    <w:p w14:paraId="5EE8AA4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lastRenderedPageBreak/>
        <w:t xml:space="preserve">void </w:t>
      </w:r>
      <w:r>
        <w:rPr>
          <w:b/>
          <w:bCs/>
        </w:rPr>
        <w:t>ui_print_header</w:t>
      </w:r>
      <w:r>
        <w:t xml:space="preserve"> (const char *title)</w:t>
      </w:r>
    </w:p>
    <w:p w14:paraId="1ED9401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ui_print_success</w:t>
      </w:r>
      <w:r>
        <w:t xml:space="preserve"> (const char *message)</w:t>
      </w:r>
    </w:p>
    <w:p w14:paraId="0F7C51C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ui_print_error</w:t>
      </w:r>
      <w:r>
        <w:t xml:space="preserve"> (const char *message)</w:t>
      </w:r>
    </w:p>
    <w:p w14:paraId="2F5910B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ui_print_warning</w:t>
      </w:r>
      <w:r>
        <w:t xml:space="preserve"> (const char *message)</w:t>
      </w:r>
    </w:p>
    <w:p w14:paraId="06E2E76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ui_print_info</w:t>
      </w:r>
      <w:r>
        <w:t xml:space="preserve"> (const char *message)</w:t>
      </w:r>
    </w:p>
    <w:p w14:paraId="49D4AA6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ui_print_banner</w:t>
      </w:r>
      <w:r>
        <w:t xml:space="preserve"> (void)</w:t>
      </w:r>
    </w:p>
    <w:p w14:paraId="7E9AADB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ui_print_menu</w:t>
      </w:r>
      <w:r>
        <w:t xml:space="preserve"> (c</w:t>
      </w:r>
      <w:r>
        <w:t>onst char *title, const char *items[], int item_count, int box_width)</w:t>
      </w:r>
    </w:p>
    <w:p w14:paraId="0F069C4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ui_print_patient</w:t>
      </w:r>
      <w:r>
        <w:t xml:space="preserve"> (</w:t>
      </w:r>
      <w:r>
        <w:rPr>
          <w:b/>
          <w:bCs/>
        </w:rPr>
        <w:t>Patient</w:t>
      </w:r>
      <w:r>
        <w:t xml:space="preserve"> patient, int index)</w:t>
      </w:r>
    </w:p>
    <w:p w14:paraId="0BA5E0C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ui_print_doctor</w:t>
      </w:r>
      <w:r>
        <w:t xml:space="preserve"> (</w:t>
      </w:r>
      <w:r>
        <w:rPr>
          <w:b/>
          <w:bCs/>
        </w:rPr>
        <w:t>Doctor</w:t>
      </w:r>
      <w:r>
        <w:t xml:space="preserve"> doctor, int index)</w:t>
      </w:r>
    </w:p>
    <w:p w14:paraId="75ADFB3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ui_print_receptionist</w:t>
      </w:r>
      <w:r>
        <w:t xml:space="preserve"> (</w:t>
      </w:r>
      <w:r>
        <w:rPr>
          <w:b/>
          <w:bCs/>
        </w:rPr>
        <w:t>Receptionist</w:t>
      </w:r>
      <w:r>
        <w:t xml:space="preserve"> receptionist, int index)</w:t>
      </w:r>
    </w:p>
    <w:p w14:paraId="2E8BC95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ui_dummy_loading</w:t>
      </w:r>
      <w:r>
        <w:t xml:space="preserve"> (int time)</w:t>
      </w:r>
    </w:p>
    <w:p w14:paraId="43B816C0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84D9F2B" w14:textId="77777777" w:rsidR="00000000" w:rsidRDefault="0033228F">
      <w:pPr>
        <w:pStyle w:val="Heading3"/>
      </w:pPr>
      <w:r>
        <w:t>Detailed Description</w:t>
      </w:r>
    </w:p>
    <w:p w14:paraId="24DFD8D0" w14:textId="77777777" w:rsidR="00000000" w:rsidRDefault="0033228F">
      <w:pPr>
        <w:pStyle w:val="BodyText"/>
      </w:pPr>
      <w:r>
        <w:t xml:space="preserve">Header file for user interface functions. </w:t>
      </w:r>
    </w:p>
    <w:p w14:paraId="3A8D7323" w14:textId="77777777" w:rsidR="00000000" w:rsidRDefault="0033228F">
      <w:pPr>
        <w:pStyle w:val="BodyText"/>
      </w:pPr>
      <w:r>
        <w:t xml:space="preserve">This header file contains declarations for user interface functions used in the hospital management system. </w:t>
      </w:r>
    </w:p>
    <w:p w14:paraId="5F86DBCE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ui.h</w:t>
      </w:r>
      <w:r>
        <w:t>.</w:t>
      </w:r>
    </w:p>
    <w:p w14:paraId="53AB62B9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70F73AD5" w14:textId="77777777" w:rsidR="00000000" w:rsidRDefault="0033228F">
      <w:pPr>
        <w:pStyle w:val="Heading3"/>
      </w:pPr>
      <w:bookmarkStart w:id="236" w:name="AAAAAAAAHY"/>
      <w:bookmarkEnd w:id="236"/>
      <w:r>
        <w:t>Macro Definition Documen</w:t>
      </w:r>
      <w:r>
        <w:t>tation</w:t>
      </w:r>
    </w:p>
    <w:p w14:paraId="5798DF3C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"BG_BLACK:ui.h"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"ui.h:BG_BLACK"</w:instrText>
      </w:r>
      <w:r>
        <w:rPr>
          <w:sz w:val="24"/>
          <w:szCs w:val="24"/>
        </w:rPr>
        <w:fldChar w:fldCharType="end"/>
      </w:r>
      <w:r>
        <w:t>#define BG_BLACK  "\033[40m"</w:t>
      </w:r>
    </w:p>
    <w:p w14:paraId="1EB8E354" w14:textId="77777777" w:rsidR="00000000" w:rsidRDefault="0033228F">
      <w:pPr>
        <w:pStyle w:val="ListContinue1"/>
      </w:pPr>
      <w:bookmarkStart w:id="237" w:name="AAAAAAAAHZ"/>
      <w:bookmarkEnd w:id="237"/>
    </w:p>
    <w:p w14:paraId="35F5E1E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67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34E7892C" w14:textId="77777777" w:rsidR="00000000" w:rsidRDefault="0033228F">
      <w:pPr>
        <w:pStyle w:val="Heading4"/>
      </w:pPr>
      <w:r>
        <w:fldChar w:fldCharType="begin"/>
      </w:r>
      <w:r>
        <w:instrText>xe "BG_BRIGHT_BLACK:ui.h"</w:instrText>
      </w:r>
      <w:r>
        <w:fldChar w:fldCharType="end"/>
      </w:r>
      <w:r>
        <w:fldChar w:fldCharType="begin"/>
      </w:r>
      <w:r>
        <w:instrText>xe "ui.h:BG_BRIGHT_BLACK"</w:instrText>
      </w:r>
      <w:r>
        <w:fldChar w:fldCharType="end"/>
      </w:r>
      <w:r>
        <w:t>#define BG_BRIGHT_BLACK  "\033[100m"</w:t>
      </w:r>
    </w:p>
    <w:p w14:paraId="3186304E" w14:textId="77777777" w:rsidR="00000000" w:rsidRDefault="0033228F">
      <w:pPr>
        <w:pStyle w:val="ListContinue1"/>
      </w:pPr>
      <w:bookmarkStart w:id="238" w:name="AAAAAAAAIA"/>
      <w:bookmarkEnd w:id="238"/>
    </w:p>
    <w:p w14:paraId="03F7F99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71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5B2E630E" w14:textId="77777777" w:rsidR="00000000" w:rsidRDefault="0033228F">
      <w:pPr>
        <w:pStyle w:val="Heading4"/>
      </w:pPr>
      <w:r>
        <w:fldChar w:fldCharType="begin"/>
      </w:r>
      <w:r>
        <w:instrText>xe "BG_BRIGHT_GREEN:ui.h"</w:instrText>
      </w:r>
      <w:r>
        <w:fldChar w:fldCharType="end"/>
      </w:r>
      <w:r>
        <w:fldChar w:fldCharType="begin"/>
      </w:r>
      <w:r>
        <w:instrText>xe "ui.h:BG_BRIGHT_GREEN"</w:instrText>
      </w:r>
      <w:r>
        <w:fldChar w:fldCharType="end"/>
      </w:r>
      <w:r>
        <w:t>#define BG_BRIGHT_GREEN  "\033[102m"</w:t>
      </w:r>
    </w:p>
    <w:p w14:paraId="1D9AE415" w14:textId="77777777" w:rsidR="00000000" w:rsidRDefault="0033228F">
      <w:pPr>
        <w:pStyle w:val="ListContinue1"/>
      </w:pPr>
      <w:bookmarkStart w:id="239" w:name="AAAAAAAAIB"/>
      <w:bookmarkEnd w:id="239"/>
    </w:p>
    <w:p w14:paraId="5A2CC4D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73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0288ED7D" w14:textId="77777777" w:rsidR="00000000" w:rsidRDefault="0033228F">
      <w:pPr>
        <w:pStyle w:val="Heading4"/>
      </w:pPr>
      <w:r>
        <w:fldChar w:fldCharType="begin"/>
      </w:r>
      <w:r>
        <w:instrText>xe "BG_BRIGHT_RED:ui.h"</w:instrText>
      </w:r>
      <w:r>
        <w:fldChar w:fldCharType="end"/>
      </w:r>
      <w:r>
        <w:fldChar w:fldCharType="begin"/>
      </w:r>
      <w:r>
        <w:instrText>xe "ui.h:BG_BRIGHT_RED"</w:instrText>
      </w:r>
      <w:r>
        <w:fldChar w:fldCharType="end"/>
      </w:r>
      <w:r>
        <w:t>#define BG_BRIGHT_RED </w:t>
      </w:r>
      <w:r>
        <w:t xml:space="preserve"> "\033[101m"</w:t>
      </w:r>
    </w:p>
    <w:p w14:paraId="5A0B8569" w14:textId="77777777" w:rsidR="00000000" w:rsidRDefault="0033228F">
      <w:pPr>
        <w:pStyle w:val="ListContinue1"/>
      </w:pPr>
      <w:bookmarkStart w:id="240" w:name="AAAAAAAAIC"/>
      <w:bookmarkEnd w:id="240"/>
    </w:p>
    <w:p w14:paraId="070A056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72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267E45B8" w14:textId="77777777" w:rsidR="00000000" w:rsidRDefault="0033228F">
      <w:pPr>
        <w:pStyle w:val="Heading4"/>
      </w:pPr>
      <w:r>
        <w:fldChar w:fldCharType="begin"/>
      </w:r>
      <w:r>
        <w:instrText>xe "BG_BRIGHT_YELLOW:ui.h"</w:instrText>
      </w:r>
      <w:r>
        <w:fldChar w:fldCharType="end"/>
      </w:r>
      <w:r>
        <w:fldChar w:fldCharType="begin"/>
      </w:r>
      <w:r>
        <w:instrText>xe "ui.h:BG_BRIGHT_YELLOW"</w:instrText>
      </w:r>
      <w:r>
        <w:fldChar w:fldCharType="end"/>
      </w:r>
      <w:r>
        <w:t>#define BG_BRIGHT_YELLOW  "\033[103m"</w:t>
      </w:r>
    </w:p>
    <w:p w14:paraId="55455CA3" w14:textId="77777777" w:rsidR="00000000" w:rsidRDefault="0033228F">
      <w:pPr>
        <w:pStyle w:val="ListContinue1"/>
      </w:pPr>
      <w:bookmarkStart w:id="241" w:name="AAAAAAAAID"/>
      <w:bookmarkEnd w:id="241"/>
    </w:p>
    <w:p w14:paraId="60FFCD4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74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5073047E" w14:textId="77777777" w:rsidR="00000000" w:rsidRDefault="0033228F">
      <w:pPr>
        <w:pStyle w:val="Heading4"/>
      </w:pPr>
      <w:r>
        <w:fldChar w:fldCharType="begin"/>
      </w:r>
      <w:r>
        <w:instrText>xe "BG_NEON_PURPLE:ui.h"</w:instrText>
      </w:r>
      <w:r>
        <w:fldChar w:fldCharType="end"/>
      </w:r>
      <w:r>
        <w:fldChar w:fldCharType="begin"/>
      </w:r>
      <w:r>
        <w:instrText>xe "ui.h:</w:instrText>
      </w:r>
      <w:r>
        <w:instrText>BG_NEON_PURPLE"</w:instrText>
      </w:r>
      <w:r>
        <w:fldChar w:fldCharType="end"/>
      </w:r>
      <w:r>
        <w:t>#define BG_NEON_PURPLE  "\033[48;5;57m"</w:t>
      </w:r>
    </w:p>
    <w:p w14:paraId="67803E99" w14:textId="77777777" w:rsidR="00000000" w:rsidRDefault="0033228F">
      <w:pPr>
        <w:pStyle w:val="ListContinue1"/>
      </w:pPr>
      <w:bookmarkStart w:id="242" w:name="AAAAAAAAIE"/>
      <w:bookmarkEnd w:id="242"/>
    </w:p>
    <w:p w14:paraId="3DEE51D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77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7AC69246" w14:textId="77777777" w:rsidR="00000000" w:rsidRDefault="0033228F">
      <w:pPr>
        <w:pStyle w:val="Heading4"/>
      </w:pPr>
      <w:r>
        <w:fldChar w:fldCharType="begin"/>
      </w:r>
      <w:r>
        <w:instrText>xe "BG_NEON_TEAL:ui.h"</w:instrText>
      </w:r>
      <w:r>
        <w:fldChar w:fldCharType="end"/>
      </w:r>
      <w:r>
        <w:fldChar w:fldCharType="begin"/>
      </w:r>
      <w:r>
        <w:instrText>xe "ui.h:BG_NEON_TEAL"</w:instrText>
      </w:r>
      <w:r>
        <w:fldChar w:fldCharType="end"/>
      </w:r>
      <w:r>
        <w:t>#define BG_NEON_TEAL  "\033[48;5;43m"</w:t>
      </w:r>
    </w:p>
    <w:p w14:paraId="2EE67A39" w14:textId="77777777" w:rsidR="00000000" w:rsidRDefault="0033228F">
      <w:pPr>
        <w:pStyle w:val="ListContinue1"/>
      </w:pPr>
      <w:bookmarkStart w:id="243" w:name="AAAAAAAAIF"/>
      <w:bookmarkEnd w:id="243"/>
    </w:p>
    <w:p w14:paraId="5AEB9AA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78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1B999AA5" w14:textId="77777777" w:rsidR="00000000" w:rsidRDefault="0033228F">
      <w:pPr>
        <w:pStyle w:val="Heading4"/>
      </w:pPr>
      <w:r>
        <w:lastRenderedPageBreak/>
        <w:fldChar w:fldCharType="begin"/>
      </w:r>
      <w:r>
        <w:instrText>xe "BG_WHITE:ui.h"</w:instrText>
      </w:r>
      <w:r>
        <w:fldChar w:fldCharType="end"/>
      </w:r>
      <w:r>
        <w:fldChar w:fldCharType="begin"/>
      </w:r>
      <w:r>
        <w:instrText>xe "ui.h:BG_WHITE"</w:instrText>
      </w:r>
      <w:r>
        <w:fldChar w:fldCharType="end"/>
      </w:r>
      <w:r>
        <w:t>#define BG_WHITE  "\033[47m"</w:t>
      </w:r>
    </w:p>
    <w:p w14:paraId="6ECE5D77" w14:textId="77777777" w:rsidR="00000000" w:rsidRDefault="0033228F">
      <w:pPr>
        <w:pStyle w:val="ListContinue1"/>
      </w:pPr>
      <w:bookmarkStart w:id="244" w:name="AAAAAAAAIG"/>
      <w:bookmarkEnd w:id="244"/>
    </w:p>
    <w:p w14:paraId="7DE4A0E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68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46FDB5BA" w14:textId="77777777" w:rsidR="00000000" w:rsidRDefault="0033228F">
      <w:pPr>
        <w:pStyle w:val="Heading4"/>
      </w:pPr>
      <w:r>
        <w:fldChar w:fldCharType="begin"/>
      </w:r>
      <w:r>
        <w:instrText>xe "BLACK:ui.h"</w:instrText>
      </w:r>
      <w:r>
        <w:fldChar w:fldCharType="end"/>
      </w:r>
      <w:r>
        <w:fldChar w:fldCharType="begin"/>
      </w:r>
      <w:r>
        <w:instrText>xe "ui.h:BLACK"</w:instrText>
      </w:r>
      <w:r>
        <w:fldChar w:fldCharType="end"/>
      </w:r>
      <w:r>
        <w:t>#define BLACK  "\033[30m"</w:t>
      </w:r>
    </w:p>
    <w:p w14:paraId="0E318B7F" w14:textId="77777777" w:rsidR="00000000" w:rsidRDefault="0033228F">
      <w:pPr>
        <w:pStyle w:val="ListContinue1"/>
      </w:pPr>
      <w:bookmarkStart w:id="245" w:name="AAAAAAAAIH"/>
      <w:bookmarkEnd w:id="245"/>
    </w:p>
    <w:p w14:paraId="1DC1425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21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1A1A7D64" w14:textId="77777777" w:rsidR="00000000" w:rsidRDefault="0033228F">
      <w:pPr>
        <w:pStyle w:val="Heading4"/>
      </w:pPr>
      <w:r>
        <w:fldChar w:fldCharType="begin"/>
      </w:r>
      <w:r>
        <w:instrText>xe "BLUE:ui.</w:instrText>
      </w:r>
      <w:r>
        <w:instrText>h"</w:instrText>
      </w:r>
      <w:r>
        <w:fldChar w:fldCharType="end"/>
      </w:r>
      <w:r>
        <w:fldChar w:fldCharType="begin"/>
      </w:r>
      <w:r>
        <w:instrText>xe "ui.h:BLUE"</w:instrText>
      </w:r>
      <w:r>
        <w:fldChar w:fldCharType="end"/>
      </w:r>
      <w:r>
        <w:t>#define BLUE  "\033[34m"</w:t>
      </w:r>
    </w:p>
    <w:p w14:paraId="054915E3" w14:textId="77777777" w:rsidR="00000000" w:rsidRDefault="0033228F">
      <w:pPr>
        <w:pStyle w:val="ListContinue1"/>
      </w:pPr>
      <w:bookmarkStart w:id="246" w:name="AAAAAAAAII"/>
      <w:bookmarkEnd w:id="246"/>
    </w:p>
    <w:p w14:paraId="5FD94D8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2E80FAE2" w14:textId="77777777" w:rsidR="00000000" w:rsidRDefault="0033228F">
      <w:pPr>
        <w:pStyle w:val="Heading4"/>
      </w:pPr>
      <w:r>
        <w:fldChar w:fldCharType="begin"/>
      </w:r>
      <w:r>
        <w:instrText>xe "BOLD:ui.h"</w:instrText>
      </w:r>
      <w:r>
        <w:fldChar w:fldCharType="end"/>
      </w:r>
      <w:r>
        <w:fldChar w:fldCharType="begin"/>
      </w:r>
      <w:r>
        <w:instrText>xe "ui.h:BOLD"</w:instrText>
      </w:r>
      <w:r>
        <w:fldChar w:fldCharType="end"/>
      </w:r>
      <w:r>
        <w:t>#define BOLD  "\033[1m"</w:t>
      </w:r>
    </w:p>
    <w:p w14:paraId="25256FB8" w14:textId="77777777" w:rsidR="00000000" w:rsidRDefault="0033228F">
      <w:pPr>
        <w:pStyle w:val="ListContinue1"/>
      </w:pPr>
      <w:bookmarkStart w:id="247" w:name="AAAAAAAAIJ"/>
      <w:bookmarkEnd w:id="247"/>
    </w:p>
    <w:p w14:paraId="283BA17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82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12AF025E" w14:textId="77777777" w:rsidR="00000000" w:rsidRDefault="0033228F">
      <w:pPr>
        <w:pStyle w:val="Heading4"/>
      </w:pPr>
      <w:r>
        <w:fldChar w:fldCharType="begin"/>
      </w:r>
      <w:r>
        <w:instrText>xe "BRIGHT_BLACK:ui.h"</w:instrText>
      </w:r>
      <w:r>
        <w:fldChar w:fldCharType="end"/>
      </w:r>
      <w:r>
        <w:fldChar w:fldCharType="begin"/>
      </w:r>
      <w:r>
        <w:instrText>xe "ui.h:</w:instrText>
      </w:r>
      <w:r>
        <w:instrText>BRIGHT_BLACK"</w:instrText>
      </w:r>
      <w:r>
        <w:fldChar w:fldCharType="end"/>
      </w:r>
      <w:r>
        <w:t>#define BRIGHT_BLACK  "\033[90m"</w:t>
      </w:r>
    </w:p>
    <w:p w14:paraId="5EFA8E56" w14:textId="77777777" w:rsidR="00000000" w:rsidRDefault="0033228F">
      <w:pPr>
        <w:pStyle w:val="ListContinue1"/>
      </w:pPr>
      <w:bookmarkStart w:id="248" w:name="AAAAAAAAIK"/>
      <w:bookmarkEnd w:id="248"/>
    </w:p>
    <w:p w14:paraId="4D33704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31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49682BDD" w14:textId="77777777" w:rsidR="00000000" w:rsidRDefault="0033228F">
      <w:pPr>
        <w:pStyle w:val="Heading4"/>
      </w:pPr>
      <w:r>
        <w:fldChar w:fldCharType="begin"/>
      </w:r>
      <w:r>
        <w:instrText>xe "BRIGHT_BLUE:ui.h"</w:instrText>
      </w:r>
      <w:r>
        <w:fldChar w:fldCharType="end"/>
      </w:r>
      <w:r>
        <w:fldChar w:fldCharType="begin"/>
      </w:r>
      <w:r>
        <w:instrText>xe "ui.h:BRIGHT_BLUE"</w:instrText>
      </w:r>
      <w:r>
        <w:fldChar w:fldCharType="end"/>
      </w:r>
      <w:r>
        <w:t>#define BRIGHT_BLUE  "\033[94m"</w:t>
      </w:r>
    </w:p>
    <w:p w14:paraId="3C679AB9" w14:textId="77777777" w:rsidR="00000000" w:rsidRDefault="0033228F">
      <w:pPr>
        <w:pStyle w:val="ListContinue1"/>
      </w:pPr>
      <w:bookmarkStart w:id="249" w:name="AAAAAAAAIL"/>
      <w:bookmarkEnd w:id="249"/>
    </w:p>
    <w:p w14:paraId="6DA7721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35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4BD0AFC0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BRIGHT_CYAN:ui.h"</w:instrText>
      </w:r>
      <w:r>
        <w:fldChar w:fldCharType="end"/>
      </w:r>
      <w:r>
        <w:fldChar w:fldCharType="begin"/>
      </w:r>
      <w:r>
        <w:instrText>xe "ui.h:BRIGHT_CYAN"</w:instrText>
      </w:r>
      <w:r>
        <w:fldChar w:fldCharType="end"/>
      </w:r>
      <w:r>
        <w:t>#define BRIGHT_CYAN  "\033[96m"</w:t>
      </w:r>
    </w:p>
    <w:p w14:paraId="1FF33909" w14:textId="77777777" w:rsidR="00000000" w:rsidRDefault="0033228F">
      <w:pPr>
        <w:pStyle w:val="ListContinue1"/>
      </w:pPr>
      <w:bookmarkStart w:id="250" w:name="AAAAAAAAIM"/>
      <w:bookmarkEnd w:id="250"/>
    </w:p>
    <w:p w14:paraId="50DFD16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37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35715308" w14:textId="77777777" w:rsidR="00000000" w:rsidRDefault="0033228F">
      <w:pPr>
        <w:pStyle w:val="Heading4"/>
      </w:pPr>
      <w:r>
        <w:fldChar w:fldCharType="begin"/>
      </w:r>
      <w:r>
        <w:instrText>xe "BRIGHT_GREEN:ui.h"</w:instrText>
      </w:r>
      <w:r>
        <w:fldChar w:fldCharType="end"/>
      </w:r>
      <w:r>
        <w:fldChar w:fldCharType="begin"/>
      </w:r>
      <w:r>
        <w:instrText>xe "ui.h:BRIGHT_GREEN"</w:instrText>
      </w:r>
      <w:r>
        <w:fldChar w:fldCharType="end"/>
      </w:r>
      <w:r>
        <w:t>#define BRIGHT_GREEN  "\033[92m"</w:t>
      </w:r>
    </w:p>
    <w:p w14:paraId="578B21FC" w14:textId="77777777" w:rsidR="00000000" w:rsidRDefault="0033228F">
      <w:pPr>
        <w:pStyle w:val="ListContinue1"/>
      </w:pPr>
      <w:bookmarkStart w:id="251" w:name="AAAAAAAAIN"/>
      <w:bookmarkEnd w:id="251"/>
    </w:p>
    <w:p w14:paraId="0FA3B6B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33</w:t>
      </w:r>
      <w:r>
        <w:t xml:space="preserve"> o</w:t>
      </w:r>
      <w:r>
        <w:t xml:space="preserve">f file </w:t>
      </w:r>
      <w:r>
        <w:rPr>
          <w:b/>
          <w:bCs/>
        </w:rPr>
        <w:t>ui.h</w:t>
      </w:r>
      <w:r>
        <w:t>.</w:t>
      </w:r>
    </w:p>
    <w:p w14:paraId="16A528C1" w14:textId="77777777" w:rsidR="00000000" w:rsidRDefault="0033228F">
      <w:pPr>
        <w:pStyle w:val="Heading4"/>
      </w:pPr>
      <w:r>
        <w:fldChar w:fldCharType="begin"/>
      </w:r>
      <w:r>
        <w:instrText>xe "BRIGHT_MAGENTA:ui.h"</w:instrText>
      </w:r>
      <w:r>
        <w:fldChar w:fldCharType="end"/>
      </w:r>
      <w:r>
        <w:fldChar w:fldCharType="begin"/>
      </w:r>
      <w:r>
        <w:instrText>xe "ui.h:BRIGHT_MAGENTA"</w:instrText>
      </w:r>
      <w:r>
        <w:fldChar w:fldCharType="end"/>
      </w:r>
      <w:r>
        <w:t>#define BRIGHT_MAGENTA  "\033[95m"</w:t>
      </w:r>
    </w:p>
    <w:p w14:paraId="59193646" w14:textId="77777777" w:rsidR="00000000" w:rsidRDefault="0033228F">
      <w:pPr>
        <w:pStyle w:val="ListContinue1"/>
      </w:pPr>
      <w:bookmarkStart w:id="252" w:name="AAAAAAAAIO"/>
      <w:bookmarkEnd w:id="252"/>
    </w:p>
    <w:p w14:paraId="3744042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36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47613001" w14:textId="77777777" w:rsidR="00000000" w:rsidRDefault="0033228F">
      <w:pPr>
        <w:pStyle w:val="Heading4"/>
      </w:pPr>
      <w:r>
        <w:fldChar w:fldCharType="begin"/>
      </w:r>
      <w:r>
        <w:instrText>xe "BRIGHT_RED:ui.h"</w:instrText>
      </w:r>
      <w:r>
        <w:fldChar w:fldCharType="end"/>
      </w:r>
      <w:r>
        <w:fldChar w:fldCharType="begin"/>
      </w:r>
      <w:r>
        <w:instrText>xe "ui.h:BRIGHT_RED"</w:instrText>
      </w:r>
      <w:r>
        <w:fldChar w:fldCharType="end"/>
      </w:r>
      <w:r>
        <w:t>#define BRIGHT_RED  "\033[91m"</w:t>
      </w:r>
    </w:p>
    <w:p w14:paraId="767B614A" w14:textId="77777777" w:rsidR="00000000" w:rsidRDefault="0033228F">
      <w:pPr>
        <w:pStyle w:val="ListContinue1"/>
      </w:pPr>
      <w:bookmarkStart w:id="253" w:name="AAAAAAAAIP"/>
      <w:bookmarkEnd w:id="253"/>
    </w:p>
    <w:p w14:paraId="7650464C" w14:textId="77777777" w:rsidR="00000000" w:rsidRDefault="0033228F">
      <w:pPr>
        <w:pStyle w:val="ListContinue1"/>
      </w:pPr>
      <w:r>
        <w:t>Def</w:t>
      </w:r>
      <w:r>
        <w:t xml:space="preserve">inition at line </w:t>
      </w:r>
      <w:r>
        <w:rPr>
          <w:b/>
          <w:bCs/>
        </w:rPr>
        <w:t>32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00A5B98A" w14:textId="77777777" w:rsidR="00000000" w:rsidRDefault="0033228F">
      <w:pPr>
        <w:pStyle w:val="Heading4"/>
      </w:pPr>
      <w:r>
        <w:fldChar w:fldCharType="begin"/>
      </w:r>
      <w:r>
        <w:instrText>xe "BRIGHT_WHITE:ui.h"</w:instrText>
      </w:r>
      <w:r>
        <w:fldChar w:fldCharType="end"/>
      </w:r>
      <w:r>
        <w:fldChar w:fldCharType="begin"/>
      </w:r>
      <w:r>
        <w:instrText>xe "ui.h:BRIGHT_WHITE"</w:instrText>
      </w:r>
      <w:r>
        <w:fldChar w:fldCharType="end"/>
      </w:r>
      <w:r>
        <w:t>#define BRIGHT_WHITE  "\033[97m"</w:t>
      </w:r>
    </w:p>
    <w:p w14:paraId="70CB9435" w14:textId="77777777" w:rsidR="00000000" w:rsidRDefault="0033228F">
      <w:pPr>
        <w:pStyle w:val="ListContinue1"/>
      </w:pPr>
      <w:bookmarkStart w:id="254" w:name="AAAAAAAAIQ"/>
      <w:bookmarkEnd w:id="254"/>
    </w:p>
    <w:p w14:paraId="4D01B47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38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5575C865" w14:textId="77777777" w:rsidR="00000000" w:rsidRDefault="0033228F">
      <w:pPr>
        <w:pStyle w:val="Heading4"/>
      </w:pPr>
      <w:r>
        <w:fldChar w:fldCharType="begin"/>
      </w:r>
      <w:r>
        <w:instrText>xe "BRIGHT_YELLOW:ui.h"</w:instrText>
      </w:r>
      <w:r>
        <w:fldChar w:fldCharType="end"/>
      </w:r>
      <w:r>
        <w:fldChar w:fldCharType="begin"/>
      </w:r>
      <w:r>
        <w:instrText>xe "ui.h:BRIGHT_YELLOW"</w:instrText>
      </w:r>
      <w:r>
        <w:fldChar w:fldCharType="end"/>
      </w:r>
      <w:r>
        <w:t>#define BRIGHT_YELLOW  "\033[93m"</w:t>
      </w:r>
    </w:p>
    <w:p w14:paraId="2295B23F" w14:textId="77777777" w:rsidR="00000000" w:rsidRDefault="0033228F">
      <w:pPr>
        <w:pStyle w:val="ListContinue1"/>
      </w:pPr>
      <w:bookmarkStart w:id="255" w:name="AAAAAAAAIR"/>
      <w:bookmarkEnd w:id="255"/>
    </w:p>
    <w:p w14:paraId="63E3CF6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34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3598D5A6" w14:textId="77777777" w:rsidR="00000000" w:rsidRDefault="0033228F">
      <w:pPr>
        <w:pStyle w:val="Heading4"/>
      </w:pPr>
      <w:r>
        <w:lastRenderedPageBreak/>
        <w:fldChar w:fldCharType="begin"/>
      </w:r>
      <w:r>
        <w:instrText>xe "CYAN:ui.h"</w:instrText>
      </w:r>
      <w:r>
        <w:fldChar w:fldCharType="end"/>
      </w:r>
      <w:r>
        <w:fldChar w:fldCharType="begin"/>
      </w:r>
      <w:r>
        <w:instrText>xe "ui.h:CYAN"</w:instrText>
      </w:r>
      <w:r>
        <w:fldChar w:fldCharType="end"/>
      </w:r>
      <w:r>
        <w:t>#define CYAN  "\033[36m"</w:t>
      </w:r>
    </w:p>
    <w:p w14:paraId="4349075D" w14:textId="77777777" w:rsidR="00000000" w:rsidRDefault="0033228F">
      <w:pPr>
        <w:pStyle w:val="ListContinue1"/>
      </w:pPr>
      <w:bookmarkStart w:id="256" w:name="AAAAAAAAIS"/>
      <w:bookmarkEnd w:id="256"/>
    </w:p>
    <w:p w14:paraId="63AC4E4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27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6442FACA" w14:textId="77777777" w:rsidR="00000000" w:rsidRDefault="0033228F">
      <w:pPr>
        <w:pStyle w:val="Heading4"/>
      </w:pPr>
      <w:r>
        <w:fldChar w:fldCharType="begin"/>
      </w:r>
      <w:r>
        <w:instrText>xe "GREEN:ui.h"</w:instrText>
      </w:r>
      <w:r>
        <w:fldChar w:fldCharType="end"/>
      </w:r>
      <w:r>
        <w:fldChar w:fldCharType="begin"/>
      </w:r>
      <w:r>
        <w:instrText>xe "ui.h:GREEN"</w:instrText>
      </w:r>
      <w:r>
        <w:fldChar w:fldCharType="end"/>
      </w:r>
      <w:r>
        <w:t>#define GREEN  "\033[32m"</w:t>
      </w:r>
    </w:p>
    <w:p w14:paraId="789BF5CA" w14:textId="77777777" w:rsidR="00000000" w:rsidRDefault="0033228F">
      <w:pPr>
        <w:pStyle w:val="ListContinue1"/>
      </w:pPr>
      <w:bookmarkStart w:id="257" w:name="AAAAAAAAIT"/>
      <w:bookmarkEnd w:id="257"/>
    </w:p>
    <w:p w14:paraId="1231417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23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06AA4309" w14:textId="77777777" w:rsidR="00000000" w:rsidRDefault="0033228F">
      <w:pPr>
        <w:pStyle w:val="Heading4"/>
      </w:pPr>
      <w:r>
        <w:fldChar w:fldCharType="begin"/>
      </w:r>
      <w:r>
        <w:instrText>xe "HIDE_CURSOR:ui.h"</w:instrText>
      </w:r>
      <w:r>
        <w:fldChar w:fldCharType="end"/>
      </w:r>
      <w:r>
        <w:fldChar w:fldCharType="begin"/>
      </w:r>
      <w:r>
        <w:instrText>xe "ui.h:HIDE_CURSOR"</w:instrText>
      </w:r>
      <w:r>
        <w:fldChar w:fldCharType="end"/>
      </w:r>
      <w:r>
        <w:t>#define HIDE_CURSOR  "\033[?25l"</w:t>
      </w:r>
    </w:p>
    <w:p w14:paraId="4CDA75F4" w14:textId="77777777" w:rsidR="00000000" w:rsidRDefault="0033228F">
      <w:pPr>
        <w:pStyle w:val="ListContinue1"/>
      </w:pPr>
      <w:bookmarkStart w:id="258" w:name="AAAAAAAAIU"/>
      <w:bookmarkEnd w:id="258"/>
    </w:p>
    <w:p w14:paraId="73EBE8A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86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3C486445" w14:textId="77777777" w:rsidR="00000000" w:rsidRDefault="0033228F">
      <w:pPr>
        <w:pStyle w:val="Heading4"/>
      </w:pPr>
      <w:r>
        <w:fldChar w:fldCharType="begin"/>
      </w:r>
      <w:r>
        <w:instrText>xe "LIME:ui.h"</w:instrText>
      </w:r>
      <w:r>
        <w:fldChar w:fldCharType="end"/>
      </w:r>
      <w:r>
        <w:fldChar w:fldCharType="begin"/>
      </w:r>
      <w:r>
        <w:instrText>xe "ui.h:LIME"</w:instrText>
      </w:r>
      <w:r>
        <w:fldChar w:fldCharType="end"/>
      </w:r>
      <w:r>
        <w:t>#define LIME  "\033[38;5;154m"</w:t>
      </w:r>
    </w:p>
    <w:p w14:paraId="403B879A" w14:textId="77777777" w:rsidR="00000000" w:rsidRDefault="0033228F">
      <w:pPr>
        <w:pStyle w:val="ListContinue1"/>
      </w:pPr>
      <w:bookmarkStart w:id="259" w:name="AAAAAAAAIV"/>
      <w:bookmarkEnd w:id="259"/>
    </w:p>
    <w:p w14:paraId="46CE054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41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68AE1317" w14:textId="77777777" w:rsidR="00000000" w:rsidRDefault="0033228F">
      <w:pPr>
        <w:pStyle w:val="Heading4"/>
      </w:pPr>
      <w:r>
        <w:fldChar w:fldCharType="begin"/>
      </w:r>
      <w:r>
        <w:instrText>xe "MAGENTA:ui.h"</w:instrText>
      </w:r>
      <w:r>
        <w:fldChar w:fldCharType="end"/>
      </w:r>
      <w:r>
        <w:fldChar w:fldCharType="begin"/>
      </w:r>
      <w:r>
        <w:instrText>xe "ui.h:MAGENTA"</w:instrText>
      </w:r>
      <w:r>
        <w:fldChar w:fldCharType="end"/>
      </w:r>
      <w:r>
        <w:t>#define MAGENTA  "\033[35m"</w:t>
      </w:r>
    </w:p>
    <w:p w14:paraId="791F5B6E" w14:textId="77777777" w:rsidR="00000000" w:rsidRDefault="0033228F">
      <w:pPr>
        <w:pStyle w:val="ListContinue1"/>
      </w:pPr>
      <w:bookmarkStart w:id="260" w:name="AAAAAAAAIW"/>
      <w:bookmarkEnd w:id="260"/>
    </w:p>
    <w:p w14:paraId="4303716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26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7621C87D" w14:textId="77777777" w:rsidR="00000000" w:rsidRDefault="0033228F">
      <w:pPr>
        <w:pStyle w:val="Heading4"/>
      </w:pPr>
      <w:r>
        <w:fldChar w:fldCharType="begin"/>
      </w:r>
      <w:r>
        <w:instrText>xe "NEON_ORANGE:ui.h"</w:instrText>
      </w:r>
      <w:r>
        <w:fldChar w:fldCharType="end"/>
      </w:r>
      <w:r>
        <w:fldChar w:fldCharType="begin"/>
      </w:r>
      <w:r>
        <w:instrText>xe "ui.h:NEON_ORANGE"</w:instrText>
      </w:r>
      <w:r>
        <w:fldChar w:fldCharType="end"/>
      </w:r>
      <w:r>
        <w:t>#define NEON_ORANGE  "\</w:t>
      </w:r>
      <w:r>
        <w:t>033[38;5;208m"</w:t>
      </w:r>
    </w:p>
    <w:p w14:paraId="09156856" w14:textId="77777777" w:rsidR="00000000" w:rsidRDefault="0033228F">
      <w:pPr>
        <w:pStyle w:val="ListContinue1"/>
      </w:pPr>
      <w:bookmarkStart w:id="261" w:name="AAAAAAAAIX"/>
      <w:bookmarkEnd w:id="261"/>
    </w:p>
    <w:p w14:paraId="155067B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54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48A77AFF" w14:textId="77777777" w:rsidR="00000000" w:rsidRDefault="0033228F">
      <w:pPr>
        <w:pStyle w:val="Heading4"/>
      </w:pPr>
      <w:r>
        <w:fldChar w:fldCharType="begin"/>
      </w:r>
      <w:r>
        <w:instrText>xe "NEON_PINK:ui.h"</w:instrText>
      </w:r>
      <w:r>
        <w:fldChar w:fldCharType="end"/>
      </w:r>
      <w:r>
        <w:fldChar w:fldCharType="begin"/>
      </w:r>
      <w:r>
        <w:instrText>xe "ui.h:NEON_PINK"</w:instrText>
      </w:r>
      <w:r>
        <w:fldChar w:fldCharType="end"/>
      </w:r>
      <w:r>
        <w:t>#define NEON_PINK  "\033[38;5;205m"</w:t>
      </w:r>
    </w:p>
    <w:p w14:paraId="5C266639" w14:textId="77777777" w:rsidR="00000000" w:rsidRDefault="0033228F">
      <w:pPr>
        <w:pStyle w:val="ListContinue1"/>
      </w:pPr>
      <w:bookmarkStart w:id="262" w:name="AAAAAAAAIY"/>
      <w:bookmarkEnd w:id="262"/>
    </w:p>
    <w:p w14:paraId="482C6D8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52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6B729F32" w14:textId="77777777" w:rsidR="00000000" w:rsidRDefault="0033228F">
      <w:pPr>
        <w:pStyle w:val="Heading4"/>
      </w:pPr>
      <w:r>
        <w:fldChar w:fldCharType="begin"/>
      </w:r>
      <w:r>
        <w:instrText>xe "NEON_PURPLE:ui.h"</w:instrText>
      </w:r>
      <w:r>
        <w:fldChar w:fldCharType="end"/>
      </w:r>
      <w:r>
        <w:fldChar w:fldCharType="begin"/>
      </w:r>
      <w:r>
        <w:instrText>xe "ui.h:NEON_PURPLE"</w:instrText>
      </w:r>
      <w:r>
        <w:fldChar w:fldCharType="end"/>
      </w:r>
      <w:r>
        <w:t>#de</w:t>
      </w:r>
      <w:r>
        <w:t>fine NEON_PURPLE  "\033[38;5;141m"</w:t>
      </w:r>
    </w:p>
    <w:p w14:paraId="27522220" w14:textId="77777777" w:rsidR="00000000" w:rsidRDefault="0033228F">
      <w:pPr>
        <w:pStyle w:val="ListContinue1"/>
      </w:pPr>
      <w:bookmarkStart w:id="263" w:name="AAAAAAAAIZ"/>
      <w:bookmarkEnd w:id="263"/>
    </w:p>
    <w:p w14:paraId="14F3DAE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53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6A218903" w14:textId="77777777" w:rsidR="00000000" w:rsidRDefault="0033228F">
      <w:pPr>
        <w:pStyle w:val="Heading4"/>
      </w:pPr>
      <w:r>
        <w:fldChar w:fldCharType="begin"/>
      </w:r>
      <w:r>
        <w:instrText>xe "NEON_TEAL:ui.h"</w:instrText>
      </w:r>
      <w:r>
        <w:fldChar w:fldCharType="end"/>
      </w:r>
      <w:r>
        <w:fldChar w:fldCharType="begin"/>
      </w:r>
      <w:r>
        <w:instrText>xe "ui.h:NEON_TEAL"</w:instrText>
      </w:r>
      <w:r>
        <w:fldChar w:fldCharType="end"/>
      </w:r>
      <w:r>
        <w:t>#define NEON_TEAL  "\033[38;5;51m"</w:t>
      </w:r>
    </w:p>
    <w:p w14:paraId="239221AA" w14:textId="77777777" w:rsidR="00000000" w:rsidRDefault="0033228F">
      <w:pPr>
        <w:pStyle w:val="ListContinue1"/>
      </w:pPr>
      <w:bookmarkStart w:id="264" w:name="AAAAAAAAJA"/>
      <w:bookmarkEnd w:id="264"/>
    </w:p>
    <w:p w14:paraId="38224DF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51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171633C8" w14:textId="77777777" w:rsidR="00000000" w:rsidRDefault="0033228F">
      <w:pPr>
        <w:pStyle w:val="Heading4"/>
      </w:pPr>
      <w:r>
        <w:fldChar w:fldCharType="begin"/>
      </w:r>
      <w:r>
        <w:instrText>xe "RED:ui.h"</w:instrText>
      </w:r>
      <w:r>
        <w:fldChar w:fldCharType="end"/>
      </w:r>
      <w:r>
        <w:fldChar w:fldCharType="begin"/>
      </w:r>
      <w:r>
        <w:instrText>xe "ui.h:RED"</w:instrText>
      </w:r>
      <w:r>
        <w:fldChar w:fldCharType="end"/>
      </w:r>
      <w:r>
        <w:t>#define RED  "\033[31m"</w:t>
      </w:r>
    </w:p>
    <w:p w14:paraId="49CD4FD4" w14:textId="77777777" w:rsidR="00000000" w:rsidRDefault="0033228F">
      <w:pPr>
        <w:pStyle w:val="ListContinue1"/>
      </w:pPr>
      <w:bookmarkStart w:id="265" w:name="AAAAAAAAJB"/>
      <w:bookmarkEnd w:id="265"/>
    </w:p>
    <w:p w14:paraId="647C5F7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22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126838B2" w14:textId="77777777" w:rsidR="00000000" w:rsidRDefault="0033228F">
      <w:pPr>
        <w:pStyle w:val="Heading4"/>
      </w:pPr>
      <w:r>
        <w:fldChar w:fldCharType="begin"/>
      </w:r>
      <w:r>
        <w:instrText>xe "RESET:ui.h"</w:instrText>
      </w:r>
      <w:r>
        <w:fldChar w:fldCharType="end"/>
      </w:r>
      <w:r>
        <w:fldChar w:fldCharType="begin"/>
      </w:r>
      <w:r>
        <w:instrText>xe "ui.h:RESET"</w:instrText>
      </w:r>
      <w:r>
        <w:fldChar w:fldCharType="end"/>
      </w:r>
      <w:r>
        <w:t>#define RESET  "\033[0m"</w:t>
      </w:r>
    </w:p>
    <w:p w14:paraId="4353C8ED" w14:textId="77777777" w:rsidR="00000000" w:rsidRDefault="0033228F">
      <w:pPr>
        <w:pStyle w:val="ListContinue1"/>
      </w:pPr>
      <w:bookmarkStart w:id="266" w:name="AAAAAAAAJC"/>
      <w:bookmarkEnd w:id="266"/>
    </w:p>
    <w:p w14:paraId="004FF1C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81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15FB5CA7" w14:textId="77777777" w:rsidR="00000000" w:rsidRDefault="0033228F">
      <w:pPr>
        <w:pStyle w:val="Heading4"/>
      </w:pPr>
      <w:r>
        <w:fldChar w:fldCharType="begin"/>
      </w:r>
      <w:r>
        <w:instrText>xe "SHOW_CURSOR:ui.h"</w:instrText>
      </w:r>
      <w:r>
        <w:fldChar w:fldCharType="end"/>
      </w:r>
      <w:r>
        <w:fldChar w:fldCharType="begin"/>
      </w:r>
      <w:r>
        <w:instrText>xe "ui.h:SHOW_CURSOR"</w:instrText>
      </w:r>
      <w:r>
        <w:fldChar w:fldCharType="end"/>
      </w:r>
      <w:r>
        <w:t>#define SHOW_CURSOR  "\033[?25h"</w:t>
      </w:r>
    </w:p>
    <w:p w14:paraId="671E21B9" w14:textId="77777777" w:rsidR="00000000" w:rsidRDefault="0033228F">
      <w:pPr>
        <w:pStyle w:val="ListContinue1"/>
      </w:pPr>
      <w:bookmarkStart w:id="267" w:name="AAAAAAAAJD"/>
      <w:bookmarkEnd w:id="267"/>
    </w:p>
    <w:p w14:paraId="0A00A11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87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55319898" w14:textId="77777777" w:rsidR="00000000" w:rsidRDefault="0033228F">
      <w:pPr>
        <w:pStyle w:val="Heading4"/>
      </w:pPr>
      <w:r>
        <w:lastRenderedPageBreak/>
        <w:fldChar w:fldCharType="begin"/>
      </w:r>
      <w:r>
        <w:instrText>xe "SOFT_BLUE:ui.h"</w:instrText>
      </w:r>
      <w:r>
        <w:fldChar w:fldCharType="end"/>
      </w:r>
      <w:r>
        <w:fldChar w:fldCharType="begin"/>
      </w:r>
      <w:r>
        <w:instrText>xe "ui.h:SOFT_BLUE"</w:instrText>
      </w:r>
      <w:r>
        <w:fldChar w:fldCharType="end"/>
      </w:r>
      <w:r>
        <w:t>#define SOFT_BLUE  "\033[38;5;75m"</w:t>
      </w:r>
    </w:p>
    <w:p w14:paraId="6AB7EEDC" w14:textId="77777777" w:rsidR="00000000" w:rsidRDefault="0033228F">
      <w:pPr>
        <w:pStyle w:val="ListContinue1"/>
      </w:pPr>
      <w:bookmarkStart w:id="268" w:name="AAAAAAAAJE"/>
      <w:bookmarkEnd w:id="268"/>
    </w:p>
    <w:p w14:paraId="2D53607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46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72A96AD5" w14:textId="77777777" w:rsidR="00000000" w:rsidRDefault="0033228F">
      <w:pPr>
        <w:pStyle w:val="Heading4"/>
      </w:pPr>
      <w:r>
        <w:fldChar w:fldCharType="begin"/>
      </w:r>
      <w:r>
        <w:instrText>xe "SOFT_CYAN:ui.h"</w:instrText>
      </w:r>
      <w:r>
        <w:fldChar w:fldCharType="end"/>
      </w:r>
      <w:r>
        <w:fldChar w:fldCharType="begin"/>
      </w:r>
      <w:r>
        <w:instrText>xe "ui.h:SO</w:instrText>
      </w:r>
      <w:r>
        <w:instrText>FT_CYAN"</w:instrText>
      </w:r>
      <w:r>
        <w:fldChar w:fldCharType="end"/>
      </w:r>
      <w:r>
        <w:t>#define SOFT_CYAN  "\033[38;5;159m"</w:t>
      </w:r>
    </w:p>
    <w:p w14:paraId="68745BE5" w14:textId="77777777" w:rsidR="00000000" w:rsidRDefault="0033228F">
      <w:pPr>
        <w:pStyle w:val="ListContinue1"/>
      </w:pPr>
      <w:bookmarkStart w:id="269" w:name="AAAAAAAAJF"/>
      <w:bookmarkEnd w:id="269"/>
    </w:p>
    <w:p w14:paraId="52F65D6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42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5069D989" w14:textId="77777777" w:rsidR="00000000" w:rsidRDefault="0033228F">
      <w:pPr>
        <w:pStyle w:val="Heading4"/>
      </w:pPr>
      <w:r>
        <w:fldChar w:fldCharType="begin"/>
      </w:r>
      <w:r>
        <w:instrText>xe "SOFT_GRAY:ui.h"</w:instrText>
      </w:r>
      <w:r>
        <w:fldChar w:fldCharType="end"/>
      </w:r>
      <w:r>
        <w:fldChar w:fldCharType="begin"/>
      </w:r>
      <w:r>
        <w:instrText>xe "ui.h:SOFT_GRAY"</w:instrText>
      </w:r>
      <w:r>
        <w:fldChar w:fldCharType="end"/>
      </w:r>
      <w:r>
        <w:t>#define SOFT_GRAY  "\033[38;5;250m"</w:t>
      </w:r>
    </w:p>
    <w:p w14:paraId="07CB418D" w14:textId="77777777" w:rsidR="00000000" w:rsidRDefault="0033228F">
      <w:pPr>
        <w:pStyle w:val="ListContinue1"/>
      </w:pPr>
      <w:bookmarkStart w:id="270" w:name="AAAAAAAAJG"/>
      <w:bookmarkEnd w:id="270"/>
    </w:p>
    <w:p w14:paraId="1B9E7D7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47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2A3FFD66" w14:textId="77777777" w:rsidR="00000000" w:rsidRDefault="0033228F">
      <w:pPr>
        <w:pStyle w:val="Heading4"/>
      </w:pPr>
      <w:r>
        <w:fldChar w:fldCharType="begin"/>
      </w:r>
      <w:r>
        <w:instrText>xe "SOFT_GREEN:ui.</w:instrText>
      </w:r>
      <w:r>
        <w:instrText>h"</w:instrText>
      </w:r>
      <w:r>
        <w:fldChar w:fldCharType="end"/>
      </w:r>
      <w:r>
        <w:fldChar w:fldCharType="begin"/>
      </w:r>
      <w:r>
        <w:instrText>xe "ui.h:SOFT_GREEN"</w:instrText>
      </w:r>
      <w:r>
        <w:fldChar w:fldCharType="end"/>
      </w:r>
      <w:r>
        <w:t>#define SOFT_GREEN  "\033[38;5;120m"</w:t>
      </w:r>
    </w:p>
    <w:p w14:paraId="73E8EA40" w14:textId="77777777" w:rsidR="00000000" w:rsidRDefault="0033228F">
      <w:pPr>
        <w:pStyle w:val="ListContinue1"/>
      </w:pPr>
      <w:bookmarkStart w:id="271" w:name="AAAAAAAAJH"/>
      <w:bookmarkEnd w:id="271"/>
    </w:p>
    <w:p w14:paraId="496F7BE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44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54F23BD7" w14:textId="77777777" w:rsidR="00000000" w:rsidRDefault="0033228F">
      <w:pPr>
        <w:pStyle w:val="Heading4"/>
      </w:pPr>
      <w:r>
        <w:fldChar w:fldCharType="begin"/>
      </w:r>
      <w:r>
        <w:instrText>xe "SOFT_RED:ui.h"</w:instrText>
      </w:r>
      <w:r>
        <w:fldChar w:fldCharType="end"/>
      </w:r>
      <w:r>
        <w:fldChar w:fldCharType="begin"/>
      </w:r>
      <w:r>
        <w:instrText>xe "ui.h:SOFT_RED"</w:instrText>
      </w:r>
      <w:r>
        <w:fldChar w:fldCharType="end"/>
      </w:r>
      <w:r>
        <w:t>#define SOFT_RED  "\033[38;5;124m"</w:t>
      </w:r>
    </w:p>
    <w:p w14:paraId="6BEE93E6" w14:textId="77777777" w:rsidR="00000000" w:rsidRDefault="0033228F">
      <w:pPr>
        <w:pStyle w:val="ListContinue1"/>
      </w:pPr>
      <w:bookmarkStart w:id="272" w:name="AAAAAAAAJI"/>
      <w:bookmarkEnd w:id="272"/>
    </w:p>
    <w:p w14:paraId="3AACD4D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45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136F1B4C" w14:textId="77777777" w:rsidR="00000000" w:rsidRDefault="0033228F">
      <w:pPr>
        <w:pStyle w:val="Heading4"/>
      </w:pPr>
      <w:r>
        <w:fldChar w:fldCharType="begin"/>
      </w:r>
      <w:r>
        <w:instrText>xe "SOFT_TEAL:ui.h"</w:instrText>
      </w:r>
      <w:r>
        <w:fldChar w:fldCharType="end"/>
      </w:r>
      <w:r>
        <w:fldChar w:fldCharType="begin"/>
      </w:r>
      <w:r>
        <w:instrText>xe "ui.h:SOFT_TEAL"</w:instrText>
      </w:r>
      <w:r>
        <w:fldChar w:fldCharType="end"/>
      </w:r>
      <w:r>
        <w:t>#define SOFT_TEAL  "\033[38;5;44m"</w:t>
      </w:r>
    </w:p>
    <w:p w14:paraId="2876F380" w14:textId="77777777" w:rsidR="00000000" w:rsidRDefault="0033228F">
      <w:pPr>
        <w:pStyle w:val="ListContinue1"/>
      </w:pPr>
      <w:bookmarkStart w:id="273" w:name="AAAAAAAAJJ"/>
      <w:bookmarkEnd w:id="273"/>
    </w:p>
    <w:p w14:paraId="7668348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16B37C94" w14:textId="77777777" w:rsidR="00000000" w:rsidRDefault="0033228F">
      <w:pPr>
        <w:pStyle w:val="Heading4"/>
      </w:pPr>
      <w:r>
        <w:fldChar w:fldCharType="begin"/>
      </w:r>
      <w:r>
        <w:instrText>xe "SOFT_YELLOW:ui.h"</w:instrText>
      </w:r>
      <w:r>
        <w:fldChar w:fldCharType="end"/>
      </w:r>
      <w:r>
        <w:fldChar w:fldCharType="begin"/>
      </w:r>
      <w:r>
        <w:instrText>xe "ui.h:SOFT_YELLOW"</w:instrText>
      </w:r>
      <w:r>
        <w:fldChar w:fldCharType="end"/>
      </w:r>
      <w:r>
        <w:t>#define SOFT_YELLOW  "\033[38;5;187m"</w:t>
      </w:r>
    </w:p>
    <w:p w14:paraId="7EBEFE52" w14:textId="77777777" w:rsidR="00000000" w:rsidRDefault="0033228F">
      <w:pPr>
        <w:pStyle w:val="ListContinue1"/>
      </w:pPr>
      <w:bookmarkStart w:id="274" w:name="AAAAAAAAJK"/>
      <w:bookmarkEnd w:id="274"/>
    </w:p>
    <w:p w14:paraId="002F97B7" w14:textId="77777777" w:rsidR="00000000" w:rsidRDefault="0033228F">
      <w:pPr>
        <w:pStyle w:val="ListContinue1"/>
      </w:pPr>
      <w:r>
        <w:t>Definition at lin</w:t>
      </w:r>
      <w:r>
        <w:t xml:space="preserve">e </w:t>
      </w:r>
      <w:r>
        <w:rPr>
          <w:b/>
          <w:bCs/>
        </w:rPr>
        <w:t>48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3CDBE7C6" w14:textId="77777777" w:rsidR="00000000" w:rsidRDefault="0033228F">
      <w:pPr>
        <w:pStyle w:val="Heading4"/>
      </w:pPr>
      <w:r>
        <w:fldChar w:fldCharType="begin"/>
      </w:r>
      <w:r>
        <w:instrText>xe "STATUS_BAD:ui.h"</w:instrText>
      </w:r>
      <w:r>
        <w:fldChar w:fldCharType="end"/>
      </w:r>
      <w:r>
        <w:fldChar w:fldCharType="begin"/>
      </w:r>
      <w:r>
        <w:instrText>xe "ui.h:STATUS_BAD"</w:instrText>
      </w:r>
      <w:r>
        <w:fldChar w:fldCharType="end"/>
      </w:r>
      <w:r>
        <w:t>#define STATUS_BAD  "\033[38;5;160m"</w:t>
      </w:r>
    </w:p>
    <w:p w14:paraId="5B577BC9" w14:textId="77777777" w:rsidR="00000000" w:rsidRDefault="0033228F">
      <w:pPr>
        <w:pStyle w:val="ListContinue1"/>
      </w:pPr>
      <w:bookmarkStart w:id="275" w:name="AAAAAAAAJL"/>
      <w:bookmarkEnd w:id="275"/>
    </w:p>
    <w:p w14:paraId="4634A29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59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6C4F3DA5" w14:textId="77777777" w:rsidR="00000000" w:rsidRDefault="0033228F">
      <w:pPr>
        <w:pStyle w:val="Heading4"/>
      </w:pPr>
      <w:r>
        <w:fldChar w:fldCharType="begin"/>
      </w:r>
      <w:r>
        <w:instrText>xe "STATUS_GOOD:ui.h"</w:instrText>
      </w:r>
      <w:r>
        <w:fldChar w:fldCharType="end"/>
      </w:r>
      <w:r>
        <w:fldChar w:fldCharType="begin"/>
      </w:r>
      <w:r>
        <w:instrText>xe "ui.h:STATUS_GOOD"</w:instrText>
      </w:r>
      <w:r>
        <w:fldChar w:fldCharType="end"/>
      </w:r>
      <w:r>
        <w:t>#define STATUS_GOOD  "\033[38;5;114m"</w:t>
      </w:r>
    </w:p>
    <w:p w14:paraId="36FCD043" w14:textId="77777777" w:rsidR="00000000" w:rsidRDefault="0033228F">
      <w:pPr>
        <w:pStyle w:val="ListContinue1"/>
      </w:pPr>
      <w:bookmarkStart w:id="276" w:name="AAAAAAAAJM"/>
      <w:bookmarkEnd w:id="276"/>
    </w:p>
    <w:p w14:paraId="1BCE74C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57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5A62D959" w14:textId="77777777" w:rsidR="00000000" w:rsidRDefault="0033228F">
      <w:pPr>
        <w:pStyle w:val="Heading4"/>
      </w:pPr>
      <w:r>
        <w:fldChar w:fldCharType="begin"/>
      </w:r>
      <w:r>
        <w:instrText>xe "STATUS_INFO:ui.h"</w:instrText>
      </w:r>
      <w:r>
        <w:fldChar w:fldCharType="end"/>
      </w:r>
      <w:r>
        <w:fldChar w:fldCharType="begin"/>
      </w:r>
      <w:r>
        <w:instrText>xe "ui.h:STATUS_INFO"</w:instrText>
      </w:r>
      <w:r>
        <w:fldChar w:fldCharType="end"/>
      </w:r>
      <w:r>
        <w:t>#define STATUS_INFO  "\033[38;5;75m"</w:t>
      </w:r>
    </w:p>
    <w:p w14:paraId="1D390A1E" w14:textId="77777777" w:rsidR="00000000" w:rsidRDefault="0033228F">
      <w:pPr>
        <w:pStyle w:val="ListContinue1"/>
      </w:pPr>
      <w:bookmarkStart w:id="277" w:name="AAAAAAAAJN"/>
      <w:bookmarkEnd w:id="277"/>
    </w:p>
    <w:p w14:paraId="3045F21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60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06666535" w14:textId="77777777" w:rsidR="00000000" w:rsidRDefault="0033228F">
      <w:pPr>
        <w:pStyle w:val="Heading4"/>
      </w:pPr>
      <w:r>
        <w:fldChar w:fldCharType="begin"/>
      </w:r>
      <w:r>
        <w:instrText>xe "STATUS_WARN:ui.h"</w:instrText>
      </w:r>
      <w:r>
        <w:fldChar w:fldCharType="end"/>
      </w:r>
      <w:r>
        <w:fldChar w:fldCharType="begin"/>
      </w:r>
      <w:r>
        <w:instrText>xe "ui.h:STATUS_WARN"</w:instrText>
      </w:r>
      <w:r>
        <w:fldChar w:fldCharType="end"/>
      </w:r>
      <w:r>
        <w:t>#define STATU</w:t>
      </w:r>
      <w:r>
        <w:t>S_WARN  "\033[38;5;214m"</w:t>
      </w:r>
    </w:p>
    <w:p w14:paraId="214562D8" w14:textId="77777777" w:rsidR="00000000" w:rsidRDefault="0033228F">
      <w:pPr>
        <w:pStyle w:val="ListContinue1"/>
      </w:pPr>
      <w:bookmarkStart w:id="278" w:name="AAAAAAAAJO"/>
      <w:bookmarkEnd w:id="278"/>
    </w:p>
    <w:p w14:paraId="7DEDC1F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58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25374E91" w14:textId="77777777" w:rsidR="00000000" w:rsidRDefault="0033228F">
      <w:pPr>
        <w:pStyle w:val="Heading4"/>
      </w:pPr>
      <w:r>
        <w:fldChar w:fldCharType="begin"/>
      </w:r>
      <w:r>
        <w:instrText>xe "TEXT_DIM:ui.h"</w:instrText>
      </w:r>
      <w:r>
        <w:fldChar w:fldCharType="end"/>
      </w:r>
      <w:r>
        <w:fldChar w:fldCharType="begin"/>
      </w:r>
      <w:r>
        <w:instrText>xe "ui.h:TEXT_DIM"</w:instrText>
      </w:r>
      <w:r>
        <w:fldChar w:fldCharType="end"/>
      </w:r>
      <w:r>
        <w:t>#define TEXT_DIM  "\033[38;5;240m"</w:t>
      </w:r>
    </w:p>
    <w:p w14:paraId="55CDD3BC" w14:textId="77777777" w:rsidR="00000000" w:rsidRDefault="0033228F">
      <w:pPr>
        <w:pStyle w:val="ListContinue1"/>
      </w:pPr>
      <w:bookmarkStart w:id="279" w:name="AAAAAAAAJP"/>
      <w:bookmarkEnd w:id="279"/>
    </w:p>
    <w:p w14:paraId="5440C2F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64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538363C1" w14:textId="77777777" w:rsidR="00000000" w:rsidRDefault="0033228F">
      <w:pPr>
        <w:pStyle w:val="Heading4"/>
      </w:pPr>
      <w:r>
        <w:lastRenderedPageBreak/>
        <w:fldChar w:fldCharType="begin"/>
      </w:r>
      <w:r>
        <w:instrText>xe "TEXT_MUTED:ui.h"</w:instrText>
      </w:r>
      <w:r>
        <w:fldChar w:fldCharType="end"/>
      </w:r>
      <w:r>
        <w:fldChar w:fldCharType="begin"/>
      </w:r>
      <w:r>
        <w:instrText>xe "ui.h:TEXT_MUTED"</w:instrText>
      </w:r>
      <w:r>
        <w:fldChar w:fldCharType="end"/>
      </w:r>
      <w:r>
        <w:t>#define TEXT_MUTED  "\033[38;5;244m"</w:t>
      </w:r>
    </w:p>
    <w:p w14:paraId="7296B289" w14:textId="77777777" w:rsidR="00000000" w:rsidRDefault="0033228F">
      <w:pPr>
        <w:pStyle w:val="ListContinue1"/>
      </w:pPr>
      <w:bookmarkStart w:id="280" w:name="AAAAAAAAJQ"/>
      <w:bookmarkEnd w:id="280"/>
    </w:p>
    <w:p w14:paraId="1A4C204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63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757F8DB9" w14:textId="77777777" w:rsidR="00000000" w:rsidRDefault="0033228F">
      <w:pPr>
        <w:pStyle w:val="Heading4"/>
      </w:pPr>
      <w:r>
        <w:fldChar w:fldCharType="begin"/>
      </w:r>
      <w:r>
        <w:instrText>xe "UNDERLINE:ui.h"</w:instrText>
      </w:r>
      <w:r>
        <w:fldChar w:fldCharType="end"/>
      </w:r>
      <w:r>
        <w:fldChar w:fldCharType="begin"/>
      </w:r>
      <w:r>
        <w:instrText>xe "ui.h:UNDERLINE"</w:instrText>
      </w:r>
      <w:r>
        <w:fldChar w:fldCharType="end"/>
      </w:r>
      <w:r>
        <w:t>#define UNDERLINE  "\033[4m"</w:t>
      </w:r>
    </w:p>
    <w:p w14:paraId="396CE00D" w14:textId="77777777" w:rsidR="00000000" w:rsidRDefault="0033228F">
      <w:pPr>
        <w:pStyle w:val="ListContinue1"/>
      </w:pPr>
      <w:bookmarkStart w:id="281" w:name="AAAAAAAAJR"/>
      <w:bookmarkEnd w:id="281"/>
    </w:p>
    <w:p w14:paraId="20DC37A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83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3B4FCED8" w14:textId="77777777" w:rsidR="00000000" w:rsidRDefault="0033228F">
      <w:pPr>
        <w:pStyle w:val="Heading4"/>
      </w:pPr>
      <w:r>
        <w:fldChar w:fldCharType="begin"/>
      </w:r>
      <w:r>
        <w:instrText>xe "WHITE:ui.h"</w:instrText>
      </w:r>
      <w:r>
        <w:fldChar w:fldCharType="end"/>
      </w:r>
      <w:r>
        <w:fldChar w:fldCharType="begin"/>
      </w:r>
      <w:r>
        <w:instrText>xe "ui.h:WHITE"</w:instrText>
      </w:r>
      <w:r>
        <w:fldChar w:fldCharType="end"/>
      </w:r>
      <w:r>
        <w:t>#define WHITE  "\033[37m"</w:t>
      </w:r>
    </w:p>
    <w:p w14:paraId="7FBF11C0" w14:textId="77777777" w:rsidR="00000000" w:rsidRDefault="0033228F">
      <w:pPr>
        <w:pStyle w:val="ListContinue1"/>
      </w:pPr>
      <w:bookmarkStart w:id="282" w:name="AAAAAAAAJS"/>
      <w:bookmarkEnd w:id="282"/>
    </w:p>
    <w:p w14:paraId="6018F86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28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38FF22DF" w14:textId="77777777" w:rsidR="00000000" w:rsidRDefault="0033228F">
      <w:pPr>
        <w:pStyle w:val="Heading4"/>
      </w:pPr>
      <w:r>
        <w:fldChar w:fldCharType="begin"/>
      </w:r>
      <w:r>
        <w:instrText>xe "YELLOW:ui.h"</w:instrText>
      </w:r>
      <w:r>
        <w:fldChar w:fldCharType="end"/>
      </w:r>
      <w:r>
        <w:fldChar w:fldCharType="begin"/>
      </w:r>
      <w:r>
        <w:instrText>xe "ui.h:YELLOW"</w:instrText>
      </w:r>
      <w:r>
        <w:fldChar w:fldCharType="end"/>
      </w:r>
      <w:r>
        <w:t>#define YELLOW  "\033[33m"</w:t>
      </w:r>
    </w:p>
    <w:p w14:paraId="2EE9A479" w14:textId="77777777" w:rsidR="00000000" w:rsidRDefault="0033228F">
      <w:pPr>
        <w:pStyle w:val="ListContinue1"/>
      </w:pPr>
      <w:bookmarkStart w:id="283" w:name="AAAAAAAAJT"/>
      <w:bookmarkEnd w:id="283"/>
    </w:p>
    <w:p w14:paraId="5457792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25</w:t>
      </w:r>
      <w:r>
        <w:t xml:space="preserve"> of file </w:t>
      </w:r>
      <w:r>
        <w:rPr>
          <w:b/>
          <w:bCs/>
        </w:rPr>
        <w:t>ui.h</w:t>
      </w:r>
      <w:r>
        <w:t>.</w:t>
      </w:r>
    </w:p>
    <w:p w14:paraId="3AD03DD7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61E12510" w14:textId="77777777" w:rsidR="00000000" w:rsidRDefault="0033228F">
      <w:pPr>
        <w:pStyle w:val="Heading3"/>
      </w:pPr>
      <w:bookmarkStart w:id="284" w:name="AAAAAAAAJU"/>
      <w:bookmarkEnd w:id="284"/>
      <w:r>
        <w:t>Function Documentation</w:t>
      </w:r>
    </w:p>
    <w:p w14:paraId="1557CD5A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"ui_clear_screen:ui.h"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"ui.h:ui_clear_screen"</w:instrText>
      </w:r>
      <w:r>
        <w:rPr>
          <w:sz w:val="24"/>
          <w:szCs w:val="24"/>
        </w:rPr>
        <w:fldChar w:fldCharType="end"/>
      </w:r>
      <w:r>
        <w:t>void ui_clear_screen (void )</w:t>
      </w:r>
    </w:p>
    <w:p w14:paraId="646DB6CE" w14:textId="77777777" w:rsidR="00000000" w:rsidRDefault="0033228F">
      <w:pPr>
        <w:pStyle w:val="BodyText"/>
        <w:adjustRightInd/>
        <w:ind w:left="360"/>
      </w:pPr>
      <w:bookmarkStart w:id="285" w:name="AAAAAAAAJV"/>
      <w:bookmarkEnd w:id="285"/>
      <w:r>
        <w:t xml:space="preserve">Clears the console screen. </w:t>
      </w:r>
    </w:p>
    <w:p w14:paraId="600AF71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22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1FB72486" w14:textId="77777777" w:rsidR="00000000" w:rsidRDefault="0033228F">
      <w:pPr>
        <w:pStyle w:val="Heading4"/>
      </w:pPr>
      <w:r>
        <w:fldChar w:fldCharType="begin"/>
      </w:r>
      <w:r>
        <w:instrText>xe "ui_dummy_loading:ui.h"</w:instrText>
      </w:r>
      <w:r>
        <w:fldChar w:fldCharType="end"/>
      </w:r>
      <w:r>
        <w:fldChar w:fldCharType="begin"/>
      </w:r>
      <w:r>
        <w:instrText>xe "ui.h:ui_dummy_loading"</w:instrText>
      </w:r>
      <w:r>
        <w:fldChar w:fldCharType="end"/>
      </w:r>
      <w:r>
        <w:t>void ui_dummy_loading (int time)</w:t>
      </w:r>
    </w:p>
    <w:p w14:paraId="5000EE5D" w14:textId="77777777" w:rsidR="00000000" w:rsidRDefault="0033228F">
      <w:pPr>
        <w:pStyle w:val="BodyText"/>
        <w:adjustRightInd/>
        <w:ind w:left="360"/>
      </w:pPr>
      <w:bookmarkStart w:id="286" w:name="AAAAAAAAJW"/>
      <w:bookmarkEnd w:id="286"/>
      <w:r>
        <w:t xml:space="preserve">Prints a dummy loading animation. </w:t>
      </w:r>
    </w:p>
    <w:p w14:paraId="4EC53CC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268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7FB973B5" w14:textId="77777777" w:rsidR="00000000" w:rsidRDefault="0033228F">
      <w:pPr>
        <w:pStyle w:val="Heading4"/>
      </w:pPr>
      <w:r>
        <w:fldChar w:fldCharType="begin"/>
      </w:r>
      <w:r>
        <w:instrText>xe "ui_pause:ui.h"</w:instrText>
      </w:r>
      <w:r>
        <w:fldChar w:fldCharType="end"/>
      </w:r>
      <w:r>
        <w:fldChar w:fldCharType="begin"/>
      </w:r>
      <w:r>
        <w:instrText>xe "ui.h:ui_pause"</w:instrText>
      </w:r>
      <w:r>
        <w:fldChar w:fldCharType="end"/>
      </w:r>
      <w:r>
        <w:t>void ui_pause (void )</w:t>
      </w:r>
    </w:p>
    <w:p w14:paraId="0898E9A8" w14:textId="77777777" w:rsidR="00000000" w:rsidRDefault="0033228F">
      <w:pPr>
        <w:pStyle w:val="BodyText"/>
        <w:adjustRightInd/>
        <w:ind w:left="360"/>
      </w:pPr>
      <w:bookmarkStart w:id="287" w:name="AAAAAAAAJX"/>
      <w:bookmarkEnd w:id="287"/>
      <w:r>
        <w:t>Pauses the program execution until the user press</w:t>
      </w:r>
      <w:r>
        <w:t xml:space="preserve">es a key. </w:t>
      </w:r>
    </w:p>
    <w:p w14:paraId="6D48921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1419882D" w14:textId="77777777" w:rsidR="00000000" w:rsidRDefault="0033228F">
      <w:pPr>
        <w:pStyle w:val="Heading4"/>
      </w:pPr>
      <w:r>
        <w:fldChar w:fldCharType="begin"/>
      </w:r>
      <w:r>
        <w:instrText>xe "ui_print_banner:ui.h"</w:instrText>
      </w:r>
      <w:r>
        <w:fldChar w:fldCharType="end"/>
      </w:r>
      <w:r>
        <w:fldChar w:fldCharType="begin"/>
      </w:r>
      <w:r>
        <w:instrText>xe "ui.h:ui_print_banner"</w:instrText>
      </w:r>
      <w:r>
        <w:fldChar w:fldCharType="end"/>
      </w:r>
      <w:r>
        <w:t>void ui_print_banner (void )</w:t>
      </w:r>
    </w:p>
    <w:p w14:paraId="3289D7BA" w14:textId="77777777" w:rsidR="00000000" w:rsidRDefault="0033228F">
      <w:pPr>
        <w:pStyle w:val="BodyText"/>
        <w:adjustRightInd/>
        <w:ind w:left="360"/>
      </w:pPr>
      <w:bookmarkStart w:id="288" w:name="AAAAAAAAJY"/>
      <w:bookmarkEnd w:id="288"/>
      <w:r>
        <w:t xml:space="preserve">Prints the HMS banner. </w:t>
      </w:r>
    </w:p>
    <w:p w14:paraId="6D25C8F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56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5D9AC59A" w14:textId="77777777" w:rsidR="00000000" w:rsidRDefault="0033228F">
      <w:pPr>
        <w:pStyle w:val="Heading4"/>
      </w:pPr>
      <w:r>
        <w:fldChar w:fldCharType="begin"/>
      </w:r>
      <w:r>
        <w:instrText>xe "ui_print_doctor:ui.h"</w:instrText>
      </w:r>
      <w:r>
        <w:fldChar w:fldCharType="end"/>
      </w:r>
      <w:r>
        <w:fldChar w:fldCharType="begin"/>
      </w:r>
      <w:r>
        <w:instrText>xe "ui.h:ui_print_d</w:instrText>
      </w:r>
      <w:r>
        <w:instrText>octor"</w:instrText>
      </w:r>
      <w:r>
        <w:fldChar w:fldCharType="end"/>
      </w:r>
      <w:r>
        <w:t>void ui_print_doctor (Doctor doctor, int index)</w:t>
      </w:r>
    </w:p>
    <w:p w14:paraId="159B8F1F" w14:textId="77777777" w:rsidR="00000000" w:rsidRDefault="0033228F">
      <w:pPr>
        <w:pStyle w:val="BodyText"/>
        <w:adjustRightInd/>
        <w:ind w:left="360"/>
      </w:pPr>
      <w:bookmarkStart w:id="289" w:name="AAAAAAAAJZ"/>
      <w:bookmarkEnd w:id="289"/>
      <w:r>
        <w:t>Prints a doctor in a box.</w:t>
      </w:r>
    </w:p>
    <w:p w14:paraId="0BCE5A80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0EE1163D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672A9DC" w14:textId="77777777" w:rsidR="00000000" w:rsidRDefault="0033228F">
            <w:r>
              <w:rPr>
                <w:i/>
                <w:iCs/>
              </w:rPr>
              <w:t>doctor</w:t>
            </w:r>
            <w:r>
              <w:t xml:space="preserve"> </w:t>
            </w:r>
          </w:p>
        </w:tc>
        <w:tc>
          <w:tcPr>
            <w:tcW w:w="6561" w:type="dxa"/>
          </w:tcPr>
          <w:p w14:paraId="77EB09BA" w14:textId="77777777" w:rsidR="00000000" w:rsidRDefault="0033228F">
            <w:r>
              <w:t xml:space="preserve">The doctor to print. </w:t>
            </w:r>
          </w:p>
        </w:tc>
      </w:tr>
      <w:tr w:rsidR="00000000" w14:paraId="0AF14606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C1EEAC3" w14:textId="77777777" w:rsidR="00000000" w:rsidRDefault="0033228F">
            <w:r>
              <w:rPr>
                <w:i/>
                <w:iCs/>
              </w:rPr>
              <w:t>index</w:t>
            </w:r>
            <w:r>
              <w:t xml:space="preserve"> </w:t>
            </w:r>
          </w:p>
        </w:tc>
        <w:tc>
          <w:tcPr>
            <w:tcW w:w="6561" w:type="dxa"/>
          </w:tcPr>
          <w:p w14:paraId="79213B6A" w14:textId="77777777" w:rsidR="00000000" w:rsidRDefault="0033228F">
            <w:r>
              <w:t xml:space="preserve">The display index. </w:t>
            </w:r>
          </w:p>
        </w:tc>
      </w:tr>
    </w:tbl>
    <w:p w14:paraId="6518190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190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68856BB3" w14:textId="77777777" w:rsidR="00000000" w:rsidRDefault="0033228F">
      <w:pPr>
        <w:pStyle w:val="Heading4"/>
      </w:pPr>
      <w:r>
        <w:fldChar w:fldCharType="begin"/>
      </w:r>
      <w:r>
        <w:instrText>xe "ui_print_error:ui.h"</w:instrText>
      </w:r>
      <w:r>
        <w:fldChar w:fldCharType="end"/>
      </w:r>
      <w:r>
        <w:fldChar w:fldCharType="begin"/>
      </w:r>
      <w:r>
        <w:instrText>xe "ui.h:</w:instrText>
      </w:r>
      <w:r>
        <w:instrText>ui_print_error"</w:instrText>
      </w:r>
      <w:r>
        <w:fldChar w:fldCharType="end"/>
      </w:r>
      <w:r>
        <w:t>void ui_print_error (const char * message)</w:t>
      </w:r>
    </w:p>
    <w:p w14:paraId="61818E6A" w14:textId="77777777" w:rsidR="00000000" w:rsidRDefault="0033228F">
      <w:pPr>
        <w:pStyle w:val="BodyText"/>
        <w:adjustRightInd/>
        <w:ind w:left="360"/>
      </w:pPr>
      <w:bookmarkStart w:id="290" w:name="AAAAAAAAKA"/>
      <w:bookmarkEnd w:id="290"/>
      <w:r>
        <w:t>Prints an error message in red.</w:t>
      </w:r>
    </w:p>
    <w:p w14:paraId="424150EC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767A6B7C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ECA5476" w14:textId="77777777" w:rsidR="00000000" w:rsidRDefault="0033228F">
            <w:r>
              <w:rPr>
                <w:i/>
                <w:iCs/>
              </w:rPr>
              <w:t>message</w:t>
            </w:r>
            <w:r>
              <w:t xml:space="preserve"> </w:t>
            </w:r>
          </w:p>
        </w:tc>
        <w:tc>
          <w:tcPr>
            <w:tcW w:w="6561" w:type="dxa"/>
          </w:tcPr>
          <w:p w14:paraId="13170DD5" w14:textId="77777777" w:rsidR="00000000" w:rsidRDefault="0033228F">
            <w:r>
              <w:t xml:space="preserve">The error message. </w:t>
            </w:r>
          </w:p>
        </w:tc>
      </w:tr>
    </w:tbl>
    <w:p w14:paraId="517A5C5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5E35962D" w14:textId="77777777" w:rsidR="00000000" w:rsidRDefault="0033228F">
      <w:pPr>
        <w:pStyle w:val="Heading4"/>
      </w:pPr>
      <w:r>
        <w:lastRenderedPageBreak/>
        <w:fldChar w:fldCharType="begin"/>
      </w:r>
      <w:r>
        <w:instrText>xe "ui_print_header:ui.h"</w:instrText>
      </w:r>
      <w:r>
        <w:fldChar w:fldCharType="end"/>
      </w:r>
      <w:r>
        <w:fldChar w:fldCharType="begin"/>
      </w:r>
      <w:r>
        <w:instrText>xe "ui.h:ui_print_header"</w:instrText>
      </w:r>
      <w:r>
        <w:fldChar w:fldCharType="end"/>
      </w:r>
      <w:r>
        <w:t>void ui_print</w:t>
      </w:r>
      <w:r>
        <w:t>_header (const char * title)</w:t>
      </w:r>
    </w:p>
    <w:p w14:paraId="48CF2001" w14:textId="77777777" w:rsidR="00000000" w:rsidRDefault="0033228F">
      <w:pPr>
        <w:pStyle w:val="BodyText"/>
        <w:adjustRightInd/>
        <w:ind w:left="360"/>
      </w:pPr>
      <w:bookmarkStart w:id="291" w:name="AAAAAAAAKB"/>
      <w:bookmarkEnd w:id="291"/>
      <w:r>
        <w:t>Prints a formatted header with title.</w:t>
      </w:r>
    </w:p>
    <w:p w14:paraId="4D0B902B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5A0F13A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FA6983D" w14:textId="77777777" w:rsidR="00000000" w:rsidRDefault="0033228F">
            <w:r>
              <w:rPr>
                <w:i/>
                <w:iCs/>
              </w:rPr>
              <w:t>title</w:t>
            </w:r>
            <w:r>
              <w:t xml:space="preserve"> </w:t>
            </w:r>
          </w:p>
        </w:tc>
        <w:tc>
          <w:tcPr>
            <w:tcW w:w="6561" w:type="dxa"/>
          </w:tcPr>
          <w:p w14:paraId="452B351A" w14:textId="77777777" w:rsidR="00000000" w:rsidRDefault="0033228F">
            <w:r>
              <w:t xml:space="preserve">The title to display. </w:t>
            </w:r>
          </w:p>
        </w:tc>
      </w:tr>
    </w:tbl>
    <w:p w14:paraId="2A52FC3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35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4CA1872B" w14:textId="77777777" w:rsidR="00000000" w:rsidRDefault="0033228F">
      <w:pPr>
        <w:pStyle w:val="Heading4"/>
      </w:pPr>
      <w:r>
        <w:fldChar w:fldCharType="begin"/>
      </w:r>
      <w:r>
        <w:instrText>xe "ui_print_info:ui.h"</w:instrText>
      </w:r>
      <w:r>
        <w:fldChar w:fldCharType="end"/>
      </w:r>
      <w:r>
        <w:fldChar w:fldCharType="begin"/>
      </w:r>
      <w:r>
        <w:instrText>xe "ui.h:ui_print_info"</w:instrText>
      </w:r>
      <w:r>
        <w:fldChar w:fldCharType="end"/>
      </w:r>
      <w:r>
        <w:t>void ui_print_info (const char * message)</w:t>
      </w:r>
    </w:p>
    <w:p w14:paraId="6BCB4C44" w14:textId="77777777" w:rsidR="00000000" w:rsidRDefault="0033228F">
      <w:pPr>
        <w:pStyle w:val="BodyText"/>
        <w:adjustRightInd/>
        <w:ind w:left="360"/>
      </w:pPr>
      <w:bookmarkStart w:id="292" w:name="AAAAAAAAKC"/>
      <w:bookmarkEnd w:id="292"/>
      <w:r>
        <w:t>Prints an info message in cyan.</w:t>
      </w:r>
    </w:p>
    <w:p w14:paraId="7139D020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1FCA880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1F24C8B" w14:textId="77777777" w:rsidR="00000000" w:rsidRDefault="0033228F">
            <w:r>
              <w:rPr>
                <w:i/>
                <w:iCs/>
              </w:rPr>
              <w:t>message</w:t>
            </w:r>
            <w:r>
              <w:t xml:space="preserve"> </w:t>
            </w:r>
          </w:p>
        </w:tc>
        <w:tc>
          <w:tcPr>
            <w:tcW w:w="6561" w:type="dxa"/>
          </w:tcPr>
          <w:p w14:paraId="576F4025" w14:textId="77777777" w:rsidR="00000000" w:rsidRDefault="0033228F">
            <w:r>
              <w:t xml:space="preserve">The info message. </w:t>
            </w:r>
          </w:p>
        </w:tc>
      </w:tr>
    </w:tbl>
    <w:p w14:paraId="34D9274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51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09C443B5" w14:textId="77777777" w:rsidR="00000000" w:rsidRDefault="0033228F">
      <w:pPr>
        <w:pStyle w:val="Heading4"/>
      </w:pPr>
      <w:r>
        <w:fldChar w:fldCharType="begin"/>
      </w:r>
      <w:r>
        <w:instrText>xe "ui_print_menu:ui.h"</w:instrText>
      </w:r>
      <w:r>
        <w:fldChar w:fldCharType="end"/>
      </w:r>
      <w:r>
        <w:fldChar w:fldCharType="begin"/>
      </w:r>
      <w:r>
        <w:instrText>xe "ui.h:ui_print_menu"</w:instrText>
      </w:r>
      <w:r>
        <w:fldChar w:fldCharType="end"/>
      </w:r>
      <w:r>
        <w:t>void ui_print_menu (const char * title, const char * items[], int item_count, int box_width)</w:t>
      </w:r>
    </w:p>
    <w:p w14:paraId="49662EBA" w14:textId="77777777" w:rsidR="00000000" w:rsidRDefault="0033228F">
      <w:pPr>
        <w:pStyle w:val="BodyText"/>
        <w:adjustRightInd/>
        <w:ind w:left="360"/>
      </w:pPr>
      <w:bookmarkStart w:id="293" w:name="AAAAAAAAKD"/>
      <w:bookmarkEnd w:id="293"/>
      <w:r>
        <w:t>Prints a menu in a box.</w:t>
      </w:r>
    </w:p>
    <w:p w14:paraId="701B6358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24FDFE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5BF15A3" w14:textId="77777777" w:rsidR="00000000" w:rsidRDefault="0033228F">
            <w:r>
              <w:rPr>
                <w:i/>
                <w:iCs/>
              </w:rPr>
              <w:t>title</w:t>
            </w:r>
            <w:r>
              <w:t xml:space="preserve"> </w:t>
            </w:r>
          </w:p>
        </w:tc>
        <w:tc>
          <w:tcPr>
            <w:tcW w:w="6561" w:type="dxa"/>
          </w:tcPr>
          <w:p w14:paraId="6EADF2FE" w14:textId="77777777" w:rsidR="00000000" w:rsidRDefault="0033228F">
            <w:r>
              <w:t xml:space="preserve">The title of the menu. </w:t>
            </w:r>
          </w:p>
        </w:tc>
      </w:tr>
      <w:tr w:rsidR="00000000" w14:paraId="15273827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D4C79E7" w14:textId="77777777" w:rsidR="00000000" w:rsidRDefault="0033228F">
            <w:r>
              <w:rPr>
                <w:i/>
                <w:iCs/>
              </w:rPr>
              <w:t>items</w:t>
            </w:r>
            <w:r>
              <w:t xml:space="preserve"> </w:t>
            </w:r>
          </w:p>
        </w:tc>
        <w:tc>
          <w:tcPr>
            <w:tcW w:w="6561" w:type="dxa"/>
          </w:tcPr>
          <w:p w14:paraId="29ED717B" w14:textId="77777777" w:rsidR="00000000" w:rsidRDefault="0033228F">
            <w:r>
              <w:t xml:space="preserve">The array of menu items. </w:t>
            </w:r>
          </w:p>
        </w:tc>
      </w:tr>
      <w:tr w:rsidR="00000000" w14:paraId="3359C7BC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CA1FA0D" w14:textId="77777777" w:rsidR="00000000" w:rsidRDefault="0033228F">
            <w:r>
              <w:rPr>
                <w:i/>
                <w:iCs/>
              </w:rPr>
              <w:t>item_count</w:t>
            </w:r>
            <w:r>
              <w:t xml:space="preserve"> </w:t>
            </w:r>
          </w:p>
        </w:tc>
        <w:tc>
          <w:tcPr>
            <w:tcW w:w="6561" w:type="dxa"/>
          </w:tcPr>
          <w:p w14:paraId="0D027BF3" w14:textId="77777777" w:rsidR="00000000" w:rsidRDefault="0033228F">
            <w:r>
              <w:t xml:space="preserve">The number of menu items. </w:t>
            </w:r>
          </w:p>
        </w:tc>
      </w:tr>
      <w:tr w:rsidR="00000000" w14:paraId="70FF05C8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6504274" w14:textId="77777777" w:rsidR="00000000" w:rsidRDefault="0033228F">
            <w:r>
              <w:rPr>
                <w:i/>
                <w:iCs/>
              </w:rPr>
              <w:t>bo</w:t>
            </w:r>
            <w:r>
              <w:rPr>
                <w:i/>
                <w:iCs/>
              </w:rPr>
              <w:t>x_width</w:t>
            </w:r>
            <w:r>
              <w:t xml:space="preserve"> </w:t>
            </w:r>
          </w:p>
        </w:tc>
        <w:tc>
          <w:tcPr>
            <w:tcW w:w="6561" w:type="dxa"/>
          </w:tcPr>
          <w:p w14:paraId="201216BD" w14:textId="77777777" w:rsidR="00000000" w:rsidRDefault="0033228F">
            <w:r>
              <w:t xml:space="preserve">The width of the box. </w:t>
            </w:r>
          </w:p>
        </w:tc>
      </w:tr>
    </w:tbl>
    <w:p w14:paraId="028DC18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95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1346BCF4" w14:textId="77777777" w:rsidR="00000000" w:rsidRDefault="0033228F">
      <w:pPr>
        <w:pStyle w:val="Heading4"/>
      </w:pPr>
      <w:r>
        <w:fldChar w:fldCharType="begin"/>
      </w:r>
      <w:r>
        <w:instrText>xe "ui_print_patient:ui.h"</w:instrText>
      </w:r>
      <w:r>
        <w:fldChar w:fldCharType="end"/>
      </w:r>
      <w:r>
        <w:fldChar w:fldCharType="begin"/>
      </w:r>
      <w:r>
        <w:instrText>xe "ui.h:ui_print_patient"</w:instrText>
      </w:r>
      <w:r>
        <w:fldChar w:fldCharType="end"/>
      </w:r>
      <w:r>
        <w:t>void ui_print_patient (Patient patient, int index)</w:t>
      </w:r>
    </w:p>
    <w:p w14:paraId="1BCB8CC0" w14:textId="77777777" w:rsidR="00000000" w:rsidRDefault="0033228F">
      <w:pPr>
        <w:pStyle w:val="BodyText"/>
        <w:adjustRightInd/>
        <w:ind w:left="360"/>
      </w:pPr>
      <w:bookmarkStart w:id="294" w:name="AAAAAAAAKE"/>
      <w:bookmarkEnd w:id="294"/>
      <w:r>
        <w:t>Prints a patient in a box.</w:t>
      </w:r>
    </w:p>
    <w:p w14:paraId="6AE35D64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5823BB4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F82B5A6" w14:textId="77777777" w:rsidR="00000000" w:rsidRDefault="0033228F">
            <w:r>
              <w:rPr>
                <w:i/>
                <w:iCs/>
              </w:rPr>
              <w:t>patient</w:t>
            </w:r>
            <w:r>
              <w:t xml:space="preserve"> </w:t>
            </w:r>
          </w:p>
        </w:tc>
        <w:tc>
          <w:tcPr>
            <w:tcW w:w="6561" w:type="dxa"/>
          </w:tcPr>
          <w:p w14:paraId="447F5F92" w14:textId="77777777" w:rsidR="00000000" w:rsidRDefault="0033228F">
            <w:r>
              <w:t xml:space="preserve">The patient to print. </w:t>
            </w:r>
          </w:p>
        </w:tc>
      </w:tr>
    </w:tbl>
    <w:p w14:paraId="5039562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147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42AB40B4" w14:textId="77777777" w:rsidR="00000000" w:rsidRDefault="0033228F">
      <w:pPr>
        <w:pStyle w:val="Heading4"/>
      </w:pPr>
      <w:r>
        <w:fldChar w:fldCharType="begin"/>
      </w:r>
      <w:r>
        <w:instrText>xe "ui_print_receptionist:ui.h"</w:instrText>
      </w:r>
      <w:r>
        <w:fldChar w:fldCharType="end"/>
      </w:r>
      <w:r>
        <w:fldChar w:fldCharType="begin"/>
      </w:r>
      <w:r>
        <w:instrText>xe "ui.h:ui_print_receptionist"</w:instrText>
      </w:r>
      <w:r>
        <w:fldChar w:fldCharType="end"/>
      </w:r>
      <w:r>
        <w:t>void ui_print_receptionist (Receptionist receptionist, int index)</w:t>
      </w:r>
    </w:p>
    <w:p w14:paraId="3EDE231D" w14:textId="77777777" w:rsidR="00000000" w:rsidRDefault="0033228F">
      <w:pPr>
        <w:pStyle w:val="BodyText"/>
        <w:adjustRightInd/>
        <w:ind w:left="360"/>
      </w:pPr>
      <w:bookmarkStart w:id="295" w:name="AAAAAAAAKF"/>
      <w:bookmarkEnd w:id="295"/>
      <w:r>
        <w:t>Prints a receptionist in a box.</w:t>
      </w:r>
    </w:p>
    <w:p w14:paraId="6AF5F4B0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773F90A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8B8E604" w14:textId="77777777" w:rsidR="00000000" w:rsidRDefault="0033228F">
            <w:r>
              <w:rPr>
                <w:i/>
                <w:iCs/>
              </w:rPr>
              <w:t>receptionist</w:t>
            </w:r>
            <w:r>
              <w:t xml:space="preserve"> </w:t>
            </w:r>
          </w:p>
        </w:tc>
        <w:tc>
          <w:tcPr>
            <w:tcW w:w="6561" w:type="dxa"/>
          </w:tcPr>
          <w:p w14:paraId="685D1ED0" w14:textId="77777777" w:rsidR="00000000" w:rsidRDefault="0033228F">
            <w:r>
              <w:t xml:space="preserve">The receptionist to print. </w:t>
            </w:r>
          </w:p>
        </w:tc>
      </w:tr>
      <w:tr w:rsidR="00000000" w14:paraId="4D7F5184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725C88E" w14:textId="77777777" w:rsidR="00000000" w:rsidRDefault="0033228F">
            <w:r>
              <w:rPr>
                <w:i/>
                <w:iCs/>
              </w:rPr>
              <w:t>index</w:t>
            </w:r>
            <w:r>
              <w:t xml:space="preserve"> </w:t>
            </w:r>
          </w:p>
        </w:tc>
        <w:tc>
          <w:tcPr>
            <w:tcW w:w="6561" w:type="dxa"/>
          </w:tcPr>
          <w:p w14:paraId="1F8BB3D9" w14:textId="77777777" w:rsidR="00000000" w:rsidRDefault="0033228F">
            <w:r>
              <w:t xml:space="preserve">The display index. </w:t>
            </w:r>
          </w:p>
        </w:tc>
      </w:tr>
    </w:tbl>
    <w:p w14:paraId="28670BF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233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14421856" w14:textId="77777777" w:rsidR="00000000" w:rsidRDefault="0033228F">
      <w:pPr>
        <w:pStyle w:val="Heading4"/>
      </w:pPr>
      <w:r>
        <w:fldChar w:fldCharType="begin"/>
      </w:r>
      <w:r>
        <w:instrText>xe "ui_print_success:ui.h"</w:instrText>
      </w:r>
      <w:r>
        <w:fldChar w:fldCharType="end"/>
      </w:r>
      <w:r>
        <w:fldChar w:fldCharType="begin"/>
      </w:r>
      <w:r>
        <w:instrText>xe "ui.h:ui_print_success"</w:instrText>
      </w:r>
      <w:r>
        <w:fldChar w:fldCharType="end"/>
      </w:r>
      <w:r>
        <w:t>void ui_print_success (const char * message)</w:t>
      </w:r>
    </w:p>
    <w:p w14:paraId="46AC516A" w14:textId="77777777" w:rsidR="00000000" w:rsidRDefault="0033228F">
      <w:pPr>
        <w:pStyle w:val="BodyText"/>
        <w:adjustRightInd/>
        <w:ind w:left="360"/>
      </w:pPr>
      <w:bookmarkStart w:id="296" w:name="AAAAAAAAKG"/>
      <w:bookmarkEnd w:id="296"/>
      <w:r>
        <w:t>Prints a success message in green.</w:t>
      </w:r>
    </w:p>
    <w:p w14:paraId="5BBC35DC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084AE434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E6B1768" w14:textId="77777777" w:rsidR="00000000" w:rsidRDefault="0033228F">
            <w:r>
              <w:rPr>
                <w:i/>
                <w:iCs/>
              </w:rPr>
              <w:t>message</w:t>
            </w:r>
            <w:r>
              <w:t xml:space="preserve"> </w:t>
            </w:r>
          </w:p>
        </w:tc>
        <w:tc>
          <w:tcPr>
            <w:tcW w:w="6561" w:type="dxa"/>
          </w:tcPr>
          <w:p w14:paraId="4D6DCC7E" w14:textId="77777777" w:rsidR="00000000" w:rsidRDefault="0033228F">
            <w:r>
              <w:t xml:space="preserve">The success message. </w:t>
            </w:r>
          </w:p>
        </w:tc>
      </w:tr>
    </w:tbl>
    <w:p w14:paraId="3C215DF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39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671F3DC6" w14:textId="77777777" w:rsidR="00000000" w:rsidRDefault="0033228F">
      <w:pPr>
        <w:pStyle w:val="Heading4"/>
      </w:pPr>
      <w:r>
        <w:fldChar w:fldCharType="begin"/>
      </w:r>
      <w:r>
        <w:instrText>xe "ui_print_warning:ui.h"</w:instrText>
      </w:r>
      <w:r>
        <w:fldChar w:fldCharType="end"/>
      </w:r>
      <w:r>
        <w:fldChar w:fldCharType="begin"/>
      </w:r>
      <w:r>
        <w:instrText>xe "ui.h:ui_print_warning"</w:instrText>
      </w:r>
      <w:r>
        <w:fldChar w:fldCharType="end"/>
      </w:r>
      <w:r>
        <w:t>void ui_print_warning (const char * message)</w:t>
      </w:r>
    </w:p>
    <w:p w14:paraId="3491BBBB" w14:textId="77777777" w:rsidR="00000000" w:rsidRDefault="0033228F">
      <w:pPr>
        <w:pStyle w:val="BodyText"/>
        <w:adjustRightInd/>
        <w:ind w:left="360"/>
      </w:pPr>
      <w:bookmarkStart w:id="297" w:name="AAAAAAAAKH"/>
      <w:bookmarkEnd w:id="297"/>
      <w:r>
        <w:t>Prints a warning mess</w:t>
      </w:r>
      <w:r>
        <w:t>age in yellow.</w:t>
      </w:r>
    </w:p>
    <w:p w14:paraId="55DBD6DD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666CB7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DCEC5A2" w14:textId="77777777" w:rsidR="00000000" w:rsidRDefault="0033228F">
            <w:r>
              <w:rPr>
                <w:i/>
                <w:iCs/>
              </w:rPr>
              <w:t>message</w:t>
            </w:r>
            <w:r>
              <w:t xml:space="preserve"> </w:t>
            </w:r>
          </w:p>
        </w:tc>
        <w:tc>
          <w:tcPr>
            <w:tcW w:w="6561" w:type="dxa"/>
          </w:tcPr>
          <w:p w14:paraId="3080C087" w14:textId="77777777" w:rsidR="00000000" w:rsidRDefault="0033228F">
            <w:r>
              <w:t xml:space="preserve">The warning message. </w:t>
            </w:r>
          </w:p>
        </w:tc>
      </w:tr>
    </w:tbl>
    <w:p w14:paraId="4097841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47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0FB26E19" w14:textId="77777777" w:rsidR="00000000" w:rsidRDefault="0033228F">
      <w:pPr>
        <w:pStyle w:val="Heading4"/>
      </w:pPr>
    </w:p>
    <w:p w14:paraId="4B367A77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040508B7" w14:textId="77777777" w:rsidR="00000000" w:rsidRDefault="0033228F">
      <w:pPr>
        <w:pStyle w:val="Heading2"/>
      </w:pPr>
      <w:r>
        <w:lastRenderedPageBreak/>
        <w:t>ui.h</w:t>
      </w:r>
    </w:p>
    <w:p w14:paraId="502C1405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include/ui.h"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"include/ui.h"</w:instrText>
      </w:r>
      <w:r>
        <w:rPr>
          <w:sz w:val="24"/>
          <w:szCs w:val="24"/>
        </w:rPr>
        <w:fldChar w:fldCharType="end"/>
      </w:r>
      <w:bookmarkStart w:id="298" w:name="AAAAAAAAAI"/>
      <w:bookmarkEnd w:id="298"/>
      <w:r>
        <w:rPr>
          <w:sz w:val="24"/>
          <w:szCs w:val="24"/>
        </w:rPr>
        <w:t>Go to the documentation of this file.</w:t>
      </w:r>
    </w:p>
    <w:p w14:paraId="4608DEDB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5D5A45A2" w14:textId="77777777" w:rsidR="00000000" w:rsidRDefault="0033228F">
      <w:pPr>
        <w:pStyle w:val="CodeExample0"/>
      </w:pPr>
      <w:r>
        <w:t xml:space="preserve">00001 </w:t>
      </w:r>
    </w:p>
    <w:p w14:paraId="6B2E3C07" w14:textId="77777777" w:rsidR="00000000" w:rsidRDefault="0033228F">
      <w:pPr>
        <w:pStyle w:val="CodeExample0"/>
      </w:pPr>
      <w:r>
        <w:t xml:space="preserve">00008 </w:t>
      </w:r>
    </w:p>
    <w:p w14:paraId="67C1D320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#ifndef UI_H</w:t>
      </w:r>
    </w:p>
    <w:p w14:paraId="11CD52C3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#define UI_H</w:t>
      </w:r>
    </w:p>
    <w:p w14:paraId="0CECB80B" w14:textId="77777777" w:rsidR="00000000" w:rsidRDefault="0033228F">
      <w:pPr>
        <w:pStyle w:val="CodeExample0"/>
      </w:pPr>
      <w:r>
        <w:t xml:space="preserve">00011 </w:t>
      </w:r>
    </w:p>
    <w:p w14:paraId="705D301F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"hospital.h"</w:t>
      </w:r>
    </w:p>
    <w:p w14:paraId="420C02F5" w14:textId="77777777" w:rsidR="00000000" w:rsidRDefault="0033228F">
      <w:pPr>
        <w:pStyle w:val="CodeExample0"/>
      </w:pPr>
      <w:r>
        <w:t xml:space="preserve">00013 </w:t>
      </w:r>
    </w:p>
    <w:p w14:paraId="61DA47D8" w14:textId="77777777" w:rsidR="00000000" w:rsidRDefault="0033228F">
      <w:pPr>
        <w:pStyle w:val="CodeExample0"/>
      </w:pPr>
      <w:r>
        <w:t xml:space="preserve">00014 </w:t>
      </w:r>
      <w:r>
        <w:rPr>
          <w:color w:val="800000"/>
        </w:rPr>
        <w:t xml:space="preserve">/* </w:t>
      </w:r>
    </w:p>
    <w:p w14:paraId="0E031751" w14:textId="77777777" w:rsidR="00000000" w:rsidRDefault="0033228F">
      <w:pPr>
        <w:pStyle w:val="CodeExample0"/>
      </w:pPr>
      <w:r>
        <w:t xml:space="preserve">00015 </w:t>
      </w:r>
      <w:r>
        <w:rPr>
          <w:color w:val="800000"/>
        </w:rPr>
        <w:t xml:space="preserve"> *======================================================================</w:t>
      </w:r>
    </w:p>
    <w:p w14:paraId="27A23CD8" w14:textId="77777777" w:rsidR="00000000" w:rsidRDefault="0033228F">
      <w:pPr>
        <w:pStyle w:val="CodeExample0"/>
      </w:pPr>
      <w:r>
        <w:t xml:space="preserve">00016 </w:t>
      </w:r>
      <w:r>
        <w:rPr>
          <w:color w:val="800000"/>
        </w:rPr>
        <w:t xml:space="preserve"> *                         ANSI COLOR CODES                                  </w:t>
      </w:r>
    </w:p>
    <w:p w14:paraId="1604E9B6" w14:textId="77777777" w:rsidR="00000000" w:rsidRDefault="0033228F">
      <w:pPr>
        <w:pStyle w:val="CodeExample0"/>
      </w:pPr>
      <w:r>
        <w:t xml:space="preserve">00017 </w:t>
      </w:r>
      <w:r>
        <w:rPr>
          <w:color w:val="800000"/>
        </w:rPr>
        <w:t xml:space="preserve"> *=</w:t>
      </w:r>
      <w:r>
        <w:rPr>
          <w:color w:val="800000"/>
        </w:rPr>
        <w:t>=====================================================================</w:t>
      </w:r>
    </w:p>
    <w:p w14:paraId="5586AA48" w14:textId="77777777" w:rsidR="00000000" w:rsidRDefault="0033228F">
      <w:pPr>
        <w:pStyle w:val="CodeExample0"/>
      </w:pPr>
      <w:r>
        <w:t xml:space="preserve">00018 </w:t>
      </w:r>
      <w:r>
        <w:rPr>
          <w:color w:val="800000"/>
        </w:rPr>
        <w:t xml:space="preserve"> */</w:t>
      </w:r>
    </w:p>
    <w:p w14:paraId="2A3F6AB8" w14:textId="77777777" w:rsidR="00000000" w:rsidRDefault="0033228F">
      <w:pPr>
        <w:pStyle w:val="CodeExample0"/>
      </w:pPr>
      <w:r>
        <w:t xml:space="preserve">00019 </w:t>
      </w:r>
    </w:p>
    <w:p w14:paraId="5DEDD129" w14:textId="77777777" w:rsidR="00000000" w:rsidRDefault="0033228F">
      <w:pPr>
        <w:pStyle w:val="CodeExample0"/>
      </w:pPr>
      <w:r>
        <w:t xml:space="preserve">00020 </w:t>
      </w:r>
      <w:r>
        <w:rPr>
          <w:color w:val="800000"/>
        </w:rPr>
        <w:t>/* Basic Foreground Colors */</w:t>
      </w:r>
    </w:p>
    <w:p w14:paraId="077DF434" w14:textId="77777777" w:rsidR="00000000" w:rsidRDefault="0033228F">
      <w:pPr>
        <w:pStyle w:val="CodeExample0"/>
      </w:pPr>
      <w:r>
        <w:t xml:space="preserve">00021 </w:t>
      </w:r>
      <w:r>
        <w:rPr>
          <w:color w:val="806020"/>
        </w:rPr>
        <w:t>#define BLACK          "\033[30m"</w:t>
      </w:r>
    </w:p>
    <w:p w14:paraId="060E2E5C" w14:textId="77777777" w:rsidR="00000000" w:rsidRDefault="0033228F">
      <w:pPr>
        <w:pStyle w:val="CodeExample0"/>
      </w:pPr>
      <w:r>
        <w:t xml:space="preserve">00022 </w:t>
      </w:r>
      <w:r>
        <w:rPr>
          <w:color w:val="806020"/>
        </w:rPr>
        <w:t>#define RED            "\033[31m"</w:t>
      </w:r>
    </w:p>
    <w:p w14:paraId="69152D20" w14:textId="77777777" w:rsidR="00000000" w:rsidRDefault="0033228F">
      <w:pPr>
        <w:pStyle w:val="CodeExample0"/>
      </w:pPr>
      <w:r>
        <w:t xml:space="preserve">00023 </w:t>
      </w:r>
      <w:r>
        <w:rPr>
          <w:color w:val="806020"/>
        </w:rPr>
        <w:t>#define GREEN          "\033[32m"</w:t>
      </w:r>
    </w:p>
    <w:p w14:paraId="6C711D2F" w14:textId="77777777" w:rsidR="00000000" w:rsidRDefault="0033228F">
      <w:pPr>
        <w:pStyle w:val="CodeExample0"/>
      </w:pPr>
      <w:r>
        <w:t xml:space="preserve">00024 </w:t>
      </w:r>
      <w:r>
        <w:rPr>
          <w:color w:val="806020"/>
        </w:rPr>
        <w:t>#define</w:t>
      </w:r>
      <w:r>
        <w:rPr>
          <w:color w:val="806020"/>
        </w:rPr>
        <w:t xml:space="preserve"> BLUE           "\033[34m"</w:t>
      </w:r>
    </w:p>
    <w:p w14:paraId="4A7977E1" w14:textId="77777777" w:rsidR="00000000" w:rsidRDefault="0033228F">
      <w:pPr>
        <w:pStyle w:val="CodeExample0"/>
      </w:pPr>
      <w:r>
        <w:t xml:space="preserve">00025 </w:t>
      </w:r>
      <w:r>
        <w:rPr>
          <w:color w:val="806020"/>
        </w:rPr>
        <w:t>#define YELLOW         "\033[33m"</w:t>
      </w:r>
    </w:p>
    <w:p w14:paraId="30F8CA7B" w14:textId="77777777" w:rsidR="00000000" w:rsidRDefault="0033228F">
      <w:pPr>
        <w:pStyle w:val="CodeExample0"/>
      </w:pPr>
      <w:r>
        <w:t xml:space="preserve">00026 </w:t>
      </w:r>
      <w:r>
        <w:rPr>
          <w:color w:val="806020"/>
        </w:rPr>
        <w:t>#define MAGENTA        "\033[35m"</w:t>
      </w:r>
    </w:p>
    <w:p w14:paraId="537C9F0F" w14:textId="77777777" w:rsidR="00000000" w:rsidRDefault="0033228F">
      <w:pPr>
        <w:pStyle w:val="CodeExample0"/>
      </w:pPr>
      <w:r>
        <w:t xml:space="preserve">00027 </w:t>
      </w:r>
      <w:r>
        <w:rPr>
          <w:color w:val="806020"/>
        </w:rPr>
        <w:t>#define CYAN           "\033[36m"</w:t>
      </w:r>
    </w:p>
    <w:p w14:paraId="6EEEDC23" w14:textId="77777777" w:rsidR="00000000" w:rsidRDefault="0033228F">
      <w:pPr>
        <w:pStyle w:val="CodeExample0"/>
      </w:pPr>
      <w:r>
        <w:t xml:space="preserve">00028 </w:t>
      </w:r>
      <w:r>
        <w:rPr>
          <w:color w:val="806020"/>
        </w:rPr>
        <w:t>#define WHITE          "\033[37m"</w:t>
      </w:r>
    </w:p>
    <w:p w14:paraId="5C8014D0" w14:textId="77777777" w:rsidR="00000000" w:rsidRDefault="0033228F">
      <w:pPr>
        <w:pStyle w:val="CodeExample0"/>
      </w:pPr>
      <w:r>
        <w:t xml:space="preserve">00029 </w:t>
      </w:r>
    </w:p>
    <w:p w14:paraId="38AB5132" w14:textId="77777777" w:rsidR="00000000" w:rsidRDefault="0033228F">
      <w:pPr>
        <w:pStyle w:val="CodeExample0"/>
      </w:pPr>
      <w:r>
        <w:t xml:space="preserve">00030 </w:t>
      </w:r>
      <w:r>
        <w:rPr>
          <w:color w:val="800000"/>
        </w:rPr>
        <w:t>/* Bright Foreground Colors */</w:t>
      </w:r>
    </w:p>
    <w:p w14:paraId="1F56B8A4" w14:textId="77777777" w:rsidR="00000000" w:rsidRDefault="0033228F">
      <w:pPr>
        <w:pStyle w:val="CodeExample0"/>
      </w:pPr>
      <w:r>
        <w:t xml:space="preserve">00031 </w:t>
      </w:r>
      <w:r>
        <w:rPr>
          <w:color w:val="806020"/>
        </w:rPr>
        <w:t>#define BRIGHT_BLACK   "\033[90m"</w:t>
      </w:r>
    </w:p>
    <w:p w14:paraId="5CF63E5F" w14:textId="77777777" w:rsidR="00000000" w:rsidRDefault="0033228F">
      <w:pPr>
        <w:pStyle w:val="CodeExample0"/>
      </w:pPr>
      <w:r>
        <w:t xml:space="preserve">00032 </w:t>
      </w:r>
      <w:r>
        <w:rPr>
          <w:color w:val="806020"/>
        </w:rPr>
        <w:t>#define BRIGHT_RED     "\033[91m"</w:t>
      </w:r>
    </w:p>
    <w:p w14:paraId="6DC3B7B2" w14:textId="77777777" w:rsidR="00000000" w:rsidRDefault="0033228F">
      <w:pPr>
        <w:pStyle w:val="CodeExample0"/>
      </w:pPr>
      <w:r>
        <w:t xml:space="preserve">00033 </w:t>
      </w:r>
      <w:r>
        <w:rPr>
          <w:color w:val="806020"/>
        </w:rPr>
        <w:t>#define BRIGHT_GREEN   "\033[92m"</w:t>
      </w:r>
    </w:p>
    <w:p w14:paraId="086B2B2B" w14:textId="77777777" w:rsidR="00000000" w:rsidRDefault="0033228F">
      <w:pPr>
        <w:pStyle w:val="CodeExample0"/>
      </w:pPr>
      <w:r>
        <w:t xml:space="preserve">00034 </w:t>
      </w:r>
      <w:r>
        <w:rPr>
          <w:color w:val="806020"/>
        </w:rPr>
        <w:t>#define BRIGHT_YELLOW  "\033[93m"</w:t>
      </w:r>
    </w:p>
    <w:p w14:paraId="1263BBB5" w14:textId="77777777" w:rsidR="00000000" w:rsidRDefault="0033228F">
      <w:pPr>
        <w:pStyle w:val="CodeExample0"/>
      </w:pPr>
      <w:r>
        <w:t xml:space="preserve">00035 </w:t>
      </w:r>
      <w:r>
        <w:rPr>
          <w:color w:val="806020"/>
        </w:rPr>
        <w:t>#define BRIGHT_BLUE    "\033[94m"</w:t>
      </w:r>
    </w:p>
    <w:p w14:paraId="1724D33E" w14:textId="77777777" w:rsidR="00000000" w:rsidRDefault="0033228F">
      <w:pPr>
        <w:pStyle w:val="CodeExample0"/>
      </w:pPr>
      <w:r>
        <w:t xml:space="preserve">00036 </w:t>
      </w:r>
      <w:r>
        <w:rPr>
          <w:color w:val="806020"/>
        </w:rPr>
        <w:t>#define BRIGHT_MAGENTA "\033[95m"</w:t>
      </w:r>
    </w:p>
    <w:p w14:paraId="7AC8A5BF" w14:textId="77777777" w:rsidR="00000000" w:rsidRDefault="0033228F">
      <w:pPr>
        <w:pStyle w:val="CodeExample0"/>
      </w:pPr>
      <w:r>
        <w:t xml:space="preserve">00037 </w:t>
      </w:r>
      <w:r>
        <w:rPr>
          <w:color w:val="806020"/>
        </w:rPr>
        <w:t>#define BRIGHT_CYAN    "\033[96m"</w:t>
      </w:r>
    </w:p>
    <w:p w14:paraId="7E8B8160" w14:textId="77777777" w:rsidR="00000000" w:rsidRDefault="0033228F">
      <w:pPr>
        <w:pStyle w:val="CodeExample0"/>
      </w:pPr>
      <w:r>
        <w:t xml:space="preserve">00038 </w:t>
      </w:r>
      <w:r>
        <w:rPr>
          <w:color w:val="806020"/>
        </w:rPr>
        <w:t>#define BRIGHT_WHITE   "\033[97m"</w:t>
      </w:r>
    </w:p>
    <w:p w14:paraId="48EF3CC8" w14:textId="77777777" w:rsidR="00000000" w:rsidRDefault="0033228F">
      <w:pPr>
        <w:pStyle w:val="CodeExample0"/>
      </w:pPr>
      <w:r>
        <w:t xml:space="preserve">00039 </w:t>
      </w:r>
    </w:p>
    <w:p w14:paraId="1CFB96B5" w14:textId="77777777" w:rsidR="00000000" w:rsidRDefault="0033228F">
      <w:pPr>
        <w:pStyle w:val="CodeExample0"/>
      </w:pPr>
      <w:r>
        <w:t xml:space="preserve">00040 </w:t>
      </w:r>
      <w:r>
        <w:rPr>
          <w:color w:val="800000"/>
        </w:rPr>
        <w:t>/* Extended Foreground Colors (256-color palette) */</w:t>
      </w:r>
    </w:p>
    <w:p w14:paraId="7AD14D41" w14:textId="77777777" w:rsidR="00000000" w:rsidRDefault="0033228F">
      <w:pPr>
        <w:pStyle w:val="CodeExample0"/>
      </w:pPr>
      <w:r>
        <w:t xml:space="preserve">00041 </w:t>
      </w:r>
      <w:r>
        <w:rPr>
          <w:color w:val="806020"/>
        </w:rPr>
        <w:t>#define LIME           "\033[38;5;154m"</w:t>
      </w:r>
    </w:p>
    <w:p w14:paraId="4A8DBCF6" w14:textId="77777777" w:rsidR="00000000" w:rsidRDefault="0033228F">
      <w:pPr>
        <w:pStyle w:val="CodeExample0"/>
      </w:pPr>
      <w:r>
        <w:t xml:space="preserve">00042 </w:t>
      </w:r>
      <w:r>
        <w:rPr>
          <w:color w:val="806020"/>
        </w:rPr>
        <w:t>#define SOFT_CYAN      "\033[38;5;159m"</w:t>
      </w:r>
    </w:p>
    <w:p w14:paraId="3A96F712" w14:textId="77777777" w:rsidR="00000000" w:rsidRDefault="0033228F">
      <w:pPr>
        <w:pStyle w:val="CodeExample0"/>
      </w:pPr>
      <w:r>
        <w:t xml:space="preserve">00043 </w:t>
      </w:r>
      <w:r>
        <w:rPr>
          <w:color w:val="806020"/>
        </w:rPr>
        <w:t xml:space="preserve">#define SOFT_TEAL </w:t>
      </w:r>
      <w:r>
        <w:rPr>
          <w:color w:val="806020"/>
        </w:rPr>
        <w:t xml:space="preserve">     "\033[38;5;44m"</w:t>
      </w:r>
    </w:p>
    <w:p w14:paraId="4C912EE0" w14:textId="77777777" w:rsidR="00000000" w:rsidRDefault="0033228F">
      <w:pPr>
        <w:pStyle w:val="CodeExample0"/>
      </w:pPr>
      <w:r>
        <w:t xml:space="preserve">00044 </w:t>
      </w:r>
      <w:r>
        <w:rPr>
          <w:color w:val="806020"/>
        </w:rPr>
        <w:t>#define SOFT_GREEN     "\033[38;5;120m"</w:t>
      </w:r>
    </w:p>
    <w:p w14:paraId="78C03032" w14:textId="77777777" w:rsidR="00000000" w:rsidRDefault="0033228F">
      <w:pPr>
        <w:pStyle w:val="CodeExample0"/>
      </w:pPr>
      <w:r>
        <w:t xml:space="preserve">00045 </w:t>
      </w:r>
      <w:r>
        <w:rPr>
          <w:color w:val="806020"/>
        </w:rPr>
        <w:t>#define SOFT_RED       "\033[38;5;124m"</w:t>
      </w:r>
    </w:p>
    <w:p w14:paraId="0005F2CB" w14:textId="77777777" w:rsidR="00000000" w:rsidRDefault="0033228F">
      <w:pPr>
        <w:pStyle w:val="CodeExample0"/>
      </w:pPr>
      <w:r>
        <w:t xml:space="preserve">00046 </w:t>
      </w:r>
      <w:r>
        <w:rPr>
          <w:color w:val="806020"/>
        </w:rPr>
        <w:t>#define SOFT_BLUE      "\033[38;5;75m"</w:t>
      </w:r>
    </w:p>
    <w:p w14:paraId="7F3FF656" w14:textId="77777777" w:rsidR="00000000" w:rsidRDefault="0033228F">
      <w:pPr>
        <w:pStyle w:val="CodeExample0"/>
      </w:pPr>
      <w:r>
        <w:t xml:space="preserve">00047 </w:t>
      </w:r>
      <w:r>
        <w:rPr>
          <w:color w:val="806020"/>
        </w:rPr>
        <w:t>#define SOFT_GRAY      "\033[38;5;250m"</w:t>
      </w:r>
    </w:p>
    <w:p w14:paraId="53DA41F8" w14:textId="77777777" w:rsidR="00000000" w:rsidRDefault="0033228F">
      <w:pPr>
        <w:pStyle w:val="CodeExample0"/>
      </w:pPr>
      <w:r>
        <w:t xml:space="preserve">00048 </w:t>
      </w:r>
      <w:r>
        <w:rPr>
          <w:color w:val="806020"/>
        </w:rPr>
        <w:t>#define SOFT_YELLOW    "\033[38;5;187m"</w:t>
      </w:r>
    </w:p>
    <w:p w14:paraId="7721B11D" w14:textId="77777777" w:rsidR="00000000" w:rsidRDefault="0033228F">
      <w:pPr>
        <w:pStyle w:val="CodeExample0"/>
      </w:pPr>
      <w:r>
        <w:t xml:space="preserve">00049 </w:t>
      </w:r>
    </w:p>
    <w:p w14:paraId="6294A68F" w14:textId="77777777" w:rsidR="00000000" w:rsidRDefault="0033228F">
      <w:pPr>
        <w:pStyle w:val="CodeExample0"/>
      </w:pPr>
      <w:r>
        <w:t xml:space="preserve">00050 </w:t>
      </w:r>
      <w:r>
        <w:rPr>
          <w:color w:val="800000"/>
        </w:rPr>
        <w:t>/* Neon Accent Colors */</w:t>
      </w:r>
    </w:p>
    <w:p w14:paraId="7BC6B40E" w14:textId="77777777" w:rsidR="00000000" w:rsidRDefault="0033228F">
      <w:pPr>
        <w:pStyle w:val="CodeExample0"/>
      </w:pPr>
      <w:r>
        <w:t xml:space="preserve">00051 </w:t>
      </w:r>
      <w:r>
        <w:rPr>
          <w:color w:val="806020"/>
        </w:rPr>
        <w:t>#define NEON_TEAL      "\033[38;5;51m"</w:t>
      </w:r>
    </w:p>
    <w:p w14:paraId="10F683CF" w14:textId="77777777" w:rsidR="00000000" w:rsidRDefault="0033228F">
      <w:pPr>
        <w:pStyle w:val="CodeExample0"/>
      </w:pPr>
      <w:r>
        <w:t xml:space="preserve">00052 </w:t>
      </w:r>
      <w:r>
        <w:rPr>
          <w:color w:val="806020"/>
        </w:rPr>
        <w:t>#define NEON_PINK      "\033[38;5;205m"</w:t>
      </w:r>
    </w:p>
    <w:p w14:paraId="5C2B6674" w14:textId="77777777" w:rsidR="00000000" w:rsidRDefault="0033228F">
      <w:pPr>
        <w:pStyle w:val="CodeExample0"/>
      </w:pPr>
      <w:r>
        <w:t xml:space="preserve">00053 </w:t>
      </w:r>
      <w:r>
        <w:rPr>
          <w:color w:val="806020"/>
        </w:rPr>
        <w:t>#define NEON_PURPLE    "\033[38;5;141m"</w:t>
      </w:r>
    </w:p>
    <w:p w14:paraId="08064A35" w14:textId="77777777" w:rsidR="00000000" w:rsidRDefault="0033228F">
      <w:pPr>
        <w:pStyle w:val="CodeExample0"/>
      </w:pPr>
      <w:r>
        <w:t xml:space="preserve">00054 </w:t>
      </w:r>
      <w:r>
        <w:rPr>
          <w:color w:val="806020"/>
        </w:rPr>
        <w:t>#define NEON_ORANGE    "\033[38;5;208m"</w:t>
      </w:r>
    </w:p>
    <w:p w14:paraId="74599377" w14:textId="77777777" w:rsidR="00000000" w:rsidRDefault="0033228F">
      <w:pPr>
        <w:pStyle w:val="CodeExample0"/>
      </w:pPr>
      <w:r>
        <w:t xml:space="preserve">00055 </w:t>
      </w:r>
    </w:p>
    <w:p w14:paraId="2B7B2F9F" w14:textId="77777777" w:rsidR="00000000" w:rsidRDefault="0033228F">
      <w:pPr>
        <w:pStyle w:val="CodeExample0"/>
      </w:pPr>
      <w:r>
        <w:t xml:space="preserve">00056 </w:t>
      </w:r>
      <w:r>
        <w:rPr>
          <w:color w:val="800000"/>
        </w:rPr>
        <w:t>/* Status Colors */</w:t>
      </w:r>
    </w:p>
    <w:p w14:paraId="2FDEB61D" w14:textId="77777777" w:rsidR="00000000" w:rsidRDefault="0033228F">
      <w:pPr>
        <w:pStyle w:val="CodeExample0"/>
      </w:pPr>
      <w:r>
        <w:t xml:space="preserve">00057 </w:t>
      </w:r>
      <w:r>
        <w:rPr>
          <w:color w:val="806020"/>
        </w:rPr>
        <w:t>#d</w:t>
      </w:r>
      <w:r>
        <w:rPr>
          <w:color w:val="806020"/>
        </w:rPr>
        <w:t>efine STATUS_GOOD    "\033[38;5;114m"</w:t>
      </w:r>
    </w:p>
    <w:p w14:paraId="0DFD37BA" w14:textId="77777777" w:rsidR="00000000" w:rsidRDefault="0033228F">
      <w:pPr>
        <w:pStyle w:val="CodeExample0"/>
      </w:pPr>
      <w:r>
        <w:t xml:space="preserve">00058 </w:t>
      </w:r>
      <w:r>
        <w:rPr>
          <w:color w:val="806020"/>
        </w:rPr>
        <w:t>#define STATUS_WARN    "\033[38;5;214m"</w:t>
      </w:r>
    </w:p>
    <w:p w14:paraId="464F8F18" w14:textId="77777777" w:rsidR="00000000" w:rsidRDefault="0033228F">
      <w:pPr>
        <w:pStyle w:val="CodeExample0"/>
      </w:pPr>
      <w:r>
        <w:t xml:space="preserve">00059 </w:t>
      </w:r>
      <w:r>
        <w:rPr>
          <w:color w:val="806020"/>
        </w:rPr>
        <w:t>#define STATUS_BAD     "\033[38;5;160m"</w:t>
      </w:r>
    </w:p>
    <w:p w14:paraId="75317238" w14:textId="77777777" w:rsidR="00000000" w:rsidRDefault="0033228F">
      <w:pPr>
        <w:pStyle w:val="CodeExample0"/>
      </w:pPr>
      <w:r>
        <w:t xml:space="preserve">00060 </w:t>
      </w:r>
      <w:r>
        <w:rPr>
          <w:color w:val="806020"/>
        </w:rPr>
        <w:t>#define STATUS_INFO    "\033[38;5;75m"</w:t>
      </w:r>
    </w:p>
    <w:p w14:paraId="04F7BAC5" w14:textId="77777777" w:rsidR="00000000" w:rsidRDefault="0033228F">
      <w:pPr>
        <w:pStyle w:val="CodeExample0"/>
      </w:pPr>
      <w:r>
        <w:t xml:space="preserve">00061 </w:t>
      </w:r>
    </w:p>
    <w:p w14:paraId="2EC4C4C0" w14:textId="77777777" w:rsidR="00000000" w:rsidRDefault="0033228F">
      <w:pPr>
        <w:pStyle w:val="CodeExample0"/>
      </w:pPr>
      <w:r>
        <w:t xml:space="preserve">00062 </w:t>
      </w:r>
      <w:r>
        <w:rPr>
          <w:color w:val="800000"/>
        </w:rPr>
        <w:t>/* Muted/Dim Text Colors */</w:t>
      </w:r>
    </w:p>
    <w:p w14:paraId="4DBCC188" w14:textId="77777777" w:rsidR="00000000" w:rsidRDefault="0033228F">
      <w:pPr>
        <w:pStyle w:val="CodeExample0"/>
      </w:pPr>
      <w:r>
        <w:t xml:space="preserve">00063 </w:t>
      </w:r>
      <w:r>
        <w:rPr>
          <w:color w:val="806020"/>
        </w:rPr>
        <w:t>#define TEXT_MUTED     "\033[38;5;244m"</w:t>
      </w:r>
    </w:p>
    <w:p w14:paraId="5D5958B2" w14:textId="77777777" w:rsidR="00000000" w:rsidRDefault="0033228F">
      <w:pPr>
        <w:pStyle w:val="CodeExample0"/>
      </w:pPr>
      <w:r>
        <w:t xml:space="preserve">00064 </w:t>
      </w:r>
      <w:r>
        <w:rPr>
          <w:color w:val="806020"/>
        </w:rPr>
        <w:t>#define TEXT_DIM       "\033[38;5;240m"</w:t>
      </w:r>
    </w:p>
    <w:p w14:paraId="47AC79C8" w14:textId="77777777" w:rsidR="00000000" w:rsidRDefault="0033228F">
      <w:pPr>
        <w:pStyle w:val="CodeExample0"/>
      </w:pPr>
      <w:r>
        <w:t xml:space="preserve">00065 </w:t>
      </w:r>
    </w:p>
    <w:p w14:paraId="3EC8D4AF" w14:textId="77777777" w:rsidR="00000000" w:rsidRDefault="0033228F">
      <w:pPr>
        <w:pStyle w:val="CodeExample0"/>
      </w:pPr>
      <w:r>
        <w:t xml:space="preserve">00066 </w:t>
      </w:r>
      <w:r>
        <w:rPr>
          <w:color w:val="800000"/>
        </w:rPr>
        <w:t>/* Basic Background Colors */</w:t>
      </w:r>
    </w:p>
    <w:p w14:paraId="39940E0C" w14:textId="77777777" w:rsidR="00000000" w:rsidRDefault="0033228F">
      <w:pPr>
        <w:pStyle w:val="CodeExample0"/>
      </w:pPr>
      <w:r>
        <w:t xml:space="preserve">00067 </w:t>
      </w:r>
      <w:r>
        <w:rPr>
          <w:color w:val="806020"/>
        </w:rPr>
        <w:t>#define BG_BLACK       "\033[40m"</w:t>
      </w:r>
    </w:p>
    <w:p w14:paraId="7FEBBF58" w14:textId="77777777" w:rsidR="00000000" w:rsidRDefault="0033228F">
      <w:pPr>
        <w:pStyle w:val="CodeExample0"/>
      </w:pPr>
      <w:r>
        <w:t xml:space="preserve">00068 </w:t>
      </w:r>
      <w:r>
        <w:rPr>
          <w:color w:val="806020"/>
        </w:rPr>
        <w:t>#define BG_WHITE       "\033[47m"</w:t>
      </w:r>
    </w:p>
    <w:p w14:paraId="12187CC5" w14:textId="77777777" w:rsidR="00000000" w:rsidRDefault="0033228F">
      <w:pPr>
        <w:pStyle w:val="CodeExample0"/>
      </w:pPr>
      <w:r>
        <w:t xml:space="preserve">00069 </w:t>
      </w:r>
    </w:p>
    <w:p w14:paraId="50775753" w14:textId="77777777" w:rsidR="00000000" w:rsidRDefault="0033228F">
      <w:pPr>
        <w:pStyle w:val="CodeExample0"/>
      </w:pPr>
      <w:r>
        <w:t xml:space="preserve">00070 </w:t>
      </w:r>
      <w:r>
        <w:rPr>
          <w:color w:val="800000"/>
        </w:rPr>
        <w:t>/* Bright Background Colors */</w:t>
      </w:r>
    </w:p>
    <w:p w14:paraId="0D5DE91E" w14:textId="77777777" w:rsidR="00000000" w:rsidRDefault="0033228F">
      <w:pPr>
        <w:pStyle w:val="CodeExample0"/>
      </w:pPr>
      <w:r>
        <w:t>000</w:t>
      </w:r>
      <w:r>
        <w:t xml:space="preserve">71 </w:t>
      </w:r>
      <w:r>
        <w:rPr>
          <w:color w:val="806020"/>
        </w:rPr>
        <w:t>#define BG_BRIGHT_BLACK   "\033[100m"</w:t>
      </w:r>
    </w:p>
    <w:p w14:paraId="66C4CED5" w14:textId="77777777" w:rsidR="00000000" w:rsidRDefault="0033228F">
      <w:pPr>
        <w:pStyle w:val="CodeExample0"/>
      </w:pPr>
      <w:r>
        <w:t xml:space="preserve">00072 </w:t>
      </w:r>
      <w:r>
        <w:rPr>
          <w:color w:val="806020"/>
        </w:rPr>
        <w:t>#define BG_BRIGHT_RED     "\033[101m"</w:t>
      </w:r>
    </w:p>
    <w:p w14:paraId="273F9E4B" w14:textId="77777777" w:rsidR="00000000" w:rsidRDefault="0033228F">
      <w:pPr>
        <w:pStyle w:val="CodeExample0"/>
      </w:pPr>
      <w:r>
        <w:t xml:space="preserve">00073 </w:t>
      </w:r>
      <w:r>
        <w:rPr>
          <w:color w:val="806020"/>
        </w:rPr>
        <w:t>#define BG_BRIGHT_GREEN   "\033[102m"</w:t>
      </w:r>
    </w:p>
    <w:p w14:paraId="4EA85FB6" w14:textId="77777777" w:rsidR="00000000" w:rsidRDefault="0033228F">
      <w:pPr>
        <w:pStyle w:val="CodeExample0"/>
      </w:pPr>
      <w:r>
        <w:t xml:space="preserve">00074 </w:t>
      </w:r>
      <w:r>
        <w:rPr>
          <w:color w:val="806020"/>
        </w:rPr>
        <w:t>#define BG_BRIGHT_YELLOW  "\033[103m"</w:t>
      </w:r>
    </w:p>
    <w:p w14:paraId="2C6CB95C" w14:textId="77777777" w:rsidR="00000000" w:rsidRDefault="0033228F">
      <w:pPr>
        <w:pStyle w:val="CodeExample0"/>
      </w:pPr>
      <w:r>
        <w:t xml:space="preserve">00075 </w:t>
      </w:r>
    </w:p>
    <w:p w14:paraId="620FDC01" w14:textId="77777777" w:rsidR="00000000" w:rsidRDefault="0033228F">
      <w:pPr>
        <w:pStyle w:val="CodeExample0"/>
      </w:pPr>
      <w:r>
        <w:t xml:space="preserve">00076 </w:t>
      </w:r>
      <w:r>
        <w:rPr>
          <w:color w:val="800000"/>
        </w:rPr>
        <w:t>/* Extended Background Colors */</w:t>
      </w:r>
    </w:p>
    <w:p w14:paraId="15780D8C" w14:textId="77777777" w:rsidR="00000000" w:rsidRDefault="0033228F">
      <w:pPr>
        <w:pStyle w:val="CodeExample0"/>
      </w:pPr>
      <w:r>
        <w:lastRenderedPageBreak/>
        <w:t xml:space="preserve">00077 </w:t>
      </w:r>
      <w:r>
        <w:rPr>
          <w:color w:val="806020"/>
        </w:rPr>
        <w:t>#define BG_NEON_PURPLE "\033[48</w:t>
      </w:r>
      <w:r>
        <w:rPr>
          <w:color w:val="806020"/>
        </w:rPr>
        <w:t>;5;57m"</w:t>
      </w:r>
    </w:p>
    <w:p w14:paraId="39AC7F03" w14:textId="77777777" w:rsidR="00000000" w:rsidRDefault="0033228F">
      <w:pPr>
        <w:pStyle w:val="CodeExample0"/>
      </w:pPr>
      <w:r>
        <w:t xml:space="preserve">00078 </w:t>
      </w:r>
      <w:r>
        <w:rPr>
          <w:color w:val="806020"/>
        </w:rPr>
        <w:t>#define BG_NEON_TEAL   "\033[48;5;43m"</w:t>
      </w:r>
    </w:p>
    <w:p w14:paraId="2991770C" w14:textId="77777777" w:rsidR="00000000" w:rsidRDefault="0033228F">
      <w:pPr>
        <w:pStyle w:val="CodeExample0"/>
      </w:pPr>
      <w:r>
        <w:t xml:space="preserve">00079 </w:t>
      </w:r>
    </w:p>
    <w:p w14:paraId="4C90E2D9" w14:textId="77777777" w:rsidR="00000000" w:rsidRDefault="0033228F">
      <w:pPr>
        <w:pStyle w:val="CodeExample0"/>
      </w:pPr>
      <w:r>
        <w:t xml:space="preserve">00080 </w:t>
      </w:r>
      <w:r>
        <w:rPr>
          <w:color w:val="800000"/>
        </w:rPr>
        <w:t>/* Text Styles */</w:t>
      </w:r>
    </w:p>
    <w:p w14:paraId="6D5B705A" w14:textId="77777777" w:rsidR="00000000" w:rsidRDefault="0033228F">
      <w:pPr>
        <w:pStyle w:val="CodeExample0"/>
      </w:pPr>
      <w:r>
        <w:t xml:space="preserve">00081 </w:t>
      </w:r>
      <w:r>
        <w:rPr>
          <w:color w:val="806020"/>
        </w:rPr>
        <w:t>#define RESET          "\033[0m"</w:t>
      </w:r>
    </w:p>
    <w:p w14:paraId="67F21E82" w14:textId="77777777" w:rsidR="00000000" w:rsidRDefault="0033228F">
      <w:pPr>
        <w:pStyle w:val="CodeExample0"/>
      </w:pPr>
      <w:r>
        <w:t xml:space="preserve">00082 </w:t>
      </w:r>
      <w:r>
        <w:rPr>
          <w:color w:val="806020"/>
        </w:rPr>
        <w:t>#define BOLD           "\033[1m"</w:t>
      </w:r>
    </w:p>
    <w:p w14:paraId="4E895E22" w14:textId="77777777" w:rsidR="00000000" w:rsidRDefault="0033228F">
      <w:pPr>
        <w:pStyle w:val="CodeExample0"/>
      </w:pPr>
      <w:r>
        <w:t xml:space="preserve">00083 </w:t>
      </w:r>
      <w:r>
        <w:rPr>
          <w:color w:val="806020"/>
        </w:rPr>
        <w:t>#define UNDERLINE      "\033[4m"</w:t>
      </w:r>
    </w:p>
    <w:p w14:paraId="06ED1054" w14:textId="77777777" w:rsidR="00000000" w:rsidRDefault="0033228F">
      <w:pPr>
        <w:pStyle w:val="CodeExample0"/>
      </w:pPr>
      <w:r>
        <w:t xml:space="preserve">00084 </w:t>
      </w:r>
    </w:p>
    <w:p w14:paraId="4F980F0D" w14:textId="77777777" w:rsidR="00000000" w:rsidRDefault="0033228F">
      <w:pPr>
        <w:pStyle w:val="CodeExample0"/>
      </w:pPr>
      <w:r>
        <w:t xml:space="preserve">00085 </w:t>
      </w:r>
      <w:r>
        <w:rPr>
          <w:color w:val="800000"/>
        </w:rPr>
        <w:t>/* Cursor */</w:t>
      </w:r>
    </w:p>
    <w:p w14:paraId="178649D4" w14:textId="77777777" w:rsidR="00000000" w:rsidRDefault="0033228F">
      <w:pPr>
        <w:pStyle w:val="CodeExample0"/>
      </w:pPr>
      <w:r>
        <w:t xml:space="preserve">00086 </w:t>
      </w:r>
      <w:r>
        <w:rPr>
          <w:color w:val="806020"/>
        </w:rPr>
        <w:t xml:space="preserve">#define HIDE_CURSOR    </w:t>
      </w:r>
      <w:r>
        <w:rPr>
          <w:color w:val="806020"/>
        </w:rPr>
        <w:t>"\033[?25l"</w:t>
      </w:r>
    </w:p>
    <w:p w14:paraId="15CB1745" w14:textId="77777777" w:rsidR="00000000" w:rsidRDefault="0033228F">
      <w:pPr>
        <w:pStyle w:val="CodeExample0"/>
      </w:pPr>
      <w:r>
        <w:t xml:space="preserve">00087 </w:t>
      </w:r>
      <w:r>
        <w:rPr>
          <w:color w:val="806020"/>
        </w:rPr>
        <w:t>#define SHOW_CURSOR    "\033[?25h"</w:t>
      </w:r>
    </w:p>
    <w:p w14:paraId="2B486FF5" w14:textId="77777777" w:rsidR="00000000" w:rsidRDefault="0033228F">
      <w:pPr>
        <w:pStyle w:val="CodeExample0"/>
      </w:pPr>
      <w:r>
        <w:t xml:space="preserve">00088 </w:t>
      </w:r>
    </w:p>
    <w:p w14:paraId="14FBE532" w14:textId="77777777" w:rsidR="00000000" w:rsidRDefault="0033228F">
      <w:pPr>
        <w:pStyle w:val="CodeExample0"/>
      </w:pPr>
      <w:r>
        <w:t xml:space="preserve">00089 </w:t>
      </w:r>
      <w:r>
        <w:rPr>
          <w:color w:val="800000"/>
        </w:rPr>
        <w:t xml:space="preserve">/* </w:t>
      </w:r>
    </w:p>
    <w:p w14:paraId="1E9464D1" w14:textId="77777777" w:rsidR="00000000" w:rsidRDefault="0033228F">
      <w:pPr>
        <w:pStyle w:val="CodeExample0"/>
      </w:pPr>
      <w:r>
        <w:t xml:space="preserve">00090 </w:t>
      </w:r>
      <w:r>
        <w:rPr>
          <w:color w:val="800000"/>
        </w:rPr>
        <w:t xml:space="preserve"> *=======================================================================</w:t>
      </w:r>
    </w:p>
    <w:p w14:paraId="3DEC5B80" w14:textId="77777777" w:rsidR="00000000" w:rsidRDefault="0033228F">
      <w:pPr>
        <w:pStyle w:val="CodeExample0"/>
      </w:pPr>
      <w:r>
        <w:t xml:space="preserve">00091 </w:t>
      </w:r>
      <w:r>
        <w:rPr>
          <w:color w:val="800000"/>
        </w:rPr>
        <w:t xml:space="preserve"> *                         FUNCTION PROTOTYPES                                </w:t>
      </w:r>
    </w:p>
    <w:p w14:paraId="2F7F1278" w14:textId="77777777" w:rsidR="00000000" w:rsidRDefault="0033228F">
      <w:pPr>
        <w:pStyle w:val="CodeExample0"/>
      </w:pPr>
      <w:r>
        <w:t xml:space="preserve">00092 </w:t>
      </w:r>
      <w:r>
        <w:rPr>
          <w:color w:val="800000"/>
        </w:rPr>
        <w:t xml:space="preserve"> *=======================================================================</w:t>
      </w:r>
    </w:p>
    <w:p w14:paraId="38F45EAF" w14:textId="77777777" w:rsidR="00000000" w:rsidRDefault="0033228F">
      <w:pPr>
        <w:pStyle w:val="CodeExample0"/>
      </w:pPr>
      <w:r>
        <w:t xml:space="preserve">00093 </w:t>
      </w:r>
      <w:r>
        <w:rPr>
          <w:color w:val="800000"/>
        </w:rPr>
        <w:t xml:space="preserve"> */</w:t>
      </w:r>
    </w:p>
    <w:p w14:paraId="11E1384B" w14:textId="77777777" w:rsidR="00000000" w:rsidRDefault="0033228F">
      <w:pPr>
        <w:pStyle w:val="CodeExample0"/>
      </w:pPr>
      <w:r>
        <w:t xml:space="preserve">00094 </w:t>
      </w:r>
    </w:p>
    <w:p w14:paraId="08394B20" w14:textId="77777777" w:rsidR="00000000" w:rsidRDefault="0033228F">
      <w:pPr>
        <w:pStyle w:val="CodeExample0"/>
      </w:pPr>
      <w:r>
        <w:t xml:space="preserve">00095  </w:t>
      </w:r>
    </w:p>
    <w:p w14:paraId="1903AEBE" w14:textId="77777777" w:rsidR="00000000" w:rsidRDefault="0033228F">
      <w:pPr>
        <w:pStyle w:val="CodeExample0"/>
      </w:pPr>
      <w:r>
        <w:t xml:space="preserve">00099  </w:t>
      </w:r>
      <w:r>
        <w:rPr>
          <w:color w:val="604020"/>
        </w:rPr>
        <w:t>void</w:t>
      </w:r>
      <w:r>
        <w:t xml:space="preserve"> ui_clear_screen(</w:t>
      </w:r>
      <w:r>
        <w:rPr>
          <w:color w:val="604020"/>
        </w:rPr>
        <w:t>void</w:t>
      </w:r>
      <w:r>
        <w:t>);</w:t>
      </w:r>
    </w:p>
    <w:p w14:paraId="3D5377A1" w14:textId="77777777" w:rsidR="00000000" w:rsidRDefault="0033228F">
      <w:pPr>
        <w:pStyle w:val="CodeExample0"/>
      </w:pPr>
      <w:r>
        <w:t xml:space="preserve">00100 </w:t>
      </w:r>
    </w:p>
    <w:p w14:paraId="462135B4" w14:textId="77777777" w:rsidR="00000000" w:rsidRDefault="0033228F">
      <w:pPr>
        <w:pStyle w:val="CodeExample0"/>
      </w:pPr>
      <w:r>
        <w:t xml:space="preserve">00101  </w:t>
      </w:r>
    </w:p>
    <w:p w14:paraId="0316088B" w14:textId="77777777" w:rsidR="00000000" w:rsidRDefault="0033228F">
      <w:pPr>
        <w:pStyle w:val="CodeExample0"/>
      </w:pPr>
      <w:r>
        <w:t xml:space="preserve">00105  </w:t>
      </w:r>
      <w:r>
        <w:rPr>
          <w:color w:val="604020"/>
        </w:rPr>
        <w:t>void</w:t>
      </w:r>
      <w:r>
        <w:t xml:space="preserve"> ui_pause(</w:t>
      </w:r>
      <w:r>
        <w:rPr>
          <w:color w:val="604020"/>
        </w:rPr>
        <w:t>void</w:t>
      </w:r>
      <w:r>
        <w:t>);</w:t>
      </w:r>
    </w:p>
    <w:p w14:paraId="7F528147" w14:textId="77777777" w:rsidR="00000000" w:rsidRDefault="0033228F">
      <w:pPr>
        <w:pStyle w:val="CodeExample0"/>
      </w:pPr>
      <w:r>
        <w:t xml:space="preserve">00106  </w:t>
      </w:r>
    </w:p>
    <w:p w14:paraId="1B367742" w14:textId="77777777" w:rsidR="00000000" w:rsidRDefault="0033228F">
      <w:pPr>
        <w:pStyle w:val="CodeExample0"/>
      </w:pPr>
      <w:r>
        <w:t xml:space="preserve">00112  </w:t>
      </w:r>
      <w:r>
        <w:rPr>
          <w:color w:val="604020"/>
        </w:rPr>
        <w:t>void</w:t>
      </w:r>
      <w:r>
        <w:t xml:space="preserve"> ui_print_header(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*title);</w:t>
      </w:r>
    </w:p>
    <w:p w14:paraId="1389F020" w14:textId="77777777" w:rsidR="00000000" w:rsidRDefault="0033228F">
      <w:pPr>
        <w:pStyle w:val="CodeExample0"/>
      </w:pPr>
      <w:r>
        <w:t xml:space="preserve">00113  </w:t>
      </w:r>
    </w:p>
    <w:p w14:paraId="2DCDCA9A" w14:textId="77777777" w:rsidR="00000000" w:rsidRDefault="0033228F">
      <w:pPr>
        <w:pStyle w:val="CodeExample0"/>
      </w:pPr>
      <w:r>
        <w:t xml:space="preserve">00119  </w:t>
      </w:r>
      <w:r>
        <w:rPr>
          <w:color w:val="604020"/>
        </w:rPr>
        <w:t>void</w:t>
      </w:r>
      <w:r>
        <w:t xml:space="preserve"> ui_print_success(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*message);</w:t>
      </w:r>
    </w:p>
    <w:p w14:paraId="4AE23AA7" w14:textId="77777777" w:rsidR="00000000" w:rsidRDefault="0033228F">
      <w:pPr>
        <w:pStyle w:val="CodeExample0"/>
      </w:pPr>
      <w:r>
        <w:t xml:space="preserve">00120  </w:t>
      </w:r>
    </w:p>
    <w:p w14:paraId="63F10829" w14:textId="77777777" w:rsidR="00000000" w:rsidRDefault="0033228F">
      <w:pPr>
        <w:pStyle w:val="CodeExample0"/>
      </w:pPr>
      <w:r>
        <w:t xml:space="preserve">00126  </w:t>
      </w:r>
      <w:r>
        <w:rPr>
          <w:color w:val="604020"/>
        </w:rPr>
        <w:t>void</w:t>
      </w:r>
      <w:r>
        <w:t xml:space="preserve"> ui_print_error(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*message);</w:t>
      </w:r>
    </w:p>
    <w:p w14:paraId="30D2F186" w14:textId="77777777" w:rsidR="00000000" w:rsidRDefault="0033228F">
      <w:pPr>
        <w:pStyle w:val="CodeExample0"/>
      </w:pPr>
      <w:r>
        <w:t xml:space="preserve">00127  </w:t>
      </w:r>
    </w:p>
    <w:p w14:paraId="27887959" w14:textId="77777777" w:rsidR="00000000" w:rsidRDefault="0033228F">
      <w:pPr>
        <w:pStyle w:val="CodeExample0"/>
      </w:pPr>
      <w:r>
        <w:t xml:space="preserve">00133  </w:t>
      </w:r>
      <w:r>
        <w:rPr>
          <w:color w:val="604020"/>
        </w:rPr>
        <w:t>void</w:t>
      </w:r>
      <w:r>
        <w:t xml:space="preserve"> ui_print_warning(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*message);</w:t>
      </w:r>
    </w:p>
    <w:p w14:paraId="39A412BD" w14:textId="77777777" w:rsidR="00000000" w:rsidRDefault="0033228F">
      <w:pPr>
        <w:pStyle w:val="CodeExample0"/>
      </w:pPr>
      <w:r>
        <w:t xml:space="preserve">00134  </w:t>
      </w:r>
    </w:p>
    <w:p w14:paraId="666FBA78" w14:textId="77777777" w:rsidR="00000000" w:rsidRDefault="0033228F">
      <w:pPr>
        <w:pStyle w:val="CodeExample0"/>
      </w:pPr>
      <w:r>
        <w:t xml:space="preserve">00140  </w:t>
      </w:r>
      <w:r>
        <w:rPr>
          <w:color w:val="604020"/>
        </w:rPr>
        <w:t>void</w:t>
      </w:r>
      <w:r>
        <w:t xml:space="preserve"> ui_print_info(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*message);</w:t>
      </w:r>
    </w:p>
    <w:p w14:paraId="67517751" w14:textId="77777777" w:rsidR="00000000" w:rsidRDefault="0033228F">
      <w:pPr>
        <w:pStyle w:val="CodeExample0"/>
      </w:pPr>
      <w:r>
        <w:t xml:space="preserve">00141  </w:t>
      </w:r>
    </w:p>
    <w:p w14:paraId="3B5B4394" w14:textId="77777777" w:rsidR="00000000" w:rsidRDefault="0033228F">
      <w:pPr>
        <w:pStyle w:val="CodeExample0"/>
      </w:pPr>
      <w:r>
        <w:t xml:space="preserve">00145  </w:t>
      </w:r>
      <w:r>
        <w:rPr>
          <w:color w:val="604020"/>
        </w:rPr>
        <w:t>void</w:t>
      </w:r>
      <w:r>
        <w:t xml:space="preserve"> ui_print_banner(</w:t>
      </w:r>
      <w:r>
        <w:rPr>
          <w:color w:val="604020"/>
        </w:rPr>
        <w:t>void</w:t>
      </w:r>
      <w:r>
        <w:t>);</w:t>
      </w:r>
    </w:p>
    <w:p w14:paraId="373C66D9" w14:textId="77777777" w:rsidR="00000000" w:rsidRDefault="0033228F">
      <w:pPr>
        <w:pStyle w:val="CodeExample0"/>
      </w:pPr>
      <w:r>
        <w:t xml:space="preserve">00146  </w:t>
      </w:r>
    </w:p>
    <w:p w14:paraId="234263C2" w14:textId="77777777" w:rsidR="00000000" w:rsidRDefault="0033228F">
      <w:pPr>
        <w:pStyle w:val="CodeExample0"/>
      </w:pPr>
      <w:r>
        <w:t xml:space="preserve">00155  </w:t>
      </w:r>
      <w:r>
        <w:rPr>
          <w:color w:val="604020"/>
        </w:rPr>
        <w:t>void</w:t>
      </w:r>
      <w:r>
        <w:t xml:space="preserve"> ui_print_menu(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*title,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*items[], </w:t>
      </w:r>
      <w:r>
        <w:rPr>
          <w:color w:val="604020"/>
        </w:rPr>
        <w:t>int</w:t>
      </w:r>
      <w:r>
        <w:t xml:space="preserve"> item_count, </w:t>
      </w:r>
      <w:r>
        <w:rPr>
          <w:color w:val="604020"/>
        </w:rPr>
        <w:t>int</w:t>
      </w:r>
      <w:r>
        <w:t xml:space="preserve"> box_width);</w:t>
      </w:r>
    </w:p>
    <w:p w14:paraId="44F9C38C" w14:textId="77777777" w:rsidR="00000000" w:rsidRDefault="0033228F">
      <w:pPr>
        <w:pStyle w:val="CodeExample0"/>
      </w:pPr>
      <w:r>
        <w:t xml:space="preserve">00156 </w:t>
      </w:r>
    </w:p>
    <w:p w14:paraId="3CCFA2EF" w14:textId="77777777" w:rsidR="00000000" w:rsidRDefault="0033228F">
      <w:pPr>
        <w:pStyle w:val="CodeExample0"/>
      </w:pPr>
      <w:r>
        <w:t xml:space="preserve">00162  </w:t>
      </w:r>
      <w:r>
        <w:rPr>
          <w:color w:val="604020"/>
        </w:rPr>
        <w:t>void</w:t>
      </w:r>
      <w:r>
        <w:t xml:space="preserve"> ui_print_patient(Patient patient, </w:t>
      </w:r>
      <w:r>
        <w:rPr>
          <w:color w:val="604020"/>
        </w:rPr>
        <w:t>int</w:t>
      </w:r>
      <w:r>
        <w:t xml:space="preserve"> in</w:t>
      </w:r>
      <w:r>
        <w:t>dex);</w:t>
      </w:r>
    </w:p>
    <w:p w14:paraId="04AA72D6" w14:textId="77777777" w:rsidR="00000000" w:rsidRDefault="0033228F">
      <w:pPr>
        <w:pStyle w:val="CodeExample0"/>
      </w:pPr>
      <w:r>
        <w:t xml:space="preserve">00163 </w:t>
      </w:r>
    </w:p>
    <w:p w14:paraId="1A041E36" w14:textId="77777777" w:rsidR="00000000" w:rsidRDefault="0033228F">
      <w:pPr>
        <w:pStyle w:val="CodeExample0"/>
      </w:pPr>
      <w:r>
        <w:t xml:space="preserve">00170  </w:t>
      </w:r>
      <w:r>
        <w:rPr>
          <w:color w:val="604020"/>
        </w:rPr>
        <w:t>void</w:t>
      </w:r>
      <w:r>
        <w:t xml:space="preserve"> ui_print_doctor(Doctor doctor, </w:t>
      </w:r>
      <w:r>
        <w:rPr>
          <w:color w:val="604020"/>
        </w:rPr>
        <w:t>int</w:t>
      </w:r>
      <w:r>
        <w:t xml:space="preserve"> index);</w:t>
      </w:r>
    </w:p>
    <w:p w14:paraId="2B07C660" w14:textId="77777777" w:rsidR="00000000" w:rsidRDefault="0033228F">
      <w:pPr>
        <w:pStyle w:val="CodeExample0"/>
      </w:pPr>
      <w:r>
        <w:t xml:space="preserve">00171 </w:t>
      </w:r>
    </w:p>
    <w:p w14:paraId="645212A9" w14:textId="77777777" w:rsidR="00000000" w:rsidRDefault="0033228F">
      <w:pPr>
        <w:pStyle w:val="CodeExample0"/>
      </w:pPr>
      <w:r>
        <w:t xml:space="preserve">00178  </w:t>
      </w:r>
      <w:r>
        <w:rPr>
          <w:color w:val="604020"/>
        </w:rPr>
        <w:t>void</w:t>
      </w:r>
      <w:r>
        <w:t xml:space="preserve"> ui_print_receptionist(Receptionist receptionist, </w:t>
      </w:r>
      <w:r>
        <w:rPr>
          <w:color w:val="604020"/>
        </w:rPr>
        <w:t>int</w:t>
      </w:r>
      <w:r>
        <w:t xml:space="preserve"> index);</w:t>
      </w:r>
    </w:p>
    <w:p w14:paraId="3BA2C9AB" w14:textId="77777777" w:rsidR="00000000" w:rsidRDefault="0033228F">
      <w:pPr>
        <w:pStyle w:val="CodeExample0"/>
      </w:pPr>
      <w:r>
        <w:t xml:space="preserve">00179 </w:t>
      </w:r>
    </w:p>
    <w:p w14:paraId="6F1F6AA7" w14:textId="77777777" w:rsidR="00000000" w:rsidRDefault="0033228F">
      <w:pPr>
        <w:pStyle w:val="CodeExample0"/>
      </w:pPr>
      <w:r>
        <w:t xml:space="preserve">00183  </w:t>
      </w:r>
      <w:r>
        <w:rPr>
          <w:color w:val="604020"/>
        </w:rPr>
        <w:t>void</w:t>
      </w:r>
      <w:r>
        <w:t xml:space="preserve"> ui_dummy_loading(</w:t>
      </w:r>
      <w:r>
        <w:rPr>
          <w:color w:val="604020"/>
        </w:rPr>
        <w:t>int</w:t>
      </w:r>
      <w:r>
        <w:t xml:space="preserve"> time);</w:t>
      </w:r>
    </w:p>
    <w:p w14:paraId="234B7817" w14:textId="77777777" w:rsidR="00000000" w:rsidRDefault="0033228F">
      <w:pPr>
        <w:pStyle w:val="CodeExample0"/>
      </w:pPr>
      <w:r>
        <w:t xml:space="preserve">00184  </w:t>
      </w:r>
    </w:p>
    <w:p w14:paraId="214AC1BB" w14:textId="77777777" w:rsidR="00000000" w:rsidRDefault="0033228F">
      <w:pPr>
        <w:pStyle w:val="CodeExample0"/>
      </w:pPr>
      <w:r>
        <w:t xml:space="preserve">00185 </w:t>
      </w:r>
      <w:r>
        <w:rPr>
          <w:color w:val="806020"/>
        </w:rPr>
        <w:t xml:space="preserve"> #endif</w:t>
      </w:r>
    </w:p>
    <w:p w14:paraId="4BF6DF53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58E25C6D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7F00A34D" w14:textId="77777777" w:rsidR="00000000" w:rsidRDefault="0033228F">
      <w:pPr>
        <w:pStyle w:val="Heading2"/>
      </w:pPr>
      <w:r>
        <w:lastRenderedPageBreak/>
        <w:t>include/utils.h File Reference</w:t>
      </w:r>
    </w:p>
    <w:p w14:paraId="5685BBC7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include/utils.h"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"include/utils.h"</w:instrText>
      </w:r>
      <w:r>
        <w:rPr>
          <w:sz w:val="24"/>
          <w:szCs w:val="24"/>
        </w:rPr>
        <w:fldChar w:fldCharType="end"/>
      </w:r>
      <w:bookmarkStart w:id="299" w:name="AAAAAAAAKI"/>
      <w:bookmarkEnd w:id="299"/>
    </w:p>
    <w:p w14:paraId="6381B667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 xml:space="preserve">Utility functions for Healthcare Management System. </w:t>
      </w:r>
    </w:p>
    <w:p w14:paraId="023F89F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&lt;stddef.h&gt;</w:t>
      </w:r>
    </w:p>
    <w:p w14:paraId="5A9C04C5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&lt;stdbool.h&gt;</w:t>
      </w:r>
    </w:p>
    <w:p w14:paraId="2E6FDD13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"hospital.h"</w:t>
      </w:r>
    </w:p>
    <w:p w14:paraId="1480F4C7" w14:textId="77777777" w:rsidR="00000000" w:rsidRDefault="0033228F">
      <w:pPr>
        <w:pStyle w:val="Heading3"/>
      </w:pPr>
      <w:r>
        <w:t>Functions</w:t>
      </w:r>
    </w:p>
    <w:p w14:paraId="323B25B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utils_clear_input_buffer</w:t>
      </w:r>
      <w:r>
        <w:t xml:space="preserve"> (void)</w:t>
      </w:r>
    </w:p>
    <w:p w14:paraId="2223033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utils_get_int</w:t>
      </w:r>
      <w:r>
        <w:t xml:space="preserve"> (void)</w:t>
      </w:r>
    </w:p>
    <w:p w14:paraId="343F737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float </w:t>
      </w:r>
      <w:r>
        <w:rPr>
          <w:b/>
          <w:bCs/>
        </w:rPr>
        <w:t>utils_get_float</w:t>
      </w:r>
      <w:r>
        <w:t xml:space="preserve"> (void)</w:t>
      </w:r>
    </w:p>
    <w:p w14:paraId="013D098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double </w:t>
      </w:r>
      <w:r>
        <w:rPr>
          <w:b/>
          <w:bCs/>
        </w:rPr>
        <w:t>utils_get_double</w:t>
      </w:r>
      <w:r>
        <w:t xml:space="preserve"> (void)</w:t>
      </w:r>
    </w:p>
    <w:p w14:paraId="1DA23D9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utils_get_char</w:t>
      </w:r>
      <w:r>
        <w:t xml:space="preserve"> (void)</w:t>
      </w:r>
    </w:p>
    <w:p w14:paraId="74222F6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* </w:t>
      </w:r>
      <w:r>
        <w:rPr>
          <w:b/>
          <w:bCs/>
        </w:rPr>
        <w:t>utils_get_string</w:t>
      </w:r>
      <w:r>
        <w:t xml:space="preserve"> (char *str, size_t size)</w:t>
      </w:r>
    </w:p>
    <w:p w14:paraId="5E82AFA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utils_is_valid_phone</w:t>
      </w:r>
      <w:r>
        <w:t xml:space="preserve"> (const char *phone)</w:t>
      </w:r>
    </w:p>
    <w:p w14:paraId="569927F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</w:t>
      </w:r>
      <w:r>
        <w:rPr>
          <w:b/>
          <w:bCs/>
        </w:rPr>
        <w:t>id_email</w:t>
      </w:r>
      <w:r>
        <w:t xml:space="preserve"> (const char *email)</w:t>
      </w:r>
    </w:p>
    <w:p w14:paraId="4C9F964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utils_is_valid_name</w:t>
      </w:r>
      <w:r>
        <w:t xml:space="preserve"> (const char *name)</w:t>
      </w:r>
    </w:p>
    <w:p w14:paraId="2154462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utils_is_valid_id</w:t>
      </w:r>
      <w:r>
        <w:t xml:space="preserve"> (int id, </w:t>
      </w:r>
      <w:r>
        <w:rPr>
          <w:b/>
          <w:bCs/>
        </w:rPr>
        <w:t>UserRole</w:t>
      </w:r>
      <w:r>
        <w:t xml:space="preserve"> role)</w:t>
      </w:r>
    </w:p>
    <w:p w14:paraId="391440C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utils_is_valid_gender</w:t>
      </w:r>
      <w:r>
        <w:t xml:space="preserve"> (const char *gender)</w:t>
      </w:r>
    </w:p>
    <w:p w14:paraId="5904E5E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* </w:t>
      </w:r>
      <w:r>
        <w:rPr>
          <w:b/>
          <w:bCs/>
        </w:rPr>
        <w:t>utils_str_to_upper</w:t>
      </w:r>
      <w:r>
        <w:t xml:space="preserve"> (char *str)</w:t>
      </w:r>
    </w:p>
    <w:p w14:paraId="2BF3EAA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* </w:t>
      </w:r>
      <w:r>
        <w:rPr>
          <w:b/>
          <w:bCs/>
        </w:rPr>
        <w:t>utils_fix_name</w:t>
      </w:r>
      <w:r>
        <w:t xml:space="preserve"> (char *name)</w:t>
      </w:r>
    </w:p>
    <w:p w14:paraId="477E543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</w:t>
      </w:r>
      <w:r>
        <w:rPr>
          <w:b/>
          <w:bCs/>
        </w:rPr>
        <w:t>alid_blood_group</w:t>
      </w:r>
      <w:r>
        <w:t xml:space="preserve"> (const char *blood_group)</w:t>
      </w:r>
    </w:p>
    <w:p w14:paraId="5472E29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utils_is_valid_address</w:t>
      </w:r>
      <w:r>
        <w:t xml:space="preserve"> (const char *address)</w:t>
      </w:r>
    </w:p>
    <w:p w14:paraId="566B44F8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6C41CBF0" w14:textId="77777777" w:rsidR="00000000" w:rsidRDefault="0033228F">
      <w:pPr>
        <w:pStyle w:val="Heading3"/>
      </w:pPr>
      <w:r>
        <w:t>Detailed Description</w:t>
      </w:r>
    </w:p>
    <w:p w14:paraId="33399AF8" w14:textId="77777777" w:rsidR="00000000" w:rsidRDefault="0033228F">
      <w:pPr>
        <w:pStyle w:val="BodyText"/>
      </w:pPr>
      <w:r>
        <w:t xml:space="preserve">Utility functions for Healthcare Management System. </w:t>
      </w:r>
    </w:p>
    <w:p w14:paraId="43FADB69" w14:textId="77777777" w:rsidR="00000000" w:rsidRDefault="0033228F">
      <w:pPr>
        <w:pStyle w:val="BodyText"/>
      </w:pPr>
      <w:r>
        <w:t xml:space="preserve">This header defines all shared utility functions used throughout the HMS application. </w:t>
      </w:r>
    </w:p>
    <w:p w14:paraId="09C01148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utils.h</w:t>
      </w:r>
      <w:r>
        <w:t>.</w:t>
      </w:r>
    </w:p>
    <w:p w14:paraId="2863AB3C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2ACD97E" w14:textId="77777777" w:rsidR="00000000" w:rsidRDefault="0033228F">
      <w:pPr>
        <w:pStyle w:val="Heading3"/>
      </w:pPr>
      <w:bookmarkStart w:id="300" w:name="AAAAAAAAKJ"/>
      <w:bookmarkEnd w:id="300"/>
      <w:r>
        <w:t>Function Documentation</w:t>
      </w:r>
    </w:p>
    <w:p w14:paraId="0C206F33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"utils_clear_input_buffer:utils.h"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"utils.h:utils_clear_input_buffer"</w:instrText>
      </w:r>
      <w:r>
        <w:rPr>
          <w:sz w:val="24"/>
          <w:szCs w:val="24"/>
        </w:rPr>
        <w:fldChar w:fldCharType="end"/>
      </w:r>
      <w:r>
        <w:t>void utils_clear_in</w:t>
      </w:r>
      <w:r>
        <w:t>put_buffer (void )</w:t>
      </w:r>
    </w:p>
    <w:p w14:paraId="5356A263" w14:textId="77777777" w:rsidR="00000000" w:rsidRDefault="0033228F">
      <w:pPr>
        <w:pStyle w:val="BodyText"/>
        <w:adjustRightInd/>
        <w:ind w:left="360"/>
      </w:pPr>
      <w:bookmarkStart w:id="301" w:name="AAAAAAAAKK"/>
      <w:bookmarkEnd w:id="301"/>
      <w:r>
        <w:t xml:space="preserve">Clears the input buffer to prevent leftover characters. </w:t>
      </w:r>
    </w:p>
    <w:p w14:paraId="3DA085E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523DFC3B" w14:textId="77777777" w:rsidR="00000000" w:rsidRDefault="0033228F">
      <w:pPr>
        <w:pStyle w:val="Heading4"/>
      </w:pPr>
      <w:r>
        <w:fldChar w:fldCharType="begin"/>
      </w:r>
      <w:r>
        <w:instrText>xe "utils_fix_name:utils.h"</w:instrText>
      </w:r>
      <w:r>
        <w:fldChar w:fldCharType="end"/>
      </w:r>
      <w:r>
        <w:fldChar w:fldCharType="begin"/>
      </w:r>
      <w:r>
        <w:instrText>xe "utils.h:utils_fix_name"</w:instrText>
      </w:r>
      <w:r>
        <w:fldChar w:fldCharType="end"/>
      </w:r>
      <w:r>
        <w:t>char * utils_fix_name (char * name)</w:t>
      </w:r>
    </w:p>
    <w:p w14:paraId="2F02534E" w14:textId="77777777" w:rsidR="00000000" w:rsidRDefault="0033228F">
      <w:pPr>
        <w:pStyle w:val="BodyText"/>
        <w:adjustRightInd/>
        <w:ind w:left="360"/>
      </w:pPr>
      <w:bookmarkStart w:id="302" w:name="AAAAAAAAKL"/>
      <w:bookmarkEnd w:id="302"/>
      <w:r>
        <w:t>Fixes n</w:t>
      </w:r>
      <w:r>
        <w:t>ame to Title Case (first letter of each word uppercase, rest lowercase). Example: "jOHN dOE" -&gt; "John Doe"</w:t>
      </w:r>
    </w:p>
    <w:p w14:paraId="07429215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046D554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FEAF2B1" w14:textId="77777777" w:rsidR="00000000" w:rsidRDefault="0033228F">
            <w:r>
              <w:rPr>
                <w:i/>
                <w:iCs/>
              </w:rPr>
              <w:t>name</w:t>
            </w:r>
            <w:r>
              <w:t xml:space="preserve"> </w:t>
            </w:r>
          </w:p>
        </w:tc>
        <w:tc>
          <w:tcPr>
            <w:tcW w:w="6561" w:type="dxa"/>
          </w:tcPr>
          <w:p w14:paraId="136D3995" w14:textId="77777777" w:rsidR="00000000" w:rsidRDefault="0033228F">
            <w:r>
              <w:t>The name string to fix (modified in-place).</w:t>
            </w:r>
          </w:p>
        </w:tc>
      </w:tr>
    </w:tbl>
    <w:p w14:paraId="1872ED4E" w14:textId="77777777" w:rsidR="00000000" w:rsidRDefault="0033228F">
      <w:pPr>
        <w:pStyle w:val="Heading5"/>
        <w:ind w:left="360"/>
        <w:jc w:val="both"/>
      </w:pPr>
      <w:r>
        <w:t>Returns</w:t>
      </w:r>
    </w:p>
    <w:p w14:paraId="0C06917F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fixed name string. </w:t>
      </w:r>
    </w:p>
    <w:p w14:paraId="7308658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169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242C4603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utils_get_char:utils.h"</w:instrText>
      </w:r>
      <w:r>
        <w:fldChar w:fldCharType="end"/>
      </w:r>
      <w:r>
        <w:fldChar w:fldCharType="begin"/>
      </w:r>
      <w:r>
        <w:instrText>xe "utils.h:utils_get_char"</w:instrText>
      </w:r>
      <w:r>
        <w:fldChar w:fldCharType="end"/>
      </w:r>
      <w:r>
        <w:t>char utils_get_char (void )</w:t>
      </w:r>
    </w:p>
    <w:p w14:paraId="5186A3B3" w14:textId="77777777" w:rsidR="00000000" w:rsidRDefault="0033228F">
      <w:pPr>
        <w:pStyle w:val="BodyText"/>
        <w:adjustRightInd/>
        <w:ind w:left="360"/>
      </w:pPr>
      <w:bookmarkStart w:id="303" w:name="AAAAAAAAKM"/>
      <w:bookmarkEnd w:id="303"/>
      <w:r>
        <w:t>Scans a char value from the user.</w:t>
      </w:r>
    </w:p>
    <w:p w14:paraId="3542F63A" w14:textId="77777777" w:rsidR="00000000" w:rsidRDefault="0033228F">
      <w:pPr>
        <w:pStyle w:val="Heading5"/>
        <w:ind w:left="360"/>
        <w:jc w:val="both"/>
      </w:pPr>
      <w:r>
        <w:t>Returns</w:t>
      </w:r>
    </w:p>
    <w:p w14:paraId="64ECCDA2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valid char entered by the user. </w:t>
      </w:r>
    </w:p>
    <w:p w14:paraId="6B99B363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54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0283E09E" w14:textId="77777777" w:rsidR="00000000" w:rsidRDefault="0033228F">
      <w:pPr>
        <w:pStyle w:val="Heading4"/>
      </w:pPr>
      <w:r>
        <w:fldChar w:fldCharType="begin"/>
      </w:r>
      <w:r>
        <w:instrText>xe "utils_get_double:utils.h"</w:instrText>
      </w:r>
      <w:r>
        <w:fldChar w:fldCharType="end"/>
      </w:r>
      <w:r>
        <w:fldChar w:fldCharType="begin"/>
      </w:r>
      <w:r>
        <w:instrText>xe "u</w:instrText>
      </w:r>
      <w:r>
        <w:instrText>tils.h:utils_get_double"</w:instrText>
      </w:r>
      <w:r>
        <w:fldChar w:fldCharType="end"/>
      </w:r>
      <w:r>
        <w:t>double utils_get_double (void )</w:t>
      </w:r>
    </w:p>
    <w:p w14:paraId="184CC66C" w14:textId="77777777" w:rsidR="00000000" w:rsidRDefault="0033228F">
      <w:pPr>
        <w:pStyle w:val="BodyText"/>
        <w:adjustRightInd/>
        <w:ind w:left="360"/>
      </w:pPr>
      <w:bookmarkStart w:id="304" w:name="AAAAAAAAKN"/>
      <w:bookmarkEnd w:id="304"/>
      <w:r>
        <w:t>Scans a double value from the user with validation.</w:t>
      </w:r>
    </w:p>
    <w:p w14:paraId="5464D97A" w14:textId="77777777" w:rsidR="00000000" w:rsidRDefault="0033228F">
      <w:pPr>
        <w:pStyle w:val="Heading5"/>
        <w:ind w:left="360"/>
        <w:jc w:val="both"/>
      </w:pPr>
      <w:r>
        <w:t>Returns</w:t>
      </w:r>
    </w:p>
    <w:p w14:paraId="3BF80FA9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valid double entered by the user. </w:t>
      </w:r>
    </w:p>
    <w:p w14:paraId="367DA74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0D872351" w14:textId="77777777" w:rsidR="00000000" w:rsidRDefault="0033228F">
      <w:pPr>
        <w:pStyle w:val="Heading4"/>
      </w:pPr>
      <w:r>
        <w:fldChar w:fldCharType="begin"/>
      </w:r>
      <w:r>
        <w:instrText>xe "utils_get_float:utils.h"</w:instrText>
      </w:r>
      <w:r>
        <w:fldChar w:fldCharType="end"/>
      </w:r>
      <w:r>
        <w:fldChar w:fldCharType="begin"/>
      </w:r>
      <w:r>
        <w:instrText>xe "</w:instrText>
      </w:r>
      <w:r>
        <w:instrText>utils.h:utils_get_float"</w:instrText>
      </w:r>
      <w:r>
        <w:fldChar w:fldCharType="end"/>
      </w:r>
      <w:r>
        <w:t>float utils_get_float (void )</w:t>
      </w:r>
    </w:p>
    <w:p w14:paraId="146289B5" w14:textId="77777777" w:rsidR="00000000" w:rsidRDefault="0033228F">
      <w:pPr>
        <w:pStyle w:val="BodyText"/>
        <w:adjustRightInd/>
        <w:ind w:left="360"/>
      </w:pPr>
      <w:bookmarkStart w:id="305" w:name="AAAAAAAAKO"/>
      <w:bookmarkEnd w:id="305"/>
      <w:r>
        <w:t>Scans a float value from the user with validation.</w:t>
      </w:r>
    </w:p>
    <w:p w14:paraId="2349AFD6" w14:textId="77777777" w:rsidR="00000000" w:rsidRDefault="0033228F">
      <w:pPr>
        <w:pStyle w:val="Heading5"/>
        <w:ind w:left="360"/>
        <w:jc w:val="both"/>
      </w:pPr>
      <w:r>
        <w:t>Returns</w:t>
      </w:r>
    </w:p>
    <w:p w14:paraId="5CEB585E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valid float entered by the user. </w:t>
      </w:r>
    </w:p>
    <w:p w14:paraId="4BA9EDC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5112FCA0" w14:textId="77777777" w:rsidR="00000000" w:rsidRDefault="0033228F">
      <w:pPr>
        <w:pStyle w:val="Heading4"/>
      </w:pPr>
      <w:r>
        <w:fldChar w:fldCharType="begin"/>
      </w:r>
      <w:r>
        <w:instrText>xe "utils_get_int:utils.h"</w:instrText>
      </w:r>
      <w:r>
        <w:fldChar w:fldCharType="end"/>
      </w:r>
      <w:r>
        <w:fldChar w:fldCharType="begin"/>
      </w:r>
      <w:r>
        <w:instrText>xe "utils.h:util</w:instrText>
      </w:r>
      <w:r>
        <w:instrText>s_get_int"</w:instrText>
      </w:r>
      <w:r>
        <w:fldChar w:fldCharType="end"/>
      </w:r>
      <w:r>
        <w:t>int utils_get_int (void )</w:t>
      </w:r>
    </w:p>
    <w:p w14:paraId="60725519" w14:textId="77777777" w:rsidR="00000000" w:rsidRDefault="0033228F">
      <w:pPr>
        <w:pStyle w:val="BodyText"/>
        <w:adjustRightInd/>
        <w:ind w:left="360"/>
      </w:pPr>
      <w:bookmarkStart w:id="306" w:name="AAAAAAAAKP"/>
      <w:bookmarkEnd w:id="306"/>
      <w:r>
        <w:t>Scans an integer value from the user with validation.</w:t>
      </w:r>
    </w:p>
    <w:p w14:paraId="1D378B28" w14:textId="77777777" w:rsidR="00000000" w:rsidRDefault="0033228F">
      <w:pPr>
        <w:pStyle w:val="Heading5"/>
        <w:ind w:left="360"/>
        <w:jc w:val="both"/>
      </w:pPr>
      <w:r>
        <w:t>Returns</w:t>
      </w:r>
    </w:p>
    <w:p w14:paraId="76E246A9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valid integer entered by the user. </w:t>
      </w:r>
    </w:p>
    <w:p w14:paraId="61BDA60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43970BEC" w14:textId="77777777" w:rsidR="00000000" w:rsidRDefault="0033228F">
      <w:pPr>
        <w:pStyle w:val="Heading4"/>
      </w:pPr>
      <w:r>
        <w:fldChar w:fldCharType="begin"/>
      </w:r>
      <w:r>
        <w:instrText>xe "utils_get_string:utils.h"</w:instrText>
      </w:r>
      <w:r>
        <w:fldChar w:fldCharType="end"/>
      </w:r>
      <w:r>
        <w:fldChar w:fldCharType="begin"/>
      </w:r>
      <w:r>
        <w:instrText>xe "utils.h:</w:instrText>
      </w:r>
      <w:r>
        <w:instrText>utils_get_string"</w:instrText>
      </w:r>
      <w:r>
        <w:fldChar w:fldCharType="end"/>
      </w:r>
      <w:r>
        <w:t>char * utils_get_string (char * str, size_t size)</w:t>
      </w:r>
    </w:p>
    <w:p w14:paraId="14B12B1D" w14:textId="77777777" w:rsidR="00000000" w:rsidRDefault="0033228F">
      <w:pPr>
        <w:pStyle w:val="BodyText"/>
        <w:adjustRightInd/>
        <w:ind w:left="360"/>
      </w:pPr>
      <w:bookmarkStart w:id="307" w:name="AAAAAAAAKQ"/>
      <w:bookmarkEnd w:id="307"/>
      <w:r>
        <w:t>Scans a string value from the user.</w:t>
      </w:r>
    </w:p>
    <w:p w14:paraId="6BCFAADC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3FB64A4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8DAA406" w14:textId="77777777" w:rsidR="00000000" w:rsidRDefault="0033228F">
            <w:r>
              <w:rPr>
                <w:i/>
                <w:iCs/>
              </w:rPr>
              <w:t>str</w:t>
            </w:r>
            <w:r>
              <w:t xml:space="preserve"> </w:t>
            </w:r>
          </w:p>
        </w:tc>
        <w:tc>
          <w:tcPr>
            <w:tcW w:w="6561" w:type="dxa"/>
          </w:tcPr>
          <w:p w14:paraId="16D33573" w14:textId="77777777" w:rsidR="00000000" w:rsidRDefault="0033228F">
            <w:r>
              <w:t xml:space="preserve">The buffer to store the string. </w:t>
            </w:r>
          </w:p>
        </w:tc>
      </w:tr>
      <w:tr w:rsidR="00000000" w14:paraId="3472AB3B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F4B7269" w14:textId="77777777" w:rsidR="00000000" w:rsidRDefault="0033228F">
            <w:r>
              <w:rPr>
                <w:i/>
                <w:iCs/>
              </w:rPr>
              <w:t>size</w:t>
            </w:r>
            <w:r>
              <w:t xml:space="preserve"> </w:t>
            </w:r>
          </w:p>
        </w:tc>
        <w:tc>
          <w:tcPr>
            <w:tcW w:w="6561" w:type="dxa"/>
          </w:tcPr>
          <w:p w14:paraId="1C70F4F9" w14:textId="77777777" w:rsidR="00000000" w:rsidRDefault="0033228F">
            <w:r>
              <w:t>The maximum number of characters to read.</w:t>
            </w:r>
          </w:p>
        </w:tc>
      </w:tr>
    </w:tbl>
    <w:p w14:paraId="2E1FC7CF" w14:textId="77777777" w:rsidR="00000000" w:rsidRDefault="0033228F">
      <w:pPr>
        <w:pStyle w:val="Heading5"/>
        <w:ind w:left="360"/>
        <w:jc w:val="both"/>
      </w:pPr>
      <w:r>
        <w:t>Returns</w:t>
      </w:r>
    </w:p>
    <w:p w14:paraId="14410DB8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Pointer to string on suc</w:t>
      </w:r>
      <w:r>
        <w:rPr>
          <w:sz w:val="20"/>
          <w:szCs w:val="20"/>
        </w:rPr>
        <w:t xml:space="preserve">cess, NULL on failure. </w:t>
      </w:r>
    </w:p>
    <w:p w14:paraId="1EB8043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61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1485960F" w14:textId="77777777" w:rsidR="00000000" w:rsidRDefault="0033228F">
      <w:pPr>
        <w:pStyle w:val="Heading4"/>
      </w:pPr>
      <w:r>
        <w:fldChar w:fldCharType="begin"/>
      </w:r>
      <w:r>
        <w:instrText>xe "utils_is_valid_address:utils.h"</w:instrText>
      </w:r>
      <w:r>
        <w:fldChar w:fldCharType="end"/>
      </w:r>
      <w:r>
        <w:fldChar w:fldCharType="begin"/>
      </w:r>
      <w:r>
        <w:instrText>xe "utils.h:utils_is_valid_address"</w:instrText>
      </w:r>
      <w:r>
        <w:fldChar w:fldCharType="end"/>
      </w:r>
      <w:r>
        <w:t>bool utils_is_valid_address (const char * address)</w:t>
      </w:r>
    </w:p>
    <w:p w14:paraId="63DA7126" w14:textId="77777777" w:rsidR="00000000" w:rsidRDefault="0033228F">
      <w:pPr>
        <w:pStyle w:val="BodyText"/>
        <w:adjustRightInd/>
        <w:ind w:left="360"/>
      </w:pPr>
      <w:bookmarkStart w:id="308" w:name="AAAAAAAAKR"/>
      <w:bookmarkEnd w:id="308"/>
      <w:r>
        <w:t>Validates if an address contains only valid char</w:t>
      </w:r>
      <w:r>
        <w:t>acters. Allowed: letters, digits, spaces, commas, periods.</w:t>
      </w:r>
    </w:p>
    <w:p w14:paraId="4E33A562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91C614A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E5C6DA1" w14:textId="77777777" w:rsidR="00000000" w:rsidRDefault="0033228F">
            <w:r>
              <w:rPr>
                <w:i/>
                <w:iCs/>
              </w:rPr>
              <w:t>address</w:t>
            </w:r>
            <w:r>
              <w:t xml:space="preserve"> </w:t>
            </w:r>
          </w:p>
        </w:tc>
        <w:tc>
          <w:tcPr>
            <w:tcW w:w="6561" w:type="dxa"/>
          </w:tcPr>
          <w:p w14:paraId="2AE688D7" w14:textId="77777777" w:rsidR="00000000" w:rsidRDefault="0033228F">
            <w:r>
              <w:t>The address string to validate.</w:t>
            </w:r>
          </w:p>
        </w:tc>
      </w:tr>
    </w:tbl>
    <w:p w14:paraId="00CD5523" w14:textId="77777777" w:rsidR="00000000" w:rsidRDefault="0033228F">
      <w:pPr>
        <w:pStyle w:val="Heading5"/>
        <w:ind w:left="360"/>
        <w:jc w:val="both"/>
      </w:pPr>
      <w:r>
        <w:t>Returns</w:t>
      </w:r>
    </w:p>
    <w:p w14:paraId="6047DFDA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valid, false otherwise. </w:t>
      </w:r>
    </w:p>
    <w:p w14:paraId="40639A9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204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482F7E55" w14:textId="77777777" w:rsidR="00000000" w:rsidRDefault="0033228F">
      <w:pPr>
        <w:pStyle w:val="Heading4"/>
      </w:pPr>
      <w:r>
        <w:fldChar w:fldCharType="begin"/>
      </w:r>
      <w:r>
        <w:instrText>xe "utils_is_valid_blood_group:utils.h"</w:instrText>
      </w:r>
      <w:r>
        <w:fldChar w:fldCharType="end"/>
      </w:r>
      <w:r>
        <w:fldChar w:fldCharType="begin"/>
      </w:r>
      <w:r>
        <w:instrText>xe "utils.h:</w:instrText>
      </w:r>
      <w:r>
        <w:instrText>utils_is_valid_blood_group"</w:instrText>
      </w:r>
      <w:r>
        <w:fldChar w:fldCharType="end"/>
      </w:r>
      <w:r>
        <w:t>bool utils_is_valid_blood_group (const char * blood_group)</w:t>
      </w:r>
    </w:p>
    <w:p w14:paraId="610E6209" w14:textId="77777777" w:rsidR="00000000" w:rsidRDefault="0033228F">
      <w:pPr>
        <w:pStyle w:val="BodyText"/>
        <w:adjustRightInd/>
        <w:ind w:left="360"/>
      </w:pPr>
      <w:bookmarkStart w:id="309" w:name="AAAAAAAAKS"/>
      <w:bookmarkEnd w:id="309"/>
      <w:r>
        <w:t>Validates if a blood group is in correct format.</w:t>
      </w:r>
    </w:p>
    <w:p w14:paraId="7FD3E754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DF7C43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F5E8F93" w14:textId="77777777" w:rsidR="00000000" w:rsidRDefault="0033228F">
            <w:r>
              <w:rPr>
                <w:i/>
                <w:iCs/>
              </w:rPr>
              <w:t>blood_group</w:t>
            </w:r>
            <w:r>
              <w:t xml:space="preserve"> </w:t>
            </w:r>
          </w:p>
        </w:tc>
        <w:tc>
          <w:tcPr>
            <w:tcW w:w="6561" w:type="dxa"/>
          </w:tcPr>
          <w:p w14:paraId="69B70997" w14:textId="77777777" w:rsidR="00000000" w:rsidRDefault="0033228F">
            <w:r>
              <w:t>The blood group string to validate.</w:t>
            </w:r>
          </w:p>
        </w:tc>
      </w:tr>
    </w:tbl>
    <w:p w14:paraId="152E5994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E2F4B13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true if valid, false otherwise</w:t>
      </w:r>
      <w:r>
        <w:rPr>
          <w:sz w:val="20"/>
          <w:szCs w:val="20"/>
        </w:rPr>
        <w:t xml:space="preserve">. </w:t>
      </w:r>
    </w:p>
    <w:p w14:paraId="675FD63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186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62AAE728" w14:textId="77777777" w:rsidR="00000000" w:rsidRDefault="0033228F">
      <w:pPr>
        <w:pStyle w:val="Heading4"/>
      </w:pPr>
      <w:r>
        <w:lastRenderedPageBreak/>
        <w:fldChar w:fldCharType="begin"/>
      </w:r>
      <w:r>
        <w:instrText>xe "utils_is_valid_email:utils.h"</w:instrText>
      </w:r>
      <w:r>
        <w:fldChar w:fldCharType="end"/>
      </w:r>
      <w:r>
        <w:fldChar w:fldCharType="begin"/>
      </w:r>
      <w:r>
        <w:instrText>xe "utils.h:utils_is_valid_email"</w:instrText>
      </w:r>
      <w:r>
        <w:fldChar w:fldCharType="end"/>
      </w:r>
      <w:r>
        <w:t>bool utils_is_valid_email (const char * email)</w:t>
      </w:r>
    </w:p>
    <w:p w14:paraId="5172D32E" w14:textId="77777777" w:rsidR="00000000" w:rsidRDefault="0033228F">
      <w:pPr>
        <w:pStyle w:val="BodyText"/>
        <w:adjustRightInd/>
        <w:ind w:left="360"/>
      </w:pPr>
      <w:bookmarkStart w:id="310" w:name="AAAAAAAAKT"/>
      <w:bookmarkEnd w:id="310"/>
      <w:r>
        <w:t>Validates if an email contains @ and .</w:t>
      </w:r>
    </w:p>
    <w:p w14:paraId="3D1C69E5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45928B1D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6175C66" w14:textId="77777777" w:rsidR="00000000" w:rsidRDefault="0033228F">
            <w:r>
              <w:rPr>
                <w:i/>
                <w:iCs/>
              </w:rPr>
              <w:t>email</w:t>
            </w:r>
            <w:r>
              <w:t xml:space="preserve"> </w:t>
            </w:r>
          </w:p>
        </w:tc>
        <w:tc>
          <w:tcPr>
            <w:tcW w:w="6561" w:type="dxa"/>
          </w:tcPr>
          <w:p w14:paraId="49405F3D" w14:textId="77777777" w:rsidR="00000000" w:rsidRDefault="0033228F">
            <w:r>
              <w:t>The email string to validate.</w:t>
            </w:r>
          </w:p>
        </w:tc>
      </w:tr>
    </w:tbl>
    <w:p w14:paraId="21EFBD37" w14:textId="77777777" w:rsidR="00000000" w:rsidRDefault="0033228F">
      <w:pPr>
        <w:pStyle w:val="Heading5"/>
        <w:ind w:left="360"/>
        <w:jc w:val="both"/>
      </w:pPr>
      <w:r>
        <w:t>Returns</w:t>
      </w:r>
    </w:p>
    <w:p w14:paraId="053AAD1E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valid, false otherwise. </w:t>
      </w:r>
    </w:p>
    <w:p w14:paraId="37100BF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97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7DA83282" w14:textId="77777777" w:rsidR="00000000" w:rsidRDefault="0033228F">
      <w:pPr>
        <w:pStyle w:val="Heading4"/>
      </w:pPr>
      <w:r>
        <w:fldChar w:fldCharType="begin"/>
      </w:r>
      <w:r>
        <w:instrText>xe "utils_is_valid_gender:utils.h"</w:instrText>
      </w:r>
      <w:r>
        <w:fldChar w:fldCharType="end"/>
      </w:r>
      <w:r>
        <w:fldChar w:fldCharType="begin"/>
      </w:r>
      <w:r>
        <w:instrText>xe "utils.h:utils_is_valid_gender"</w:instrText>
      </w:r>
      <w:r>
        <w:fldChar w:fldCharType="end"/>
      </w:r>
      <w:r>
        <w:t>bool utils_is_valid_gender (const char * gender)</w:t>
      </w:r>
    </w:p>
    <w:p w14:paraId="38A6AA60" w14:textId="77777777" w:rsidR="00000000" w:rsidRDefault="0033228F">
      <w:pPr>
        <w:pStyle w:val="BodyText"/>
        <w:adjustRightInd/>
        <w:ind w:left="360"/>
      </w:pPr>
      <w:bookmarkStart w:id="311" w:name="AAAAAAAAKU"/>
      <w:bookmarkEnd w:id="311"/>
      <w:r>
        <w:t>Vali</w:t>
      </w:r>
      <w:r>
        <w:t>dates if a gender is in correct format.</w:t>
      </w:r>
    </w:p>
    <w:p w14:paraId="6CE2F62B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A74760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A0AD2E5" w14:textId="77777777" w:rsidR="00000000" w:rsidRDefault="0033228F">
            <w:r>
              <w:rPr>
                <w:i/>
                <w:iCs/>
              </w:rPr>
              <w:t>gender</w:t>
            </w:r>
            <w:r>
              <w:t xml:space="preserve"> </w:t>
            </w:r>
          </w:p>
        </w:tc>
        <w:tc>
          <w:tcPr>
            <w:tcW w:w="6561" w:type="dxa"/>
          </w:tcPr>
          <w:p w14:paraId="6C497E05" w14:textId="77777777" w:rsidR="00000000" w:rsidRDefault="0033228F">
            <w:r>
              <w:t>The gender string to validate.</w:t>
            </w:r>
          </w:p>
        </w:tc>
      </w:tr>
    </w:tbl>
    <w:p w14:paraId="40E1FB2F" w14:textId="77777777" w:rsidR="00000000" w:rsidRDefault="0033228F">
      <w:pPr>
        <w:pStyle w:val="Heading5"/>
        <w:ind w:left="360"/>
        <w:jc w:val="both"/>
      </w:pPr>
      <w:r>
        <w:t>Returns</w:t>
      </w:r>
    </w:p>
    <w:p w14:paraId="386E1CD5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 gender, false otherwise. </w:t>
      </w:r>
    </w:p>
    <w:p w14:paraId="7354DA49" w14:textId="77777777" w:rsidR="00000000" w:rsidRDefault="0033228F">
      <w:pPr>
        <w:pStyle w:val="Heading4"/>
      </w:pPr>
      <w:r>
        <w:fldChar w:fldCharType="begin"/>
      </w:r>
      <w:r>
        <w:instrText>xe "utils_is_valid_id:utils.h"</w:instrText>
      </w:r>
      <w:r>
        <w:fldChar w:fldCharType="end"/>
      </w:r>
      <w:r>
        <w:fldChar w:fldCharType="begin"/>
      </w:r>
      <w:r>
        <w:instrText>xe "utils.h:utils_is_valid_id"</w:instrText>
      </w:r>
      <w:r>
        <w:fldChar w:fldCharType="end"/>
      </w:r>
      <w:r>
        <w:t>bool utils_is_valid_id (int id, UserRole role)</w:t>
      </w:r>
    </w:p>
    <w:p w14:paraId="19472A98" w14:textId="77777777" w:rsidR="00000000" w:rsidRDefault="0033228F">
      <w:pPr>
        <w:pStyle w:val="BodyText"/>
        <w:adjustRightInd/>
        <w:ind w:left="360"/>
      </w:pPr>
      <w:bookmarkStart w:id="312" w:name="AAAAAAAAKV"/>
      <w:bookmarkEnd w:id="312"/>
      <w:r>
        <w:t>Validates if an ID is in correct format.</w:t>
      </w:r>
    </w:p>
    <w:p w14:paraId="5A39B74C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5F86C8E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339D3A5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0C795682" w14:textId="77777777" w:rsidR="00000000" w:rsidRDefault="0033228F">
            <w:r>
              <w:t>The ID to validate.</w:t>
            </w:r>
          </w:p>
        </w:tc>
      </w:tr>
    </w:tbl>
    <w:p w14:paraId="46694752" w14:textId="77777777" w:rsidR="00000000" w:rsidRDefault="0033228F">
      <w:pPr>
        <w:pStyle w:val="Heading5"/>
        <w:ind w:left="360"/>
        <w:jc w:val="both"/>
      </w:pPr>
      <w:r>
        <w:t>Returns</w:t>
      </w:r>
    </w:p>
    <w:p w14:paraId="4FE1F66C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 ID, false otherwise. </w:t>
      </w:r>
    </w:p>
    <w:p w14:paraId="2AB75AB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140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571FCAE9" w14:textId="77777777" w:rsidR="00000000" w:rsidRDefault="0033228F">
      <w:pPr>
        <w:pStyle w:val="Heading4"/>
      </w:pPr>
      <w:r>
        <w:fldChar w:fldCharType="begin"/>
      </w:r>
      <w:r>
        <w:instrText>xe "utils_is_valid_name:utils.h"</w:instrText>
      </w:r>
      <w:r>
        <w:fldChar w:fldCharType="end"/>
      </w:r>
      <w:r>
        <w:fldChar w:fldCharType="begin"/>
      </w:r>
      <w:r>
        <w:instrText>xe "utils.h:</w:instrText>
      </w:r>
      <w:r>
        <w:instrText>utils_is_valid_name"</w:instrText>
      </w:r>
      <w:r>
        <w:fldChar w:fldCharType="end"/>
      </w:r>
      <w:r>
        <w:t>bool utils_is_valid_name (const char * name)</w:t>
      </w:r>
    </w:p>
    <w:p w14:paraId="79B841D4" w14:textId="77777777" w:rsidR="00000000" w:rsidRDefault="0033228F">
      <w:pPr>
        <w:pStyle w:val="BodyText"/>
        <w:adjustRightInd/>
        <w:ind w:left="360"/>
      </w:pPr>
      <w:bookmarkStart w:id="313" w:name="AAAAAAAAKW"/>
      <w:bookmarkEnd w:id="313"/>
      <w:r>
        <w:t>Validates if a name contains only letters and spaces.</w:t>
      </w:r>
    </w:p>
    <w:p w14:paraId="2CC26584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641198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8BD4A67" w14:textId="77777777" w:rsidR="00000000" w:rsidRDefault="0033228F">
            <w:r>
              <w:rPr>
                <w:i/>
                <w:iCs/>
              </w:rPr>
              <w:t>name</w:t>
            </w:r>
            <w:r>
              <w:t xml:space="preserve"> </w:t>
            </w:r>
          </w:p>
        </w:tc>
        <w:tc>
          <w:tcPr>
            <w:tcW w:w="6561" w:type="dxa"/>
          </w:tcPr>
          <w:p w14:paraId="50DC15E7" w14:textId="77777777" w:rsidR="00000000" w:rsidRDefault="0033228F">
            <w:r>
              <w:t>The name to validate.</w:t>
            </w:r>
          </w:p>
        </w:tc>
      </w:tr>
    </w:tbl>
    <w:p w14:paraId="2A7C5ADB" w14:textId="77777777" w:rsidR="00000000" w:rsidRDefault="0033228F">
      <w:pPr>
        <w:pStyle w:val="Heading5"/>
        <w:ind w:left="360"/>
        <w:jc w:val="both"/>
      </w:pPr>
      <w:r>
        <w:t>Returns</w:t>
      </w:r>
    </w:p>
    <w:p w14:paraId="7FB65A19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 name, false otherwise. </w:t>
      </w:r>
    </w:p>
    <w:p w14:paraId="11AB696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128</w:t>
      </w:r>
      <w:r>
        <w:t xml:space="preserve"> of fil</w:t>
      </w:r>
      <w:r>
        <w:t xml:space="preserve">e </w:t>
      </w:r>
      <w:r>
        <w:rPr>
          <w:b/>
          <w:bCs/>
        </w:rPr>
        <w:t>utils.c</w:t>
      </w:r>
      <w:r>
        <w:t>.</w:t>
      </w:r>
    </w:p>
    <w:p w14:paraId="77F7FCEB" w14:textId="77777777" w:rsidR="00000000" w:rsidRDefault="0033228F">
      <w:pPr>
        <w:pStyle w:val="Heading4"/>
      </w:pPr>
      <w:r>
        <w:fldChar w:fldCharType="begin"/>
      </w:r>
      <w:r>
        <w:instrText>xe "utils_is_valid_phone:utils.h"</w:instrText>
      </w:r>
      <w:r>
        <w:fldChar w:fldCharType="end"/>
      </w:r>
      <w:r>
        <w:fldChar w:fldCharType="begin"/>
      </w:r>
      <w:r>
        <w:instrText>xe "utils.h:utils_is_valid_phone"</w:instrText>
      </w:r>
      <w:r>
        <w:fldChar w:fldCharType="end"/>
      </w:r>
      <w:r>
        <w:t>bool utils_is_valid_phone (const char * phone)</w:t>
      </w:r>
    </w:p>
    <w:p w14:paraId="7FAEB569" w14:textId="77777777" w:rsidR="00000000" w:rsidRDefault="0033228F">
      <w:pPr>
        <w:pBdr>
          <w:bottom w:val="single" w:sz="2" w:space="1" w:color="auto"/>
        </w:pBdr>
        <w:rPr>
          <w:sz w:val="22"/>
          <w:szCs w:val="22"/>
        </w:rPr>
      </w:pPr>
      <w:bookmarkStart w:id="314" w:name="AAAAAAAAKX"/>
      <w:bookmarkEnd w:id="314"/>
    </w:p>
    <w:p w14:paraId="6C7268AA" w14:textId="77777777" w:rsidR="00000000" w:rsidRDefault="0033228F">
      <w:pPr>
        <w:pStyle w:val="BodyText"/>
        <w:adjustRightInd/>
        <w:ind w:left="360"/>
      </w:pPr>
      <w:r>
        <w:t xml:space="preserve"> </w:t>
      </w:r>
    </w:p>
    <w:p w14:paraId="7C2634C5" w14:textId="77777777" w:rsidR="00000000" w:rsidRDefault="0033228F">
      <w:pPr>
        <w:pStyle w:val="Heading3"/>
      </w:pPr>
      <w:bookmarkStart w:id="315" w:name="AAAAAAAAKY"/>
      <w:bookmarkEnd w:id="315"/>
      <w:r>
        <w:t>Validity Functions</w:t>
      </w:r>
    </w:p>
    <w:p w14:paraId="60C362E0" w14:textId="77777777" w:rsidR="00000000" w:rsidRDefault="0033228F">
      <w:pPr>
        <w:pStyle w:val="BodyText"/>
        <w:adjustRightInd/>
        <w:ind w:left="360"/>
      </w:pPr>
      <w:r>
        <w:fldChar w:fldCharType="begin"/>
      </w:r>
      <w:r>
        <w:instrText xml:space="preserve">tc </w:instrText>
      </w:r>
      <w:r>
        <w:instrText xml:space="preserve"> \l 3 </w:instrText>
      </w:r>
      <w:r>
        <w:instrText>"</w:instrText>
      </w:r>
      <w:r>
        <w:instrText>Validity Functions"</w:instrText>
      </w:r>
      <w:r>
        <w:fldChar w:fldCharType="end"/>
      </w:r>
      <w:r>
        <w:t>Validates if a phone number is in correct format.</w:t>
      </w:r>
    </w:p>
    <w:p w14:paraId="42B50836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740AD5C8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608DB7B" w14:textId="77777777" w:rsidR="00000000" w:rsidRDefault="0033228F">
            <w:r>
              <w:rPr>
                <w:i/>
                <w:iCs/>
              </w:rPr>
              <w:t>phone</w:t>
            </w:r>
            <w:r>
              <w:t xml:space="preserve"> </w:t>
            </w:r>
          </w:p>
        </w:tc>
        <w:tc>
          <w:tcPr>
            <w:tcW w:w="6561" w:type="dxa"/>
          </w:tcPr>
          <w:p w14:paraId="0CD8CBB0" w14:textId="77777777" w:rsidR="00000000" w:rsidRDefault="0033228F">
            <w:r>
              <w:t>The phone number string to validate.</w:t>
            </w:r>
          </w:p>
        </w:tc>
      </w:tr>
    </w:tbl>
    <w:p w14:paraId="5EB8585C" w14:textId="77777777" w:rsidR="00000000" w:rsidRDefault="0033228F">
      <w:pPr>
        <w:pStyle w:val="Heading5"/>
        <w:ind w:left="360"/>
        <w:jc w:val="both"/>
      </w:pPr>
      <w:r>
        <w:t>Returns</w:t>
      </w:r>
    </w:p>
    <w:p w14:paraId="6122A141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true if valid, false otherwise.</w:t>
      </w:r>
    </w:p>
    <w:p w14:paraId="089120AB" w14:textId="77777777" w:rsidR="00000000" w:rsidRDefault="0033228F">
      <w:pPr>
        <w:pBdr>
          <w:bottom w:val="single" w:sz="2" w:space="1" w:color="auto"/>
        </w:pBdr>
        <w:rPr>
          <w:sz w:val="22"/>
          <w:szCs w:val="22"/>
        </w:rPr>
      </w:pPr>
    </w:p>
    <w:p w14:paraId="429F02BC" w14:textId="77777777" w:rsidR="00000000" w:rsidRDefault="0033228F">
      <w:pPr>
        <w:pStyle w:val="BodyText"/>
        <w:adjustRightInd/>
        <w:ind w:left="360"/>
      </w:pPr>
      <w:r>
        <w:t xml:space="preserve"> </w:t>
      </w:r>
    </w:p>
    <w:p w14:paraId="6938AC21" w14:textId="77777777" w:rsidR="00000000" w:rsidRDefault="0033228F">
      <w:pPr>
        <w:pStyle w:val="Heading3"/>
      </w:pPr>
      <w:r>
        <w:t>Validity Functions</w:t>
      </w:r>
    </w:p>
    <w:p w14:paraId="3E3052EB" w14:textId="77777777" w:rsidR="00000000" w:rsidRDefault="0033228F">
      <w:pPr>
        <w:pStyle w:val="BodyText"/>
        <w:adjustRightInd/>
        <w:ind w:left="360"/>
      </w:pPr>
      <w:r>
        <w:fldChar w:fldCharType="begin"/>
      </w:r>
      <w:r>
        <w:instrText xml:space="preserve">tc </w:instrText>
      </w:r>
      <w:r>
        <w:instrText xml:space="preserve"> \l 3 </w:instrText>
      </w:r>
      <w:r>
        <w:instrText>"</w:instrText>
      </w:r>
      <w:r>
        <w:instrText>Validity Functions"</w:instrText>
      </w:r>
      <w:r>
        <w:fldChar w:fldCharType="end"/>
      </w:r>
    </w:p>
    <w:p w14:paraId="5EE9CE8C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81</w:t>
      </w:r>
      <w:r>
        <w:t xml:space="preserve"> of file </w:t>
      </w:r>
      <w:r>
        <w:rPr>
          <w:b/>
          <w:bCs/>
        </w:rPr>
        <w:t>utils.</w:t>
      </w:r>
      <w:r>
        <w:rPr>
          <w:b/>
          <w:bCs/>
        </w:rPr>
        <w:t>c</w:t>
      </w:r>
      <w:r>
        <w:t>.</w:t>
      </w:r>
    </w:p>
    <w:p w14:paraId="4AA5AE25" w14:textId="77777777" w:rsidR="00000000" w:rsidRDefault="0033228F">
      <w:pPr>
        <w:pStyle w:val="Heading4"/>
      </w:pPr>
      <w:r>
        <w:fldChar w:fldCharType="begin"/>
      </w:r>
      <w:r>
        <w:instrText>xe "utils_str_to_upper:utils.h"</w:instrText>
      </w:r>
      <w:r>
        <w:fldChar w:fldCharType="end"/>
      </w:r>
      <w:r>
        <w:fldChar w:fldCharType="begin"/>
      </w:r>
      <w:r>
        <w:instrText>xe "utils.h:utils_str_to_upper"</w:instrText>
      </w:r>
      <w:r>
        <w:fldChar w:fldCharType="end"/>
      </w:r>
      <w:r>
        <w:t>char * utils_str_to_upper (char * str)</w:t>
      </w:r>
    </w:p>
    <w:p w14:paraId="5116A0C0" w14:textId="77777777" w:rsidR="00000000" w:rsidRDefault="0033228F">
      <w:pPr>
        <w:pStyle w:val="BodyText"/>
        <w:adjustRightInd/>
        <w:ind w:left="360"/>
      </w:pPr>
      <w:bookmarkStart w:id="316" w:name="AAAAAAAALA"/>
      <w:bookmarkEnd w:id="316"/>
      <w:r>
        <w:t>Converts a string to uppercase in-place.</w:t>
      </w:r>
    </w:p>
    <w:p w14:paraId="6C21C163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1D263629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604D26C" w14:textId="77777777" w:rsidR="00000000" w:rsidRDefault="0033228F">
            <w:r>
              <w:rPr>
                <w:i/>
                <w:iCs/>
              </w:rPr>
              <w:t>str</w:t>
            </w:r>
            <w:r>
              <w:t xml:space="preserve"> </w:t>
            </w:r>
          </w:p>
        </w:tc>
        <w:tc>
          <w:tcPr>
            <w:tcW w:w="6561" w:type="dxa"/>
          </w:tcPr>
          <w:p w14:paraId="620962F5" w14:textId="77777777" w:rsidR="00000000" w:rsidRDefault="0033228F">
            <w:r>
              <w:t>The string to convert.</w:t>
            </w:r>
          </w:p>
        </w:tc>
      </w:tr>
    </w:tbl>
    <w:p w14:paraId="5DF87E9C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11E1DF6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uppercase string. </w:t>
      </w:r>
    </w:p>
    <w:p w14:paraId="1B70207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161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379939C3" w14:textId="77777777" w:rsidR="00000000" w:rsidRDefault="0033228F">
      <w:pPr>
        <w:pStyle w:val="Heading4"/>
      </w:pPr>
    </w:p>
    <w:p w14:paraId="0C49B5D9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02D20EAB" w14:textId="77777777" w:rsidR="00000000" w:rsidRDefault="0033228F">
      <w:pPr>
        <w:pStyle w:val="Heading2"/>
      </w:pPr>
      <w:r>
        <w:lastRenderedPageBreak/>
        <w:t>utils.h</w:t>
      </w:r>
    </w:p>
    <w:p w14:paraId="4F895883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include/utils.h"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"include/utils.h"</w:instrText>
      </w:r>
      <w:r>
        <w:rPr>
          <w:sz w:val="24"/>
          <w:szCs w:val="24"/>
        </w:rPr>
        <w:fldChar w:fldCharType="end"/>
      </w:r>
      <w:bookmarkStart w:id="317" w:name="AAAAAAAAAJ"/>
      <w:bookmarkEnd w:id="317"/>
      <w:r>
        <w:rPr>
          <w:sz w:val="24"/>
          <w:szCs w:val="24"/>
        </w:rPr>
        <w:t>Go to the documentation of this file.</w:t>
      </w:r>
    </w:p>
    <w:p w14:paraId="631581BE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4B1F32EF" w14:textId="77777777" w:rsidR="00000000" w:rsidRDefault="0033228F">
      <w:pPr>
        <w:pStyle w:val="CodeExample0"/>
      </w:pPr>
      <w:r>
        <w:t xml:space="preserve">00001 </w:t>
      </w:r>
    </w:p>
    <w:p w14:paraId="06F1DDA9" w14:textId="77777777" w:rsidR="00000000" w:rsidRDefault="0033228F">
      <w:pPr>
        <w:pStyle w:val="CodeExample0"/>
      </w:pPr>
      <w:r>
        <w:t xml:space="preserve">00007 </w:t>
      </w:r>
    </w:p>
    <w:p w14:paraId="07D13FEA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#ifndef UTILS_H</w:t>
      </w:r>
    </w:p>
    <w:p w14:paraId="018DAB3C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#define UTILS_H</w:t>
      </w:r>
    </w:p>
    <w:p w14:paraId="32EECB41" w14:textId="77777777" w:rsidR="00000000" w:rsidRDefault="0033228F">
      <w:pPr>
        <w:pStyle w:val="CodeExample0"/>
      </w:pPr>
      <w:r>
        <w:t xml:space="preserve">00010 </w:t>
      </w:r>
    </w:p>
    <w:p w14:paraId="0DF847C5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&lt;stddef.h&gt;</w:t>
      </w:r>
    </w:p>
    <w:p w14:paraId="08E616AA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&lt;stdbool.h&gt;</w:t>
      </w:r>
    </w:p>
    <w:p w14:paraId="7E003B87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>#include "hospital.h"</w:t>
      </w:r>
    </w:p>
    <w:p w14:paraId="69F8A257" w14:textId="77777777" w:rsidR="00000000" w:rsidRDefault="0033228F">
      <w:pPr>
        <w:pStyle w:val="CodeExample0"/>
      </w:pPr>
      <w:r>
        <w:t xml:space="preserve">00014 </w:t>
      </w:r>
    </w:p>
    <w:p w14:paraId="0278C23E" w14:textId="77777777" w:rsidR="00000000" w:rsidRDefault="0033228F">
      <w:pPr>
        <w:pStyle w:val="CodeExample0"/>
      </w:pPr>
      <w:r>
        <w:t xml:space="preserve">00018  </w:t>
      </w:r>
      <w:r>
        <w:rPr>
          <w:color w:val="604020"/>
        </w:rPr>
        <w:t>void</w:t>
      </w:r>
      <w:r>
        <w:t xml:space="preserve"> utils_clear_input_buffer(</w:t>
      </w:r>
      <w:r>
        <w:rPr>
          <w:color w:val="604020"/>
        </w:rPr>
        <w:t>void</w:t>
      </w:r>
      <w:r>
        <w:t>);</w:t>
      </w:r>
    </w:p>
    <w:p w14:paraId="6DC087CE" w14:textId="77777777" w:rsidR="00000000" w:rsidRDefault="0033228F">
      <w:pPr>
        <w:pStyle w:val="CodeExample0"/>
      </w:pPr>
      <w:r>
        <w:t xml:space="preserve">00019 </w:t>
      </w:r>
    </w:p>
    <w:p w14:paraId="0E26EE64" w14:textId="77777777" w:rsidR="00000000" w:rsidRDefault="0033228F">
      <w:pPr>
        <w:pStyle w:val="CodeExample0"/>
      </w:pPr>
      <w:r>
        <w:t xml:space="preserve">00025  </w:t>
      </w:r>
      <w:r>
        <w:rPr>
          <w:color w:val="604020"/>
        </w:rPr>
        <w:t>int</w:t>
      </w:r>
      <w:r>
        <w:t xml:space="preserve"> utils_get_int(</w:t>
      </w:r>
      <w:r>
        <w:rPr>
          <w:color w:val="604020"/>
        </w:rPr>
        <w:t>void</w:t>
      </w:r>
      <w:r>
        <w:t>);</w:t>
      </w:r>
    </w:p>
    <w:p w14:paraId="069422D0" w14:textId="77777777" w:rsidR="00000000" w:rsidRDefault="0033228F">
      <w:pPr>
        <w:pStyle w:val="CodeExample0"/>
      </w:pPr>
      <w:r>
        <w:t xml:space="preserve">00026 </w:t>
      </w:r>
    </w:p>
    <w:p w14:paraId="7C0826AD" w14:textId="77777777" w:rsidR="00000000" w:rsidRDefault="0033228F">
      <w:pPr>
        <w:pStyle w:val="CodeExample0"/>
      </w:pPr>
      <w:r>
        <w:t xml:space="preserve">00032   </w:t>
      </w:r>
      <w:r>
        <w:rPr>
          <w:color w:val="604020"/>
        </w:rPr>
        <w:t>float</w:t>
      </w:r>
      <w:r>
        <w:t xml:space="preserve"> utils_get_float(</w:t>
      </w:r>
      <w:r>
        <w:rPr>
          <w:color w:val="604020"/>
        </w:rPr>
        <w:t>void</w:t>
      </w:r>
      <w:r>
        <w:t>);</w:t>
      </w:r>
    </w:p>
    <w:p w14:paraId="5FC0C5FD" w14:textId="77777777" w:rsidR="00000000" w:rsidRDefault="0033228F">
      <w:pPr>
        <w:pStyle w:val="CodeExample0"/>
      </w:pPr>
      <w:r>
        <w:t xml:space="preserve">00033 </w:t>
      </w:r>
    </w:p>
    <w:p w14:paraId="01786098" w14:textId="77777777" w:rsidR="00000000" w:rsidRDefault="0033228F">
      <w:pPr>
        <w:pStyle w:val="CodeExample0"/>
      </w:pPr>
      <w:r>
        <w:t xml:space="preserve">00039  </w:t>
      </w:r>
      <w:r>
        <w:rPr>
          <w:color w:val="604020"/>
        </w:rPr>
        <w:t>double</w:t>
      </w:r>
      <w:r>
        <w:t xml:space="preserve"> utils_get_double(</w:t>
      </w:r>
      <w:r>
        <w:rPr>
          <w:color w:val="604020"/>
        </w:rPr>
        <w:t>void</w:t>
      </w:r>
      <w:r>
        <w:t>);</w:t>
      </w:r>
    </w:p>
    <w:p w14:paraId="021E46FE" w14:textId="77777777" w:rsidR="00000000" w:rsidRDefault="0033228F">
      <w:pPr>
        <w:pStyle w:val="CodeExample0"/>
      </w:pPr>
      <w:r>
        <w:t xml:space="preserve">00040 </w:t>
      </w:r>
    </w:p>
    <w:p w14:paraId="5E963259" w14:textId="77777777" w:rsidR="00000000" w:rsidRDefault="0033228F">
      <w:pPr>
        <w:pStyle w:val="CodeExample0"/>
      </w:pPr>
      <w:r>
        <w:t xml:space="preserve">00046  </w:t>
      </w:r>
      <w:r>
        <w:rPr>
          <w:color w:val="604020"/>
        </w:rPr>
        <w:t>char</w:t>
      </w:r>
      <w:r>
        <w:t xml:space="preserve"> utils_get_char(</w:t>
      </w:r>
      <w:r>
        <w:rPr>
          <w:color w:val="604020"/>
        </w:rPr>
        <w:t>void</w:t>
      </w:r>
      <w:r>
        <w:t>);</w:t>
      </w:r>
    </w:p>
    <w:p w14:paraId="43166EE3" w14:textId="77777777" w:rsidR="00000000" w:rsidRDefault="0033228F">
      <w:pPr>
        <w:pStyle w:val="CodeExample0"/>
      </w:pPr>
      <w:r>
        <w:t xml:space="preserve">00047 </w:t>
      </w:r>
    </w:p>
    <w:p w14:paraId="4EA8D0EE" w14:textId="77777777" w:rsidR="00000000" w:rsidRDefault="0033228F">
      <w:pPr>
        <w:pStyle w:val="CodeExample0"/>
      </w:pPr>
      <w:r>
        <w:t xml:space="preserve">00056  </w:t>
      </w:r>
      <w:r>
        <w:rPr>
          <w:color w:val="604020"/>
        </w:rPr>
        <w:t>char</w:t>
      </w:r>
      <w:r>
        <w:t>* utils_get_string(</w:t>
      </w:r>
      <w:r>
        <w:rPr>
          <w:color w:val="604020"/>
        </w:rPr>
        <w:t>char</w:t>
      </w:r>
      <w:r>
        <w:t xml:space="preserve"> *str, </w:t>
      </w:r>
      <w:r>
        <w:rPr>
          <w:color w:val="604020"/>
        </w:rPr>
        <w:t>size_t</w:t>
      </w:r>
      <w:r>
        <w:t xml:space="preserve"> size);</w:t>
      </w:r>
    </w:p>
    <w:p w14:paraId="3D642BD4" w14:textId="77777777" w:rsidR="00000000" w:rsidRDefault="0033228F">
      <w:pPr>
        <w:pStyle w:val="CodeExample0"/>
      </w:pPr>
      <w:r>
        <w:t xml:space="preserve">00057 </w:t>
      </w:r>
    </w:p>
    <w:p w14:paraId="46F23709" w14:textId="77777777" w:rsidR="00000000" w:rsidRDefault="0033228F">
      <w:pPr>
        <w:pStyle w:val="CodeExample0"/>
      </w:pPr>
      <w:r>
        <w:t xml:space="preserve">00063 </w:t>
      </w:r>
    </w:p>
    <w:p w14:paraId="55363800" w14:textId="77777777" w:rsidR="00000000" w:rsidRDefault="0033228F">
      <w:pPr>
        <w:pStyle w:val="CodeExample0"/>
      </w:pPr>
      <w:r>
        <w:t xml:space="preserve">00071  </w:t>
      </w:r>
      <w:r>
        <w:rPr>
          <w:color w:val="604020"/>
        </w:rPr>
        <w:t>bool</w:t>
      </w:r>
      <w:r>
        <w:t xml:space="preserve"> utils_is_valid_phone(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*phone);</w:t>
      </w:r>
    </w:p>
    <w:p w14:paraId="1C0F28C6" w14:textId="77777777" w:rsidR="00000000" w:rsidRDefault="0033228F">
      <w:pPr>
        <w:pStyle w:val="CodeExample0"/>
      </w:pPr>
      <w:r>
        <w:t xml:space="preserve">00072 </w:t>
      </w:r>
    </w:p>
    <w:p w14:paraId="0C9C066E" w14:textId="77777777" w:rsidR="00000000" w:rsidRDefault="0033228F">
      <w:pPr>
        <w:pStyle w:val="CodeExample0"/>
      </w:pPr>
      <w:r>
        <w:t xml:space="preserve">00080  </w:t>
      </w:r>
      <w:r>
        <w:rPr>
          <w:color w:val="604020"/>
        </w:rPr>
        <w:t>bool</w:t>
      </w:r>
      <w:r>
        <w:t xml:space="preserve"> utils_is_valid_email(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*email);</w:t>
      </w:r>
    </w:p>
    <w:p w14:paraId="58AF5CE9" w14:textId="77777777" w:rsidR="00000000" w:rsidRDefault="0033228F">
      <w:pPr>
        <w:pStyle w:val="CodeExample0"/>
      </w:pPr>
      <w:r>
        <w:t xml:space="preserve">00081 </w:t>
      </w:r>
    </w:p>
    <w:p w14:paraId="5A8C4443" w14:textId="77777777" w:rsidR="00000000" w:rsidRDefault="0033228F">
      <w:pPr>
        <w:pStyle w:val="CodeExample0"/>
      </w:pPr>
      <w:r>
        <w:t xml:space="preserve">00089  </w:t>
      </w:r>
      <w:r>
        <w:rPr>
          <w:color w:val="604020"/>
        </w:rPr>
        <w:t>bool</w:t>
      </w:r>
      <w:r>
        <w:t xml:space="preserve"> utils_is_valid_name(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*name);</w:t>
      </w:r>
    </w:p>
    <w:p w14:paraId="5223B493" w14:textId="77777777" w:rsidR="00000000" w:rsidRDefault="0033228F">
      <w:pPr>
        <w:pStyle w:val="CodeExample0"/>
      </w:pPr>
      <w:r>
        <w:t xml:space="preserve">00090 </w:t>
      </w:r>
    </w:p>
    <w:p w14:paraId="3ED35D5E" w14:textId="77777777" w:rsidR="00000000" w:rsidRDefault="0033228F">
      <w:pPr>
        <w:pStyle w:val="CodeExample0"/>
      </w:pPr>
      <w:r>
        <w:t xml:space="preserve">00098  </w:t>
      </w:r>
      <w:r>
        <w:rPr>
          <w:color w:val="604020"/>
        </w:rPr>
        <w:t>bool</w:t>
      </w:r>
      <w:r>
        <w:t xml:space="preserve"> utils_is_valid_id(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, UserRole role);</w:t>
      </w:r>
    </w:p>
    <w:p w14:paraId="4DB1C38D" w14:textId="77777777" w:rsidR="00000000" w:rsidRDefault="0033228F">
      <w:pPr>
        <w:pStyle w:val="CodeExample0"/>
      </w:pPr>
      <w:r>
        <w:t xml:space="preserve">00099 </w:t>
      </w:r>
    </w:p>
    <w:p w14:paraId="37A7E159" w14:textId="77777777" w:rsidR="00000000" w:rsidRDefault="0033228F">
      <w:pPr>
        <w:pStyle w:val="CodeExample0"/>
      </w:pPr>
      <w:r>
        <w:t xml:space="preserve">00107  </w:t>
      </w:r>
      <w:r>
        <w:rPr>
          <w:color w:val="604020"/>
        </w:rPr>
        <w:t>bool</w:t>
      </w:r>
      <w:r>
        <w:t xml:space="preserve"> utils_is_valid_gender(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*gender);</w:t>
      </w:r>
    </w:p>
    <w:p w14:paraId="3E7CE71A" w14:textId="77777777" w:rsidR="00000000" w:rsidRDefault="0033228F">
      <w:pPr>
        <w:pStyle w:val="CodeExample0"/>
      </w:pPr>
      <w:r>
        <w:t xml:space="preserve">00108 </w:t>
      </w:r>
    </w:p>
    <w:p w14:paraId="58BAAD21" w14:textId="77777777" w:rsidR="00000000" w:rsidRDefault="0033228F">
      <w:pPr>
        <w:pStyle w:val="CodeExample0"/>
      </w:pPr>
      <w:r>
        <w:t xml:space="preserve">00116  </w:t>
      </w:r>
      <w:r>
        <w:rPr>
          <w:color w:val="604020"/>
        </w:rPr>
        <w:t>char</w:t>
      </w:r>
      <w:r>
        <w:t>* utils_str_to_</w:t>
      </w:r>
      <w:r>
        <w:t>upper(</w:t>
      </w:r>
      <w:r>
        <w:rPr>
          <w:color w:val="604020"/>
        </w:rPr>
        <w:t>char</w:t>
      </w:r>
      <w:r>
        <w:t xml:space="preserve"> *str);</w:t>
      </w:r>
    </w:p>
    <w:p w14:paraId="0C90BF48" w14:textId="77777777" w:rsidR="00000000" w:rsidRDefault="0033228F">
      <w:pPr>
        <w:pStyle w:val="CodeExample0"/>
      </w:pPr>
      <w:r>
        <w:t xml:space="preserve">00117 </w:t>
      </w:r>
    </w:p>
    <w:p w14:paraId="2806DD0A" w14:textId="77777777" w:rsidR="00000000" w:rsidRDefault="0033228F">
      <w:pPr>
        <w:pStyle w:val="CodeExample0"/>
      </w:pPr>
      <w:r>
        <w:t xml:space="preserve">00126  </w:t>
      </w:r>
      <w:r>
        <w:rPr>
          <w:color w:val="604020"/>
        </w:rPr>
        <w:t>char</w:t>
      </w:r>
      <w:r>
        <w:t>* utils_fix_name(</w:t>
      </w:r>
      <w:r>
        <w:rPr>
          <w:color w:val="604020"/>
        </w:rPr>
        <w:t>char</w:t>
      </w:r>
      <w:r>
        <w:t xml:space="preserve"> *name);</w:t>
      </w:r>
    </w:p>
    <w:p w14:paraId="2A5A7EBC" w14:textId="77777777" w:rsidR="00000000" w:rsidRDefault="0033228F">
      <w:pPr>
        <w:pStyle w:val="CodeExample0"/>
      </w:pPr>
      <w:r>
        <w:t xml:space="preserve">00127 </w:t>
      </w:r>
    </w:p>
    <w:p w14:paraId="6CBCAB51" w14:textId="77777777" w:rsidR="00000000" w:rsidRDefault="0033228F">
      <w:pPr>
        <w:pStyle w:val="CodeExample0"/>
      </w:pPr>
      <w:r>
        <w:t xml:space="preserve">00135  </w:t>
      </w:r>
      <w:r>
        <w:rPr>
          <w:color w:val="604020"/>
        </w:rPr>
        <w:t>bool</w:t>
      </w:r>
      <w:r>
        <w:t xml:space="preserve"> utils_is_valid_blood_group(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*blood_group);</w:t>
      </w:r>
    </w:p>
    <w:p w14:paraId="1D052509" w14:textId="77777777" w:rsidR="00000000" w:rsidRDefault="0033228F">
      <w:pPr>
        <w:pStyle w:val="CodeExample0"/>
      </w:pPr>
      <w:r>
        <w:t xml:space="preserve">00136 </w:t>
      </w:r>
    </w:p>
    <w:p w14:paraId="696A7F3E" w14:textId="77777777" w:rsidR="00000000" w:rsidRDefault="0033228F">
      <w:pPr>
        <w:pStyle w:val="CodeExample0"/>
      </w:pPr>
      <w:r>
        <w:t xml:space="preserve">00145  </w:t>
      </w:r>
      <w:r>
        <w:rPr>
          <w:color w:val="604020"/>
        </w:rPr>
        <w:t>bool</w:t>
      </w:r>
      <w:r>
        <w:t xml:space="preserve"> utils_is_valid_address(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*address);</w:t>
      </w:r>
    </w:p>
    <w:p w14:paraId="35A05779" w14:textId="77777777" w:rsidR="00000000" w:rsidRDefault="0033228F">
      <w:pPr>
        <w:pStyle w:val="CodeExample0"/>
      </w:pPr>
      <w:r>
        <w:t xml:space="preserve">00146 </w:t>
      </w:r>
    </w:p>
    <w:p w14:paraId="634890A6" w14:textId="77777777" w:rsidR="00000000" w:rsidRDefault="0033228F">
      <w:pPr>
        <w:pStyle w:val="CodeExample0"/>
      </w:pPr>
      <w:r>
        <w:t xml:space="preserve">00147 </w:t>
      </w:r>
      <w:r>
        <w:rPr>
          <w:color w:val="806020"/>
        </w:rPr>
        <w:t>#endif</w:t>
      </w:r>
    </w:p>
    <w:p w14:paraId="71E22C62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0CCDA404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4819DD08" w14:textId="77777777" w:rsidR="00000000" w:rsidRDefault="0033228F">
      <w:pPr>
        <w:pStyle w:val="Heading2"/>
      </w:pPr>
      <w:r>
        <w:lastRenderedPageBreak/>
        <w:t>src/admin.c File Reference</w:t>
      </w:r>
    </w:p>
    <w:p w14:paraId="234162DC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src/admin.c"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"src/admin.c"</w:instrText>
      </w:r>
      <w:r>
        <w:rPr>
          <w:sz w:val="24"/>
          <w:szCs w:val="24"/>
        </w:rPr>
        <w:fldChar w:fldCharType="end"/>
      </w:r>
      <w:bookmarkStart w:id="318" w:name="AAAAAAAALB"/>
      <w:bookmarkEnd w:id="318"/>
    </w:p>
    <w:p w14:paraId="1E7A5B6E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 xml:space="preserve">Admin management implementation for Healthcare Management System. </w:t>
      </w:r>
    </w:p>
    <w:p w14:paraId="571245B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7308F3D0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397E6235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"../include/admin.h"</w:t>
      </w:r>
    </w:p>
    <w:p w14:paraId="408A579B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"../include/patient.h</w:t>
      </w:r>
      <w:r>
        <w:rPr>
          <w:rFonts w:ascii="Courier New" w:hAnsi="Courier New" w:cs="Courier New"/>
        </w:rPr>
        <w:t>"</w:t>
      </w:r>
    </w:p>
    <w:p w14:paraId="164FB2AC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"../include/doctor.h"</w:t>
      </w:r>
    </w:p>
    <w:p w14:paraId="0A863067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"../include/receptionist.h"</w:t>
      </w:r>
    </w:p>
    <w:p w14:paraId="58FB9092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"../include/auth.h"</w:t>
      </w:r>
    </w:p>
    <w:p w14:paraId="45E610DF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26222111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065B4BCA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"../include/hospital.h"</w:t>
      </w:r>
    </w:p>
    <w:p w14:paraId="77774A37" w14:textId="77777777" w:rsidR="00000000" w:rsidRDefault="0033228F">
      <w:pPr>
        <w:pStyle w:val="Heading3"/>
      </w:pPr>
      <w:r>
        <w:t>Functions</w:t>
      </w:r>
    </w:p>
    <w:p w14:paraId="366704E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admin_view_discharged_patients</w:t>
      </w:r>
      <w:r>
        <w:t xml:space="preserve"> (void)</w:t>
      </w:r>
    </w:p>
    <w:p w14:paraId="29342BE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admin_search_discharged_by_id</w:t>
      </w:r>
      <w:r>
        <w:t xml:space="preserve"> (void)</w:t>
      </w:r>
    </w:p>
    <w:p w14:paraId="5184D47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admin_search_discharged_by_name</w:t>
      </w:r>
      <w:r>
        <w:t xml:space="preserve"> (void)</w:t>
      </w:r>
    </w:p>
    <w:p w14:paraId="6FD6F49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admin_search_discharged</w:t>
      </w:r>
      <w:r>
        <w:t xml:space="preserve"> (void)</w:t>
      </w:r>
    </w:p>
    <w:p w14:paraId="247293F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admin_delete_patient</w:t>
      </w:r>
      <w:r>
        <w:t xml:space="preserve"> (void)</w:t>
      </w:r>
    </w:p>
    <w:p w14:paraId="5AA2F9F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admin_patient_menu</w:t>
      </w:r>
      <w:r>
        <w:t xml:space="preserve"> (void)</w:t>
      </w:r>
    </w:p>
    <w:p w14:paraId="395B678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admin_view_discharged_doctors</w:t>
      </w:r>
      <w:r>
        <w:t xml:space="preserve"> (void)</w:t>
      </w:r>
    </w:p>
    <w:p w14:paraId="029F326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admin_delete_doctor</w:t>
      </w:r>
      <w:r>
        <w:t xml:space="preserve"> (void)</w:t>
      </w:r>
    </w:p>
    <w:p w14:paraId="305D987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admin_doctor_menu</w:t>
      </w:r>
      <w:r>
        <w:t xml:space="preserve"> (void)</w:t>
      </w:r>
    </w:p>
    <w:p w14:paraId="11B01C6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admin_receptionist_menu</w:t>
      </w:r>
      <w:r>
        <w:t xml:space="preserve"> (void)</w:t>
      </w:r>
    </w:p>
    <w:p w14:paraId="2C3D705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admin_main_menu</w:t>
      </w:r>
      <w:r>
        <w:t xml:space="preserve"> (void)</w:t>
      </w:r>
    </w:p>
    <w:p w14:paraId="4C0C38F6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BF21069" w14:textId="77777777" w:rsidR="00000000" w:rsidRDefault="0033228F">
      <w:pPr>
        <w:pStyle w:val="Heading3"/>
      </w:pPr>
      <w:r>
        <w:t>Detailed Description</w:t>
      </w:r>
    </w:p>
    <w:p w14:paraId="606C33DB" w14:textId="77777777" w:rsidR="00000000" w:rsidRDefault="0033228F">
      <w:pPr>
        <w:pStyle w:val="BodyText"/>
      </w:pPr>
      <w:r>
        <w:t xml:space="preserve">Admin management implementation for Healthcare Management System. </w:t>
      </w:r>
    </w:p>
    <w:p w14:paraId="320E3CBD" w14:textId="77777777" w:rsidR="00000000" w:rsidRDefault="0033228F">
      <w:pPr>
        <w:pStyle w:val="BodyText"/>
      </w:pPr>
      <w:r>
        <w:t>This</w:t>
      </w:r>
      <w:r>
        <w:t xml:space="preserve"> file contains admin-specific operations including discharged patient/doctor management that receptionists cannot access. </w:t>
      </w:r>
    </w:p>
    <w:p w14:paraId="673CF2E1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admin.c</w:t>
      </w:r>
      <w:r>
        <w:t>.</w:t>
      </w:r>
    </w:p>
    <w:p w14:paraId="283E81E0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1092394" w14:textId="77777777" w:rsidR="00000000" w:rsidRDefault="0033228F">
      <w:pPr>
        <w:pStyle w:val="Heading3"/>
      </w:pPr>
      <w:bookmarkStart w:id="319" w:name="AAAAAAAALC"/>
      <w:bookmarkEnd w:id="319"/>
      <w:r>
        <w:t>Function Documentation</w:t>
      </w:r>
    </w:p>
    <w:p w14:paraId="56A696E4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"admin_delete_doctor:admin.c"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"admin.c:admin_delete_do</w:instrText>
      </w:r>
      <w:r>
        <w:rPr>
          <w:sz w:val="24"/>
          <w:szCs w:val="24"/>
        </w:rPr>
        <w:instrText>ctor"</w:instrText>
      </w:r>
      <w:r>
        <w:rPr>
          <w:sz w:val="24"/>
          <w:szCs w:val="24"/>
        </w:rPr>
        <w:fldChar w:fldCharType="end"/>
      </w:r>
      <w:r>
        <w:t>void admin_delete_doctor (void )</w:t>
      </w:r>
    </w:p>
    <w:p w14:paraId="4FF79686" w14:textId="77777777" w:rsidR="00000000" w:rsidRDefault="0033228F">
      <w:pPr>
        <w:pStyle w:val="BodyText"/>
        <w:adjustRightInd/>
        <w:ind w:left="360"/>
      </w:pPr>
      <w:bookmarkStart w:id="320" w:name="AAAAAAAALD"/>
      <w:bookmarkEnd w:id="320"/>
      <w:r>
        <w:t xml:space="preserve">Permanently deletes an inactive doctor from the system. </w:t>
      </w:r>
    </w:p>
    <w:p w14:paraId="685674F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312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57D2CD60" w14:textId="77777777" w:rsidR="00000000" w:rsidRDefault="0033228F">
      <w:pPr>
        <w:pStyle w:val="Heading4"/>
      </w:pPr>
      <w:r>
        <w:fldChar w:fldCharType="begin"/>
      </w:r>
      <w:r>
        <w:instrText>xe "admin_delete_patient:admin.c"</w:instrText>
      </w:r>
      <w:r>
        <w:fldChar w:fldCharType="end"/>
      </w:r>
      <w:r>
        <w:fldChar w:fldCharType="begin"/>
      </w:r>
      <w:r>
        <w:instrText>xe "admin.c:admin_delete_patient"</w:instrText>
      </w:r>
      <w:r>
        <w:fldChar w:fldCharType="end"/>
      </w:r>
      <w:r>
        <w:t>void admin_delete_patient (vo</w:t>
      </w:r>
      <w:r>
        <w:t>id )</w:t>
      </w:r>
    </w:p>
    <w:p w14:paraId="4D1DAFF2" w14:textId="77777777" w:rsidR="00000000" w:rsidRDefault="0033228F">
      <w:pPr>
        <w:pStyle w:val="BodyText"/>
        <w:adjustRightInd/>
        <w:ind w:left="360"/>
      </w:pPr>
      <w:bookmarkStart w:id="321" w:name="AAAAAAAALE"/>
      <w:bookmarkEnd w:id="321"/>
      <w:r>
        <w:t xml:space="preserve">Permanently deletes a discharged patient from the system. </w:t>
      </w:r>
    </w:p>
    <w:p w14:paraId="06F3A91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154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4CAB7AFA" w14:textId="77777777" w:rsidR="00000000" w:rsidRDefault="0033228F">
      <w:pPr>
        <w:pStyle w:val="Heading4"/>
      </w:pPr>
      <w:r>
        <w:fldChar w:fldCharType="begin"/>
      </w:r>
      <w:r>
        <w:instrText>xe "admin_doctor_menu:admin.c"</w:instrText>
      </w:r>
      <w:r>
        <w:fldChar w:fldCharType="end"/>
      </w:r>
      <w:r>
        <w:fldChar w:fldCharType="begin"/>
      </w:r>
      <w:r>
        <w:instrText>xe "admin.c:admin_doctor_menu"</w:instrText>
      </w:r>
      <w:r>
        <w:fldChar w:fldCharType="end"/>
      </w:r>
      <w:r>
        <w:t>void admin_doctor_menu (void )</w:t>
      </w:r>
    </w:p>
    <w:p w14:paraId="6999A08F" w14:textId="77777777" w:rsidR="00000000" w:rsidRDefault="0033228F">
      <w:pPr>
        <w:pStyle w:val="BodyText"/>
        <w:adjustRightInd/>
        <w:ind w:left="360"/>
      </w:pPr>
      <w:bookmarkStart w:id="322" w:name="AAAAAAAALF"/>
      <w:bookmarkEnd w:id="322"/>
      <w:r>
        <w:t>Admin doctor mana</w:t>
      </w:r>
      <w:r>
        <w:t xml:space="preserve">gement menu. </w:t>
      </w:r>
    </w:p>
    <w:p w14:paraId="45B182B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382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45EF73A0" w14:textId="77777777" w:rsidR="00000000" w:rsidRDefault="0033228F">
      <w:pPr>
        <w:pStyle w:val="Heading4"/>
      </w:pPr>
      <w:r>
        <w:lastRenderedPageBreak/>
        <w:fldChar w:fldCharType="begin"/>
      </w:r>
      <w:r>
        <w:instrText>xe "admin_main_menu:admin.c"</w:instrText>
      </w:r>
      <w:r>
        <w:fldChar w:fldCharType="end"/>
      </w:r>
      <w:r>
        <w:fldChar w:fldCharType="begin"/>
      </w:r>
      <w:r>
        <w:instrText>xe "admin.c:admin_main_menu"</w:instrText>
      </w:r>
      <w:r>
        <w:fldChar w:fldCharType="end"/>
      </w:r>
      <w:r>
        <w:t>void admin_main_menu (void )</w:t>
      </w:r>
    </w:p>
    <w:p w14:paraId="0E33AB3A" w14:textId="77777777" w:rsidR="00000000" w:rsidRDefault="0033228F">
      <w:pPr>
        <w:pStyle w:val="BodyText"/>
        <w:adjustRightInd/>
        <w:ind w:left="360"/>
      </w:pPr>
      <w:bookmarkStart w:id="323" w:name="AAAAAAAALG"/>
      <w:bookmarkEnd w:id="323"/>
      <w:r>
        <w:t xml:space="preserve">Main admin menu. </w:t>
      </w:r>
    </w:p>
    <w:p w14:paraId="6F3C8B5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485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00BA5616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admin_patient_menu:admin.c"</w:instrText>
      </w:r>
      <w:r>
        <w:fldChar w:fldCharType="end"/>
      </w:r>
      <w:r>
        <w:fldChar w:fldCharType="begin"/>
      </w:r>
      <w:r>
        <w:instrText>xe "admin.c:admin_patient_menu"</w:instrText>
      </w:r>
      <w:r>
        <w:fldChar w:fldCharType="end"/>
      </w:r>
      <w:r>
        <w:t>void admin_patient_menu (void )</w:t>
      </w:r>
    </w:p>
    <w:p w14:paraId="07853694" w14:textId="77777777" w:rsidR="00000000" w:rsidRDefault="0033228F">
      <w:pPr>
        <w:pStyle w:val="BodyText"/>
        <w:adjustRightInd/>
        <w:ind w:left="360"/>
      </w:pPr>
      <w:bookmarkStart w:id="324" w:name="AAAAAAAALH"/>
      <w:bookmarkEnd w:id="324"/>
      <w:r>
        <w:t xml:space="preserve">Admin patient management menu. </w:t>
      </w:r>
    </w:p>
    <w:p w14:paraId="1C8B822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224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2F0D65A8" w14:textId="77777777" w:rsidR="00000000" w:rsidRDefault="0033228F">
      <w:pPr>
        <w:pStyle w:val="Heading4"/>
      </w:pPr>
      <w:r>
        <w:fldChar w:fldCharType="begin"/>
      </w:r>
      <w:r>
        <w:instrText>xe "admin_receptionist_menu:admin.c"</w:instrText>
      </w:r>
      <w:r>
        <w:fldChar w:fldCharType="end"/>
      </w:r>
      <w:r>
        <w:fldChar w:fldCharType="begin"/>
      </w:r>
      <w:r>
        <w:instrText>xe "admin.c:admin_receptionist_m</w:instrText>
      </w:r>
      <w:r>
        <w:instrText>enu"</w:instrText>
      </w:r>
      <w:r>
        <w:fldChar w:fldCharType="end"/>
      </w:r>
      <w:r>
        <w:t>void admin_receptionist_menu (void )</w:t>
      </w:r>
    </w:p>
    <w:p w14:paraId="30019870" w14:textId="77777777" w:rsidR="00000000" w:rsidRDefault="0033228F">
      <w:pPr>
        <w:pStyle w:val="BodyText"/>
        <w:adjustRightInd/>
        <w:ind w:left="360"/>
      </w:pPr>
      <w:bookmarkStart w:id="325" w:name="AAAAAAAALI"/>
      <w:bookmarkEnd w:id="325"/>
      <w:r>
        <w:t xml:space="preserve">Admin receptionist management menu. </w:t>
      </w:r>
    </w:p>
    <w:p w14:paraId="4841DDF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435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21EC08D5" w14:textId="77777777" w:rsidR="00000000" w:rsidRDefault="0033228F">
      <w:pPr>
        <w:pStyle w:val="Heading4"/>
      </w:pPr>
      <w:r>
        <w:fldChar w:fldCharType="begin"/>
      </w:r>
      <w:r>
        <w:instrText>xe "admin_search_discharged:admin.c"</w:instrText>
      </w:r>
      <w:r>
        <w:fldChar w:fldCharType="end"/>
      </w:r>
      <w:r>
        <w:fldChar w:fldCharType="begin"/>
      </w:r>
      <w:r>
        <w:instrText>xe "admin.c:admin_search_discharged"</w:instrText>
      </w:r>
      <w:r>
        <w:fldChar w:fldCharType="end"/>
      </w:r>
      <w:r>
        <w:t>void admin_search_discharged (void )</w:t>
      </w:r>
    </w:p>
    <w:p w14:paraId="771B9DDB" w14:textId="77777777" w:rsidR="00000000" w:rsidRDefault="0033228F">
      <w:pPr>
        <w:pStyle w:val="BodyText"/>
        <w:adjustRightInd/>
        <w:ind w:left="360"/>
      </w:pPr>
      <w:bookmarkStart w:id="326" w:name="AAAAAAAALJ"/>
      <w:bookmarkEnd w:id="326"/>
      <w:r>
        <w:t xml:space="preserve">Handles search choice for discharged patients. </w:t>
      </w:r>
    </w:p>
    <w:p w14:paraId="7983C98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121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4FD71A55" w14:textId="77777777" w:rsidR="00000000" w:rsidRDefault="0033228F">
      <w:pPr>
        <w:pStyle w:val="Heading4"/>
      </w:pPr>
      <w:r>
        <w:fldChar w:fldCharType="begin"/>
      </w:r>
      <w:r>
        <w:instrText>xe "admin_search_discharged_by_id:admin.c"</w:instrText>
      </w:r>
      <w:r>
        <w:fldChar w:fldCharType="end"/>
      </w:r>
      <w:r>
        <w:fldChar w:fldCharType="begin"/>
      </w:r>
      <w:r>
        <w:instrText>xe "admin.c:admin_search_discharged_by_id"</w:instrText>
      </w:r>
      <w:r>
        <w:fldChar w:fldCharType="end"/>
      </w:r>
      <w:r>
        <w:t>void admin_search_discharged_by_id (void )</w:t>
      </w:r>
    </w:p>
    <w:p w14:paraId="0A1A0413" w14:textId="77777777" w:rsidR="00000000" w:rsidRDefault="0033228F">
      <w:pPr>
        <w:pStyle w:val="BodyText"/>
        <w:adjustRightInd/>
        <w:ind w:left="360"/>
      </w:pPr>
      <w:bookmarkStart w:id="327" w:name="AAAAAAAALK"/>
      <w:bookmarkEnd w:id="327"/>
      <w:r>
        <w:t xml:space="preserve">Searches discharged patients by ID. </w:t>
      </w:r>
    </w:p>
    <w:p w14:paraId="231B148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46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60EF981F" w14:textId="77777777" w:rsidR="00000000" w:rsidRDefault="0033228F">
      <w:pPr>
        <w:pStyle w:val="Heading4"/>
      </w:pPr>
      <w:r>
        <w:fldChar w:fldCharType="begin"/>
      </w:r>
      <w:r>
        <w:instrText>xe "admin_search_discharged_by_name:admin.c"</w:instrText>
      </w:r>
      <w:r>
        <w:fldChar w:fldCharType="end"/>
      </w:r>
      <w:r>
        <w:fldChar w:fldCharType="begin"/>
      </w:r>
      <w:r>
        <w:instrText>xe "admin.c:admin_search_discharged_by_name"</w:instrText>
      </w:r>
      <w:r>
        <w:fldChar w:fldCharType="end"/>
      </w:r>
      <w:r>
        <w:t>void admin_search_discharged_by_name (void )</w:t>
      </w:r>
    </w:p>
    <w:p w14:paraId="62ABBA9F" w14:textId="77777777" w:rsidR="00000000" w:rsidRDefault="0033228F">
      <w:pPr>
        <w:pStyle w:val="BodyText"/>
        <w:adjustRightInd/>
        <w:ind w:left="360"/>
      </w:pPr>
      <w:bookmarkStart w:id="328" w:name="AAAAAAAALL"/>
      <w:bookmarkEnd w:id="328"/>
      <w:r>
        <w:t>Searches disc</w:t>
      </w:r>
      <w:r>
        <w:t xml:space="preserve">harged patients by name. </w:t>
      </w:r>
    </w:p>
    <w:p w14:paraId="71234C0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84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7228F325" w14:textId="77777777" w:rsidR="00000000" w:rsidRDefault="0033228F">
      <w:pPr>
        <w:pStyle w:val="Heading4"/>
      </w:pPr>
      <w:r>
        <w:fldChar w:fldCharType="begin"/>
      </w:r>
      <w:r>
        <w:instrText>xe "admin_view_discharged_doctors:admin.c"</w:instrText>
      </w:r>
      <w:r>
        <w:fldChar w:fldCharType="end"/>
      </w:r>
      <w:r>
        <w:fldChar w:fldCharType="begin"/>
      </w:r>
      <w:r>
        <w:instrText>xe "admin.c:admin_view_discharged_doctors"</w:instrText>
      </w:r>
      <w:r>
        <w:fldChar w:fldCharType="end"/>
      </w:r>
      <w:r>
        <w:t>void admin_view_discharged_doctors (void )</w:t>
      </w:r>
    </w:p>
    <w:p w14:paraId="2804D8A4" w14:textId="77777777" w:rsidR="00000000" w:rsidRDefault="0033228F">
      <w:pPr>
        <w:pStyle w:val="BodyText"/>
        <w:adjustRightInd/>
        <w:ind w:left="360"/>
      </w:pPr>
      <w:bookmarkStart w:id="329" w:name="AAAAAAAALM"/>
      <w:bookmarkEnd w:id="329"/>
      <w:r>
        <w:t>Views all discharged (inactive) doctors.</w:t>
      </w:r>
      <w:r>
        <w:t xml:space="preserve"> </w:t>
      </w:r>
    </w:p>
    <w:p w14:paraId="5CF7CB5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292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2940B88D" w14:textId="77777777" w:rsidR="00000000" w:rsidRDefault="0033228F">
      <w:pPr>
        <w:pStyle w:val="Heading4"/>
      </w:pPr>
      <w:r>
        <w:fldChar w:fldCharType="begin"/>
      </w:r>
      <w:r>
        <w:instrText>xe "admin_view_discharged_patients:admin.c"</w:instrText>
      </w:r>
      <w:r>
        <w:fldChar w:fldCharType="end"/>
      </w:r>
      <w:r>
        <w:fldChar w:fldCharType="begin"/>
      </w:r>
      <w:r>
        <w:instrText>xe "admin.c:admin_view_discharged_patients"</w:instrText>
      </w:r>
      <w:r>
        <w:fldChar w:fldCharType="end"/>
      </w:r>
      <w:r>
        <w:t>void admin_view_discharged_patients (void )</w:t>
      </w:r>
    </w:p>
    <w:p w14:paraId="32F4BAF0" w14:textId="77777777" w:rsidR="00000000" w:rsidRDefault="0033228F">
      <w:pPr>
        <w:pStyle w:val="BodyText"/>
        <w:adjustRightInd/>
        <w:ind w:left="360"/>
      </w:pPr>
      <w:bookmarkStart w:id="330" w:name="AAAAAAAALN"/>
      <w:bookmarkEnd w:id="330"/>
      <w:r>
        <w:t xml:space="preserve">Views all discharged (inactive) patients. </w:t>
      </w:r>
    </w:p>
    <w:p w14:paraId="71B44820" w14:textId="77777777" w:rsidR="00000000" w:rsidRDefault="0033228F">
      <w:pPr>
        <w:pStyle w:val="ListContinue1"/>
      </w:pPr>
      <w:r>
        <w:t>Definition at lin</w:t>
      </w:r>
      <w:r>
        <w:t xml:space="preserve">e </w:t>
      </w:r>
      <w:r>
        <w:rPr>
          <w:b/>
          <w:bCs/>
        </w:rPr>
        <w:t>26</w:t>
      </w:r>
      <w:r>
        <w:t xml:space="preserve"> of file </w:t>
      </w:r>
      <w:r>
        <w:rPr>
          <w:b/>
          <w:bCs/>
        </w:rPr>
        <w:t>admin.c</w:t>
      </w:r>
      <w:r>
        <w:t>.</w:t>
      </w:r>
    </w:p>
    <w:p w14:paraId="2C3FE3A5" w14:textId="77777777" w:rsidR="00000000" w:rsidRDefault="0033228F">
      <w:pPr>
        <w:pStyle w:val="Heading4"/>
      </w:pPr>
    </w:p>
    <w:p w14:paraId="2A0CF9B3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4ED409D0" w14:textId="77777777" w:rsidR="00000000" w:rsidRDefault="0033228F">
      <w:pPr>
        <w:pStyle w:val="Heading2"/>
      </w:pPr>
      <w:r>
        <w:lastRenderedPageBreak/>
        <w:t>admin.c</w:t>
      </w:r>
    </w:p>
    <w:p w14:paraId="37895CD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src/admin.c"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"src/admin.c"</w:instrText>
      </w:r>
      <w:r>
        <w:rPr>
          <w:sz w:val="24"/>
          <w:szCs w:val="24"/>
        </w:rPr>
        <w:fldChar w:fldCharType="end"/>
      </w:r>
      <w:bookmarkStart w:id="331" w:name="AAAAAAAAAK"/>
      <w:bookmarkEnd w:id="331"/>
      <w:r>
        <w:rPr>
          <w:sz w:val="24"/>
          <w:szCs w:val="24"/>
        </w:rPr>
        <w:t>Go to the documentation of this file.</w:t>
      </w:r>
    </w:p>
    <w:p w14:paraId="2BBB4347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4A10C3D9" w14:textId="77777777" w:rsidR="00000000" w:rsidRDefault="0033228F">
      <w:pPr>
        <w:pStyle w:val="CodeExample0"/>
      </w:pPr>
      <w:r>
        <w:t xml:space="preserve">00001 </w:t>
      </w:r>
    </w:p>
    <w:p w14:paraId="0036397F" w14:textId="77777777" w:rsidR="00000000" w:rsidRDefault="0033228F">
      <w:pPr>
        <w:pStyle w:val="CodeExample0"/>
      </w:pPr>
      <w:r>
        <w:t xml:space="preserve">00008 </w:t>
      </w:r>
    </w:p>
    <w:p w14:paraId="3B487290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&lt;stdio.h&gt;</w:t>
      </w:r>
    </w:p>
    <w:p w14:paraId="655FC558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&lt;string.h&gt;</w:t>
      </w:r>
    </w:p>
    <w:p w14:paraId="2622B0B0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"../include/admin.h"</w:t>
      </w:r>
    </w:p>
    <w:p w14:paraId="1BE1231C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"../include/patient.h"</w:t>
      </w:r>
    </w:p>
    <w:p w14:paraId="270CB47A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>#include "../include/doctor.h"</w:t>
      </w:r>
    </w:p>
    <w:p w14:paraId="2D7474DA" w14:textId="77777777" w:rsidR="00000000" w:rsidRDefault="0033228F">
      <w:pPr>
        <w:pStyle w:val="CodeExample0"/>
      </w:pPr>
      <w:r>
        <w:t xml:space="preserve">00014 </w:t>
      </w:r>
      <w:r>
        <w:rPr>
          <w:color w:val="806020"/>
        </w:rPr>
        <w:t>#include "../include/receptionist.h"</w:t>
      </w:r>
    </w:p>
    <w:p w14:paraId="67B3A270" w14:textId="77777777" w:rsidR="00000000" w:rsidRDefault="0033228F">
      <w:pPr>
        <w:pStyle w:val="CodeExample0"/>
      </w:pPr>
      <w:r>
        <w:t xml:space="preserve">00015 </w:t>
      </w:r>
      <w:r>
        <w:rPr>
          <w:color w:val="806020"/>
        </w:rPr>
        <w:t>#include "../include/auth.h"</w:t>
      </w:r>
    </w:p>
    <w:p w14:paraId="716B9B52" w14:textId="77777777" w:rsidR="00000000" w:rsidRDefault="0033228F">
      <w:pPr>
        <w:pStyle w:val="CodeExample0"/>
      </w:pPr>
      <w:r>
        <w:t xml:space="preserve">00016 </w:t>
      </w:r>
      <w:r>
        <w:rPr>
          <w:color w:val="806020"/>
        </w:rPr>
        <w:t>#include "../include/utils.h"</w:t>
      </w:r>
    </w:p>
    <w:p w14:paraId="48328390" w14:textId="77777777" w:rsidR="00000000" w:rsidRDefault="0033228F">
      <w:pPr>
        <w:pStyle w:val="CodeExample0"/>
      </w:pPr>
      <w:r>
        <w:t xml:space="preserve">00017 </w:t>
      </w:r>
      <w:r>
        <w:rPr>
          <w:color w:val="806020"/>
        </w:rPr>
        <w:t>#include "../include/ui.h"</w:t>
      </w:r>
    </w:p>
    <w:p w14:paraId="54EDFF02" w14:textId="77777777" w:rsidR="00000000" w:rsidRDefault="0033228F">
      <w:pPr>
        <w:pStyle w:val="CodeExample0"/>
      </w:pPr>
      <w:r>
        <w:t>0001</w:t>
      </w:r>
      <w:r>
        <w:t xml:space="preserve">8 </w:t>
      </w:r>
      <w:r>
        <w:rPr>
          <w:color w:val="806020"/>
        </w:rPr>
        <w:t>#include "../include/hospital.h"</w:t>
      </w:r>
    </w:p>
    <w:p w14:paraId="495CC572" w14:textId="77777777" w:rsidR="00000000" w:rsidRDefault="0033228F">
      <w:pPr>
        <w:pStyle w:val="CodeExample0"/>
      </w:pPr>
      <w:r>
        <w:t xml:space="preserve">00019 </w:t>
      </w:r>
    </w:p>
    <w:p w14:paraId="070F7877" w14:textId="77777777" w:rsidR="00000000" w:rsidRDefault="0033228F">
      <w:pPr>
        <w:pStyle w:val="CodeExample0"/>
      </w:pPr>
      <w:r>
        <w:t xml:space="preserve">00020 </w:t>
      </w:r>
      <w:r>
        <w:rPr>
          <w:color w:val="800000"/>
        </w:rPr>
        <w:t>/*</w:t>
      </w:r>
    </w:p>
    <w:p w14:paraId="778D1CBB" w14:textId="77777777" w:rsidR="00000000" w:rsidRDefault="0033228F">
      <w:pPr>
        <w:pStyle w:val="CodeExample0"/>
      </w:pPr>
      <w:r>
        <w:t xml:space="preserve">00021 </w:t>
      </w:r>
      <w:r>
        <w:rPr>
          <w:color w:val="800000"/>
        </w:rPr>
        <w:t xml:space="preserve"> *==========================================================================</w:t>
      </w:r>
    </w:p>
    <w:p w14:paraId="7B943847" w14:textId="77777777" w:rsidR="00000000" w:rsidRDefault="0033228F">
      <w:pPr>
        <w:pStyle w:val="CodeExample0"/>
      </w:pPr>
      <w:r>
        <w:t xml:space="preserve">00022 </w:t>
      </w:r>
      <w:r>
        <w:rPr>
          <w:color w:val="800000"/>
        </w:rPr>
        <w:t xml:space="preserve"> *                       DISCHARGED PATIENT FUNCTIONS</w:t>
      </w:r>
    </w:p>
    <w:p w14:paraId="003FEFDC" w14:textId="77777777" w:rsidR="00000000" w:rsidRDefault="0033228F">
      <w:pPr>
        <w:pStyle w:val="CodeExample0"/>
      </w:pPr>
      <w:r>
        <w:t xml:space="preserve">00023 </w:t>
      </w:r>
      <w:r>
        <w:rPr>
          <w:color w:val="800000"/>
        </w:rPr>
        <w:t xml:space="preserve"> *======================================================</w:t>
      </w:r>
      <w:r>
        <w:rPr>
          <w:color w:val="800000"/>
        </w:rPr>
        <w:t>====================</w:t>
      </w:r>
    </w:p>
    <w:p w14:paraId="2FE18C56" w14:textId="77777777" w:rsidR="00000000" w:rsidRDefault="0033228F">
      <w:pPr>
        <w:pStyle w:val="CodeExample0"/>
      </w:pPr>
      <w:r>
        <w:t xml:space="preserve">00024 </w:t>
      </w:r>
      <w:r>
        <w:rPr>
          <w:color w:val="800000"/>
        </w:rPr>
        <w:t xml:space="preserve"> */</w:t>
      </w:r>
    </w:p>
    <w:p w14:paraId="7AD188AC" w14:textId="77777777" w:rsidR="00000000" w:rsidRDefault="0033228F">
      <w:pPr>
        <w:pStyle w:val="CodeExample0"/>
      </w:pPr>
      <w:r>
        <w:t xml:space="preserve">00025 </w:t>
      </w:r>
    </w:p>
    <w:p w14:paraId="53751702" w14:textId="77777777" w:rsidR="00000000" w:rsidRDefault="0033228F">
      <w:pPr>
        <w:pStyle w:val="CodeExample0"/>
      </w:pPr>
      <w:r>
        <w:t xml:space="preserve">00026 </w:t>
      </w:r>
      <w:r>
        <w:rPr>
          <w:color w:val="604020"/>
        </w:rPr>
        <w:t>void</w:t>
      </w:r>
      <w:r>
        <w:t xml:space="preserve"> admin_view_discharged_patients(</w:t>
      </w:r>
      <w:r>
        <w:rPr>
          <w:color w:val="604020"/>
        </w:rPr>
        <w:t>void</w:t>
      </w:r>
      <w:r>
        <w:t>) {</w:t>
      </w:r>
    </w:p>
    <w:p w14:paraId="4E00908D" w14:textId="77777777" w:rsidR="00000000" w:rsidRDefault="0033228F">
      <w:pPr>
        <w:pStyle w:val="CodeExample0"/>
      </w:pPr>
      <w:r>
        <w:t xml:space="preserve">00027     </w:t>
      </w:r>
      <w:r>
        <w:rPr>
          <w:color w:val="604020"/>
        </w:rPr>
        <w:t>int</w:t>
      </w:r>
      <w:r>
        <w:t xml:space="preserve"> count = 0;</w:t>
      </w:r>
    </w:p>
    <w:p w14:paraId="06B64F7C" w14:textId="77777777" w:rsidR="00000000" w:rsidRDefault="0033228F">
      <w:pPr>
        <w:pStyle w:val="CodeExample0"/>
      </w:pPr>
      <w:r>
        <w:t>00028     ui_clear_screen();</w:t>
      </w:r>
    </w:p>
    <w:p w14:paraId="1B140EDB" w14:textId="77777777" w:rsidR="00000000" w:rsidRDefault="0033228F">
      <w:pPr>
        <w:pStyle w:val="CodeExample0"/>
      </w:pPr>
      <w:r>
        <w:t>00029     ui_print_banner();</w:t>
      </w:r>
    </w:p>
    <w:p w14:paraId="6B8AB3FC" w14:textId="77777777" w:rsidR="00000000" w:rsidRDefault="0033228F">
      <w:pPr>
        <w:pStyle w:val="CodeExample0"/>
      </w:pPr>
      <w:r>
        <w:t xml:space="preserve">00030 </w:t>
      </w:r>
    </w:p>
    <w:p w14:paraId="4327AEE0" w14:textId="77777777" w:rsidR="00000000" w:rsidRDefault="0033228F">
      <w:pPr>
        <w:pStyle w:val="CodeExample0"/>
      </w:pPr>
      <w:r>
        <w:t xml:space="preserve">00031     </w:t>
      </w:r>
      <w:r>
        <w:rPr>
          <w:color w:val="008000"/>
        </w:rPr>
        <w:t>if</w:t>
      </w:r>
      <w:r>
        <w:t xml:space="preserve"> (patient_unavailable == 0) {</w:t>
      </w:r>
    </w:p>
    <w:p w14:paraId="646CA99B" w14:textId="77777777" w:rsidR="00000000" w:rsidRDefault="0033228F">
      <w:pPr>
        <w:pStyle w:val="CodeExample0"/>
      </w:pPr>
      <w:r>
        <w:t xml:space="preserve">00032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</w:t>
      </w:r>
      <w:r>
        <w:t>[] = {</w:t>
      </w:r>
      <w:r>
        <w:rPr>
          <w:color w:val="002080"/>
        </w:rPr>
        <w:t>"No discharged patients found!"</w:t>
      </w:r>
      <w:r>
        <w:t>};</w:t>
      </w:r>
    </w:p>
    <w:p w14:paraId="37B37E2B" w14:textId="77777777" w:rsidR="00000000" w:rsidRDefault="0033228F">
      <w:pPr>
        <w:pStyle w:val="CodeExample0"/>
      </w:pPr>
      <w:r>
        <w:t>00033         ui_print_menu(</w:t>
      </w:r>
      <w:r>
        <w:rPr>
          <w:color w:val="002080"/>
        </w:rPr>
        <w:t>"Discharged Patients"</w:t>
      </w:r>
      <w:r>
        <w:t>, menu_items, 1, UI_SIZE);</w:t>
      </w:r>
    </w:p>
    <w:p w14:paraId="7BFC0FCF" w14:textId="77777777" w:rsidR="00000000" w:rsidRDefault="0033228F">
      <w:pPr>
        <w:pStyle w:val="CodeExample0"/>
      </w:pPr>
      <w:r>
        <w:t>00034         ui_pause();</w:t>
      </w:r>
    </w:p>
    <w:p w14:paraId="0FF77063" w14:textId="77777777" w:rsidR="00000000" w:rsidRDefault="0033228F">
      <w:pPr>
        <w:pStyle w:val="CodeExample0"/>
      </w:pPr>
      <w:r>
        <w:t xml:space="preserve">00035         </w:t>
      </w:r>
      <w:r>
        <w:rPr>
          <w:color w:val="008000"/>
        </w:rPr>
        <w:t>return</w:t>
      </w:r>
      <w:r>
        <w:t>;</w:t>
      </w:r>
    </w:p>
    <w:p w14:paraId="229F46EE" w14:textId="77777777" w:rsidR="00000000" w:rsidRDefault="0033228F">
      <w:pPr>
        <w:pStyle w:val="CodeExample0"/>
      </w:pPr>
      <w:r>
        <w:t>00036     }</w:t>
      </w:r>
    </w:p>
    <w:p w14:paraId="5370DE71" w14:textId="77777777" w:rsidR="00000000" w:rsidRDefault="0033228F">
      <w:pPr>
        <w:pStyle w:val="CodeExample0"/>
      </w:pPr>
      <w:r>
        <w:t xml:space="preserve">00037 </w:t>
      </w:r>
    </w:p>
    <w:p w14:paraId="2C1287EB" w14:textId="77777777" w:rsidR="00000000" w:rsidRDefault="0033228F">
      <w:pPr>
        <w:pStyle w:val="CodeExample0"/>
      </w:pPr>
      <w:r>
        <w:t xml:space="preserve">00038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5DF5074E" w14:textId="77777777" w:rsidR="00000000" w:rsidRDefault="0033228F">
      <w:pPr>
        <w:pStyle w:val="CodeExample0"/>
      </w:pPr>
      <w:r>
        <w:t xml:space="preserve">00039         </w:t>
      </w:r>
      <w:r>
        <w:rPr>
          <w:color w:val="008000"/>
        </w:rPr>
        <w:t>if</w:t>
      </w:r>
      <w:r>
        <w:t xml:space="preserve"> (!patients[i].is_active) {</w:t>
      </w:r>
    </w:p>
    <w:p w14:paraId="1C261960" w14:textId="77777777" w:rsidR="00000000" w:rsidRDefault="0033228F">
      <w:pPr>
        <w:pStyle w:val="CodeExample0"/>
      </w:pPr>
      <w:r>
        <w:t>00040             ui_print_patient(patients[i], count++);</w:t>
      </w:r>
    </w:p>
    <w:p w14:paraId="7CA829C6" w14:textId="77777777" w:rsidR="00000000" w:rsidRDefault="0033228F">
      <w:pPr>
        <w:pStyle w:val="CodeExample0"/>
      </w:pPr>
      <w:r>
        <w:t>00041         }</w:t>
      </w:r>
    </w:p>
    <w:p w14:paraId="5A579015" w14:textId="77777777" w:rsidR="00000000" w:rsidRDefault="0033228F">
      <w:pPr>
        <w:pStyle w:val="CodeExample0"/>
      </w:pPr>
      <w:r>
        <w:t>00042     }</w:t>
      </w:r>
    </w:p>
    <w:p w14:paraId="6C3F58E8" w14:textId="77777777" w:rsidR="00000000" w:rsidRDefault="0033228F">
      <w:pPr>
        <w:pStyle w:val="CodeExample0"/>
      </w:pPr>
      <w:r>
        <w:t>00043     ui_pause();</w:t>
      </w:r>
    </w:p>
    <w:p w14:paraId="5542AFF8" w14:textId="77777777" w:rsidR="00000000" w:rsidRDefault="0033228F">
      <w:pPr>
        <w:pStyle w:val="CodeExample0"/>
      </w:pPr>
      <w:r>
        <w:t>00044 }</w:t>
      </w:r>
    </w:p>
    <w:p w14:paraId="7A65A850" w14:textId="77777777" w:rsidR="00000000" w:rsidRDefault="0033228F">
      <w:pPr>
        <w:pStyle w:val="CodeExample0"/>
      </w:pPr>
      <w:r>
        <w:t xml:space="preserve">00045 </w:t>
      </w:r>
    </w:p>
    <w:p w14:paraId="28F7027F" w14:textId="77777777" w:rsidR="00000000" w:rsidRDefault="0033228F">
      <w:pPr>
        <w:pStyle w:val="CodeExample0"/>
      </w:pPr>
      <w:r>
        <w:t xml:space="preserve">00046 </w:t>
      </w:r>
      <w:r>
        <w:rPr>
          <w:color w:val="604020"/>
        </w:rPr>
        <w:t>void</w:t>
      </w:r>
      <w:r>
        <w:t xml:space="preserve"> admin_search_discharged_by_id(</w:t>
      </w:r>
      <w:r>
        <w:rPr>
          <w:color w:val="604020"/>
        </w:rPr>
        <w:t>void</w:t>
      </w:r>
      <w:r>
        <w:t>) {</w:t>
      </w:r>
    </w:p>
    <w:p w14:paraId="27277850" w14:textId="77777777" w:rsidR="00000000" w:rsidRDefault="0033228F">
      <w:pPr>
        <w:pStyle w:val="CodeExample0"/>
      </w:pPr>
      <w:r>
        <w:t xml:space="preserve">00047 </w:t>
      </w:r>
      <w:r>
        <w:t xml:space="preserve">    </w:t>
      </w:r>
      <w:r>
        <w:rPr>
          <w:color w:val="604020"/>
        </w:rPr>
        <w:t>int</w:t>
      </w:r>
      <w:r>
        <w:t xml:space="preserve"> id;</w:t>
      </w:r>
    </w:p>
    <w:p w14:paraId="303F550D" w14:textId="77777777" w:rsidR="00000000" w:rsidRDefault="0033228F">
      <w:pPr>
        <w:pStyle w:val="CodeExample0"/>
      </w:pPr>
      <w:r>
        <w:t xml:space="preserve">00048     </w:t>
      </w:r>
    </w:p>
    <w:p w14:paraId="08AEB236" w14:textId="77777777" w:rsidR="00000000" w:rsidRDefault="0033228F">
      <w:pPr>
        <w:pStyle w:val="CodeExample0"/>
      </w:pPr>
      <w:r>
        <w:t xml:space="preserve">00049     </w:t>
      </w:r>
      <w:r>
        <w:rPr>
          <w:color w:val="008000"/>
        </w:rPr>
        <w:t>do</w:t>
      </w:r>
      <w:r>
        <w:t xml:space="preserve"> {</w:t>
      </w:r>
    </w:p>
    <w:p w14:paraId="30F776F8" w14:textId="77777777" w:rsidR="00000000" w:rsidRDefault="0033228F">
      <w:pPr>
        <w:pStyle w:val="CodeExample0"/>
      </w:pPr>
      <w:r>
        <w:t>00050         ui_clear_screen();</w:t>
      </w:r>
    </w:p>
    <w:p w14:paraId="209BC829" w14:textId="77777777" w:rsidR="00000000" w:rsidRDefault="0033228F">
      <w:pPr>
        <w:pStyle w:val="CodeExample0"/>
      </w:pPr>
      <w:r>
        <w:t>00051         ui_print_banner();</w:t>
      </w:r>
    </w:p>
    <w:p w14:paraId="135A8BFD" w14:textId="77777777" w:rsidR="00000000" w:rsidRDefault="0033228F">
      <w:pPr>
        <w:pStyle w:val="CodeExample0"/>
      </w:pPr>
      <w:r>
        <w:t xml:space="preserve">00052         </w:t>
      </w:r>
    </w:p>
    <w:p w14:paraId="13B91A24" w14:textId="77777777" w:rsidR="00000000" w:rsidRDefault="0033228F">
      <w:pPr>
        <w:pStyle w:val="CodeExample0"/>
      </w:pPr>
      <w:r>
        <w:t xml:space="preserve">00053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3F2C9784" w14:textId="77777777" w:rsidR="00000000" w:rsidRDefault="0033228F">
      <w:pPr>
        <w:pStyle w:val="CodeExample0"/>
      </w:pPr>
      <w:r>
        <w:t xml:space="preserve">00054             </w:t>
      </w:r>
      <w:r>
        <w:rPr>
          <w:color w:val="002080"/>
        </w:rPr>
        <w:t>"Enter Patient ID (0 to cancel): "</w:t>
      </w:r>
      <w:r>
        <w:t>,</w:t>
      </w:r>
    </w:p>
    <w:p w14:paraId="2CBD84E3" w14:textId="77777777" w:rsidR="00000000" w:rsidRDefault="0033228F">
      <w:pPr>
        <w:pStyle w:val="CodeExample0"/>
      </w:pPr>
      <w:r>
        <w:t xml:space="preserve">00055             </w:t>
      </w:r>
      <w:r>
        <w:rPr>
          <w:color w:val="002080"/>
        </w:rPr>
        <w:t>"&gt;&gt; "</w:t>
      </w:r>
    </w:p>
    <w:p w14:paraId="7D9FBB73" w14:textId="77777777" w:rsidR="00000000" w:rsidRDefault="0033228F">
      <w:pPr>
        <w:pStyle w:val="CodeExample0"/>
      </w:pPr>
      <w:r>
        <w:t>00056         };</w:t>
      </w:r>
    </w:p>
    <w:p w14:paraId="73E71373" w14:textId="77777777" w:rsidR="00000000" w:rsidRDefault="0033228F">
      <w:pPr>
        <w:pStyle w:val="CodeExample0"/>
      </w:pPr>
      <w:r>
        <w:t xml:space="preserve">00057         </w:t>
      </w:r>
    </w:p>
    <w:p w14:paraId="02E2198B" w14:textId="77777777" w:rsidR="00000000" w:rsidRDefault="0033228F">
      <w:pPr>
        <w:pStyle w:val="CodeExample0"/>
      </w:pPr>
      <w:r>
        <w:t>00058         ui_print_menu(</w:t>
      </w:r>
      <w:r>
        <w:rPr>
          <w:color w:val="002080"/>
        </w:rPr>
        <w:t>"Search Discharged Patient"</w:t>
      </w:r>
      <w:r>
        <w:t>, menu_items, 2, UI_SIZE);</w:t>
      </w:r>
    </w:p>
    <w:p w14:paraId="36FA993A" w14:textId="77777777" w:rsidR="00000000" w:rsidRDefault="0033228F">
      <w:pPr>
        <w:pStyle w:val="CodeExample0"/>
      </w:pPr>
      <w:r>
        <w:t xml:space="preserve">00059         </w:t>
      </w:r>
      <w:r>
        <w:rPr>
          <w:color w:val="604020"/>
        </w:rPr>
        <w:t>id</w:t>
      </w:r>
      <w:r>
        <w:t xml:space="preserve"> = utils_get_int();</w:t>
      </w:r>
    </w:p>
    <w:p w14:paraId="46D51499" w14:textId="77777777" w:rsidR="00000000" w:rsidRDefault="0033228F">
      <w:pPr>
        <w:pStyle w:val="CodeExample0"/>
      </w:pPr>
      <w:r>
        <w:t xml:space="preserve">00060 </w:t>
      </w:r>
    </w:p>
    <w:p w14:paraId="778409D8" w14:textId="77777777" w:rsidR="00000000" w:rsidRDefault="0033228F">
      <w:pPr>
        <w:pStyle w:val="CodeExample0"/>
      </w:pPr>
      <w:r>
        <w:t xml:space="preserve">00061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== 0) </w:t>
      </w:r>
      <w:r>
        <w:rPr>
          <w:color w:val="008000"/>
        </w:rPr>
        <w:t>return</w:t>
      </w:r>
      <w:r>
        <w:t>;</w:t>
      </w:r>
    </w:p>
    <w:p w14:paraId="1F7AA2A0" w14:textId="77777777" w:rsidR="00000000" w:rsidRDefault="0033228F">
      <w:pPr>
        <w:pStyle w:val="CodeExample0"/>
      </w:pPr>
      <w:r>
        <w:t xml:space="preserve">00062 </w:t>
      </w:r>
    </w:p>
    <w:p w14:paraId="3EBD910B" w14:textId="77777777" w:rsidR="00000000" w:rsidRDefault="0033228F">
      <w:pPr>
        <w:pStyle w:val="CodeExample0"/>
      </w:pPr>
      <w:r>
        <w:t xml:space="preserve">00063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ROLE_PATIENT)) {</w:t>
      </w:r>
    </w:p>
    <w:p w14:paraId="09722053" w14:textId="77777777" w:rsidR="00000000" w:rsidRDefault="0033228F">
      <w:pPr>
        <w:pStyle w:val="CodeExample0"/>
      </w:pPr>
      <w:r>
        <w:t>00064             ui_print_error(</w:t>
      </w:r>
      <w:r>
        <w:rPr>
          <w:color w:val="002080"/>
        </w:rPr>
        <w:t>"Invalid ID!"</w:t>
      </w:r>
      <w:r>
        <w:t>);</w:t>
      </w:r>
    </w:p>
    <w:p w14:paraId="7A4ED502" w14:textId="77777777" w:rsidR="00000000" w:rsidRDefault="0033228F">
      <w:pPr>
        <w:pStyle w:val="CodeExample0"/>
      </w:pPr>
      <w:r>
        <w:t>00065             ui_pause();</w:t>
      </w:r>
    </w:p>
    <w:p w14:paraId="3D4EAB28" w14:textId="77777777" w:rsidR="00000000" w:rsidRDefault="0033228F">
      <w:pPr>
        <w:pStyle w:val="CodeExample0"/>
      </w:pPr>
      <w:r>
        <w:t xml:space="preserve">00066             </w:t>
      </w:r>
      <w:r>
        <w:rPr>
          <w:color w:val="008000"/>
        </w:rPr>
        <w:t>continue</w:t>
      </w:r>
      <w:r>
        <w:t>;</w:t>
      </w:r>
    </w:p>
    <w:p w14:paraId="0E08FA12" w14:textId="77777777" w:rsidR="00000000" w:rsidRDefault="0033228F">
      <w:pPr>
        <w:pStyle w:val="CodeExample0"/>
      </w:pPr>
      <w:r>
        <w:t>00067         }</w:t>
      </w:r>
    </w:p>
    <w:p w14:paraId="096E4488" w14:textId="77777777" w:rsidR="00000000" w:rsidRDefault="0033228F">
      <w:pPr>
        <w:pStyle w:val="CodeExample0"/>
      </w:pPr>
      <w:r>
        <w:t xml:space="preserve">00068 </w:t>
      </w:r>
    </w:p>
    <w:p w14:paraId="6647CD87" w14:textId="77777777" w:rsidR="00000000" w:rsidRDefault="0033228F">
      <w:pPr>
        <w:pStyle w:val="CodeExample0"/>
      </w:pPr>
      <w:r>
        <w:t xml:space="preserve">00069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6BA48FC1" w14:textId="77777777" w:rsidR="00000000" w:rsidRDefault="0033228F">
      <w:pPr>
        <w:pStyle w:val="CodeExample0"/>
      </w:pPr>
      <w:r>
        <w:t xml:space="preserve">00070             </w:t>
      </w:r>
      <w:r>
        <w:rPr>
          <w:color w:val="008000"/>
        </w:rPr>
        <w:t>if</w:t>
      </w:r>
      <w:r>
        <w:t xml:space="preserve"> (patients[i].</w:t>
      </w:r>
      <w:r>
        <w:rPr>
          <w:color w:val="604020"/>
        </w:rPr>
        <w:t>id</w:t>
      </w:r>
      <w:r>
        <w:t xml:space="preserve"> == </w:t>
      </w:r>
      <w:r>
        <w:rPr>
          <w:color w:val="604020"/>
        </w:rPr>
        <w:t>id</w:t>
      </w:r>
      <w:r>
        <w:t xml:space="preserve"> &amp;&amp; !patients[i].is_active) </w:t>
      </w:r>
      <w:r>
        <w:t>{</w:t>
      </w:r>
    </w:p>
    <w:p w14:paraId="232BC58B" w14:textId="77777777" w:rsidR="00000000" w:rsidRDefault="0033228F">
      <w:pPr>
        <w:pStyle w:val="CodeExample0"/>
      </w:pPr>
      <w:r>
        <w:t>00071                 ui_clear_screen();</w:t>
      </w:r>
    </w:p>
    <w:p w14:paraId="614624A9" w14:textId="77777777" w:rsidR="00000000" w:rsidRDefault="0033228F">
      <w:pPr>
        <w:pStyle w:val="CodeExample0"/>
      </w:pPr>
      <w:r>
        <w:t>00072                 ui_print_banner();</w:t>
      </w:r>
    </w:p>
    <w:p w14:paraId="5AF945F4" w14:textId="77777777" w:rsidR="00000000" w:rsidRDefault="0033228F">
      <w:pPr>
        <w:pStyle w:val="CodeExample0"/>
      </w:pPr>
      <w:r>
        <w:t>00073                 ui_print_patient(patients[i], i);</w:t>
      </w:r>
    </w:p>
    <w:p w14:paraId="27FD8453" w14:textId="77777777" w:rsidR="00000000" w:rsidRDefault="0033228F">
      <w:pPr>
        <w:pStyle w:val="CodeExample0"/>
      </w:pPr>
      <w:r>
        <w:t>00074                 ui_pause();</w:t>
      </w:r>
    </w:p>
    <w:p w14:paraId="43CA2018" w14:textId="77777777" w:rsidR="00000000" w:rsidRDefault="0033228F">
      <w:pPr>
        <w:pStyle w:val="CodeExample0"/>
      </w:pPr>
      <w:r>
        <w:t xml:space="preserve">00075                 </w:t>
      </w:r>
      <w:r>
        <w:rPr>
          <w:color w:val="008000"/>
        </w:rPr>
        <w:t>return</w:t>
      </w:r>
      <w:r>
        <w:t>;</w:t>
      </w:r>
    </w:p>
    <w:p w14:paraId="3C3E1E8C" w14:textId="77777777" w:rsidR="00000000" w:rsidRDefault="0033228F">
      <w:pPr>
        <w:pStyle w:val="CodeExample0"/>
      </w:pPr>
      <w:r>
        <w:t>00076             }</w:t>
      </w:r>
    </w:p>
    <w:p w14:paraId="3626B4EE" w14:textId="77777777" w:rsidR="00000000" w:rsidRDefault="0033228F">
      <w:pPr>
        <w:pStyle w:val="CodeExample0"/>
      </w:pPr>
      <w:r>
        <w:lastRenderedPageBreak/>
        <w:t>00077         }</w:t>
      </w:r>
    </w:p>
    <w:p w14:paraId="05F7E0A9" w14:textId="77777777" w:rsidR="00000000" w:rsidRDefault="0033228F">
      <w:pPr>
        <w:pStyle w:val="CodeExample0"/>
      </w:pPr>
      <w:r>
        <w:t>00078         ui</w:t>
      </w:r>
      <w:r>
        <w:t>_print_error(</w:t>
      </w:r>
      <w:r>
        <w:rPr>
          <w:color w:val="002080"/>
        </w:rPr>
        <w:t>"Discharged patient not found with that ID!"</w:t>
      </w:r>
      <w:r>
        <w:t>);</w:t>
      </w:r>
    </w:p>
    <w:p w14:paraId="117270D7" w14:textId="77777777" w:rsidR="00000000" w:rsidRDefault="0033228F">
      <w:pPr>
        <w:pStyle w:val="CodeExample0"/>
      </w:pPr>
      <w:r>
        <w:t>00079         ui_pause();</w:t>
      </w:r>
    </w:p>
    <w:p w14:paraId="6E5F997B" w14:textId="77777777" w:rsidR="00000000" w:rsidRDefault="0033228F">
      <w:pPr>
        <w:pStyle w:val="CodeExample0"/>
      </w:pPr>
      <w:r>
        <w:t xml:space="preserve">00080         </w:t>
      </w:r>
      <w:r>
        <w:rPr>
          <w:color w:val="008000"/>
        </w:rPr>
        <w:t>return</w:t>
      </w:r>
      <w:r>
        <w:t>;</w:t>
      </w:r>
    </w:p>
    <w:p w14:paraId="648FF86C" w14:textId="77777777" w:rsidR="00000000" w:rsidRDefault="0033228F">
      <w:pPr>
        <w:pStyle w:val="CodeExample0"/>
      </w:pPr>
      <w:r>
        <w:t xml:space="preserve">00081     } </w:t>
      </w:r>
      <w:r>
        <w:rPr>
          <w:color w:val="008000"/>
        </w:rPr>
        <w:t>while</w:t>
      </w:r>
      <w:r>
        <w:t xml:space="preserve"> (1);</w:t>
      </w:r>
    </w:p>
    <w:p w14:paraId="023A2114" w14:textId="77777777" w:rsidR="00000000" w:rsidRDefault="0033228F">
      <w:pPr>
        <w:pStyle w:val="CodeExample0"/>
      </w:pPr>
      <w:r>
        <w:t>00082 }</w:t>
      </w:r>
    </w:p>
    <w:p w14:paraId="0B13A794" w14:textId="77777777" w:rsidR="00000000" w:rsidRDefault="0033228F">
      <w:pPr>
        <w:pStyle w:val="CodeExample0"/>
      </w:pPr>
      <w:r>
        <w:t xml:space="preserve">00083 </w:t>
      </w:r>
    </w:p>
    <w:p w14:paraId="0C108BCC" w14:textId="77777777" w:rsidR="00000000" w:rsidRDefault="0033228F">
      <w:pPr>
        <w:pStyle w:val="CodeExample0"/>
      </w:pPr>
      <w:r>
        <w:t xml:space="preserve">00084 </w:t>
      </w:r>
      <w:r>
        <w:rPr>
          <w:color w:val="604020"/>
        </w:rPr>
        <w:t>void</w:t>
      </w:r>
      <w:r>
        <w:t xml:space="preserve"> admin_search_discharged_by_name(</w:t>
      </w:r>
      <w:r>
        <w:rPr>
          <w:color w:val="604020"/>
        </w:rPr>
        <w:t>void</w:t>
      </w:r>
      <w:r>
        <w:t>) {</w:t>
      </w:r>
    </w:p>
    <w:p w14:paraId="71CFCFF6" w14:textId="77777777" w:rsidR="00000000" w:rsidRDefault="0033228F">
      <w:pPr>
        <w:pStyle w:val="CodeExample0"/>
      </w:pPr>
      <w:r>
        <w:t xml:space="preserve">00085     </w:t>
      </w:r>
      <w:r>
        <w:rPr>
          <w:color w:val="604020"/>
        </w:rPr>
        <w:t>char</w:t>
      </w:r>
      <w:r>
        <w:t xml:space="preserve"> name[NAME_SIZE];</w:t>
      </w:r>
    </w:p>
    <w:p w14:paraId="4C6A1086" w14:textId="77777777" w:rsidR="00000000" w:rsidRDefault="0033228F">
      <w:pPr>
        <w:pStyle w:val="CodeExample0"/>
      </w:pPr>
      <w:r>
        <w:t xml:space="preserve">00086     </w:t>
      </w:r>
    </w:p>
    <w:p w14:paraId="1C08B6E1" w14:textId="77777777" w:rsidR="00000000" w:rsidRDefault="0033228F">
      <w:pPr>
        <w:pStyle w:val="CodeExample0"/>
      </w:pPr>
      <w:r>
        <w:t xml:space="preserve">00087     </w:t>
      </w:r>
      <w:r>
        <w:rPr>
          <w:color w:val="008000"/>
        </w:rPr>
        <w:t>do</w:t>
      </w:r>
      <w:r>
        <w:t xml:space="preserve"> {</w:t>
      </w:r>
    </w:p>
    <w:p w14:paraId="155C932F" w14:textId="77777777" w:rsidR="00000000" w:rsidRDefault="0033228F">
      <w:pPr>
        <w:pStyle w:val="CodeExample0"/>
      </w:pPr>
      <w:r>
        <w:t>0</w:t>
      </w:r>
      <w:r>
        <w:t>0088         ui_clear_screen();</w:t>
      </w:r>
    </w:p>
    <w:p w14:paraId="1B872374" w14:textId="77777777" w:rsidR="00000000" w:rsidRDefault="0033228F">
      <w:pPr>
        <w:pStyle w:val="CodeExample0"/>
      </w:pPr>
      <w:r>
        <w:t>00089         ui_print_banner();</w:t>
      </w:r>
    </w:p>
    <w:p w14:paraId="2A67E784" w14:textId="77777777" w:rsidR="00000000" w:rsidRDefault="0033228F">
      <w:pPr>
        <w:pStyle w:val="CodeExample0"/>
      </w:pPr>
      <w:r>
        <w:t xml:space="preserve">00090         </w:t>
      </w:r>
    </w:p>
    <w:p w14:paraId="6F298CA4" w14:textId="77777777" w:rsidR="00000000" w:rsidRDefault="0033228F">
      <w:pPr>
        <w:pStyle w:val="CodeExample0"/>
      </w:pPr>
      <w:r>
        <w:t xml:space="preserve">00091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280559AE" w14:textId="77777777" w:rsidR="00000000" w:rsidRDefault="0033228F">
      <w:pPr>
        <w:pStyle w:val="CodeExample0"/>
      </w:pPr>
      <w:r>
        <w:t xml:space="preserve">00092             </w:t>
      </w:r>
      <w:r>
        <w:rPr>
          <w:color w:val="002080"/>
        </w:rPr>
        <w:t>"Enter Patient Name: "</w:t>
      </w:r>
      <w:r>
        <w:t>,</w:t>
      </w:r>
    </w:p>
    <w:p w14:paraId="704E237A" w14:textId="77777777" w:rsidR="00000000" w:rsidRDefault="0033228F">
      <w:pPr>
        <w:pStyle w:val="CodeExample0"/>
      </w:pPr>
      <w:r>
        <w:t xml:space="preserve">00093             </w:t>
      </w:r>
      <w:r>
        <w:rPr>
          <w:color w:val="002080"/>
        </w:rPr>
        <w:t>"&gt;&gt; "</w:t>
      </w:r>
    </w:p>
    <w:p w14:paraId="00B3F32A" w14:textId="77777777" w:rsidR="00000000" w:rsidRDefault="0033228F">
      <w:pPr>
        <w:pStyle w:val="CodeExample0"/>
      </w:pPr>
      <w:r>
        <w:t>00094         };</w:t>
      </w:r>
    </w:p>
    <w:p w14:paraId="12843ED8" w14:textId="77777777" w:rsidR="00000000" w:rsidRDefault="0033228F">
      <w:pPr>
        <w:pStyle w:val="CodeExample0"/>
      </w:pPr>
      <w:r>
        <w:t xml:space="preserve">00095         </w:t>
      </w:r>
    </w:p>
    <w:p w14:paraId="766B9ADD" w14:textId="77777777" w:rsidR="00000000" w:rsidRDefault="0033228F">
      <w:pPr>
        <w:pStyle w:val="CodeExample0"/>
      </w:pPr>
      <w:r>
        <w:t>00096         ui_print_menu(</w:t>
      </w:r>
      <w:r>
        <w:rPr>
          <w:color w:val="002080"/>
        </w:rPr>
        <w:t>"Search Discharged Patient"</w:t>
      </w:r>
      <w:r>
        <w:t>, menu_items, 2, UI_SIZE);</w:t>
      </w:r>
    </w:p>
    <w:p w14:paraId="1921170C" w14:textId="77777777" w:rsidR="00000000" w:rsidRDefault="0033228F">
      <w:pPr>
        <w:pStyle w:val="CodeExample0"/>
      </w:pPr>
      <w:r>
        <w:t>00097         utils_get_string(name, NAME_SIZE);</w:t>
      </w:r>
    </w:p>
    <w:p w14:paraId="257DE1E1" w14:textId="77777777" w:rsidR="00000000" w:rsidRDefault="0033228F">
      <w:pPr>
        <w:pStyle w:val="CodeExample0"/>
      </w:pPr>
      <w:r>
        <w:t xml:space="preserve">00098 </w:t>
      </w:r>
    </w:p>
    <w:p w14:paraId="694F4941" w14:textId="77777777" w:rsidR="00000000" w:rsidRDefault="0033228F">
      <w:pPr>
        <w:pStyle w:val="CodeExample0"/>
      </w:pPr>
      <w:r>
        <w:t xml:space="preserve">00099         </w:t>
      </w:r>
      <w:r>
        <w:rPr>
          <w:color w:val="008000"/>
        </w:rPr>
        <w:t>if</w:t>
      </w:r>
      <w:r>
        <w:t xml:space="preserve"> (!utils_is_valid_name(name)) {</w:t>
      </w:r>
    </w:p>
    <w:p w14:paraId="21BA3E9F" w14:textId="77777777" w:rsidR="00000000" w:rsidRDefault="0033228F">
      <w:pPr>
        <w:pStyle w:val="CodeExample0"/>
      </w:pPr>
      <w:r>
        <w:t>00100             ui_print_error(</w:t>
      </w:r>
      <w:r>
        <w:rPr>
          <w:color w:val="002080"/>
        </w:rPr>
        <w:t>"Invalid name!"</w:t>
      </w:r>
      <w:r>
        <w:t>);</w:t>
      </w:r>
    </w:p>
    <w:p w14:paraId="010124D8" w14:textId="77777777" w:rsidR="00000000" w:rsidRDefault="0033228F">
      <w:pPr>
        <w:pStyle w:val="CodeExample0"/>
      </w:pPr>
      <w:r>
        <w:t>00101             u</w:t>
      </w:r>
      <w:r>
        <w:t>i_pause();</w:t>
      </w:r>
    </w:p>
    <w:p w14:paraId="23EF2619" w14:textId="77777777" w:rsidR="00000000" w:rsidRDefault="0033228F">
      <w:pPr>
        <w:pStyle w:val="CodeExample0"/>
      </w:pPr>
      <w:r>
        <w:t xml:space="preserve">00102             </w:t>
      </w:r>
      <w:r>
        <w:rPr>
          <w:color w:val="008000"/>
        </w:rPr>
        <w:t>continue</w:t>
      </w:r>
      <w:r>
        <w:t>;</w:t>
      </w:r>
    </w:p>
    <w:p w14:paraId="28954655" w14:textId="77777777" w:rsidR="00000000" w:rsidRDefault="0033228F">
      <w:pPr>
        <w:pStyle w:val="CodeExample0"/>
      </w:pPr>
      <w:r>
        <w:t>00103         }</w:t>
      </w:r>
    </w:p>
    <w:p w14:paraId="01B7E12B" w14:textId="77777777" w:rsidR="00000000" w:rsidRDefault="0033228F">
      <w:pPr>
        <w:pStyle w:val="CodeExample0"/>
      </w:pPr>
      <w:r>
        <w:t xml:space="preserve">00104 </w:t>
      </w:r>
    </w:p>
    <w:p w14:paraId="0645E5E2" w14:textId="77777777" w:rsidR="00000000" w:rsidRDefault="0033228F">
      <w:pPr>
        <w:pStyle w:val="CodeExample0"/>
      </w:pPr>
      <w:r>
        <w:t>00105         utils_fix_name(name);</w:t>
      </w:r>
    </w:p>
    <w:p w14:paraId="4290D43A" w14:textId="77777777" w:rsidR="00000000" w:rsidRDefault="0033228F">
      <w:pPr>
        <w:pStyle w:val="CodeExample0"/>
      </w:pPr>
      <w:r>
        <w:t xml:space="preserve">00106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492A81F9" w14:textId="77777777" w:rsidR="00000000" w:rsidRDefault="0033228F">
      <w:pPr>
        <w:pStyle w:val="CodeExample0"/>
      </w:pPr>
      <w:r>
        <w:t xml:space="preserve">00107             </w:t>
      </w:r>
      <w:r>
        <w:rPr>
          <w:color w:val="008000"/>
        </w:rPr>
        <w:t>if</w:t>
      </w:r>
      <w:r>
        <w:t xml:space="preserve"> (strcmp(patients[i].name, name) == 0 &amp;&amp; !patients[i].is_active) {</w:t>
      </w:r>
    </w:p>
    <w:p w14:paraId="7EC91CA6" w14:textId="77777777" w:rsidR="00000000" w:rsidRDefault="0033228F">
      <w:pPr>
        <w:pStyle w:val="CodeExample0"/>
      </w:pPr>
      <w:r>
        <w:t xml:space="preserve">00108          </w:t>
      </w:r>
      <w:r>
        <w:t xml:space="preserve">       ui_clear_screen();</w:t>
      </w:r>
    </w:p>
    <w:p w14:paraId="045CFB6D" w14:textId="77777777" w:rsidR="00000000" w:rsidRDefault="0033228F">
      <w:pPr>
        <w:pStyle w:val="CodeExample0"/>
      </w:pPr>
      <w:r>
        <w:t>00109                 ui_print_banner();</w:t>
      </w:r>
    </w:p>
    <w:p w14:paraId="7E264675" w14:textId="77777777" w:rsidR="00000000" w:rsidRDefault="0033228F">
      <w:pPr>
        <w:pStyle w:val="CodeExample0"/>
      </w:pPr>
      <w:r>
        <w:t>00110                 ui_print_patient(patients[i], i);</w:t>
      </w:r>
    </w:p>
    <w:p w14:paraId="1D69E9BF" w14:textId="77777777" w:rsidR="00000000" w:rsidRDefault="0033228F">
      <w:pPr>
        <w:pStyle w:val="CodeExample0"/>
      </w:pPr>
      <w:r>
        <w:t>00111                 ui_pause();</w:t>
      </w:r>
    </w:p>
    <w:p w14:paraId="033905F4" w14:textId="77777777" w:rsidR="00000000" w:rsidRDefault="0033228F">
      <w:pPr>
        <w:pStyle w:val="CodeExample0"/>
      </w:pPr>
      <w:r>
        <w:t xml:space="preserve">00112                 </w:t>
      </w:r>
      <w:r>
        <w:rPr>
          <w:color w:val="008000"/>
        </w:rPr>
        <w:t>return</w:t>
      </w:r>
      <w:r>
        <w:t>;</w:t>
      </w:r>
    </w:p>
    <w:p w14:paraId="3DA612A5" w14:textId="77777777" w:rsidR="00000000" w:rsidRDefault="0033228F">
      <w:pPr>
        <w:pStyle w:val="CodeExample0"/>
      </w:pPr>
      <w:r>
        <w:t>00113             }</w:t>
      </w:r>
    </w:p>
    <w:p w14:paraId="272615D8" w14:textId="77777777" w:rsidR="00000000" w:rsidRDefault="0033228F">
      <w:pPr>
        <w:pStyle w:val="CodeExample0"/>
      </w:pPr>
      <w:r>
        <w:t>00114         }</w:t>
      </w:r>
    </w:p>
    <w:p w14:paraId="7B20B809" w14:textId="77777777" w:rsidR="00000000" w:rsidRDefault="0033228F">
      <w:pPr>
        <w:pStyle w:val="CodeExample0"/>
      </w:pPr>
      <w:r>
        <w:t>00115         ui_print_error(</w:t>
      </w:r>
      <w:r>
        <w:rPr>
          <w:color w:val="002080"/>
        </w:rPr>
        <w:t>"Dis</w:t>
      </w:r>
      <w:r>
        <w:rPr>
          <w:color w:val="002080"/>
        </w:rPr>
        <w:t>charged patient not found with that name!"</w:t>
      </w:r>
      <w:r>
        <w:t>);</w:t>
      </w:r>
    </w:p>
    <w:p w14:paraId="314136CB" w14:textId="77777777" w:rsidR="00000000" w:rsidRDefault="0033228F">
      <w:pPr>
        <w:pStyle w:val="CodeExample0"/>
      </w:pPr>
      <w:r>
        <w:t>00116         ui_pause();</w:t>
      </w:r>
    </w:p>
    <w:p w14:paraId="2DDFD799" w14:textId="77777777" w:rsidR="00000000" w:rsidRDefault="0033228F">
      <w:pPr>
        <w:pStyle w:val="CodeExample0"/>
      </w:pPr>
      <w:r>
        <w:t xml:space="preserve">00117         </w:t>
      </w:r>
      <w:r>
        <w:rPr>
          <w:color w:val="008000"/>
        </w:rPr>
        <w:t>return</w:t>
      </w:r>
      <w:r>
        <w:t>;</w:t>
      </w:r>
    </w:p>
    <w:p w14:paraId="7F5ED7DA" w14:textId="77777777" w:rsidR="00000000" w:rsidRDefault="0033228F">
      <w:pPr>
        <w:pStyle w:val="CodeExample0"/>
      </w:pPr>
      <w:r>
        <w:t xml:space="preserve">00118     } </w:t>
      </w:r>
      <w:r>
        <w:rPr>
          <w:color w:val="008000"/>
        </w:rPr>
        <w:t>while</w:t>
      </w:r>
      <w:r>
        <w:t xml:space="preserve"> (1);</w:t>
      </w:r>
    </w:p>
    <w:p w14:paraId="748BCD23" w14:textId="77777777" w:rsidR="00000000" w:rsidRDefault="0033228F">
      <w:pPr>
        <w:pStyle w:val="CodeExample0"/>
      </w:pPr>
      <w:r>
        <w:t>00119 }</w:t>
      </w:r>
    </w:p>
    <w:p w14:paraId="3249BD2A" w14:textId="77777777" w:rsidR="00000000" w:rsidRDefault="0033228F">
      <w:pPr>
        <w:pStyle w:val="CodeExample0"/>
      </w:pPr>
      <w:r>
        <w:t xml:space="preserve">00120 </w:t>
      </w:r>
    </w:p>
    <w:p w14:paraId="51EABB10" w14:textId="77777777" w:rsidR="00000000" w:rsidRDefault="0033228F">
      <w:pPr>
        <w:pStyle w:val="CodeExample0"/>
      </w:pPr>
      <w:r>
        <w:t xml:space="preserve">00121 </w:t>
      </w:r>
      <w:r>
        <w:rPr>
          <w:color w:val="604020"/>
        </w:rPr>
        <w:t>void</w:t>
      </w:r>
      <w:r>
        <w:t xml:space="preserve"> admin_search_discharged(</w:t>
      </w:r>
      <w:r>
        <w:rPr>
          <w:color w:val="604020"/>
        </w:rPr>
        <w:t>void</w:t>
      </w:r>
      <w:r>
        <w:t>) {</w:t>
      </w:r>
    </w:p>
    <w:p w14:paraId="3517479B" w14:textId="77777777" w:rsidR="00000000" w:rsidRDefault="0033228F">
      <w:pPr>
        <w:pStyle w:val="CodeExample0"/>
      </w:pPr>
      <w:r>
        <w:t xml:space="preserve">00122     </w:t>
      </w:r>
      <w:r>
        <w:rPr>
          <w:color w:val="604020"/>
        </w:rPr>
        <w:t>int</w:t>
      </w:r>
      <w:r>
        <w:t xml:space="preserve"> choice;</w:t>
      </w:r>
    </w:p>
    <w:p w14:paraId="5922C346" w14:textId="77777777" w:rsidR="00000000" w:rsidRDefault="0033228F">
      <w:pPr>
        <w:pStyle w:val="CodeExample0"/>
      </w:pPr>
      <w:r>
        <w:t xml:space="preserve">00123     </w:t>
      </w:r>
    </w:p>
    <w:p w14:paraId="25AA3696" w14:textId="77777777" w:rsidR="00000000" w:rsidRDefault="0033228F">
      <w:pPr>
        <w:pStyle w:val="CodeExample0"/>
      </w:pPr>
      <w:r>
        <w:t xml:space="preserve">00124     </w:t>
      </w:r>
      <w:r>
        <w:rPr>
          <w:color w:val="008000"/>
        </w:rPr>
        <w:t>do</w:t>
      </w:r>
      <w:r>
        <w:t xml:space="preserve"> {</w:t>
      </w:r>
    </w:p>
    <w:p w14:paraId="0DFCF063" w14:textId="77777777" w:rsidR="00000000" w:rsidRDefault="0033228F">
      <w:pPr>
        <w:pStyle w:val="CodeExample0"/>
      </w:pPr>
      <w:r>
        <w:t>00125         ui_clear_screen();</w:t>
      </w:r>
    </w:p>
    <w:p w14:paraId="3B9EBBEA" w14:textId="77777777" w:rsidR="00000000" w:rsidRDefault="0033228F">
      <w:pPr>
        <w:pStyle w:val="CodeExample0"/>
      </w:pPr>
      <w:r>
        <w:t>00126         ui_print_banner();</w:t>
      </w:r>
    </w:p>
    <w:p w14:paraId="539BD174" w14:textId="77777777" w:rsidR="00000000" w:rsidRDefault="0033228F">
      <w:pPr>
        <w:pStyle w:val="CodeExample0"/>
      </w:pPr>
      <w:r>
        <w:t xml:space="preserve">00127         </w:t>
      </w:r>
    </w:p>
    <w:p w14:paraId="1BBF39FE" w14:textId="77777777" w:rsidR="00000000" w:rsidRDefault="0033228F">
      <w:pPr>
        <w:pStyle w:val="CodeExample0"/>
      </w:pPr>
      <w:r>
        <w:t xml:space="preserve">00128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12207980" w14:textId="77777777" w:rsidR="00000000" w:rsidRDefault="0033228F">
      <w:pPr>
        <w:pStyle w:val="CodeExample0"/>
      </w:pPr>
      <w:r>
        <w:t xml:space="preserve">00129             </w:t>
      </w:r>
      <w:r>
        <w:rPr>
          <w:color w:val="002080"/>
        </w:rPr>
        <w:t>"Search by ID"</w:t>
      </w:r>
      <w:r>
        <w:t>,</w:t>
      </w:r>
    </w:p>
    <w:p w14:paraId="02E1EE22" w14:textId="77777777" w:rsidR="00000000" w:rsidRDefault="0033228F">
      <w:pPr>
        <w:pStyle w:val="CodeExample0"/>
      </w:pPr>
      <w:r>
        <w:t xml:space="preserve">00130             </w:t>
      </w:r>
      <w:r>
        <w:rPr>
          <w:color w:val="002080"/>
        </w:rPr>
        <w:t>"Search by Name"</w:t>
      </w:r>
      <w:r>
        <w:t>,</w:t>
      </w:r>
    </w:p>
    <w:p w14:paraId="30793E88" w14:textId="77777777" w:rsidR="00000000" w:rsidRDefault="0033228F">
      <w:pPr>
        <w:pStyle w:val="CodeExample0"/>
      </w:pPr>
      <w:r>
        <w:t xml:space="preserve">00131             </w:t>
      </w:r>
      <w:r>
        <w:rPr>
          <w:color w:val="002080"/>
        </w:rPr>
        <w:t>"Back"</w:t>
      </w:r>
      <w:r>
        <w:t>,</w:t>
      </w:r>
    </w:p>
    <w:p w14:paraId="3660B962" w14:textId="77777777" w:rsidR="00000000" w:rsidRDefault="0033228F">
      <w:pPr>
        <w:pStyle w:val="CodeExample0"/>
      </w:pPr>
      <w:r>
        <w:t xml:space="preserve">00132             </w:t>
      </w:r>
      <w:r>
        <w:rPr>
          <w:color w:val="002080"/>
        </w:rPr>
        <w:t>"&gt;&gt; "</w:t>
      </w:r>
    </w:p>
    <w:p w14:paraId="37B4A424" w14:textId="77777777" w:rsidR="00000000" w:rsidRDefault="0033228F">
      <w:pPr>
        <w:pStyle w:val="CodeExample0"/>
      </w:pPr>
      <w:r>
        <w:t xml:space="preserve">00133       </w:t>
      </w:r>
      <w:r>
        <w:t xml:space="preserve">  };</w:t>
      </w:r>
    </w:p>
    <w:p w14:paraId="2809D41E" w14:textId="77777777" w:rsidR="00000000" w:rsidRDefault="0033228F">
      <w:pPr>
        <w:pStyle w:val="CodeExample0"/>
      </w:pPr>
      <w:r>
        <w:t xml:space="preserve">00134         </w:t>
      </w:r>
    </w:p>
    <w:p w14:paraId="1C1B50FA" w14:textId="77777777" w:rsidR="00000000" w:rsidRDefault="0033228F">
      <w:pPr>
        <w:pStyle w:val="CodeExample0"/>
      </w:pPr>
      <w:r>
        <w:t>00135         ui_print_menu(</w:t>
      </w:r>
      <w:r>
        <w:rPr>
          <w:color w:val="002080"/>
        </w:rPr>
        <w:t>"Search Discharged Patients"</w:t>
      </w:r>
      <w:r>
        <w:t>, menu_items, 4, UI_SIZE);</w:t>
      </w:r>
    </w:p>
    <w:p w14:paraId="5EFE44A2" w14:textId="77777777" w:rsidR="00000000" w:rsidRDefault="0033228F">
      <w:pPr>
        <w:pStyle w:val="CodeExample0"/>
      </w:pPr>
      <w:r>
        <w:t>00136         choice = utils_get_int();</w:t>
      </w:r>
    </w:p>
    <w:p w14:paraId="5B9BF56F" w14:textId="77777777" w:rsidR="00000000" w:rsidRDefault="0033228F">
      <w:pPr>
        <w:pStyle w:val="CodeExample0"/>
      </w:pPr>
      <w:r>
        <w:t xml:space="preserve">00137         </w:t>
      </w:r>
    </w:p>
    <w:p w14:paraId="09238376" w14:textId="77777777" w:rsidR="00000000" w:rsidRDefault="0033228F">
      <w:pPr>
        <w:pStyle w:val="CodeExample0"/>
      </w:pPr>
      <w:r>
        <w:t xml:space="preserve">00138         </w:t>
      </w:r>
      <w:r>
        <w:rPr>
          <w:color w:val="008000"/>
        </w:rPr>
        <w:t>switch</w:t>
      </w:r>
      <w:r>
        <w:t xml:space="preserve"> (choice) {</w:t>
      </w:r>
    </w:p>
    <w:p w14:paraId="3276FB11" w14:textId="77777777" w:rsidR="00000000" w:rsidRDefault="0033228F">
      <w:pPr>
        <w:pStyle w:val="CodeExample0"/>
      </w:pPr>
      <w:r>
        <w:t xml:space="preserve">00139             </w:t>
      </w:r>
      <w:r>
        <w:rPr>
          <w:color w:val="008000"/>
        </w:rPr>
        <w:t>case</w:t>
      </w:r>
      <w:r>
        <w:t xml:space="preserve"> 1:</w:t>
      </w:r>
    </w:p>
    <w:p w14:paraId="198A93AB" w14:textId="77777777" w:rsidR="00000000" w:rsidRDefault="0033228F">
      <w:pPr>
        <w:pStyle w:val="CodeExample0"/>
      </w:pPr>
      <w:r>
        <w:t>00140                 admin_search_disch</w:t>
      </w:r>
      <w:r>
        <w:t>arged_by_id();</w:t>
      </w:r>
    </w:p>
    <w:p w14:paraId="744FCE73" w14:textId="77777777" w:rsidR="00000000" w:rsidRDefault="0033228F">
      <w:pPr>
        <w:pStyle w:val="CodeExample0"/>
      </w:pPr>
      <w:r>
        <w:t xml:space="preserve">00141                 </w:t>
      </w:r>
      <w:r>
        <w:rPr>
          <w:color w:val="008000"/>
        </w:rPr>
        <w:t>break</w:t>
      </w:r>
      <w:r>
        <w:t>;</w:t>
      </w:r>
    </w:p>
    <w:p w14:paraId="34B00EFC" w14:textId="77777777" w:rsidR="00000000" w:rsidRDefault="0033228F">
      <w:pPr>
        <w:pStyle w:val="CodeExample0"/>
      </w:pPr>
      <w:r>
        <w:t xml:space="preserve">00142             </w:t>
      </w:r>
      <w:r>
        <w:rPr>
          <w:color w:val="008000"/>
        </w:rPr>
        <w:t>case</w:t>
      </w:r>
      <w:r>
        <w:t xml:space="preserve"> 2:</w:t>
      </w:r>
    </w:p>
    <w:p w14:paraId="613BA11A" w14:textId="77777777" w:rsidR="00000000" w:rsidRDefault="0033228F">
      <w:pPr>
        <w:pStyle w:val="CodeExample0"/>
      </w:pPr>
      <w:r>
        <w:t>00143                 admin_search_discharged_by_name();</w:t>
      </w:r>
    </w:p>
    <w:p w14:paraId="47A04E31" w14:textId="77777777" w:rsidR="00000000" w:rsidRDefault="0033228F">
      <w:pPr>
        <w:pStyle w:val="CodeExample0"/>
      </w:pPr>
      <w:r>
        <w:t xml:space="preserve">00144                 </w:t>
      </w:r>
      <w:r>
        <w:rPr>
          <w:color w:val="008000"/>
        </w:rPr>
        <w:t>break</w:t>
      </w:r>
      <w:r>
        <w:t>;</w:t>
      </w:r>
    </w:p>
    <w:p w14:paraId="6BE48F48" w14:textId="77777777" w:rsidR="00000000" w:rsidRDefault="0033228F">
      <w:pPr>
        <w:pStyle w:val="CodeExample0"/>
      </w:pPr>
      <w:r>
        <w:t xml:space="preserve">00145             </w:t>
      </w:r>
      <w:r>
        <w:rPr>
          <w:color w:val="008000"/>
        </w:rPr>
        <w:t>case</w:t>
      </w:r>
      <w:r>
        <w:t xml:space="preserve"> 3:</w:t>
      </w:r>
    </w:p>
    <w:p w14:paraId="3A59A30F" w14:textId="77777777" w:rsidR="00000000" w:rsidRDefault="0033228F">
      <w:pPr>
        <w:pStyle w:val="CodeExample0"/>
      </w:pPr>
      <w:r>
        <w:t xml:space="preserve">00146                 </w:t>
      </w:r>
      <w:r>
        <w:rPr>
          <w:color w:val="008000"/>
        </w:rPr>
        <w:t>return</w:t>
      </w:r>
      <w:r>
        <w:t>;</w:t>
      </w:r>
    </w:p>
    <w:p w14:paraId="1BD1517D" w14:textId="77777777" w:rsidR="00000000" w:rsidRDefault="0033228F">
      <w:pPr>
        <w:pStyle w:val="CodeExample0"/>
      </w:pPr>
      <w:r>
        <w:t xml:space="preserve">00147             </w:t>
      </w:r>
      <w:r>
        <w:rPr>
          <w:color w:val="008000"/>
        </w:rPr>
        <w:t>default</w:t>
      </w:r>
      <w:r>
        <w:t>:</w:t>
      </w:r>
    </w:p>
    <w:p w14:paraId="482FF67C" w14:textId="77777777" w:rsidR="00000000" w:rsidRDefault="0033228F">
      <w:pPr>
        <w:pStyle w:val="CodeExample0"/>
      </w:pPr>
      <w:r>
        <w:t xml:space="preserve">00148            </w:t>
      </w:r>
      <w:r>
        <w:t xml:space="preserve">     ui_print_error(</w:t>
      </w:r>
      <w:r>
        <w:rPr>
          <w:color w:val="002080"/>
        </w:rPr>
        <w:t>"Invalid choice!"</w:t>
      </w:r>
      <w:r>
        <w:t>);</w:t>
      </w:r>
    </w:p>
    <w:p w14:paraId="730FD739" w14:textId="77777777" w:rsidR="00000000" w:rsidRDefault="0033228F">
      <w:pPr>
        <w:pStyle w:val="CodeExample0"/>
      </w:pPr>
      <w:r>
        <w:t>00149                 ui_pause();</w:t>
      </w:r>
    </w:p>
    <w:p w14:paraId="41C0A04A" w14:textId="77777777" w:rsidR="00000000" w:rsidRDefault="0033228F">
      <w:pPr>
        <w:pStyle w:val="CodeExample0"/>
      </w:pPr>
      <w:r>
        <w:t>00150         }</w:t>
      </w:r>
    </w:p>
    <w:p w14:paraId="15D21705" w14:textId="77777777" w:rsidR="00000000" w:rsidRDefault="0033228F">
      <w:pPr>
        <w:pStyle w:val="CodeExample0"/>
      </w:pPr>
      <w:r>
        <w:t xml:space="preserve">00151     } </w:t>
      </w:r>
      <w:r>
        <w:rPr>
          <w:color w:val="008000"/>
        </w:rPr>
        <w:t>while</w:t>
      </w:r>
      <w:r>
        <w:t xml:space="preserve"> (choice != 3);</w:t>
      </w:r>
    </w:p>
    <w:p w14:paraId="37C9D004" w14:textId="77777777" w:rsidR="00000000" w:rsidRDefault="0033228F">
      <w:pPr>
        <w:pStyle w:val="CodeExample0"/>
      </w:pPr>
      <w:r>
        <w:t>00152 }</w:t>
      </w:r>
    </w:p>
    <w:p w14:paraId="543E01F1" w14:textId="77777777" w:rsidR="00000000" w:rsidRDefault="0033228F">
      <w:pPr>
        <w:pStyle w:val="CodeExample0"/>
      </w:pPr>
      <w:r>
        <w:t xml:space="preserve">00153 </w:t>
      </w:r>
    </w:p>
    <w:p w14:paraId="69DD683E" w14:textId="77777777" w:rsidR="00000000" w:rsidRDefault="0033228F">
      <w:pPr>
        <w:pStyle w:val="CodeExample0"/>
      </w:pPr>
      <w:r>
        <w:lastRenderedPageBreak/>
        <w:t xml:space="preserve">00154 </w:t>
      </w:r>
      <w:r>
        <w:rPr>
          <w:color w:val="604020"/>
        </w:rPr>
        <w:t>void</w:t>
      </w:r>
      <w:r>
        <w:t xml:space="preserve"> admin_delete_patient(</w:t>
      </w:r>
      <w:r>
        <w:rPr>
          <w:color w:val="604020"/>
        </w:rPr>
        <w:t>void</w:t>
      </w:r>
      <w:r>
        <w:t>) {</w:t>
      </w:r>
    </w:p>
    <w:p w14:paraId="6DF50FBA" w14:textId="77777777" w:rsidR="00000000" w:rsidRDefault="0033228F">
      <w:pPr>
        <w:pStyle w:val="CodeExample0"/>
      </w:pPr>
      <w:r>
        <w:t xml:space="preserve">00155     </w:t>
      </w:r>
      <w:r>
        <w:rPr>
          <w:color w:val="604020"/>
        </w:rPr>
        <w:t>int</w:t>
      </w:r>
      <w:r>
        <w:t xml:space="preserve"> id;</w:t>
      </w:r>
    </w:p>
    <w:p w14:paraId="6D69406A" w14:textId="77777777" w:rsidR="00000000" w:rsidRDefault="0033228F">
      <w:pPr>
        <w:pStyle w:val="CodeExample0"/>
      </w:pPr>
      <w:r>
        <w:t xml:space="preserve">00156     </w:t>
      </w:r>
    </w:p>
    <w:p w14:paraId="79D9076F" w14:textId="77777777" w:rsidR="00000000" w:rsidRDefault="0033228F">
      <w:pPr>
        <w:pStyle w:val="CodeExample0"/>
      </w:pPr>
      <w:r>
        <w:t xml:space="preserve">00157     </w:t>
      </w:r>
      <w:r>
        <w:rPr>
          <w:color w:val="008000"/>
        </w:rPr>
        <w:t>while</w:t>
      </w:r>
      <w:r>
        <w:t xml:space="preserve"> (1) {</w:t>
      </w:r>
    </w:p>
    <w:p w14:paraId="15FF20F1" w14:textId="77777777" w:rsidR="00000000" w:rsidRDefault="0033228F">
      <w:pPr>
        <w:pStyle w:val="CodeExample0"/>
      </w:pPr>
      <w:r>
        <w:t>00158         ui_clear_screen();</w:t>
      </w:r>
    </w:p>
    <w:p w14:paraId="779F7B83" w14:textId="77777777" w:rsidR="00000000" w:rsidRDefault="0033228F">
      <w:pPr>
        <w:pStyle w:val="CodeExample0"/>
      </w:pPr>
      <w:r>
        <w:t>00159         ui_print_banner();</w:t>
      </w:r>
    </w:p>
    <w:p w14:paraId="3C52591C" w14:textId="77777777" w:rsidR="00000000" w:rsidRDefault="0033228F">
      <w:pPr>
        <w:pStyle w:val="CodeExample0"/>
      </w:pPr>
      <w:r>
        <w:t xml:space="preserve">00160         </w:t>
      </w:r>
    </w:p>
    <w:p w14:paraId="3E315F37" w14:textId="77777777" w:rsidR="00000000" w:rsidRDefault="0033228F">
      <w:pPr>
        <w:pStyle w:val="CodeExample0"/>
      </w:pPr>
      <w:r>
        <w:t xml:space="preserve">00161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enter_id_items[] = {</w:t>
      </w:r>
    </w:p>
    <w:p w14:paraId="071E84DF" w14:textId="77777777" w:rsidR="00000000" w:rsidRDefault="0033228F">
      <w:pPr>
        <w:pStyle w:val="CodeExample0"/>
      </w:pPr>
      <w:r>
        <w:t xml:space="preserve">00162             </w:t>
      </w:r>
      <w:r>
        <w:rPr>
          <w:color w:val="002080"/>
        </w:rPr>
        <w:t>"Enter patient ID to permanently delete (0 to cancel): "</w:t>
      </w:r>
      <w:r>
        <w:t>,</w:t>
      </w:r>
    </w:p>
    <w:p w14:paraId="38DC01DB" w14:textId="77777777" w:rsidR="00000000" w:rsidRDefault="0033228F">
      <w:pPr>
        <w:pStyle w:val="CodeExample0"/>
      </w:pPr>
      <w:r>
        <w:t xml:space="preserve">00163             </w:t>
      </w:r>
      <w:r>
        <w:rPr>
          <w:color w:val="002080"/>
        </w:rPr>
        <w:t>"&gt;&gt; "</w:t>
      </w:r>
    </w:p>
    <w:p w14:paraId="6B3FF3CA" w14:textId="77777777" w:rsidR="00000000" w:rsidRDefault="0033228F">
      <w:pPr>
        <w:pStyle w:val="CodeExample0"/>
      </w:pPr>
      <w:r>
        <w:t>00164         };</w:t>
      </w:r>
    </w:p>
    <w:p w14:paraId="0F78864B" w14:textId="77777777" w:rsidR="00000000" w:rsidRDefault="0033228F">
      <w:pPr>
        <w:pStyle w:val="CodeExample0"/>
      </w:pPr>
      <w:r>
        <w:t xml:space="preserve">00165      </w:t>
      </w:r>
      <w:r>
        <w:t xml:space="preserve">   </w:t>
      </w:r>
    </w:p>
    <w:p w14:paraId="1DC4B31B" w14:textId="77777777" w:rsidR="00000000" w:rsidRDefault="0033228F">
      <w:pPr>
        <w:pStyle w:val="CodeExample0"/>
      </w:pPr>
      <w:r>
        <w:t>00166         ui_print_menu(</w:t>
      </w:r>
      <w:r>
        <w:rPr>
          <w:color w:val="002080"/>
        </w:rPr>
        <w:t>"Delete Patient Permanently"</w:t>
      </w:r>
      <w:r>
        <w:t>, enter_id_items, 2, UI_SIZE);</w:t>
      </w:r>
    </w:p>
    <w:p w14:paraId="1E17CDB4" w14:textId="77777777" w:rsidR="00000000" w:rsidRDefault="0033228F">
      <w:pPr>
        <w:pStyle w:val="CodeExample0"/>
      </w:pPr>
      <w:r>
        <w:t xml:space="preserve">00167         </w:t>
      </w:r>
      <w:r>
        <w:rPr>
          <w:color w:val="604020"/>
        </w:rPr>
        <w:t>id</w:t>
      </w:r>
      <w:r>
        <w:t xml:space="preserve"> = utils_get_int();</w:t>
      </w:r>
    </w:p>
    <w:p w14:paraId="123B4364" w14:textId="77777777" w:rsidR="00000000" w:rsidRDefault="0033228F">
      <w:pPr>
        <w:pStyle w:val="CodeExample0"/>
      </w:pPr>
      <w:r>
        <w:t xml:space="preserve">00168 </w:t>
      </w:r>
    </w:p>
    <w:p w14:paraId="0695145F" w14:textId="77777777" w:rsidR="00000000" w:rsidRDefault="0033228F">
      <w:pPr>
        <w:pStyle w:val="CodeExample0"/>
      </w:pPr>
      <w:r>
        <w:t xml:space="preserve">00169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== 0) </w:t>
      </w:r>
      <w:r>
        <w:rPr>
          <w:color w:val="008000"/>
        </w:rPr>
        <w:t>return</w:t>
      </w:r>
      <w:r>
        <w:t>;</w:t>
      </w:r>
    </w:p>
    <w:p w14:paraId="203B271A" w14:textId="77777777" w:rsidR="00000000" w:rsidRDefault="0033228F">
      <w:pPr>
        <w:pStyle w:val="CodeExample0"/>
      </w:pPr>
      <w:r>
        <w:t xml:space="preserve">00170 </w:t>
      </w:r>
    </w:p>
    <w:p w14:paraId="1857D8D4" w14:textId="77777777" w:rsidR="00000000" w:rsidRDefault="0033228F">
      <w:pPr>
        <w:pStyle w:val="CodeExample0"/>
      </w:pPr>
      <w:r>
        <w:t xml:space="preserve">00171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ROLE_PATIENT)) {</w:t>
      </w:r>
    </w:p>
    <w:p w14:paraId="7D260252" w14:textId="77777777" w:rsidR="00000000" w:rsidRDefault="0033228F">
      <w:pPr>
        <w:pStyle w:val="CodeExample0"/>
      </w:pPr>
      <w:r>
        <w:t>00172             ui_p</w:t>
      </w:r>
      <w:r>
        <w:t>rint_error(</w:t>
      </w:r>
      <w:r>
        <w:rPr>
          <w:color w:val="002080"/>
        </w:rPr>
        <w:t>"Invalid ID!"</w:t>
      </w:r>
      <w:r>
        <w:t>);</w:t>
      </w:r>
    </w:p>
    <w:p w14:paraId="363404AB" w14:textId="77777777" w:rsidR="00000000" w:rsidRDefault="0033228F">
      <w:pPr>
        <w:pStyle w:val="CodeExample0"/>
      </w:pPr>
      <w:r>
        <w:t>00173             ui_pause();</w:t>
      </w:r>
    </w:p>
    <w:p w14:paraId="04A3D7C9" w14:textId="77777777" w:rsidR="00000000" w:rsidRDefault="0033228F">
      <w:pPr>
        <w:pStyle w:val="CodeExample0"/>
      </w:pPr>
      <w:r>
        <w:t xml:space="preserve">00174             </w:t>
      </w:r>
      <w:r>
        <w:rPr>
          <w:color w:val="008000"/>
        </w:rPr>
        <w:t>continue</w:t>
      </w:r>
      <w:r>
        <w:t>;</w:t>
      </w:r>
    </w:p>
    <w:p w14:paraId="1C99EE52" w14:textId="77777777" w:rsidR="00000000" w:rsidRDefault="0033228F">
      <w:pPr>
        <w:pStyle w:val="CodeExample0"/>
      </w:pPr>
      <w:r>
        <w:t>00175         }</w:t>
      </w:r>
    </w:p>
    <w:p w14:paraId="58589163" w14:textId="77777777" w:rsidR="00000000" w:rsidRDefault="0033228F">
      <w:pPr>
        <w:pStyle w:val="CodeExample0"/>
      </w:pPr>
      <w:r>
        <w:t xml:space="preserve">00176         </w:t>
      </w:r>
      <w:r>
        <w:rPr>
          <w:color w:val="008000"/>
        </w:rPr>
        <w:t>break</w:t>
      </w:r>
      <w:r>
        <w:t>;</w:t>
      </w:r>
    </w:p>
    <w:p w14:paraId="58CE5563" w14:textId="77777777" w:rsidR="00000000" w:rsidRDefault="0033228F">
      <w:pPr>
        <w:pStyle w:val="CodeExample0"/>
      </w:pPr>
      <w:r>
        <w:t>00177     }</w:t>
      </w:r>
    </w:p>
    <w:p w14:paraId="7EAE894F" w14:textId="77777777" w:rsidR="00000000" w:rsidRDefault="0033228F">
      <w:pPr>
        <w:pStyle w:val="CodeExample0"/>
      </w:pPr>
      <w:r>
        <w:t xml:space="preserve">00178 </w:t>
      </w:r>
    </w:p>
    <w:p w14:paraId="08D68D72" w14:textId="77777777" w:rsidR="00000000" w:rsidRDefault="0033228F">
      <w:pPr>
        <w:pStyle w:val="CodeExample0"/>
      </w:pPr>
      <w:r>
        <w:t xml:space="preserve">00179     </w:t>
      </w:r>
      <w:r>
        <w:rPr>
          <w:color w:val="800000"/>
        </w:rPr>
        <w:t>// Find the patient</w:t>
      </w:r>
    </w:p>
    <w:p w14:paraId="29FCF7B4" w14:textId="77777777" w:rsidR="00000000" w:rsidRDefault="0033228F">
      <w:pPr>
        <w:pStyle w:val="CodeExample0"/>
      </w:pPr>
      <w:r>
        <w:t xml:space="preserve">00180     </w:t>
      </w:r>
      <w:r>
        <w:rPr>
          <w:color w:val="604020"/>
        </w:rPr>
        <w:t>int</w:t>
      </w:r>
      <w:r>
        <w:t xml:space="preserve"> index = -1;</w:t>
      </w:r>
    </w:p>
    <w:p w14:paraId="68B76B16" w14:textId="77777777" w:rsidR="00000000" w:rsidRDefault="0033228F">
      <w:pPr>
        <w:pStyle w:val="CodeExample0"/>
      </w:pPr>
      <w:r>
        <w:t xml:space="preserve">00181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5F941BC2" w14:textId="77777777" w:rsidR="00000000" w:rsidRDefault="0033228F">
      <w:pPr>
        <w:pStyle w:val="CodeExample0"/>
      </w:pPr>
      <w:r>
        <w:t xml:space="preserve">00182         </w:t>
      </w:r>
      <w:r>
        <w:rPr>
          <w:color w:val="008000"/>
        </w:rPr>
        <w:t>if</w:t>
      </w:r>
      <w:r>
        <w:t xml:space="preserve"> (patients[i].</w:t>
      </w:r>
      <w:r>
        <w:rPr>
          <w:color w:val="604020"/>
        </w:rPr>
        <w:t>id</w:t>
      </w:r>
      <w:r>
        <w:t xml:space="preserve"> == </w:t>
      </w:r>
      <w:r>
        <w:rPr>
          <w:color w:val="604020"/>
        </w:rPr>
        <w:t>id</w:t>
      </w:r>
      <w:r>
        <w:t xml:space="preserve"> &amp;&amp; !patients[i].is_active) {</w:t>
      </w:r>
    </w:p>
    <w:p w14:paraId="4FF9C97A" w14:textId="77777777" w:rsidR="00000000" w:rsidRDefault="0033228F">
      <w:pPr>
        <w:pStyle w:val="CodeExample0"/>
      </w:pPr>
      <w:r>
        <w:t>00183             index = i;</w:t>
      </w:r>
    </w:p>
    <w:p w14:paraId="3CB32BA8" w14:textId="77777777" w:rsidR="00000000" w:rsidRDefault="0033228F">
      <w:pPr>
        <w:pStyle w:val="CodeExample0"/>
      </w:pPr>
      <w:r>
        <w:t xml:space="preserve">00184             </w:t>
      </w:r>
      <w:r>
        <w:rPr>
          <w:color w:val="008000"/>
        </w:rPr>
        <w:t>break</w:t>
      </w:r>
      <w:r>
        <w:t>;</w:t>
      </w:r>
    </w:p>
    <w:p w14:paraId="409E99CF" w14:textId="77777777" w:rsidR="00000000" w:rsidRDefault="0033228F">
      <w:pPr>
        <w:pStyle w:val="CodeExample0"/>
      </w:pPr>
      <w:r>
        <w:t>00185         }</w:t>
      </w:r>
    </w:p>
    <w:p w14:paraId="1F7F6282" w14:textId="77777777" w:rsidR="00000000" w:rsidRDefault="0033228F">
      <w:pPr>
        <w:pStyle w:val="CodeExample0"/>
      </w:pPr>
      <w:r>
        <w:t>00186     }</w:t>
      </w:r>
    </w:p>
    <w:p w14:paraId="74F2D390" w14:textId="77777777" w:rsidR="00000000" w:rsidRDefault="0033228F">
      <w:pPr>
        <w:pStyle w:val="CodeExample0"/>
      </w:pPr>
      <w:r>
        <w:t xml:space="preserve">00187 </w:t>
      </w:r>
    </w:p>
    <w:p w14:paraId="22AB4050" w14:textId="77777777" w:rsidR="00000000" w:rsidRDefault="0033228F">
      <w:pPr>
        <w:pStyle w:val="CodeExample0"/>
      </w:pPr>
      <w:r>
        <w:t xml:space="preserve">00188     </w:t>
      </w:r>
      <w:r>
        <w:rPr>
          <w:color w:val="008000"/>
        </w:rPr>
        <w:t>if</w:t>
      </w:r>
      <w:r>
        <w:t xml:space="preserve"> (index == -1) {</w:t>
      </w:r>
    </w:p>
    <w:p w14:paraId="1ECF006D" w14:textId="77777777" w:rsidR="00000000" w:rsidRDefault="0033228F">
      <w:pPr>
        <w:pStyle w:val="CodeExample0"/>
      </w:pPr>
      <w:r>
        <w:t>00189         ui_print_error(</w:t>
      </w:r>
      <w:r>
        <w:rPr>
          <w:color w:val="002080"/>
        </w:rPr>
        <w:t>"Discharged patient not found! Only discharged patients can be permanently deleted."</w:t>
      </w:r>
      <w:r>
        <w:t>);</w:t>
      </w:r>
    </w:p>
    <w:p w14:paraId="06501464" w14:textId="77777777" w:rsidR="00000000" w:rsidRDefault="0033228F">
      <w:pPr>
        <w:pStyle w:val="CodeExample0"/>
      </w:pPr>
      <w:r>
        <w:t>00190         ui_pause();</w:t>
      </w:r>
    </w:p>
    <w:p w14:paraId="492AFC0C" w14:textId="77777777" w:rsidR="00000000" w:rsidRDefault="0033228F">
      <w:pPr>
        <w:pStyle w:val="CodeExample0"/>
      </w:pPr>
      <w:r>
        <w:t xml:space="preserve">00191         </w:t>
      </w:r>
      <w:r>
        <w:rPr>
          <w:color w:val="008000"/>
        </w:rPr>
        <w:t>return</w:t>
      </w:r>
      <w:r>
        <w:t>;</w:t>
      </w:r>
    </w:p>
    <w:p w14:paraId="11142949" w14:textId="77777777" w:rsidR="00000000" w:rsidRDefault="0033228F">
      <w:pPr>
        <w:pStyle w:val="CodeExample0"/>
      </w:pPr>
      <w:r>
        <w:t>00192     }</w:t>
      </w:r>
    </w:p>
    <w:p w14:paraId="4D808F97" w14:textId="77777777" w:rsidR="00000000" w:rsidRDefault="0033228F">
      <w:pPr>
        <w:pStyle w:val="CodeExample0"/>
      </w:pPr>
      <w:r>
        <w:t xml:space="preserve">00193 </w:t>
      </w:r>
    </w:p>
    <w:p w14:paraId="581164ED" w14:textId="77777777" w:rsidR="00000000" w:rsidRDefault="0033228F">
      <w:pPr>
        <w:pStyle w:val="CodeExample0"/>
      </w:pPr>
      <w:r>
        <w:t>00194     ui_clear_screen();</w:t>
      </w:r>
    </w:p>
    <w:p w14:paraId="2E59C678" w14:textId="77777777" w:rsidR="00000000" w:rsidRDefault="0033228F">
      <w:pPr>
        <w:pStyle w:val="CodeExample0"/>
      </w:pPr>
      <w:r>
        <w:t>00195     ui_print_banner();</w:t>
      </w:r>
    </w:p>
    <w:p w14:paraId="451FB26D" w14:textId="77777777" w:rsidR="00000000" w:rsidRDefault="0033228F">
      <w:pPr>
        <w:pStyle w:val="CodeExample0"/>
      </w:pPr>
      <w:r>
        <w:t>00196     ui_pr</w:t>
      </w:r>
      <w:r>
        <w:t>int_patient(patients[index], index);</w:t>
      </w:r>
    </w:p>
    <w:p w14:paraId="6C0CC85A" w14:textId="77777777" w:rsidR="00000000" w:rsidRDefault="0033228F">
      <w:pPr>
        <w:pStyle w:val="CodeExample0"/>
      </w:pPr>
      <w:r>
        <w:t xml:space="preserve">00197     </w:t>
      </w:r>
    </w:p>
    <w:p w14:paraId="416F0CD9" w14:textId="77777777" w:rsidR="00000000" w:rsidRDefault="0033228F">
      <w:pPr>
        <w:pStyle w:val="CodeExample0"/>
      </w:pPr>
      <w:r>
        <w:t xml:space="preserve">00198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5C4CA6E3" w14:textId="77777777" w:rsidR="00000000" w:rsidRDefault="0033228F">
      <w:pPr>
        <w:pStyle w:val="CodeExample0"/>
      </w:pPr>
      <w:r>
        <w:t xml:space="preserve">00199         </w:t>
      </w:r>
      <w:r>
        <w:rPr>
          <w:color w:val="002080"/>
        </w:rPr>
        <w:t>"Confirm Permanent Delete"</w:t>
      </w:r>
      <w:r>
        <w:t>,</w:t>
      </w:r>
    </w:p>
    <w:p w14:paraId="03AB4C4D" w14:textId="77777777" w:rsidR="00000000" w:rsidRDefault="0033228F">
      <w:pPr>
        <w:pStyle w:val="CodeExample0"/>
      </w:pPr>
      <w:r>
        <w:t xml:space="preserve">00200         </w:t>
      </w:r>
      <w:r>
        <w:rPr>
          <w:color w:val="002080"/>
        </w:rPr>
        <w:t>"Cancel"</w:t>
      </w:r>
      <w:r>
        <w:t>,</w:t>
      </w:r>
    </w:p>
    <w:p w14:paraId="5D9AE6C9" w14:textId="77777777" w:rsidR="00000000" w:rsidRDefault="0033228F">
      <w:pPr>
        <w:pStyle w:val="CodeExample0"/>
      </w:pPr>
      <w:r>
        <w:t xml:space="preserve">00201         </w:t>
      </w:r>
      <w:r>
        <w:rPr>
          <w:color w:val="002080"/>
        </w:rPr>
        <w:t>"&gt;&gt; "</w:t>
      </w:r>
    </w:p>
    <w:p w14:paraId="1A948B6F" w14:textId="77777777" w:rsidR="00000000" w:rsidRDefault="0033228F">
      <w:pPr>
        <w:pStyle w:val="CodeExample0"/>
      </w:pPr>
      <w:r>
        <w:t>00202     };</w:t>
      </w:r>
    </w:p>
    <w:p w14:paraId="4FB5CFB4" w14:textId="77777777" w:rsidR="00000000" w:rsidRDefault="0033228F">
      <w:pPr>
        <w:pStyle w:val="CodeExample0"/>
      </w:pPr>
      <w:r>
        <w:t xml:space="preserve">00203     </w:t>
      </w:r>
    </w:p>
    <w:p w14:paraId="0CEE16F1" w14:textId="77777777" w:rsidR="00000000" w:rsidRDefault="0033228F">
      <w:pPr>
        <w:pStyle w:val="CodeExample0"/>
      </w:pPr>
      <w:r>
        <w:t>00204     ui_print_menu(</w:t>
      </w:r>
      <w:r>
        <w:rPr>
          <w:color w:val="002080"/>
        </w:rPr>
        <w:t>"Delete Patient Permanently"</w:t>
      </w:r>
      <w:r>
        <w:t>, menu, 3, UI</w:t>
      </w:r>
      <w:r>
        <w:t>_SIZE);</w:t>
      </w:r>
    </w:p>
    <w:p w14:paraId="24F2DA45" w14:textId="77777777" w:rsidR="00000000" w:rsidRDefault="0033228F">
      <w:pPr>
        <w:pStyle w:val="CodeExample0"/>
      </w:pPr>
      <w:r>
        <w:t xml:space="preserve">00205     </w:t>
      </w:r>
      <w:r>
        <w:rPr>
          <w:color w:val="604020"/>
        </w:rPr>
        <w:t>int</w:t>
      </w:r>
      <w:r>
        <w:t xml:space="preserve"> input = utils_get_int();</w:t>
      </w:r>
    </w:p>
    <w:p w14:paraId="13AC3DD2" w14:textId="77777777" w:rsidR="00000000" w:rsidRDefault="0033228F">
      <w:pPr>
        <w:pStyle w:val="CodeExample0"/>
      </w:pPr>
      <w:r>
        <w:t xml:space="preserve">00206 </w:t>
      </w:r>
    </w:p>
    <w:p w14:paraId="51CC4FF8" w14:textId="77777777" w:rsidR="00000000" w:rsidRDefault="0033228F">
      <w:pPr>
        <w:pStyle w:val="CodeExample0"/>
      </w:pPr>
      <w:r>
        <w:t xml:space="preserve">00207     </w:t>
      </w:r>
      <w:r>
        <w:rPr>
          <w:color w:val="008000"/>
        </w:rPr>
        <w:t>if</w:t>
      </w:r>
      <w:r>
        <w:t xml:space="preserve"> (input == 1) {</w:t>
      </w:r>
    </w:p>
    <w:p w14:paraId="2624BD27" w14:textId="77777777" w:rsidR="00000000" w:rsidRDefault="0033228F">
      <w:pPr>
        <w:pStyle w:val="CodeExample0"/>
      </w:pPr>
      <w:r>
        <w:t xml:space="preserve">00208         </w:t>
      </w:r>
      <w:r>
        <w:rPr>
          <w:color w:val="800000"/>
        </w:rPr>
        <w:t>// Shift all patients after this index</w:t>
      </w:r>
    </w:p>
    <w:p w14:paraId="6A7955C2" w14:textId="77777777" w:rsidR="00000000" w:rsidRDefault="0033228F">
      <w:pPr>
        <w:pStyle w:val="CodeExample0"/>
      </w:pPr>
      <w:r>
        <w:t xml:space="preserve">00209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index; i &lt; patient_count - 1; i++) {</w:t>
      </w:r>
    </w:p>
    <w:p w14:paraId="4BDBF673" w14:textId="77777777" w:rsidR="00000000" w:rsidRDefault="0033228F">
      <w:pPr>
        <w:pStyle w:val="CodeExample0"/>
      </w:pPr>
      <w:r>
        <w:t>00210             patients[i] = patients[i + 1];</w:t>
      </w:r>
    </w:p>
    <w:p w14:paraId="508A8719" w14:textId="77777777" w:rsidR="00000000" w:rsidRDefault="0033228F">
      <w:pPr>
        <w:pStyle w:val="CodeExample0"/>
      </w:pPr>
      <w:r>
        <w:t>00211         }</w:t>
      </w:r>
    </w:p>
    <w:p w14:paraId="6D6DA471" w14:textId="77777777" w:rsidR="00000000" w:rsidRDefault="0033228F">
      <w:pPr>
        <w:pStyle w:val="CodeExample0"/>
      </w:pPr>
      <w:r>
        <w:t>00212         patient_count--;</w:t>
      </w:r>
    </w:p>
    <w:p w14:paraId="224A8581" w14:textId="77777777" w:rsidR="00000000" w:rsidRDefault="0033228F">
      <w:pPr>
        <w:pStyle w:val="CodeExample0"/>
      </w:pPr>
      <w:r>
        <w:t>00213         patient_unavailable--;</w:t>
      </w:r>
    </w:p>
    <w:p w14:paraId="1FF0627C" w14:textId="77777777" w:rsidR="00000000" w:rsidRDefault="0033228F">
      <w:pPr>
        <w:pStyle w:val="CodeExample0"/>
      </w:pPr>
      <w:r>
        <w:t xml:space="preserve">00214         </w:t>
      </w:r>
    </w:p>
    <w:p w14:paraId="63FEE07F" w14:textId="77777777" w:rsidR="00000000" w:rsidRDefault="0033228F">
      <w:pPr>
        <w:pStyle w:val="CodeExample0"/>
      </w:pPr>
      <w:r>
        <w:t>00215         ui_print_success(</w:t>
      </w:r>
      <w:r>
        <w:rPr>
          <w:color w:val="002080"/>
        </w:rPr>
        <w:t>"Patient permanently deleted from the system!"</w:t>
      </w:r>
      <w:r>
        <w:t>);</w:t>
      </w:r>
    </w:p>
    <w:p w14:paraId="43F763D8" w14:textId="77777777" w:rsidR="00000000" w:rsidRDefault="0033228F">
      <w:pPr>
        <w:pStyle w:val="CodeExample0"/>
      </w:pPr>
      <w:r>
        <w:t>00216         patient_save_t</w:t>
      </w:r>
      <w:r>
        <w:t>o_file();</w:t>
      </w:r>
    </w:p>
    <w:p w14:paraId="04BE2B0A" w14:textId="77777777" w:rsidR="00000000" w:rsidRDefault="0033228F">
      <w:pPr>
        <w:pStyle w:val="CodeExample0"/>
      </w:pPr>
      <w:r>
        <w:t>00217         ui_pause();</w:t>
      </w:r>
    </w:p>
    <w:p w14:paraId="0E85E2BF" w14:textId="77777777" w:rsidR="00000000" w:rsidRDefault="0033228F">
      <w:pPr>
        <w:pStyle w:val="CodeExample0"/>
      </w:pPr>
      <w:r>
        <w:t xml:space="preserve">00218     } </w:t>
      </w:r>
      <w:r>
        <w:rPr>
          <w:color w:val="008000"/>
        </w:rPr>
        <w:t>else</w:t>
      </w:r>
      <w:r>
        <w:t xml:space="preserve"> {</w:t>
      </w:r>
    </w:p>
    <w:p w14:paraId="41587122" w14:textId="77777777" w:rsidR="00000000" w:rsidRDefault="0033228F">
      <w:pPr>
        <w:pStyle w:val="CodeExample0"/>
      </w:pPr>
      <w:r>
        <w:t>00219         ui_print_info(</w:t>
      </w:r>
      <w:r>
        <w:rPr>
          <w:color w:val="002080"/>
        </w:rPr>
        <w:t>"Deletion cancelled."</w:t>
      </w:r>
      <w:r>
        <w:t>);</w:t>
      </w:r>
    </w:p>
    <w:p w14:paraId="78F90495" w14:textId="77777777" w:rsidR="00000000" w:rsidRDefault="0033228F">
      <w:pPr>
        <w:pStyle w:val="CodeExample0"/>
      </w:pPr>
      <w:r>
        <w:t>00220         ui_pause();</w:t>
      </w:r>
    </w:p>
    <w:p w14:paraId="0431C32A" w14:textId="77777777" w:rsidR="00000000" w:rsidRDefault="0033228F">
      <w:pPr>
        <w:pStyle w:val="CodeExample0"/>
      </w:pPr>
      <w:r>
        <w:t>00221     }</w:t>
      </w:r>
    </w:p>
    <w:p w14:paraId="0418DFA1" w14:textId="77777777" w:rsidR="00000000" w:rsidRDefault="0033228F">
      <w:pPr>
        <w:pStyle w:val="CodeExample0"/>
      </w:pPr>
      <w:r>
        <w:t>00222 }</w:t>
      </w:r>
    </w:p>
    <w:p w14:paraId="4947CDE6" w14:textId="77777777" w:rsidR="00000000" w:rsidRDefault="0033228F">
      <w:pPr>
        <w:pStyle w:val="CodeExample0"/>
      </w:pPr>
      <w:r>
        <w:t xml:space="preserve">00223 </w:t>
      </w:r>
    </w:p>
    <w:p w14:paraId="62B2C30D" w14:textId="77777777" w:rsidR="00000000" w:rsidRDefault="0033228F">
      <w:pPr>
        <w:pStyle w:val="CodeExample0"/>
      </w:pPr>
      <w:r>
        <w:t xml:space="preserve">00224 </w:t>
      </w:r>
      <w:r>
        <w:rPr>
          <w:color w:val="604020"/>
        </w:rPr>
        <w:t>void</w:t>
      </w:r>
      <w:r>
        <w:t xml:space="preserve"> admin_patient_menu(</w:t>
      </w:r>
      <w:r>
        <w:rPr>
          <w:color w:val="604020"/>
        </w:rPr>
        <w:t>void</w:t>
      </w:r>
      <w:r>
        <w:t>) {</w:t>
      </w:r>
    </w:p>
    <w:p w14:paraId="7EF1A309" w14:textId="77777777" w:rsidR="00000000" w:rsidRDefault="0033228F">
      <w:pPr>
        <w:pStyle w:val="CodeExample0"/>
      </w:pPr>
      <w:r>
        <w:t xml:space="preserve">00225     </w:t>
      </w:r>
      <w:r>
        <w:rPr>
          <w:color w:val="604020"/>
        </w:rPr>
        <w:t>int</w:t>
      </w:r>
      <w:r>
        <w:t xml:space="preserve"> choice;</w:t>
      </w:r>
    </w:p>
    <w:p w14:paraId="17087DE4" w14:textId="77777777" w:rsidR="00000000" w:rsidRDefault="0033228F">
      <w:pPr>
        <w:pStyle w:val="CodeExample0"/>
      </w:pPr>
      <w:r>
        <w:t xml:space="preserve">00226     </w:t>
      </w:r>
    </w:p>
    <w:p w14:paraId="3BD263C7" w14:textId="77777777" w:rsidR="00000000" w:rsidRDefault="0033228F">
      <w:pPr>
        <w:pStyle w:val="CodeExample0"/>
      </w:pPr>
      <w:r>
        <w:t xml:space="preserve">00227     </w:t>
      </w:r>
      <w:r>
        <w:rPr>
          <w:color w:val="008000"/>
        </w:rPr>
        <w:t>do</w:t>
      </w:r>
      <w:r>
        <w:t xml:space="preserve"> {</w:t>
      </w:r>
    </w:p>
    <w:p w14:paraId="114A9BDE" w14:textId="77777777" w:rsidR="00000000" w:rsidRDefault="0033228F">
      <w:pPr>
        <w:pStyle w:val="CodeExample0"/>
      </w:pPr>
      <w:r>
        <w:t xml:space="preserve">00228     </w:t>
      </w:r>
      <w:r>
        <w:t xml:space="preserve">    ui_clear_screen();</w:t>
      </w:r>
    </w:p>
    <w:p w14:paraId="764A4D91" w14:textId="77777777" w:rsidR="00000000" w:rsidRDefault="0033228F">
      <w:pPr>
        <w:pStyle w:val="CodeExample0"/>
      </w:pPr>
      <w:r>
        <w:t>00229         ui_print_banner();</w:t>
      </w:r>
    </w:p>
    <w:p w14:paraId="1B8E9D2D" w14:textId="77777777" w:rsidR="00000000" w:rsidRDefault="0033228F">
      <w:pPr>
        <w:pStyle w:val="CodeExample0"/>
      </w:pPr>
      <w:r>
        <w:lastRenderedPageBreak/>
        <w:t xml:space="preserve">00230         </w:t>
      </w:r>
    </w:p>
    <w:p w14:paraId="49309798" w14:textId="77777777" w:rsidR="00000000" w:rsidRDefault="0033228F">
      <w:pPr>
        <w:pStyle w:val="CodeExample0"/>
      </w:pPr>
      <w:r>
        <w:t xml:space="preserve">00231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683490A9" w14:textId="77777777" w:rsidR="00000000" w:rsidRDefault="0033228F">
      <w:pPr>
        <w:pStyle w:val="CodeExample0"/>
      </w:pPr>
      <w:r>
        <w:t xml:space="preserve">00232             </w:t>
      </w:r>
      <w:r>
        <w:rPr>
          <w:color w:val="002080"/>
        </w:rPr>
        <w:t>"Add Patient"</w:t>
      </w:r>
      <w:r>
        <w:t>,</w:t>
      </w:r>
    </w:p>
    <w:p w14:paraId="439E998E" w14:textId="77777777" w:rsidR="00000000" w:rsidRDefault="0033228F">
      <w:pPr>
        <w:pStyle w:val="CodeExample0"/>
      </w:pPr>
      <w:r>
        <w:t xml:space="preserve">00233             </w:t>
      </w:r>
      <w:r>
        <w:rPr>
          <w:color w:val="002080"/>
        </w:rPr>
        <w:t>"View Active Patients"</w:t>
      </w:r>
      <w:r>
        <w:t>,</w:t>
      </w:r>
    </w:p>
    <w:p w14:paraId="3675C796" w14:textId="77777777" w:rsidR="00000000" w:rsidRDefault="0033228F">
      <w:pPr>
        <w:pStyle w:val="CodeExample0"/>
      </w:pPr>
      <w:r>
        <w:t xml:space="preserve">00234             </w:t>
      </w:r>
      <w:r>
        <w:rPr>
          <w:color w:val="002080"/>
        </w:rPr>
        <w:t>"View Discharged Patients"</w:t>
      </w:r>
      <w:r>
        <w:t>,</w:t>
      </w:r>
    </w:p>
    <w:p w14:paraId="5F7687A7" w14:textId="77777777" w:rsidR="00000000" w:rsidRDefault="0033228F">
      <w:pPr>
        <w:pStyle w:val="CodeExample0"/>
      </w:pPr>
      <w:r>
        <w:t xml:space="preserve">00235             </w:t>
      </w:r>
      <w:r>
        <w:rPr>
          <w:color w:val="002080"/>
        </w:rPr>
        <w:t>"Se</w:t>
      </w:r>
      <w:r>
        <w:rPr>
          <w:color w:val="002080"/>
        </w:rPr>
        <w:t>arch Active Patient"</w:t>
      </w:r>
      <w:r>
        <w:t>,</w:t>
      </w:r>
    </w:p>
    <w:p w14:paraId="613EFA6B" w14:textId="77777777" w:rsidR="00000000" w:rsidRDefault="0033228F">
      <w:pPr>
        <w:pStyle w:val="CodeExample0"/>
      </w:pPr>
      <w:r>
        <w:t xml:space="preserve">00236             </w:t>
      </w:r>
      <w:r>
        <w:rPr>
          <w:color w:val="002080"/>
        </w:rPr>
        <w:t>"Search Discharged Patient"</w:t>
      </w:r>
      <w:r>
        <w:t>,</w:t>
      </w:r>
    </w:p>
    <w:p w14:paraId="4819B22A" w14:textId="77777777" w:rsidR="00000000" w:rsidRDefault="0033228F">
      <w:pPr>
        <w:pStyle w:val="CodeExample0"/>
      </w:pPr>
      <w:r>
        <w:t xml:space="preserve">00237             </w:t>
      </w:r>
      <w:r>
        <w:rPr>
          <w:color w:val="002080"/>
        </w:rPr>
        <w:t>"Update Patient"</w:t>
      </w:r>
      <w:r>
        <w:t>,</w:t>
      </w:r>
    </w:p>
    <w:p w14:paraId="1CD4C030" w14:textId="77777777" w:rsidR="00000000" w:rsidRDefault="0033228F">
      <w:pPr>
        <w:pStyle w:val="CodeExample0"/>
      </w:pPr>
      <w:r>
        <w:t xml:space="preserve">00238             </w:t>
      </w:r>
      <w:r>
        <w:rPr>
          <w:color w:val="002080"/>
        </w:rPr>
        <w:t>"Discharge Patient"</w:t>
      </w:r>
      <w:r>
        <w:t>,</w:t>
      </w:r>
    </w:p>
    <w:p w14:paraId="28DDBD7E" w14:textId="77777777" w:rsidR="00000000" w:rsidRDefault="0033228F">
      <w:pPr>
        <w:pStyle w:val="CodeExample0"/>
      </w:pPr>
      <w:r>
        <w:t xml:space="preserve">00239             </w:t>
      </w:r>
      <w:r>
        <w:rPr>
          <w:color w:val="002080"/>
        </w:rPr>
        <w:t>"Delete Patient Permanently"</w:t>
      </w:r>
      <w:r>
        <w:t>,</w:t>
      </w:r>
    </w:p>
    <w:p w14:paraId="5DBB4C42" w14:textId="77777777" w:rsidR="00000000" w:rsidRDefault="0033228F">
      <w:pPr>
        <w:pStyle w:val="CodeExample0"/>
      </w:pPr>
      <w:r>
        <w:t xml:space="preserve">00240             </w:t>
      </w:r>
      <w:r>
        <w:rPr>
          <w:color w:val="002080"/>
        </w:rPr>
        <w:t>"Back to Admin Menu"</w:t>
      </w:r>
      <w:r>
        <w:t>,</w:t>
      </w:r>
    </w:p>
    <w:p w14:paraId="756976BC" w14:textId="77777777" w:rsidR="00000000" w:rsidRDefault="0033228F">
      <w:pPr>
        <w:pStyle w:val="CodeExample0"/>
      </w:pPr>
      <w:r>
        <w:t xml:space="preserve">00241             </w:t>
      </w:r>
      <w:r>
        <w:rPr>
          <w:color w:val="002080"/>
        </w:rPr>
        <w:t>"&gt;&gt; "</w:t>
      </w:r>
    </w:p>
    <w:p w14:paraId="69FD06AD" w14:textId="77777777" w:rsidR="00000000" w:rsidRDefault="0033228F">
      <w:pPr>
        <w:pStyle w:val="CodeExample0"/>
      </w:pPr>
      <w:r>
        <w:t>00242         };</w:t>
      </w:r>
    </w:p>
    <w:p w14:paraId="2AF608C5" w14:textId="77777777" w:rsidR="00000000" w:rsidRDefault="0033228F">
      <w:pPr>
        <w:pStyle w:val="CodeExample0"/>
      </w:pPr>
      <w:r>
        <w:t xml:space="preserve">00243         </w:t>
      </w:r>
    </w:p>
    <w:p w14:paraId="3BBB32F3" w14:textId="77777777" w:rsidR="00000000" w:rsidRDefault="0033228F">
      <w:pPr>
        <w:pStyle w:val="CodeExample0"/>
      </w:pPr>
      <w:r>
        <w:t>00244         ui_print_menu(</w:t>
      </w:r>
      <w:r>
        <w:rPr>
          <w:color w:val="002080"/>
        </w:rPr>
        <w:t>"Admin Patient Management"</w:t>
      </w:r>
      <w:r>
        <w:t>, menu_items, 10, UI_SIZE);</w:t>
      </w:r>
    </w:p>
    <w:p w14:paraId="179E75C3" w14:textId="77777777" w:rsidR="00000000" w:rsidRDefault="0033228F">
      <w:pPr>
        <w:pStyle w:val="CodeExample0"/>
      </w:pPr>
      <w:r>
        <w:t>00245         choice = utils_get_int();</w:t>
      </w:r>
    </w:p>
    <w:p w14:paraId="35187961" w14:textId="77777777" w:rsidR="00000000" w:rsidRDefault="0033228F">
      <w:pPr>
        <w:pStyle w:val="CodeExample0"/>
      </w:pPr>
      <w:r>
        <w:t xml:space="preserve">00246         </w:t>
      </w:r>
    </w:p>
    <w:p w14:paraId="06F55948" w14:textId="77777777" w:rsidR="00000000" w:rsidRDefault="0033228F">
      <w:pPr>
        <w:pStyle w:val="CodeExample0"/>
      </w:pPr>
      <w:r>
        <w:t xml:space="preserve">00247         </w:t>
      </w:r>
      <w:r>
        <w:rPr>
          <w:color w:val="008000"/>
        </w:rPr>
        <w:t>switch</w:t>
      </w:r>
      <w:r>
        <w:t xml:space="preserve"> (choice) {</w:t>
      </w:r>
    </w:p>
    <w:p w14:paraId="0D6EC6DF" w14:textId="77777777" w:rsidR="00000000" w:rsidRDefault="0033228F">
      <w:pPr>
        <w:pStyle w:val="CodeExample0"/>
      </w:pPr>
      <w:r>
        <w:t xml:space="preserve">00248             </w:t>
      </w:r>
      <w:r>
        <w:rPr>
          <w:color w:val="008000"/>
        </w:rPr>
        <w:t>case</w:t>
      </w:r>
      <w:r>
        <w:t xml:space="preserve"> 1:</w:t>
      </w:r>
    </w:p>
    <w:p w14:paraId="6DD016D3" w14:textId="77777777" w:rsidR="00000000" w:rsidRDefault="0033228F">
      <w:pPr>
        <w:pStyle w:val="CodeExample0"/>
      </w:pPr>
      <w:r>
        <w:t>00249</w:t>
      </w:r>
      <w:r>
        <w:t xml:space="preserve">                 patient_add();</w:t>
      </w:r>
    </w:p>
    <w:p w14:paraId="6308973C" w14:textId="77777777" w:rsidR="00000000" w:rsidRDefault="0033228F">
      <w:pPr>
        <w:pStyle w:val="CodeExample0"/>
      </w:pPr>
      <w:r>
        <w:t>00250                 patient_save_to_file();</w:t>
      </w:r>
    </w:p>
    <w:p w14:paraId="5B9EB8EE" w14:textId="77777777" w:rsidR="00000000" w:rsidRDefault="0033228F">
      <w:pPr>
        <w:pStyle w:val="CodeExample0"/>
      </w:pPr>
      <w:r>
        <w:t xml:space="preserve">00251                 </w:t>
      </w:r>
      <w:r>
        <w:rPr>
          <w:color w:val="008000"/>
        </w:rPr>
        <w:t>break</w:t>
      </w:r>
      <w:r>
        <w:t>;</w:t>
      </w:r>
    </w:p>
    <w:p w14:paraId="73295E05" w14:textId="77777777" w:rsidR="00000000" w:rsidRDefault="0033228F">
      <w:pPr>
        <w:pStyle w:val="CodeExample0"/>
      </w:pPr>
      <w:r>
        <w:t xml:space="preserve">00252             </w:t>
      </w:r>
      <w:r>
        <w:rPr>
          <w:color w:val="008000"/>
        </w:rPr>
        <w:t>case</w:t>
      </w:r>
      <w:r>
        <w:t xml:space="preserve"> 2:</w:t>
      </w:r>
    </w:p>
    <w:p w14:paraId="1508E4AC" w14:textId="77777777" w:rsidR="00000000" w:rsidRDefault="0033228F">
      <w:pPr>
        <w:pStyle w:val="CodeExample0"/>
      </w:pPr>
      <w:r>
        <w:t>00253                 patient_view_all();</w:t>
      </w:r>
    </w:p>
    <w:p w14:paraId="113961E5" w14:textId="77777777" w:rsidR="00000000" w:rsidRDefault="0033228F">
      <w:pPr>
        <w:pStyle w:val="CodeExample0"/>
      </w:pPr>
      <w:r>
        <w:t xml:space="preserve">00254                 </w:t>
      </w:r>
      <w:r>
        <w:rPr>
          <w:color w:val="008000"/>
        </w:rPr>
        <w:t>break</w:t>
      </w:r>
      <w:r>
        <w:t>;</w:t>
      </w:r>
    </w:p>
    <w:p w14:paraId="616D45A3" w14:textId="77777777" w:rsidR="00000000" w:rsidRDefault="0033228F">
      <w:pPr>
        <w:pStyle w:val="CodeExample0"/>
      </w:pPr>
      <w:r>
        <w:t xml:space="preserve">00255             </w:t>
      </w:r>
      <w:r>
        <w:rPr>
          <w:color w:val="008000"/>
        </w:rPr>
        <w:t>case</w:t>
      </w:r>
      <w:r>
        <w:t xml:space="preserve"> 3:</w:t>
      </w:r>
    </w:p>
    <w:p w14:paraId="381567F1" w14:textId="77777777" w:rsidR="00000000" w:rsidRDefault="0033228F">
      <w:pPr>
        <w:pStyle w:val="CodeExample0"/>
      </w:pPr>
      <w:r>
        <w:t>00256                 admi</w:t>
      </w:r>
      <w:r>
        <w:t>n_view_discharged_patients();</w:t>
      </w:r>
    </w:p>
    <w:p w14:paraId="28414758" w14:textId="77777777" w:rsidR="00000000" w:rsidRDefault="0033228F">
      <w:pPr>
        <w:pStyle w:val="CodeExample0"/>
      </w:pPr>
      <w:r>
        <w:t xml:space="preserve">00257                 </w:t>
      </w:r>
      <w:r>
        <w:rPr>
          <w:color w:val="008000"/>
        </w:rPr>
        <w:t>break</w:t>
      </w:r>
      <w:r>
        <w:t>;</w:t>
      </w:r>
    </w:p>
    <w:p w14:paraId="6B5AB6AF" w14:textId="77777777" w:rsidR="00000000" w:rsidRDefault="0033228F">
      <w:pPr>
        <w:pStyle w:val="CodeExample0"/>
      </w:pPr>
      <w:r>
        <w:t xml:space="preserve">00258             </w:t>
      </w:r>
      <w:r>
        <w:rPr>
          <w:color w:val="008000"/>
        </w:rPr>
        <w:t>case</w:t>
      </w:r>
      <w:r>
        <w:t xml:space="preserve"> 4:</w:t>
      </w:r>
    </w:p>
    <w:p w14:paraId="121F4EDD" w14:textId="77777777" w:rsidR="00000000" w:rsidRDefault="0033228F">
      <w:pPr>
        <w:pStyle w:val="CodeExample0"/>
      </w:pPr>
      <w:r>
        <w:t>00259                 patient_search_by();</w:t>
      </w:r>
    </w:p>
    <w:p w14:paraId="56212E5B" w14:textId="77777777" w:rsidR="00000000" w:rsidRDefault="0033228F">
      <w:pPr>
        <w:pStyle w:val="CodeExample0"/>
      </w:pPr>
      <w:r>
        <w:t xml:space="preserve">00260                 </w:t>
      </w:r>
      <w:r>
        <w:rPr>
          <w:color w:val="008000"/>
        </w:rPr>
        <w:t>break</w:t>
      </w:r>
      <w:r>
        <w:t>;</w:t>
      </w:r>
    </w:p>
    <w:p w14:paraId="51FC2A21" w14:textId="77777777" w:rsidR="00000000" w:rsidRDefault="0033228F">
      <w:pPr>
        <w:pStyle w:val="CodeExample0"/>
      </w:pPr>
      <w:r>
        <w:t xml:space="preserve">00261             </w:t>
      </w:r>
      <w:r>
        <w:rPr>
          <w:color w:val="008000"/>
        </w:rPr>
        <w:t>case</w:t>
      </w:r>
      <w:r>
        <w:t xml:space="preserve"> 5:</w:t>
      </w:r>
    </w:p>
    <w:p w14:paraId="51E9225B" w14:textId="77777777" w:rsidR="00000000" w:rsidRDefault="0033228F">
      <w:pPr>
        <w:pStyle w:val="CodeExample0"/>
      </w:pPr>
      <w:r>
        <w:t>00262                 admin_search_discharged();</w:t>
      </w:r>
    </w:p>
    <w:p w14:paraId="77D7EC40" w14:textId="77777777" w:rsidR="00000000" w:rsidRDefault="0033228F">
      <w:pPr>
        <w:pStyle w:val="CodeExample0"/>
      </w:pPr>
      <w:r>
        <w:t xml:space="preserve">00263                 </w:t>
      </w:r>
      <w:r>
        <w:rPr>
          <w:color w:val="008000"/>
        </w:rPr>
        <w:t>break</w:t>
      </w:r>
      <w:r>
        <w:t>;</w:t>
      </w:r>
    </w:p>
    <w:p w14:paraId="318F425F" w14:textId="77777777" w:rsidR="00000000" w:rsidRDefault="0033228F">
      <w:pPr>
        <w:pStyle w:val="CodeExample0"/>
      </w:pPr>
      <w:r>
        <w:t xml:space="preserve">00264             </w:t>
      </w:r>
      <w:r>
        <w:rPr>
          <w:color w:val="008000"/>
        </w:rPr>
        <w:t>case</w:t>
      </w:r>
      <w:r>
        <w:t xml:space="preserve"> 6:</w:t>
      </w:r>
    </w:p>
    <w:p w14:paraId="5FF1F85F" w14:textId="77777777" w:rsidR="00000000" w:rsidRDefault="0033228F">
      <w:pPr>
        <w:pStyle w:val="CodeExample0"/>
      </w:pPr>
      <w:r>
        <w:t>00265                 patient_update_using_id();</w:t>
      </w:r>
    </w:p>
    <w:p w14:paraId="60D247C0" w14:textId="77777777" w:rsidR="00000000" w:rsidRDefault="0033228F">
      <w:pPr>
        <w:pStyle w:val="CodeExample0"/>
      </w:pPr>
      <w:r>
        <w:t>00266                 patient_save_to_file();</w:t>
      </w:r>
    </w:p>
    <w:p w14:paraId="7E177886" w14:textId="77777777" w:rsidR="00000000" w:rsidRDefault="0033228F">
      <w:pPr>
        <w:pStyle w:val="CodeExample0"/>
      </w:pPr>
      <w:r>
        <w:t xml:space="preserve">00267                 </w:t>
      </w:r>
      <w:r>
        <w:rPr>
          <w:color w:val="008000"/>
        </w:rPr>
        <w:t>break</w:t>
      </w:r>
      <w:r>
        <w:t>;</w:t>
      </w:r>
    </w:p>
    <w:p w14:paraId="65779C79" w14:textId="77777777" w:rsidR="00000000" w:rsidRDefault="0033228F">
      <w:pPr>
        <w:pStyle w:val="CodeExample0"/>
      </w:pPr>
      <w:r>
        <w:t xml:space="preserve">00268             </w:t>
      </w:r>
      <w:r>
        <w:rPr>
          <w:color w:val="008000"/>
        </w:rPr>
        <w:t>case</w:t>
      </w:r>
      <w:r>
        <w:t xml:space="preserve"> 7:</w:t>
      </w:r>
    </w:p>
    <w:p w14:paraId="38BAA819" w14:textId="77777777" w:rsidR="00000000" w:rsidRDefault="0033228F">
      <w:pPr>
        <w:pStyle w:val="CodeExample0"/>
      </w:pPr>
      <w:r>
        <w:t>00269                 patient_discharge();</w:t>
      </w:r>
    </w:p>
    <w:p w14:paraId="6BCF8E43" w14:textId="77777777" w:rsidR="00000000" w:rsidRDefault="0033228F">
      <w:pPr>
        <w:pStyle w:val="CodeExample0"/>
      </w:pPr>
      <w:r>
        <w:t>00270                 patient_save_to_file();</w:t>
      </w:r>
    </w:p>
    <w:p w14:paraId="14918F9D" w14:textId="77777777" w:rsidR="00000000" w:rsidRDefault="0033228F">
      <w:pPr>
        <w:pStyle w:val="CodeExample0"/>
      </w:pPr>
      <w:r>
        <w:t xml:space="preserve">00271                 </w:t>
      </w:r>
      <w:r>
        <w:rPr>
          <w:color w:val="008000"/>
        </w:rPr>
        <w:t>break</w:t>
      </w:r>
      <w:r>
        <w:t>;</w:t>
      </w:r>
    </w:p>
    <w:p w14:paraId="2F3F2379" w14:textId="77777777" w:rsidR="00000000" w:rsidRDefault="0033228F">
      <w:pPr>
        <w:pStyle w:val="CodeExample0"/>
      </w:pPr>
      <w:r>
        <w:t xml:space="preserve">00272             </w:t>
      </w:r>
      <w:r>
        <w:rPr>
          <w:color w:val="008000"/>
        </w:rPr>
        <w:t>case</w:t>
      </w:r>
      <w:r>
        <w:t xml:space="preserve"> 8:</w:t>
      </w:r>
    </w:p>
    <w:p w14:paraId="24409D98" w14:textId="77777777" w:rsidR="00000000" w:rsidRDefault="0033228F">
      <w:pPr>
        <w:pStyle w:val="CodeExample0"/>
      </w:pPr>
      <w:r>
        <w:t>00273                 admin_delete_patient();</w:t>
      </w:r>
    </w:p>
    <w:p w14:paraId="5DEA9261" w14:textId="77777777" w:rsidR="00000000" w:rsidRDefault="0033228F">
      <w:pPr>
        <w:pStyle w:val="CodeExample0"/>
      </w:pPr>
      <w:r>
        <w:t xml:space="preserve">00274                 </w:t>
      </w:r>
      <w:r>
        <w:rPr>
          <w:color w:val="008000"/>
        </w:rPr>
        <w:t>break</w:t>
      </w:r>
      <w:r>
        <w:t>;</w:t>
      </w:r>
    </w:p>
    <w:p w14:paraId="0AFE7BFE" w14:textId="77777777" w:rsidR="00000000" w:rsidRDefault="0033228F">
      <w:pPr>
        <w:pStyle w:val="CodeExample0"/>
      </w:pPr>
      <w:r>
        <w:t xml:space="preserve">00275             </w:t>
      </w:r>
      <w:r>
        <w:rPr>
          <w:color w:val="008000"/>
        </w:rPr>
        <w:t>case</w:t>
      </w:r>
      <w:r>
        <w:t xml:space="preserve"> 9:</w:t>
      </w:r>
    </w:p>
    <w:p w14:paraId="5FE77033" w14:textId="77777777" w:rsidR="00000000" w:rsidRDefault="0033228F">
      <w:pPr>
        <w:pStyle w:val="CodeExample0"/>
      </w:pPr>
      <w:r>
        <w:t xml:space="preserve">00276      </w:t>
      </w:r>
      <w:r>
        <w:t xml:space="preserve">           ui_print_info(</w:t>
      </w:r>
      <w:r>
        <w:rPr>
          <w:color w:val="002080"/>
        </w:rPr>
        <w:t>"Returning to admin menu..."</w:t>
      </w:r>
      <w:r>
        <w:t>);</w:t>
      </w:r>
    </w:p>
    <w:p w14:paraId="4CC845D2" w14:textId="77777777" w:rsidR="00000000" w:rsidRDefault="0033228F">
      <w:pPr>
        <w:pStyle w:val="CodeExample0"/>
      </w:pPr>
      <w:r>
        <w:t>00277                 ui_pause();</w:t>
      </w:r>
    </w:p>
    <w:p w14:paraId="3A2B5558" w14:textId="77777777" w:rsidR="00000000" w:rsidRDefault="0033228F">
      <w:pPr>
        <w:pStyle w:val="CodeExample0"/>
      </w:pPr>
      <w:r>
        <w:t xml:space="preserve">00278                 </w:t>
      </w:r>
      <w:r>
        <w:rPr>
          <w:color w:val="008000"/>
        </w:rPr>
        <w:t>break</w:t>
      </w:r>
      <w:r>
        <w:t>;</w:t>
      </w:r>
    </w:p>
    <w:p w14:paraId="2B75D275" w14:textId="77777777" w:rsidR="00000000" w:rsidRDefault="0033228F">
      <w:pPr>
        <w:pStyle w:val="CodeExample0"/>
      </w:pPr>
      <w:r>
        <w:t xml:space="preserve">00279             </w:t>
      </w:r>
      <w:r>
        <w:rPr>
          <w:color w:val="008000"/>
        </w:rPr>
        <w:t>default</w:t>
      </w:r>
      <w:r>
        <w:t>:</w:t>
      </w:r>
    </w:p>
    <w:p w14:paraId="6217A2E6" w14:textId="77777777" w:rsidR="00000000" w:rsidRDefault="0033228F">
      <w:pPr>
        <w:pStyle w:val="CodeExample0"/>
      </w:pPr>
      <w:r>
        <w:t>00280                 ui_print_error(</w:t>
      </w:r>
      <w:r>
        <w:rPr>
          <w:color w:val="002080"/>
        </w:rPr>
        <w:t>"Invalid choice!"</w:t>
      </w:r>
      <w:r>
        <w:t>);</w:t>
      </w:r>
    </w:p>
    <w:p w14:paraId="3FD14DF0" w14:textId="77777777" w:rsidR="00000000" w:rsidRDefault="0033228F">
      <w:pPr>
        <w:pStyle w:val="CodeExample0"/>
      </w:pPr>
      <w:r>
        <w:t>00281                 ui_pause();</w:t>
      </w:r>
    </w:p>
    <w:p w14:paraId="5BA7B7BE" w14:textId="77777777" w:rsidR="00000000" w:rsidRDefault="0033228F">
      <w:pPr>
        <w:pStyle w:val="CodeExample0"/>
      </w:pPr>
      <w:r>
        <w:t>00282         }</w:t>
      </w:r>
    </w:p>
    <w:p w14:paraId="4C40DFC5" w14:textId="77777777" w:rsidR="00000000" w:rsidRDefault="0033228F">
      <w:pPr>
        <w:pStyle w:val="CodeExample0"/>
      </w:pPr>
      <w:r>
        <w:t>002</w:t>
      </w:r>
      <w:r>
        <w:t xml:space="preserve">83     } </w:t>
      </w:r>
      <w:r>
        <w:rPr>
          <w:color w:val="008000"/>
        </w:rPr>
        <w:t>while</w:t>
      </w:r>
      <w:r>
        <w:t xml:space="preserve"> (choice != 9);</w:t>
      </w:r>
    </w:p>
    <w:p w14:paraId="6FD56A0C" w14:textId="77777777" w:rsidR="00000000" w:rsidRDefault="0033228F">
      <w:pPr>
        <w:pStyle w:val="CodeExample0"/>
      </w:pPr>
      <w:r>
        <w:t>00284 }</w:t>
      </w:r>
    </w:p>
    <w:p w14:paraId="69523442" w14:textId="77777777" w:rsidR="00000000" w:rsidRDefault="0033228F">
      <w:pPr>
        <w:pStyle w:val="CodeExample0"/>
      </w:pPr>
      <w:r>
        <w:t xml:space="preserve">00285 </w:t>
      </w:r>
    </w:p>
    <w:p w14:paraId="11ABC962" w14:textId="77777777" w:rsidR="00000000" w:rsidRDefault="0033228F">
      <w:pPr>
        <w:pStyle w:val="CodeExample0"/>
      </w:pPr>
      <w:r>
        <w:t xml:space="preserve">00286 </w:t>
      </w:r>
      <w:r>
        <w:rPr>
          <w:color w:val="800000"/>
        </w:rPr>
        <w:t>/*</w:t>
      </w:r>
    </w:p>
    <w:p w14:paraId="06595C51" w14:textId="77777777" w:rsidR="00000000" w:rsidRDefault="0033228F">
      <w:pPr>
        <w:pStyle w:val="CodeExample0"/>
      </w:pPr>
      <w:r>
        <w:t xml:space="preserve">00287 </w:t>
      </w:r>
      <w:r>
        <w:rPr>
          <w:color w:val="800000"/>
        </w:rPr>
        <w:t xml:space="preserve"> *==========================================================================</w:t>
      </w:r>
    </w:p>
    <w:p w14:paraId="2D374D3E" w14:textId="77777777" w:rsidR="00000000" w:rsidRDefault="0033228F">
      <w:pPr>
        <w:pStyle w:val="CodeExample0"/>
      </w:pPr>
      <w:r>
        <w:t xml:space="preserve">00288 </w:t>
      </w:r>
      <w:r>
        <w:rPr>
          <w:color w:val="800000"/>
        </w:rPr>
        <w:t xml:space="preserve"> *                       INACTIVE DOCTOR FUNCTIONS</w:t>
      </w:r>
    </w:p>
    <w:p w14:paraId="3D9B17BE" w14:textId="77777777" w:rsidR="00000000" w:rsidRDefault="0033228F">
      <w:pPr>
        <w:pStyle w:val="CodeExample0"/>
      </w:pPr>
      <w:r>
        <w:t xml:space="preserve">00289 </w:t>
      </w:r>
      <w:r>
        <w:rPr>
          <w:color w:val="800000"/>
        </w:rPr>
        <w:t xml:space="preserve"> *======================================================</w:t>
      </w:r>
      <w:r>
        <w:rPr>
          <w:color w:val="800000"/>
        </w:rPr>
        <w:t>====================</w:t>
      </w:r>
    </w:p>
    <w:p w14:paraId="01EAB429" w14:textId="77777777" w:rsidR="00000000" w:rsidRDefault="0033228F">
      <w:pPr>
        <w:pStyle w:val="CodeExample0"/>
      </w:pPr>
      <w:r>
        <w:t xml:space="preserve">00290 </w:t>
      </w:r>
      <w:r>
        <w:rPr>
          <w:color w:val="800000"/>
        </w:rPr>
        <w:t xml:space="preserve"> */</w:t>
      </w:r>
    </w:p>
    <w:p w14:paraId="240E3E18" w14:textId="77777777" w:rsidR="00000000" w:rsidRDefault="0033228F">
      <w:pPr>
        <w:pStyle w:val="CodeExample0"/>
      </w:pPr>
      <w:r>
        <w:t xml:space="preserve">00291 </w:t>
      </w:r>
    </w:p>
    <w:p w14:paraId="5170F736" w14:textId="77777777" w:rsidR="00000000" w:rsidRDefault="0033228F">
      <w:pPr>
        <w:pStyle w:val="CodeExample0"/>
      </w:pPr>
      <w:r>
        <w:t xml:space="preserve">00292 </w:t>
      </w:r>
      <w:r>
        <w:rPr>
          <w:color w:val="604020"/>
        </w:rPr>
        <w:t>void</w:t>
      </w:r>
      <w:r>
        <w:t xml:space="preserve"> admin_view_discharged_doctors(</w:t>
      </w:r>
      <w:r>
        <w:rPr>
          <w:color w:val="604020"/>
        </w:rPr>
        <w:t>void</w:t>
      </w:r>
      <w:r>
        <w:t>) {</w:t>
      </w:r>
    </w:p>
    <w:p w14:paraId="75C8B0F3" w14:textId="77777777" w:rsidR="00000000" w:rsidRDefault="0033228F">
      <w:pPr>
        <w:pStyle w:val="CodeExample0"/>
      </w:pPr>
      <w:r>
        <w:t xml:space="preserve">00293     </w:t>
      </w:r>
      <w:r>
        <w:rPr>
          <w:color w:val="604020"/>
        </w:rPr>
        <w:t>int</w:t>
      </w:r>
      <w:r>
        <w:t xml:space="preserve"> count = 0;</w:t>
      </w:r>
    </w:p>
    <w:p w14:paraId="2F394E6B" w14:textId="77777777" w:rsidR="00000000" w:rsidRDefault="0033228F">
      <w:pPr>
        <w:pStyle w:val="CodeExample0"/>
      </w:pPr>
      <w:r>
        <w:t>00294     ui_clear_screen();</w:t>
      </w:r>
    </w:p>
    <w:p w14:paraId="44822754" w14:textId="77777777" w:rsidR="00000000" w:rsidRDefault="0033228F">
      <w:pPr>
        <w:pStyle w:val="CodeExample0"/>
      </w:pPr>
      <w:r>
        <w:t>00295     ui_print_banner();</w:t>
      </w:r>
    </w:p>
    <w:p w14:paraId="502B8DCB" w14:textId="77777777" w:rsidR="00000000" w:rsidRDefault="0033228F">
      <w:pPr>
        <w:pStyle w:val="CodeExample0"/>
      </w:pPr>
      <w:r>
        <w:t xml:space="preserve">00296 </w:t>
      </w:r>
    </w:p>
    <w:p w14:paraId="31EB7B24" w14:textId="77777777" w:rsidR="00000000" w:rsidRDefault="0033228F">
      <w:pPr>
        <w:pStyle w:val="CodeExample0"/>
      </w:pPr>
      <w:r>
        <w:t xml:space="preserve">00297     </w:t>
      </w:r>
      <w:r>
        <w:rPr>
          <w:color w:val="008000"/>
        </w:rPr>
        <w:t>if</w:t>
      </w:r>
      <w:r>
        <w:t xml:space="preserve"> (doctor_unavailable == 0) {</w:t>
      </w:r>
    </w:p>
    <w:p w14:paraId="31DFD81D" w14:textId="77777777" w:rsidR="00000000" w:rsidRDefault="0033228F">
      <w:pPr>
        <w:pStyle w:val="CodeExample0"/>
      </w:pPr>
      <w:r>
        <w:t xml:space="preserve">00298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inactive doctors found!"</w:t>
      </w:r>
      <w:r>
        <w:t>};</w:t>
      </w:r>
    </w:p>
    <w:p w14:paraId="7372A7AD" w14:textId="77777777" w:rsidR="00000000" w:rsidRDefault="0033228F">
      <w:pPr>
        <w:pStyle w:val="CodeExample0"/>
      </w:pPr>
      <w:r>
        <w:t>00299         ui_print_menu(</w:t>
      </w:r>
      <w:r>
        <w:rPr>
          <w:color w:val="002080"/>
        </w:rPr>
        <w:t>"Inactive Doctors"</w:t>
      </w:r>
      <w:r>
        <w:t>, menu_items, 1, UI_SIZE);</w:t>
      </w:r>
    </w:p>
    <w:p w14:paraId="10977B35" w14:textId="77777777" w:rsidR="00000000" w:rsidRDefault="0033228F">
      <w:pPr>
        <w:pStyle w:val="CodeExample0"/>
      </w:pPr>
      <w:r>
        <w:t>00300         ui_pause();</w:t>
      </w:r>
    </w:p>
    <w:p w14:paraId="1E5E4E56" w14:textId="77777777" w:rsidR="00000000" w:rsidRDefault="0033228F">
      <w:pPr>
        <w:pStyle w:val="CodeExample0"/>
      </w:pPr>
      <w:r>
        <w:t xml:space="preserve">00301         </w:t>
      </w:r>
      <w:r>
        <w:rPr>
          <w:color w:val="008000"/>
        </w:rPr>
        <w:t>return</w:t>
      </w:r>
      <w:r>
        <w:t>;</w:t>
      </w:r>
    </w:p>
    <w:p w14:paraId="22F007EB" w14:textId="77777777" w:rsidR="00000000" w:rsidRDefault="0033228F">
      <w:pPr>
        <w:pStyle w:val="CodeExample0"/>
      </w:pPr>
      <w:r>
        <w:t>00302     }</w:t>
      </w:r>
    </w:p>
    <w:p w14:paraId="6D6C9191" w14:textId="77777777" w:rsidR="00000000" w:rsidRDefault="0033228F">
      <w:pPr>
        <w:pStyle w:val="CodeExample0"/>
      </w:pPr>
      <w:r>
        <w:t xml:space="preserve">00303 </w:t>
      </w:r>
    </w:p>
    <w:p w14:paraId="791967A6" w14:textId="77777777" w:rsidR="00000000" w:rsidRDefault="0033228F">
      <w:pPr>
        <w:pStyle w:val="CodeExample0"/>
      </w:pPr>
      <w:r>
        <w:t xml:space="preserve">00304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doctor_count; i++) {</w:t>
      </w:r>
    </w:p>
    <w:p w14:paraId="5EAA54CC" w14:textId="77777777" w:rsidR="00000000" w:rsidRDefault="0033228F">
      <w:pPr>
        <w:pStyle w:val="CodeExample0"/>
      </w:pPr>
      <w:r>
        <w:t xml:space="preserve">00305         </w:t>
      </w:r>
      <w:r>
        <w:rPr>
          <w:color w:val="008000"/>
        </w:rPr>
        <w:t>if</w:t>
      </w:r>
      <w:r>
        <w:t xml:space="preserve"> (!doctors[i].is_active) {</w:t>
      </w:r>
    </w:p>
    <w:p w14:paraId="4783FBF0" w14:textId="77777777" w:rsidR="00000000" w:rsidRDefault="0033228F">
      <w:pPr>
        <w:pStyle w:val="CodeExample0"/>
      </w:pPr>
      <w:r>
        <w:t>00306             ui_print_doctor(doctors[i], count++);</w:t>
      </w:r>
    </w:p>
    <w:p w14:paraId="2D64FA42" w14:textId="77777777" w:rsidR="00000000" w:rsidRDefault="0033228F">
      <w:pPr>
        <w:pStyle w:val="CodeExample0"/>
      </w:pPr>
      <w:r>
        <w:lastRenderedPageBreak/>
        <w:t>00307         }</w:t>
      </w:r>
    </w:p>
    <w:p w14:paraId="15E1882D" w14:textId="77777777" w:rsidR="00000000" w:rsidRDefault="0033228F">
      <w:pPr>
        <w:pStyle w:val="CodeExample0"/>
      </w:pPr>
      <w:r>
        <w:t>00308     }</w:t>
      </w:r>
    </w:p>
    <w:p w14:paraId="0831E3CB" w14:textId="77777777" w:rsidR="00000000" w:rsidRDefault="0033228F">
      <w:pPr>
        <w:pStyle w:val="CodeExample0"/>
      </w:pPr>
      <w:r>
        <w:t>00309     ui_pause();</w:t>
      </w:r>
    </w:p>
    <w:p w14:paraId="7CFC941F" w14:textId="77777777" w:rsidR="00000000" w:rsidRDefault="0033228F">
      <w:pPr>
        <w:pStyle w:val="CodeExample0"/>
      </w:pPr>
      <w:r>
        <w:t>00310 }</w:t>
      </w:r>
    </w:p>
    <w:p w14:paraId="00CB5E01" w14:textId="77777777" w:rsidR="00000000" w:rsidRDefault="0033228F">
      <w:pPr>
        <w:pStyle w:val="CodeExample0"/>
      </w:pPr>
      <w:r>
        <w:t xml:space="preserve">00311 </w:t>
      </w:r>
    </w:p>
    <w:p w14:paraId="14E1FFD8" w14:textId="77777777" w:rsidR="00000000" w:rsidRDefault="0033228F">
      <w:pPr>
        <w:pStyle w:val="CodeExample0"/>
      </w:pPr>
      <w:r>
        <w:t xml:space="preserve">00312 </w:t>
      </w:r>
      <w:r>
        <w:rPr>
          <w:color w:val="604020"/>
        </w:rPr>
        <w:t>void</w:t>
      </w:r>
      <w:r>
        <w:t xml:space="preserve"> admin_delete_doctor(</w:t>
      </w:r>
      <w:r>
        <w:rPr>
          <w:color w:val="604020"/>
        </w:rPr>
        <w:t>void</w:t>
      </w:r>
      <w:r>
        <w:t>) {</w:t>
      </w:r>
    </w:p>
    <w:p w14:paraId="3D20ACC7" w14:textId="77777777" w:rsidR="00000000" w:rsidRDefault="0033228F">
      <w:pPr>
        <w:pStyle w:val="CodeExample0"/>
      </w:pPr>
      <w:r>
        <w:t xml:space="preserve">00313     </w:t>
      </w:r>
      <w:r>
        <w:rPr>
          <w:color w:val="604020"/>
        </w:rPr>
        <w:t>int</w:t>
      </w:r>
      <w:r>
        <w:t xml:space="preserve"> id;</w:t>
      </w:r>
    </w:p>
    <w:p w14:paraId="29913330" w14:textId="77777777" w:rsidR="00000000" w:rsidRDefault="0033228F">
      <w:pPr>
        <w:pStyle w:val="CodeExample0"/>
      </w:pPr>
      <w:r>
        <w:t xml:space="preserve">00314     </w:t>
      </w:r>
    </w:p>
    <w:p w14:paraId="42656EFC" w14:textId="77777777" w:rsidR="00000000" w:rsidRDefault="0033228F">
      <w:pPr>
        <w:pStyle w:val="CodeExample0"/>
      </w:pPr>
      <w:r>
        <w:t xml:space="preserve">00315     </w:t>
      </w:r>
      <w:r>
        <w:rPr>
          <w:color w:val="008000"/>
        </w:rPr>
        <w:t>while</w:t>
      </w:r>
      <w:r>
        <w:t xml:space="preserve"> (1) {</w:t>
      </w:r>
    </w:p>
    <w:p w14:paraId="485F9C61" w14:textId="77777777" w:rsidR="00000000" w:rsidRDefault="0033228F">
      <w:pPr>
        <w:pStyle w:val="CodeExample0"/>
      </w:pPr>
      <w:r>
        <w:t>00316         ui_c</w:t>
      </w:r>
      <w:r>
        <w:t>lear_screen();</w:t>
      </w:r>
    </w:p>
    <w:p w14:paraId="16FEFF1F" w14:textId="77777777" w:rsidR="00000000" w:rsidRDefault="0033228F">
      <w:pPr>
        <w:pStyle w:val="CodeExample0"/>
      </w:pPr>
      <w:r>
        <w:t>00317         ui_print_banner();</w:t>
      </w:r>
    </w:p>
    <w:p w14:paraId="4F8DFF7C" w14:textId="77777777" w:rsidR="00000000" w:rsidRDefault="0033228F">
      <w:pPr>
        <w:pStyle w:val="CodeExample0"/>
      </w:pPr>
      <w:r>
        <w:t xml:space="preserve">00318         </w:t>
      </w:r>
    </w:p>
    <w:p w14:paraId="158F0CDE" w14:textId="77777777" w:rsidR="00000000" w:rsidRDefault="0033228F">
      <w:pPr>
        <w:pStyle w:val="CodeExample0"/>
      </w:pPr>
      <w:r>
        <w:t xml:space="preserve">00319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enter_id_items[] = {</w:t>
      </w:r>
    </w:p>
    <w:p w14:paraId="2BED6BCE" w14:textId="77777777" w:rsidR="00000000" w:rsidRDefault="0033228F">
      <w:pPr>
        <w:pStyle w:val="CodeExample0"/>
      </w:pPr>
      <w:r>
        <w:t xml:space="preserve">00320             </w:t>
      </w:r>
      <w:r>
        <w:rPr>
          <w:color w:val="002080"/>
        </w:rPr>
        <w:t>"Enter doctor ID to permanently delete (0 to cancel): "</w:t>
      </w:r>
      <w:r>
        <w:t>,</w:t>
      </w:r>
    </w:p>
    <w:p w14:paraId="4E4D786E" w14:textId="77777777" w:rsidR="00000000" w:rsidRDefault="0033228F">
      <w:pPr>
        <w:pStyle w:val="CodeExample0"/>
      </w:pPr>
      <w:r>
        <w:t xml:space="preserve">00321             </w:t>
      </w:r>
      <w:r>
        <w:rPr>
          <w:color w:val="002080"/>
        </w:rPr>
        <w:t>"&gt;&gt; "</w:t>
      </w:r>
    </w:p>
    <w:p w14:paraId="0D11EF74" w14:textId="77777777" w:rsidR="00000000" w:rsidRDefault="0033228F">
      <w:pPr>
        <w:pStyle w:val="CodeExample0"/>
      </w:pPr>
      <w:r>
        <w:t>00322         };</w:t>
      </w:r>
    </w:p>
    <w:p w14:paraId="041BE04E" w14:textId="77777777" w:rsidR="00000000" w:rsidRDefault="0033228F">
      <w:pPr>
        <w:pStyle w:val="CodeExample0"/>
      </w:pPr>
      <w:r>
        <w:t xml:space="preserve">00323         </w:t>
      </w:r>
    </w:p>
    <w:p w14:paraId="3C78B56D" w14:textId="77777777" w:rsidR="00000000" w:rsidRDefault="0033228F">
      <w:pPr>
        <w:pStyle w:val="CodeExample0"/>
      </w:pPr>
      <w:r>
        <w:t>00324         ui_print_menu(</w:t>
      </w:r>
      <w:r>
        <w:rPr>
          <w:color w:val="002080"/>
        </w:rPr>
        <w:t>"Delete Doctor Permanently"</w:t>
      </w:r>
      <w:r>
        <w:t>, enter_id_items, 2, UI_SIZE);</w:t>
      </w:r>
    </w:p>
    <w:p w14:paraId="7DD4ED10" w14:textId="77777777" w:rsidR="00000000" w:rsidRDefault="0033228F">
      <w:pPr>
        <w:pStyle w:val="CodeExample0"/>
      </w:pPr>
      <w:r>
        <w:t xml:space="preserve">00325         </w:t>
      </w:r>
      <w:r>
        <w:rPr>
          <w:color w:val="604020"/>
        </w:rPr>
        <w:t>id</w:t>
      </w:r>
      <w:r>
        <w:t xml:space="preserve"> = utils_get_int();</w:t>
      </w:r>
    </w:p>
    <w:p w14:paraId="6C97702D" w14:textId="77777777" w:rsidR="00000000" w:rsidRDefault="0033228F">
      <w:pPr>
        <w:pStyle w:val="CodeExample0"/>
      </w:pPr>
      <w:r>
        <w:t xml:space="preserve">00326 </w:t>
      </w:r>
    </w:p>
    <w:p w14:paraId="08B767CF" w14:textId="77777777" w:rsidR="00000000" w:rsidRDefault="0033228F">
      <w:pPr>
        <w:pStyle w:val="CodeExample0"/>
      </w:pPr>
      <w:r>
        <w:t xml:space="preserve">00327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== 0) </w:t>
      </w:r>
      <w:r>
        <w:rPr>
          <w:color w:val="008000"/>
        </w:rPr>
        <w:t>return</w:t>
      </w:r>
      <w:r>
        <w:t>;</w:t>
      </w:r>
    </w:p>
    <w:p w14:paraId="7F16349B" w14:textId="77777777" w:rsidR="00000000" w:rsidRDefault="0033228F">
      <w:pPr>
        <w:pStyle w:val="CodeExample0"/>
      </w:pPr>
      <w:r>
        <w:t xml:space="preserve">00328 </w:t>
      </w:r>
    </w:p>
    <w:p w14:paraId="11ED184C" w14:textId="77777777" w:rsidR="00000000" w:rsidRDefault="0033228F">
      <w:pPr>
        <w:pStyle w:val="CodeExample0"/>
      </w:pPr>
      <w:r>
        <w:t xml:space="preserve">00329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ROLE_DOCTOR)) {</w:t>
      </w:r>
    </w:p>
    <w:p w14:paraId="4FC9C3FF" w14:textId="77777777" w:rsidR="00000000" w:rsidRDefault="0033228F">
      <w:pPr>
        <w:pStyle w:val="CodeExample0"/>
      </w:pPr>
      <w:r>
        <w:t>00330             ui_print_e</w:t>
      </w:r>
      <w:r>
        <w:t>rror(</w:t>
      </w:r>
      <w:r>
        <w:rPr>
          <w:color w:val="002080"/>
        </w:rPr>
        <w:t>"Invalid ID!"</w:t>
      </w:r>
      <w:r>
        <w:t>);</w:t>
      </w:r>
    </w:p>
    <w:p w14:paraId="0A70E3CF" w14:textId="77777777" w:rsidR="00000000" w:rsidRDefault="0033228F">
      <w:pPr>
        <w:pStyle w:val="CodeExample0"/>
      </w:pPr>
      <w:r>
        <w:t>00331             ui_pause();</w:t>
      </w:r>
    </w:p>
    <w:p w14:paraId="27E02B55" w14:textId="77777777" w:rsidR="00000000" w:rsidRDefault="0033228F">
      <w:pPr>
        <w:pStyle w:val="CodeExample0"/>
      </w:pPr>
      <w:r>
        <w:t xml:space="preserve">00332             </w:t>
      </w:r>
      <w:r>
        <w:rPr>
          <w:color w:val="008000"/>
        </w:rPr>
        <w:t>continue</w:t>
      </w:r>
      <w:r>
        <w:t>;</w:t>
      </w:r>
    </w:p>
    <w:p w14:paraId="5DEB1905" w14:textId="77777777" w:rsidR="00000000" w:rsidRDefault="0033228F">
      <w:pPr>
        <w:pStyle w:val="CodeExample0"/>
      </w:pPr>
      <w:r>
        <w:t>00333         }</w:t>
      </w:r>
    </w:p>
    <w:p w14:paraId="1F2BB70D" w14:textId="77777777" w:rsidR="00000000" w:rsidRDefault="0033228F">
      <w:pPr>
        <w:pStyle w:val="CodeExample0"/>
      </w:pPr>
      <w:r>
        <w:t xml:space="preserve">00334         </w:t>
      </w:r>
      <w:r>
        <w:rPr>
          <w:color w:val="008000"/>
        </w:rPr>
        <w:t>break</w:t>
      </w:r>
      <w:r>
        <w:t>;</w:t>
      </w:r>
    </w:p>
    <w:p w14:paraId="6B1A2637" w14:textId="77777777" w:rsidR="00000000" w:rsidRDefault="0033228F">
      <w:pPr>
        <w:pStyle w:val="CodeExample0"/>
      </w:pPr>
      <w:r>
        <w:t>00335     }</w:t>
      </w:r>
    </w:p>
    <w:p w14:paraId="65390A88" w14:textId="77777777" w:rsidR="00000000" w:rsidRDefault="0033228F">
      <w:pPr>
        <w:pStyle w:val="CodeExample0"/>
      </w:pPr>
      <w:r>
        <w:t xml:space="preserve">00336 </w:t>
      </w:r>
    </w:p>
    <w:p w14:paraId="5855FBAA" w14:textId="77777777" w:rsidR="00000000" w:rsidRDefault="0033228F">
      <w:pPr>
        <w:pStyle w:val="CodeExample0"/>
      </w:pPr>
      <w:r>
        <w:t xml:space="preserve">00337     </w:t>
      </w:r>
      <w:r>
        <w:rPr>
          <w:color w:val="800000"/>
        </w:rPr>
        <w:t>// Find the doctor</w:t>
      </w:r>
    </w:p>
    <w:p w14:paraId="75A4970D" w14:textId="77777777" w:rsidR="00000000" w:rsidRDefault="0033228F">
      <w:pPr>
        <w:pStyle w:val="CodeExample0"/>
      </w:pPr>
      <w:r>
        <w:t xml:space="preserve">00338     </w:t>
      </w:r>
      <w:r>
        <w:rPr>
          <w:color w:val="604020"/>
        </w:rPr>
        <w:t>int</w:t>
      </w:r>
      <w:r>
        <w:t xml:space="preserve"> index = -1;</w:t>
      </w:r>
    </w:p>
    <w:p w14:paraId="4643B5F3" w14:textId="77777777" w:rsidR="00000000" w:rsidRDefault="0033228F">
      <w:pPr>
        <w:pStyle w:val="CodeExample0"/>
      </w:pPr>
      <w:r>
        <w:t xml:space="preserve">00339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doctor_count; i++) {</w:t>
      </w:r>
    </w:p>
    <w:p w14:paraId="2EA7F83B" w14:textId="77777777" w:rsidR="00000000" w:rsidRDefault="0033228F">
      <w:pPr>
        <w:pStyle w:val="CodeExample0"/>
      </w:pPr>
      <w:r>
        <w:t xml:space="preserve">00340         </w:t>
      </w:r>
      <w:r>
        <w:rPr>
          <w:color w:val="008000"/>
        </w:rPr>
        <w:t>if</w:t>
      </w:r>
      <w:r>
        <w:t xml:space="preserve"> (doctors[i].</w:t>
      </w:r>
      <w:r>
        <w:rPr>
          <w:color w:val="604020"/>
        </w:rPr>
        <w:t>id</w:t>
      </w:r>
      <w:r>
        <w:t xml:space="preserve"> == </w:t>
      </w:r>
      <w:r>
        <w:rPr>
          <w:color w:val="604020"/>
        </w:rPr>
        <w:t>id</w:t>
      </w:r>
      <w:r>
        <w:t xml:space="preserve"> &amp;&amp; !doctors[i].is_active) {</w:t>
      </w:r>
    </w:p>
    <w:p w14:paraId="7CEAB7D0" w14:textId="77777777" w:rsidR="00000000" w:rsidRDefault="0033228F">
      <w:pPr>
        <w:pStyle w:val="CodeExample0"/>
      </w:pPr>
      <w:r>
        <w:t>00341             index = i;</w:t>
      </w:r>
    </w:p>
    <w:p w14:paraId="539A923C" w14:textId="77777777" w:rsidR="00000000" w:rsidRDefault="0033228F">
      <w:pPr>
        <w:pStyle w:val="CodeExample0"/>
      </w:pPr>
      <w:r>
        <w:t xml:space="preserve">00342             </w:t>
      </w:r>
      <w:r>
        <w:rPr>
          <w:color w:val="008000"/>
        </w:rPr>
        <w:t>break</w:t>
      </w:r>
      <w:r>
        <w:t>;</w:t>
      </w:r>
    </w:p>
    <w:p w14:paraId="6BE8E262" w14:textId="77777777" w:rsidR="00000000" w:rsidRDefault="0033228F">
      <w:pPr>
        <w:pStyle w:val="CodeExample0"/>
      </w:pPr>
      <w:r>
        <w:t>00343         }</w:t>
      </w:r>
    </w:p>
    <w:p w14:paraId="6041BA97" w14:textId="77777777" w:rsidR="00000000" w:rsidRDefault="0033228F">
      <w:pPr>
        <w:pStyle w:val="CodeExample0"/>
      </w:pPr>
      <w:r>
        <w:t>00344     }</w:t>
      </w:r>
    </w:p>
    <w:p w14:paraId="54A02FC3" w14:textId="77777777" w:rsidR="00000000" w:rsidRDefault="0033228F">
      <w:pPr>
        <w:pStyle w:val="CodeExample0"/>
      </w:pPr>
      <w:r>
        <w:t xml:space="preserve">00345 </w:t>
      </w:r>
    </w:p>
    <w:p w14:paraId="20551DD0" w14:textId="77777777" w:rsidR="00000000" w:rsidRDefault="0033228F">
      <w:pPr>
        <w:pStyle w:val="CodeExample0"/>
      </w:pPr>
      <w:r>
        <w:t xml:space="preserve">00346     </w:t>
      </w:r>
      <w:r>
        <w:rPr>
          <w:color w:val="008000"/>
        </w:rPr>
        <w:t>if</w:t>
      </w:r>
      <w:r>
        <w:t xml:space="preserve"> (index == -1) {</w:t>
      </w:r>
    </w:p>
    <w:p w14:paraId="7C658375" w14:textId="77777777" w:rsidR="00000000" w:rsidRDefault="0033228F">
      <w:pPr>
        <w:pStyle w:val="CodeExample0"/>
      </w:pPr>
      <w:r>
        <w:t>00347         ui_print_error(</w:t>
      </w:r>
      <w:r>
        <w:rPr>
          <w:color w:val="002080"/>
        </w:rPr>
        <w:t xml:space="preserve">"Inactive </w:t>
      </w:r>
      <w:r>
        <w:rPr>
          <w:color w:val="002080"/>
        </w:rPr>
        <w:t>doctor not found! Only inactive doctors can be permanently deleted."</w:t>
      </w:r>
      <w:r>
        <w:t>);</w:t>
      </w:r>
    </w:p>
    <w:p w14:paraId="5D7129F8" w14:textId="77777777" w:rsidR="00000000" w:rsidRDefault="0033228F">
      <w:pPr>
        <w:pStyle w:val="CodeExample0"/>
      </w:pPr>
      <w:r>
        <w:t>00348         ui_pause();</w:t>
      </w:r>
    </w:p>
    <w:p w14:paraId="596402B5" w14:textId="77777777" w:rsidR="00000000" w:rsidRDefault="0033228F">
      <w:pPr>
        <w:pStyle w:val="CodeExample0"/>
      </w:pPr>
      <w:r>
        <w:t xml:space="preserve">00349         </w:t>
      </w:r>
      <w:r>
        <w:rPr>
          <w:color w:val="008000"/>
        </w:rPr>
        <w:t>return</w:t>
      </w:r>
      <w:r>
        <w:t>;</w:t>
      </w:r>
    </w:p>
    <w:p w14:paraId="6CC8BE01" w14:textId="77777777" w:rsidR="00000000" w:rsidRDefault="0033228F">
      <w:pPr>
        <w:pStyle w:val="CodeExample0"/>
      </w:pPr>
      <w:r>
        <w:t>00350     }</w:t>
      </w:r>
    </w:p>
    <w:p w14:paraId="6C2E2DE9" w14:textId="77777777" w:rsidR="00000000" w:rsidRDefault="0033228F">
      <w:pPr>
        <w:pStyle w:val="CodeExample0"/>
      </w:pPr>
      <w:r>
        <w:t xml:space="preserve">00351 </w:t>
      </w:r>
    </w:p>
    <w:p w14:paraId="42A44618" w14:textId="77777777" w:rsidR="00000000" w:rsidRDefault="0033228F">
      <w:pPr>
        <w:pStyle w:val="CodeExample0"/>
      </w:pPr>
      <w:r>
        <w:t>00352     ui_clear_screen();</w:t>
      </w:r>
    </w:p>
    <w:p w14:paraId="3321E9B3" w14:textId="77777777" w:rsidR="00000000" w:rsidRDefault="0033228F">
      <w:pPr>
        <w:pStyle w:val="CodeExample0"/>
      </w:pPr>
      <w:r>
        <w:t>00353     ui_print_banner();</w:t>
      </w:r>
    </w:p>
    <w:p w14:paraId="370F4FD8" w14:textId="77777777" w:rsidR="00000000" w:rsidRDefault="0033228F">
      <w:pPr>
        <w:pStyle w:val="CodeExample0"/>
      </w:pPr>
      <w:r>
        <w:t>00354     ui_print_doctor(doctors[index], index);</w:t>
      </w:r>
    </w:p>
    <w:p w14:paraId="6176E6CF" w14:textId="77777777" w:rsidR="00000000" w:rsidRDefault="0033228F">
      <w:pPr>
        <w:pStyle w:val="CodeExample0"/>
      </w:pPr>
      <w:r>
        <w:t xml:space="preserve">00355     </w:t>
      </w:r>
    </w:p>
    <w:p w14:paraId="29818F22" w14:textId="77777777" w:rsidR="00000000" w:rsidRDefault="0033228F">
      <w:pPr>
        <w:pStyle w:val="CodeExample0"/>
      </w:pPr>
      <w:r>
        <w:t xml:space="preserve">00356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6A5CCF76" w14:textId="77777777" w:rsidR="00000000" w:rsidRDefault="0033228F">
      <w:pPr>
        <w:pStyle w:val="CodeExample0"/>
      </w:pPr>
      <w:r>
        <w:t xml:space="preserve">00357         </w:t>
      </w:r>
      <w:r>
        <w:rPr>
          <w:color w:val="002080"/>
        </w:rPr>
        <w:t>"Confirm Permanent Delete"</w:t>
      </w:r>
      <w:r>
        <w:t>,</w:t>
      </w:r>
    </w:p>
    <w:p w14:paraId="058FBFFB" w14:textId="77777777" w:rsidR="00000000" w:rsidRDefault="0033228F">
      <w:pPr>
        <w:pStyle w:val="CodeExample0"/>
      </w:pPr>
      <w:r>
        <w:t xml:space="preserve">00358         </w:t>
      </w:r>
      <w:r>
        <w:rPr>
          <w:color w:val="002080"/>
        </w:rPr>
        <w:t>"Cancel"</w:t>
      </w:r>
      <w:r>
        <w:t>,</w:t>
      </w:r>
    </w:p>
    <w:p w14:paraId="76C4B90D" w14:textId="77777777" w:rsidR="00000000" w:rsidRDefault="0033228F">
      <w:pPr>
        <w:pStyle w:val="CodeExample0"/>
      </w:pPr>
      <w:r>
        <w:t xml:space="preserve">00359         </w:t>
      </w:r>
      <w:r>
        <w:rPr>
          <w:color w:val="002080"/>
        </w:rPr>
        <w:t>"&gt;&gt; "</w:t>
      </w:r>
    </w:p>
    <w:p w14:paraId="73FC22C1" w14:textId="77777777" w:rsidR="00000000" w:rsidRDefault="0033228F">
      <w:pPr>
        <w:pStyle w:val="CodeExample0"/>
      </w:pPr>
      <w:r>
        <w:t>00360     };</w:t>
      </w:r>
    </w:p>
    <w:p w14:paraId="2ACE29D8" w14:textId="77777777" w:rsidR="00000000" w:rsidRDefault="0033228F">
      <w:pPr>
        <w:pStyle w:val="CodeExample0"/>
      </w:pPr>
      <w:r>
        <w:t xml:space="preserve">00361     </w:t>
      </w:r>
    </w:p>
    <w:p w14:paraId="42281451" w14:textId="77777777" w:rsidR="00000000" w:rsidRDefault="0033228F">
      <w:pPr>
        <w:pStyle w:val="CodeExample0"/>
      </w:pPr>
      <w:r>
        <w:t>00362     ui_print_menu(</w:t>
      </w:r>
      <w:r>
        <w:rPr>
          <w:color w:val="002080"/>
        </w:rPr>
        <w:t>"Delete Doctor Permanently"</w:t>
      </w:r>
      <w:r>
        <w:t>,</w:t>
      </w:r>
      <w:r>
        <w:t xml:space="preserve"> menu, 3, UI_SIZE);</w:t>
      </w:r>
    </w:p>
    <w:p w14:paraId="16A040E5" w14:textId="77777777" w:rsidR="00000000" w:rsidRDefault="0033228F">
      <w:pPr>
        <w:pStyle w:val="CodeExample0"/>
      </w:pPr>
      <w:r>
        <w:t xml:space="preserve">00363     </w:t>
      </w:r>
      <w:r>
        <w:rPr>
          <w:color w:val="604020"/>
        </w:rPr>
        <w:t>int</w:t>
      </w:r>
      <w:r>
        <w:t xml:space="preserve"> input = utils_get_int();</w:t>
      </w:r>
    </w:p>
    <w:p w14:paraId="1CE64006" w14:textId="77777777" w:rsidR="00000000" w:rsidRDefault="0033228F">
      <w:pPr>
        <w:pStyle w:val="CodeExample0"/>
      </w:pPr>
      <w:r>
        <w:t xml:space="preserve">00364 </w:t>
      </w:r>
    </w:p>
    <w:p w14:paraId="4832EDD0" w14:textId="77777777" w:rsidR="00000000" w:rsidRDefault="0033228F">
      <w:pPr>
        <w:pStyle w:val="CodeExample0"/>
      </w:pPr>
      <w:r>
        <w:t xml:space="preserve">00365     </w:t>
      </w:r>
      <w:r>
        <w:rPr>
          <w:color w:val="008000"/>
        </w:rPr>
        <w:t>if</w:t>
      </w:r>
      <w:r>
        <w:t xml:space="preserve"> (input == 1) {</w:t>
      </w:r>
    </w:p>
    <w:p w14:paraId="64DA10EA" w14:textId="77777777" w:rsidR="00000000" w:rsidRDefault="0033228F">
      <w:pPr>
        <w:pStyle w:val="CodeExample0"/>
      </w:pPr>
      <w:r>
        <w:t xml:space="preserve">00366         </w:t>
      </w:r>
      <w:r>
        <w:rPr>
          <w:color w:val="800000"/>
        </w:rPr>
        <w:t>// Shift all doctors after this index</w:t>
      </w:r>
    </w:p>
    <w:p w14:paraId="1CC7BE5F" w14:textId="77777777" w:rsidR="00000000" w:rsidRDefault="0033228F">
      <w:pPr>
        <w:pStyle w:val="CodeExample0"/>
      </w:pPr>
      <w:r>
        <w:t xml:space="preserve">00367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index; i &lt; doctor_count - 1; i++) {</w:t>
      </w:r>
    </w:p>
    <w:p w14:paraId="35DF026D" w14:textId="77777777" w:rsidR="00000000" w:rsidRDefault="0033228F">
      <w:pPr>
        <w:pStyle w:val="CodeExample0"/>
      </w:pPr>
      <w:r>
        <w:t>00368             doctors[i] = doctors[i + 1];</w:t>
      </w:r>
    </w:p>
    <w:p w14:paraId="476CE71D" w14:textId="77777777" w:rsidR="00000000" w:rsidRDefault="0033228F">
      <w:pPr>
        <w:pStyle w:val="CodeExample0"/>
      </w:pPr>
      <w:r>
        <w:t>00369         }</w:t>
      </w:r>
    </w:p>
    <w:p w14:paraId="37EB235F" w14:textId="77777777" w:rsidR="00000000" w:rsidRDefault="0033228F">
      <w:pPr>
        <w:pStyle w:val="CodeExample0"/>
      </w:pPr>
      <w:r>
        <w:t>00370         doctor_count--;</w:t>
      </w:r>
    </w:p>
    <w:p w14:paraId="52B8B333" w14:textId="77777777" w:rsidR="00000000" w:rsidRDefault="0033228F">
      <w:pPr>
        <w:pStyle w:val="CodeExample0"/>
      </w:pPr>
      <w:r>
        <w:t>00371         doctor_unavailable--;</w:t>
      </w:r>
    </w:p>
    <w:p w14:paraId="12BF9481" w14:textId="77777777" w:rsidR="00000000" w:rsidRDefault="0033228F">
      <w:pPr>
        <w:pStyle w:val="CodeExample0"/>
      </w:pPr>
      <w:r>
        <w:t xml:space="preserve">00372         </w:t>
      </w:r>
    </w:p>
    <w:p w14:paraId="5AB0DEB2" w14:textId="77777777" w:rsidR="00000000" w:rsidRDefault="0033228F">
      <w:pPr>
        <w:pStyle w:val="CodeExample0"/>
      </w:pPr>
      <w:r>
        <w:t>00373         ui_print_success(</w:t>
      </w:r>
      <w:r>
        <w:rPr>
          <w:color w:val="002080"/>
        </w:rPr>
        <w:t>"Doctor permanently deleted from the system!"</w:t>
      </w:r>
      <w:r>
        <w:t>);</w:t>
      </w:r>
    </w:p>
    <w:p w14:paraId="4E5C3798" w14:textId="77777777" w:rsidR="00000000" w:rsidRDefault="0033228F">
      <w:pPr>
        <w:pStyle w:val="CodeExample0"/>
      </w:pPr>
      <w:r>
        <w:t>00374         doctor_save_to_file();</w:t>
      </w:r>
    </w:p>
    <w:p w14:paraId="42CD8F65" w14:textId="77777777" w:rsidR="00000000" w:rsidRDefault="0033228F">
      <w:pPr>
        <w:pStyle w:val="CodeExample0"/>
      </w:pPr>
      <w:r>
        <w:t>00375         ui_pause();</w:t>
      </w:r>
    </w:p>
    <w:p w14:paraId="6302F2FA" w14:textId="77777777" w:rsidR="00000000" w:rsidRDefault="0033228F">
      <w:pPr>
        <w:pStyle w:val="CodeExample0"/>
      </w:pPr>
      <w:r>
        <w:t xml:space="preserve">00376     } </w:t>
      </w:r>
      <w:r>
        <w:rPr>
          <w:color w:val="008000"/>
        </w:rPr>
        <w:t>else</w:t>
      </w:r>
      <w:r>
        <w:t xml:space="preserve"> </w:t>
      </w:r>
      <w:r>
        <w:t>{</w:t>
      </w:r>
    </w:p>
    <w:p w14:paraId="03304022" w14:textId="77777777" w:rsidR="00000000" w:rsidRDefault="0033228F">
      <w:pPr>
        <w:pStyle w:val="CodeExample0"/>
      </w:pPr>
      <w:r>
        <w:t>00377         ui_print_info(</w:t>
      </w:r>
      <w:r>
        <w:rPr>
          <w:color w:val="002080"/>
        </w:rPr>
        <w:t>"Deletion cancelled."</w:t>
      </w:r>
      <w:r>
        <w:t>);</w:t>
      </w:r>
    </w:p>
    <w:p w14:paraId="6D190DA0" w14:textId="77777777" w:rsidR="00000000" w:rsidRDefault="0033228F">
      <w:pPr>
        <w:pStyle w:val="CodeExample0"/>
      </w:pPr>
      <w:r>
        <w:t>00378         ui_pause();</w:t>
      </w:r>
    </w:p>
    <w:p w14:paraId="752C9295" w14:textId="77777777" w:rsidR="00000000" w:rsidRDefault="0033228F">
      <w:pPr>
        <w:pStyle w:val="CodeExample0"/>
      </w:pPr>
      <w:r>
        <w:t>00379     }</w:t>
      </w:r>
    </w:p>
    <w:p w14:paraId="4A005EC8" w14:textId="77777777" w:rsidR="00000000" w:rsidRDefault="0033228F">
      <w:pPr>
        <w:pStyle w:val="CodeExample0"/>
      </w:pPr>
      <w:r>
        <w:t>00380 }</w:t>
      </w:r>
    </w:p>
    <w:p w14:paraId="0B40F3DA" w14:textId="77777777" w:rsidR="00000000" w:rsidRDefault="0033228F">
      <w:pPr>
        <w:pStyle w:val="CodeExample0"/>
      </w:pPr>
      <w:r>
        <w:t xml:space="preserve">00381 </w:t>
      </w:r>
    </w:p>
    <w:p w14:paraId="55D7B9D3" w14:textId="77777777" w:rsidR="00000000" w:rsidRDefault="0033228F">
      <w:pPr>
        <w:pStyle w:val="CodeExample0"/>
      </w:pPr>
      <w:r>
        <w:t xml:space="preserve">00382 </w:t>
      </w:r>
      <w:r>
        <w:rPr>
          <w:color w:val="604020"/>
        </w:rPr>
        <w:t>void</w:t>
      </w:r>
      <w:r>
        <w:t xml:space="preserve"> admin_doctor_menu(</w:t>
      </w:r>
      <w:r>
        <w:rPr>
          <w:color w:val="604020"/>
        </w:rPr>
        <w:t>void</w:t>
      </w:r>
      <w:r>
        <w:t>) {</w:t>
      </w:r>
    </w:p>
    <w:p w14:paraId="5000C65E" w14:textId="77777777" w:rsidR="00000000" w:rsidRDefault="0033228F">
      <w:pPr>
        <w:pStyle w:val="CodeExample0"/>
      </w:pPr>
      <w:r>
        <w:lastRenderedPageBreak/>
        <w:t xml:space="preserve">00383     </w:t>
      </w:r>
      <w:r>
        <w:rPr>
          <w:color w:val="604020"/>
        </w:rPr>
        <w:t>int</w:t>
      </w:r>
      <w:r>
        <w:t xml:space="preserve"> choice;</w:t>
      </w:r>
    </w:p>
    <w:p w14:paraId="48C6E182" w14:textId="77777777" w:rsidR="00000000" w:rsidRDefault="0033228F">
      <w:pPr>
        <w:pStyle w:val="CodeExample0"/>
      </w:pPr>
      <w:r>
        <w:t xml:space="preserve">00384     </w:t>
      </w:r>
    </w:p>
    <w:p w14:paraId="10C61E82" w14:textId="77777777" w:rsidR="00000000" w:rsidRDefault="0033228F">
      <w:pPr>
        <w:pStyle w:val="CodeExample0"/>
      </w:pPr>
      <w:r>
        <w:t xml:space="preserve">00385     </w:t>
      </w:r>
      <w:r>
        <w:rPr>
          <w:color w:val="008000"/>
        </w:rPr>
        <w:t>do</w:t>
      </w:r>
      <w:r>
        <w:t xml:space="preserve"> {</w:t>
      </w:r>
    </w:p>
    <w:p w14:paraId="1B8D1262" w14:textId="77777777" w:rsidR="00000000" w:rsidRDefault="0033228F">
      <w:pPr>
        <w:pStyle w:val="CodeExample0"/>
      </w:pPr>
      <w:r>
        <w:t>00386         ui_clear_screen();</w:t>
      </w:r>
    </w:p>
    <w:p w14:paraId="0E06F313" w14:textId="77777777" w:rsidR="00000000" w:rsidRDefault="0033228F">
      <w:pPr>
        <w:pStyle w:val="CodeExample0"/>
      </w:pPr>
      <w:r>
        <w:t>00387         ui_print_banner();</w:t>
      </w:r>
    </w:p>
    <w:p w14:paraId="3BA7DF98" w14:textId="77777777" w:rsidR="00000000" w:rsidRDefault="0033228F">
      <w:pPr>
        <w:pStyle w:val="CodeExample0"/>
      </w:pPr>
      <w:r>
        <w:t xml:space="preserve">00388         </w:t>
      </w:r>
    </w:p>
    <w:p w14:paraId="32398CD5" w14:textId="77777777" w:rsidR="00000000" w:rsidRDefault="0033228F">
      <w:pPr>
        <w:pStyle w:val="CodeExample0"/>
      </w:pPr>
      <w:r>
        <w:t xml:space="preserve">00389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64DC8D36" w14:textId="77777777" w:rsidR="00000000" w:rsidRDefault="0033228F">
      <w:pPr>
        <w:pStyle w:val="CodeExample0"/>
      </w:pPr>
      <w:r>
        <w:t xml:space="preserve">00390             </w:t>
      </w:r>
      <w:r>
        <w:rPr>
          <w:color w:val="002080"/>
        </w:rPr>
        <w:t>"View Active Doctors"</w:t>
      </w:r>
      <w:r>
        <w:t>,</w:t>
      </w:r>
    </w:p>
    <w:p w14:paraId="7C22358B" w14:textId="77777777" w:rsidR="00000000" w:rsidRDefault="0033228F">
      <w:pPr>
        <w:pStyle w:val="CodeExample0"/>
      </w:pPr>
      <w:r>
        <w:t xml:space="preserve">00391             </w:t>
      </w:r>
      <w:r>
        <w:rPr>
          <w:color w:val="002080"/>
        </w:rPr>
        <w:t>"View Inactive Doctors"</w:t>
      </w:r>
      <w:r>
        <w:t>,</w:t>
      </w:r>
    </w:p>
    <w:p w14:paraId="476D0909" w14:textId="77777777" w:rsidR="00000000" w:rsidRDefault="0033228F">
      <w:pPr>
        <w:pStyle w:val="CodeExample0"/>
      </w:pPr>
      <w:r>
        <w:t xml:space="preserve">00392             </w:t>
      </w:r>
      <w:r>
        <w:rPr>
          <w:color w:val="002080"/>
        </w:rPr>
        <w:t>"Search Doctor"</w:t>
      </w:r>
      <w:r>
        <w:t>,</w:t>
      </w:r>
    </w:p>
    <w:p w14:paraId="3D007BB5" w14:textId="77777777" w:rsidR="00000000" w:rsidRDefault="0033228F">
      <w:pPr>
        <w:pStyle w:val="CodeExample0"/>
      </w:pPr>
      <w:r>
        <w:t xml:space="preserve">00393             </w:t>
      </w:r>
      <w:r>
        <w:rPr>
          <w:color w:val="002080"/>
        </w:rPr>
        <w:t>"Update Doctor"</w:t>
      </w:r>
      <w:r>
        <w:t>,</w:t>
      </w:r>
    </w:p>
    <w:p w14:paraId="569695A3" w14:textId="77777777" w:rsidR="00000000" w:rsidRDefault="0033228F">
      <w:pPr>
        <w:pStyle w:val="CodeExample0"/>
      </w:pPr>
      <w:r>
        <w:t xml:space="preserve">00394      </w:t>
      </w:r>
      <w:r>
        <w:t xml:space="preserve">       </w:t>
      </w:r>
      <w:r>
        <w:rPr>
          <w:color w:val="002080"/>
        </w:rPr>
        <w:t>"Deactivate Doctor"</w:t>
      </w:r>
      <w:r>
        <w:t>,</w:t>
      </w:r>
    </w:p>
    <w:p w14:paraId="69F7619C" w14:textId="77777777" w:rsidR="00000000" w:rsidRDefault="0033228F">
      <w:pPr>
        <w:pStyle w:val="CodeExample0"/>
      </w:pPr>
      <w:r>
        <w:t xml:space="preserve">00395             </w:t>
      </w:r>
      <w:r>
        <w:rPr>
          <w:color w:val="002080"/>
        </w:rPr>
        <w:t>"Delete Doctor Permanently"</w:t>
      </w:r>
      <w:r>
        <w:t>,</w:t>
      </w:r>
    </w:p>
    <w:p w14:paraId="52687DE1" w14:textId="77777777" w:rsidR="00000000" w:rsidRDefault="0033228F">
      <w:pPr>
        <w:pStyle w:val="CodeExample0"/>
      </w:pPr>
      <w:r>
        <w:t xml:space="preserve">00396             </w:t>
      </w:r>
      <w:r>
        <w:rPr>
          <w:color w:val="002080"/>
        </w:rPr>
        <w:t>"Back to Admin Menu"</w:t>
      </w:r>
      <w:r>
        <w:t>,</w:t>
      </w:r>
    </w:p>
    <w:p w14:paraId="0DB20346" w14:textId="77777777" w:rsidR="00000000" w:rsidRDefault="0033228F">
      <w:pPr>
        <w:pStyle w:val="CodeExample0"/>
      </w:pPr>
      <w:r>
        <w:t xml:space="preserve">00397             </w:t>
      </w:r>
      <w:r>
        <w:rPr>
          <w:color w:val="002080"/>
        </w:rPr>
        <w:t>"&gt;&gt; "</w:t>
      </w:r>
    </w:p>
    <w:p w14:paraId="01344271" w14:textId="77777777" w:rsidR="00000000" w:rsidRDefault="0033228F">
      <w:pPr>
        <w:pStyle w:val="CodeExample0"/>
      </w:pPr>
      <w:r>
        <w:t>00398         };</w:t>
      </w:r>
    </w:p>
    <w:p w14:paraId="4CE58A65" w14:textId="77777777" w:rsidR="00000000" w:rsidRDefault="0033228F">
      <w:pPr>
        <w:pStyle w:val="CodeExample0"/>
      </w:pPr>
      <w:r>
        <w:t xml:space="preserve">00399         </w:t>
      </w:r>
    </w:p>
    <w:p w14:paraId="1CFB1804" w14:textId="77777777" w:rsidR="00000000" w:rsidRDefault="0033228F">
      <w:pPr>
        <w:pStyle w:val="CodeExample0"/>
      </w:pPr>
      <w:r>
        <w:t>00400         ui_print_menu(</w:t>
      </w:r>
      <w:r>
        <w:rPr>
          <w:color w:val="002080"/>
        </w:rPr>
        <w:t>"Admin Doctor Management"</w:t>
      </w:r>
      <w:r>
        <w:t>, menu_items, 8, UI_SIZE);</w:t>
      </w:r>
    </w:p>
    <w:p w14:paraId="67D50FCB" w14:textId="77777777" w:rsidR="00000000" w:rsidRDefault="0033228F">
      <w:pPr>
        <w:pStyle w:val="CodeExample0"/>
      </w:pPr>
      <w:r>
        <w:t>00401</w:t>
      </w:r>
      <w:r>
        <w:t xml:space="preserve">         choice = utils_get_int();</w:t>
      </w:r>
    </w:p>
    <w:p w14:paraId="73CBBD61" w14:textId="77777777" w:rsidR="00000000" w:rsidRDefault="0033228F">
      <w:pPr>
        <w:pStyle w:val="CodeExample0"/>
      </w:pPr>
      <w:r>
        <w:t xml:space="preserve">00402         </w:t>
      </w:r>
    </w:p>
    <w:p w14:paraId="6A2D1BE3" w14:textId="77777777" w:rsidR="00000000" w:rsidRDefault="0033228F">
      <w:pPr>
        <w:pStyle w:val="CodeExample0"/>
      </w:pPr>
      <w:r>
        <w:t xml:space="preserve">00403         </w:t>
      </w:r>
      <w:r>
        <w:rPr>
          <w:color w:val="008000"/>
        </w:rPr>
        <w:t>switch</w:t>
      </w:r>
      <w:r>
        <w:t xml:space="preserve"> (choice) {</w:t>
      </w:r>
    </w:p>
    <w:p w14:paraId="5F93B1CC" w14:textId="77777777" w:rsidR="00000000" w:rsidRDefault="0033228F">
      <w:pPr>
        <w:pStyle w:val="CodeExample0"/>
      </w:pPr>
      <w:r>
        <w:t xml:space="preserve">00404             </w:t>
      </w:r>
      <w:r>
        <w:rPr>
          <w:color w:val="008000"/>
        </w:rPr>
        <w:t>case</w:t>
      </w:r>
      <w:r>
        <w:t xml:space="preserve"> 1:</w:t>
      </w:r>
    </w:p>
    <w:p w14:paraId="4018D340" w14:textId="77777777" w:rsidR="00000000" w:rsidRDefault="0033228F">
      <w:pPr>
        <w:pStyle w:val="CodeExample0"/>
      </w:pPr>
      <w:r>
        <w:t>00405                 doctor_view_all();</w:t>
      </w:r>
    </w:p>
    <w:p w14:paraId="136D068F" w14:textId="77777777" w:rsidR="00000000" w:rsidRDefault="0033228F">
      <w:pPr>
        <w:pStyle w:val="CodeExample0"/>
      </w:pPr>
      <w:r>
        <w:t xml:space="preserve">00406                 </w:t>
      </w:r>
      <w:r>
        <w:rPr>
          <w:color w:val="008000"/>
        </w:rPr>
        <w:t>break</w:t>
      </w:r>
      <w:r>
        <w:t>;</w:t>
      </w:r>
    </w:p>
    <w:p w14:paraId="58A15A4A" w14:textId="77777777" w:rsidR="00000000" w:rsidRDefault="0033228F">
      <w:pPr>
        <w:pStyle w:val="CodeExample0"/>
      </w:pPr>
      <w:r>
        <w:t xml:space="preserve">00407             </w:t>
      </w:r>
      <w:r>
        <w:rPr>
          <w:color w:val="008000"/>
        </w:rPr>
        <w:t>case</w:t>
      </w:r>
      <w:r>
        <w:t xml:space="preserve"> 2:</w:t>
      </w:r>
    </w:p>
    <w:p w14:paraId="4111A784" w14:textId="77777777" w:rsidR="00000000" w:rsidRDefault="0033228F">
      <w:pPr>
        <w:pStyle w:val="CodeExample0"/>
      </w:pPr>
      <w:r>
        <w:t>00408                 admin_view_discharged_doctors(</w:t>
      </w:r>
      <w:r>
        <w:t>);</w:t>
      </w:r>
    </w:p>
    <w:p w14:paraId="5D545C9A" w14:textId="77777777" w:rsidR="00000000" w:rsidRDefault="0033228F">
      <w:pPr>
        <w:pStyle w:val="CodeExample0"/>
      </w:pPr>
      <w:r>
        <w:t xml:space="preserve">00409                 </w:t>
      </w:r>
      <w:r>
        <w:rPr>
          <w:color w:val="008000"/>
        </w:rPr>
        <w:t>break</w:t>
      </w:r>
      <w:r>
        <w:t>;</w:t>
      </w:r>
    </w:p>
    <w:p w14:paraId="08715E22" w14:textId="77777777" w:rsidR="00000000" w:rsidRDefault="0033228F">
      <w:pPr>
        <w:pStyle w:val="CodeExample0"/>
      </w:pPr>
      <w:r>
        <w:t xml:space="preserve">00410             </w:t>
      </w:r>
      <w:r>
        <w:rPr>
          <w:color w:val="008000"/>
        </w:rPr>
        <w:t>case</w:t>
      </w:r>
      <w:r>
        <w:t xml:space="preserve"> 3:</w:t>
      </w:r>
    </w:p>
    <w:p w14:paraId="0034FE32" w14:textId="77777777" w:rsidR="00000000" w:rsidRDefault="0033228F">
      <w:pPr>
        <w:pStyle w:val="CodeExample0"/>
      </w:pPr>
      <w:r>
        <w:t>00411                 doctor_search_by();</w:t>
      </w:r>
    </w:p>
    <w:p w14:paraId="0C086E5A" w14:textId="77777777" w:rsidR="00000000" w:rsidRDefault="0033228F">
      <w:pPr>
        <w:pStyle w:val="CodeExample0"/>
      </w:pPr>
      <w:r>
        <w:t xml:space="preserve">00412                 </w:t>
      </w:r>
      <w:r>
        <w:rPr>
          <w:color w:val="008000"/>
        </w:rPr>
        <w:t>break</w:t>
      </w:r>
      <w:r>
        <w:t>;</w:t>
      </w:r>
    </w:p>
    <w:p w14:paraId="3A7E304A" w14:textId="77777777" w:rsidR="00000000" w:rsidRDefault="0033228F">
      <w:pPr>
        <w:pStyle w:val="CodeExample0"/>
      </w:pPr>
      <w:r>
        <w:t xml:space="preserve">00413             </w:t>
      </w:r>
      <w:r>
        <w:rPr>
          <w:color w:val="008000"/>
        </w:rPr>
        <w:t>case</w:t>
      </w:r>
      <w:r>
        <w:t xml:space="preserve"> 4:</w:t>
      </w:r>
    </w:p>
    <w:p w14:paraId="160F5494" w14:textId="77777777" w:rsidR="00000000" w:rsidRDefault="0033228F">
      <w:pPr>
        <w:pStyle w:val="CodeExample0"/>
      </w:pPr>
      <w:r>
        <w:t>00414                 doctor_update_using_id();</w:t>
      </w:r>
    </w:p>
    <w:p w14:paraId="652C63D1" w14:textId="77777777" w:rsidR="00000000" w:rsidRDefault="0033228F">
      <w:pPr>
        <w:pStyle w:val="CodeExample0"/>
      </w:pPr>
      <w:r>
        <w:t>00415                 doctor_save_to_file();</w:t>
      </w:r>
    </w:p>
    <w:p w14:paraId="72FE2FA6" w14:textId="77777777" w:rsidR="00000000" w:rsidRDefault="0033228F">
      <w:pPr>
        <w:pStyle w:val="CodeExample0"/>
      </w:pPr>
      <w:r>
        <w:t xml:space="preserve">00416                 </w:t>
      </w:r>
      <w:r>
        <w:rPr>
          <w:color w:val="008000"/>
        </w:rPr>
        <w:t>break</w:t>
      </w:r>
      <w:r>
        <w:t>;</w:t>
      </w:r>
    </w:p>
    <w:p w14:paraId="1C76F4A2" w14:textId="77777777" w:rsidR="00000000" w:rsidRDefault="0033228F">
      <w:pPr>
        <w:pStyle w:val="CodeExample0"/>
      </w:pPr>
      <w:r>
        <w:t xml:space="preserve">00417             </w:t>
      </w:r>
      <w:r>
        <w:rPr>
          <w:color w:val="008000"/>
        </w:rPr>
        <w:t>case</w:t>
      </w:r>
      <w:r>
        <w:t xml:space="preserve"> 5:</w:t>
      </w:r>
    </w:p>
    <w:p w14:paraId="1A93B21C" w14:textId="77777777" w:rsidR="00000000" w:rsidRDefault="0033228F">
      <w:pPr>
        <w:pStyle w:val="CodeExample0"/>
      </w:pPr>
      <w:r>
        <w:t>00418                 doctor_deactivate_account();</w:t>
      </w:r>
    </w:p>
    <w:p w14:paraId="2F24AC0C" w14:textId="77777777" w:rsidR="00000000" w:rsidRDefault="0033228F">
      <w:pPr>
        <w:pStyle w:val="CodeExample0"/>
      </w:pPr>
      <w:r>
        <w:t>00419                 doctor_save_to_file();</w:t>
      </w:r>
    </w:p>
    <w:p w14:paraId="2CE913F7" w14:textId="77777777" w:rsidR="00000000" w:rsidRDefault="0033228F">
      <w:pPr>
        <w:pStyle w:val="CodeExample0"/>
      </w:pPr>
      <w:r>
        <w:t xml:space="preserve">00420                 </w:t>
      </w:r>
      <w:r>
        <w:rPr>
          <w:color w:val="008000"/>
        </w:rPr>
        <w:t>break</w:t>
      </w:r>
      <w:r>
        <w:t>;</w:t>
      </w:r>
    </w:p>
    <w:p w14:paraId="04AFA8C6" w14:textId="77777777" w:rsidR="00000000" w:rsidRDefault="0033228F">
      <w:pPr>
        <w:pStyle w:val="CodeExample0"/>
      </w:pPr>
      <w:r>
        <w:t xml:space="preserve">00421             </w:t>
      </w:r>
      <w:r>
        <w:rPr>
          <w:color w:val="008000"/>
        </w:rPr>
        <w:t>case</w:t>
      </w:r>
      <w:r>
        <w:t xml:space="preserve"> 6:</w:t>
      </w:r>
    </w:p>
    <w:p w14:paraId="61EA76B0" w14:textId="77777777" w:rsidR="00000000" w:rsidRDefault="0033228F">
      <w:pPr>
        <w:pStyle w:val="CodeExample0"/>
      </w:pPr>
      <w:r>
        <w:t>00422</w:t>
      </w:r>
      <w:r>
        <w:t xml:space="preserve">                 admin_delete_doctor();</w:t>
      </w:r>
    </w:p>
    <w:p w14:paraId="7AD83811" w14:textId="77777777" w:rsidR="00000000" w:rsidRDefault="0033228F">
      <w:pPr>
        <w:pStyle w:val="CodeExample0"/>
      </w:pPr>
      <w:r>
        <w:t xml:space="preserve">00423                 </w:t>
      </w:r>
      <w:r>
        <w:rPr>
          <w:color w:val="008000"/>
        </w:rPr>
        <w:t>break</w:t>
      </w:r>
      <w:r>
        <w:t>;</w:t>
      </w:r>
    </w:p>
    <w:p w14:paraId="53EBE739" w14:textId="77777777" w:rsidR="00000000" w:rsidRDefault="0033228F">
      <w:pPr>
        <w:pStyle w:val="CodeExample0"/>
      </w:pPr>
      <w:r>
        <w:t xml:space="preserve">00424             </w:t>
      </w:r>
      <w:r>
        <w:rPr>
          <w:color w:val="008000"/>
        </w:rPr>
        <w:t>case</w:t>
      </w:r>
      <w:r>
        <w:t xml:space="preserve"> 7:</w:t>
      </w:r>
    </w:p>
    <w:p w14:paraId="1C126A13" w14:textId="77777777" w:rsidR="00000000" w:rsidRDefault="0033228F">
      <w:pPr>
        <w:pStyle w:val="CodeExample0"/>
      </w:pPr>
      <w:r>
        <w:t>00425                 ui_print_info(</w:t>
      </w:r>
      <w:r>
        <w:rPr>
          <w:color w:val="002080"/>
        </w:rPr>
        <w:t>"Returning to admin menu..."</w:t>
      </w:r>
      <w:r>
        <w:t>);</w:t>
      </w:r>
    </w:p>
    <w:p w14:paraId="097C11C1" w14:textId="77777777" w:rsidR="00000000" w:rsidRDefault="0033228F">
      <w:pPr>
        <w:pStyle w:val="CodeExample0"/>
      </w:pPr>
      <w:r>
        <w:t>00426                 ui_pause();</w:t>
      </w:r>
    </w:p>
    <w:p w14:paraId="77C1CB16" w14:textId="77777777" w:rsidR="00000000" w:rsidRDefault="0033228F">
      <w:pPr>
        <w:pStyle w:val="CodeExample0"/>
      </w:pPr>
      <w:r>
        <w:t xml:space="preserve">00427                 </w:t>
      </w:r>
      <w:r>
        <w:rPr>
          <w:color w:val="008000"/>
        </w:rPr>
        <w:t>break</w:t>
      </w:r>
      <w:r>
        <w:t>;</w:t>
      </w:r>
    </w:p>
    <w:p w14:paraId="6099111D" w14:textId="77777777" w:rsidR="00000000" w:rsidRDefault="0033228F">
      <w:pPr>
        <w:pStyle w:val="CodeExample0"/>
      </w:pPr>
      <w:r>
        <w:t xml:space="preserve">00428             </w:t>
      </w:r>
      <w:r>
        <w:rPr>
          <w:color w:val="008000"/>
        </w:rPr>
        <w:t>default</w:t>
      </w:r>
      <w:r>
        <w:t>:</w:t>
      </w:r>
    </w:p>
    <w:p w14:paraId="6B3264C4" w14:textId="77777777" w:rsidR="00000000" w:rsidRDefault="0033228F">
      <w:pPr>
        <w:pStyle w:val="CodeExample0"/>
      </w:pPr>
      <w:r>
        <w:t>0042</w:t>
      </w:r>
      <w:r>
        <w:t>9                 ui_print_error(</w:t>
      </w:r>
      <w:r>
        <w:rPr>
          <w:color w:val="002080"/>
        </w:rPr>
        <w:t>"Invalid choice!"</w:t>
      </w:r>
      <w:r>
        <w:t>);</w:t>
      </w:r>
    </w:p>
    <w:p w14:paraId="0750AE3D" w14:textId="77777777" w:rsidR="00000000" w:rsidRDefault="0033228F">
      <w:pPr>
        <w:pStyle w:val="CodeExample0"/>
      </w:pPr>
      <w:r>
        <w:t>00430                 ui_pause();</w:t>
      </w:r>
    </w:p>
    <w:p w14:paraId="3D391787" w14:textId="77777777" w:rsidR="00000000" w:rsidRDefault="0033228F">
      <w:pPr>
        <w:pStyle w:val="CodeExample0"/>
      </w:pPr>
      <w:r>
        <w:t>00431         }</w:t>
      </w:r>
    </w:p>
    <w:p w14:paraId="524866D1" w14:textId="77777777" w:rsidR="00000000" w:rsidRDefault="0033228F">
      <w:pPr>
        <w:pStyle w:val="CodeExample0"/>
      </w:pPr>
      <w:r>
        <w:t xml:space="preserve">00432     } </w:t>
      </w:r>
      <w:r>
        <w:rPr>
          <w:color w:val="008000"/>
        </w:rPr>
        <w:t>while</w:t>
      </w:r>
      <w:r>
        <w:t xml:space="preserve"> (choice != 7);</w:t>
      </w:r>
    </w:p>
    <w:p w14:paraId="3E9D326C" w14:textId="77777777" w:rsidR="00000000" w:rsidRDefault="0033228F">
      <w:pPr>
        <w:pStyle w:val="CodeExample0"/>
      </w:pPr>
      <w:r>
        <w:t>00433 }</w:t>
      </w:r>
    </w:p>
    <w:p w14:paraId="2FA4328D" w14:textId="77777777" w:rsidR="00000000" w:rsidRDefault="0033228F">
      <w:pPr>
        <w:pStyle w:val="CodeExample0"/>
      </w:pPr>
      <w:r>
        <w:t xml:space="preserve">00434 </w:t>
      </w:r>
    </w:p>
    <w:p w14:paraId="4934127B" w14:textId="77777777" w:rsidR="00000000" w:rsidRDefault="0033228F">
      <w:pPr>
        <w:pStyle w:val="CodeExample0"/>
      </w:pPr>
      <w:r>
        <w:t xml:space="preserve">00435 </w:t>
      </w:r>
      <w:r>
        <w:rPr>
          <w:color w:val="604020"/>
        </w:rPr>
        <w:t>void</w:t>
      </w:r>
      <w:r>
        <w:t xml:space="preserve"> admin_receptionist_menu(</w:t>
      </w:r>
      <w:r>
        <w:rPr>
          <w:color w:val="604020"/>
        </w:rPr>
        <w:t>void</w:t>
      </w:r>
      <w:r>
        <w:t>) {</w:t>
      </w:r>
    </w:p>
    <w:p w14:paraId="6DB5C88E" w14:textId="77777777" w:rsidR="00000000" w:rsidRDefault="0033228F">
      <w:pPr>
        <w:pStyle w:val="CodeExample0"/>
      </w:pPr>
      <w:r>
        <w:t xml:space="preserve">00436     </w:t>
      </w:r>
      <w:r>
        <w:rPr>
          <w:color w:val="604020"/>
        </w:rPr>
        <w:t>int</w:t>
      </w:r>
      <w:r>
        <w:t xml:space="preserve"> choice;</w:t>
      </w:r>
    </w:p>
    <w:p w14:paraId="71DBE18D" w14:textId="77777777" w:rsidR="00000000" w:rsidRDefault="0033228F">
      <w:pPr>
        <w:pStyle w:val="CodeExample0"/>
      </w:pPr>
      <w:r>
        <w:t xml:space="preserve">00437     </w:t>
      </w:r>
    </w:p>
    <w:p w14:paraId="1B68C2B4" w14:textId="77777777" w:rsidR="00000000" w:rsidRDefault="0033228F">
      <w:pPr>
        <w:pStyle w:val="CodeExample0"/>
      </w:pPr>
      <w:r>
        <w:t xml:space="preserve">00438     </w:t>
      </w:r>
      <w:r>
        <w:rPr>
          <w:color w:val="008000"/>
        </w:rPr>
        <w:t>do</w:t>
      </w:r>
      <w:r>
        <w:t xml:space="preserve"> {</w:t>
      </w:r>
    </w:p>
    <w:p w14:paraId="1D023D33" w14:textId="77777777" w:rsidR="00000000" w:rsidRDefault="0033228F">
      <w:pPr>
        <w:pStyle w:val="CodeExample0"/>
      </w:pPr>
      <w:r>
        <w:t xml:space="preserve">00439         </w:t>
      </w:r>
      <w:r>
        <w:t>ui_clear_screen();</w:t>
      </w:r>
    </w:p>
    <w:p w14:paraId="79F27DC7" w14:textId="77777777" w:rsidR="00000000" w:rsidRDefault="0033228F">
      <w:pPr>
        <w:pStyle w:val="CodeExample0"/>
      </w:pPr>
      <w:r>
        <w:t>00440         ui_print_banner();</w:t>
      </w:r>
    </w:p>
    <w:p w14:paraId="66D03A98" w14:textId="77777777" w:rsidR="00000000" w:rsidRDefault="0033228F">
      <w:pPr>
        <w:pStyle w:val="CodeExample0"/>
      </w:pPr>
      <w:r>
        <w:t xml:space="preserve">00441         </w:t>
      </w:r>
    </w:p>
    <w:p w14:paraId="5D64CA6F" w14:textId="77777777" w:rsidR="00000000" w:rsidRDefault="0033228F">
      <w:pPr>
        <w:pStyle w:val="CodeExample0"/>
      </w:pPr>
      <w:r>
        <w:t xml:space="preserve">00442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7EB6EFC5" w14:textId="77777777" w:rsidR="00000000" w:rsidRDefault="0033228F">
      <w:pPr>
        <w:pStyle w:val="CodeExample0"/>
      </w:pPr>
      <w:r>
        <w:t xml:space="preserve">00443             </w:t>
      </w:r>
      <w:r>
        <w:rPr>
          <w:color w:val="002080"/>
        </w:rPr>
        <w:t>"View Active Receptionists"</w:t>
      </w:r>
      <w:r>
        <w:t>,</w:t>
      </w:r>
    </w:p>
    <w:p w14:paraId="4B19448A" w14:textId="77777777" w:rsidR="00000000" w:rsidRDefault="0033228F">
      <w:pPr>
        <w:pStyle w:val="CodeExample0"/>
      </w:pPr>
      <w:r>
        <w:t xml:space="preserve">00444             </w:t>
      </w:r>
      <w:r>
        <w:rPr>
          <w:color w:val="002080"/>
        </w:rPr>
        <w:t>"View Inactive Receptionists"</w:t>
      </w:r>
      <w:r>
        <w:t>,</w:t>
      </w:r>
    </w:p>
    <w:p w14:paraId="2367323C" w14:textId="77777777" w:rsidR="00000000" w:rsidRDefault="0033228F">
      <w:pPr>
        <w:pStyle w:val="CodeExample0"/>
      </w:pPr>
      <w:r>
        <w:t xml:space="preserve">00445             </w:t>
      </w:r>
      <w:r>
        <w:rPr>
          <w:color w:val="002080"/>
        </w:rPr>
        <w:t>"Deactivate Receptionist"</w:t>
      </w:r>
      <w:r>
        <w:t>,</w:t>
      </w:r>
    </w:p>
    <w:p w14:paraId="48FEE1F1" w14:textId="77777777" w:rsidR="00000000" w:rsidRDefault="0033228F">
      <w:pPr>
        <w:pStyle w:val="CodeExample0"/>
      </w:pPr>
      <w:r>
        <w:t xml:space="preserve">00446             </w:t>
      </w:r>
      <w:r>
        <w:rPr>
          <w:color w:val="002080"/>
        </w:rPr>
        <w:t>"Delete Receptionist Permanently"</w:t>
      </w:r>
      <w:r>
        <w:t>,</w:t>
      </w:r>
    </w:p>
    <w:p w14:paraId="752EB297" w14:textId="77777777" w:rsidR="00000000" w:rsidRDefault="0033228F">
      <w:pPr>
        <w:pStyle w:val="CodeExample0"/>
      </w:pPr>
      <w:r>
        <w:t xml:space="preserve">00447             </w:t>
      </w:r>
      <w:r>
        <w:rPr>
          <w:color w:val="002080"/>
        </w:rPr>
        <w:t>"Back to Admin Menu"</w:t>
      </w:r>
      <w:r>
        <w:t>,</w:t>
      </w:r>
    </w:p>
    <w:p w14:paraId="1B86351B" w14:textId="77777777" w:rsidR="00000000" w:rsidRDefault="0033228F">
      <w:pPr>
        <w:pStyle w:val="CodeExample0"/>
      </w:pPr>
      <w:r>
        <w:t xml:space="preserve">00448             </w:t>
      </w:r>
      <w:r>
        <w:rPr>
          <w:color w:val="002080"/>
        </w:rPr>
        <w:t>"&gt;&gt; "</w:t>
      </w:r>
    </w:p>
    <w:p w14:paraId="06B0162B" w14:textId="77777777" w:rsidR="00000000" w:rsidRDefault="0033228F">
      <w:pPr>
        <w:pStyle w:val="CodeExample0"/>
      </w:pPr>
      <w:r>
        <w:t>00449         };</w:t>
      </w:r>
    </w:p>
    <w:p w14:paraId="2C4F1C6E" w14:textId="77777777" w:rsidR="00000000" w:rsidRDefault="0033228F">
      <w:pPr>
        <w:pStyle w:val="CodeExample0"/>
      </w:pPr>
      <w:r>
        <w:t xml:space="preserve">00450         </w:t>
      </w:r>
    </w:p>
    <w:p w14:paraId="72027343" w14:textId="77777777" w:rsidR="00000000" w:rsidRDefault="0033228F">
      <w:pPr>
        <w:pStyle w:val="CodeExample0"/>
      </w:pPr>
      <w:r>
        <w:t>00451         ui_print_menu(</w:t>
      </w:r>
      <w:r>
        <w:rPr>
          <w:color w:val="002080"/>
        </w:rPr>
        <w:t>"Admin Receptionist Management"</w:t>
      </w:r>
      <w:r>
        <w:t>, menu_items, 6, UI_S</w:t>
      </w:r>
      <w:r>
        <w:t>IZE);</w:t>
      </w:r>
    </w:p>
    <w:p w14:paraId="630CC03B" w14:textId="77777777" w:rsidR="00000000" w:rsidRDefault="0033228F">
      <w:pPr>
        <w:pStyle w:val="CodeExample0"/>
      </w:pPr>
      <w:r>
        <w:t>00452         choice = utils_get_int();</w:t>
      </w:r>
    </w:p>
    <w:p w14:paraId="7B37910A" w14:textId="77777777" w:rsidR="00000000" w:rsidRDefault="0033228F">
      <w:pPr>
        <w:pStyle w:val="CodeExample0"/>
      </w:pPr>
      <w:r>
        <w:t xml:space="preserve">00453         </w:t>
      </w:r>
    </w:p>
    <w:p w14:paraId="1DC42545" w14:textId="77777777" w:rsidR="00000000" w:rsidRDefault="0033228F">
      <w:pPr>
        <w:pStyle w:val="CodeExample0"/>
      </w:pPr>
      <w:r>
        <w:t xml:space="preserve">00454         </w:t>
      </w:r>
      <w:r>
        <w:rPr>
          <w:color w:val="008000"/>
        </w:rPr>
        <w:t>switch</w:t>
      </w:r>
      <w:r>
        <w:t xml:space="preserve"> (choice) {</w:t>
      </w:r>
    </w:p>
    <w:p w14:paraId="08D68CA1" w14:textId="77777777" w:rsidR="00000000" w:rsidRDefault="0033228F">
      <w:pPr>
        <w:pStyle w:val="CodeExample0"/>
      </w:pPr>
      <w:r>
        <w:t xml:space="preserve">00455             </w:t>
      </w:r>
      <w:r>
        <w:rPr>
          <w:color w:val="008000"/>
        </w:rPr>
        <w:t>case</w:t>
      </w:r>
      <w:r>
        <w:t xml:space="preserve"> 1:</w:t>
      </w:r>
    </w:p>
    <w:p w14:paraId="29DDB7AF" w14:textId="77777777" w:rsidR="00000000" w:rsidRDefault="0033228F">
      <w:pPr>
        <w:pStyle w:val="CodeExample0"/>
      </w:pPr>
      <w:r>
        <w:t>00456                 receptionist_view_all();</w:t>
      </w:r>
    </w:p>
    <w:p w14:paraId="39DC7B15" w14:textId="77777777" w:rsidR="00000000" w:rsidRDefault="0033228F">
      <w:pPr>
        <w:pStyle w:val="CodeExample0"/>
      </w:pPr>
      <w:r>
        <w:t xml:space="preserve">00457                 </w:t>
      </w:r>
      <w:r>
        <w:rPr>
          <w:color w:val="008000"/>
        </w:rPr>
        <w:t>break</w:t>
      </w:r>
      <w:r>
        <w:t>;</w:t>
      </w:r>
    </w:p>
    <w:p w14:paraId="5A6AAB8B" w14:textId="77777777" w:rsidR="00000000" w:rsidRDefault="0033228F">
      <w:pPr>
        <w:pStyle w:val="CodeExample0"/>
      </w:pPr>
      <w:r>
        <w:t xml:space="preserve">00458             </w:t>
      </w:r>
      <w:r>
        <w:rPr>
          <w:color w:val="008000"/>
        </w:rPr>
        <w:t>case</w:t>
      </w:r>
      <w:r>
        <w:t xml:space="preserve"> 2:</w:t>
      </w:r>
    </w:p>
    <w:p w14:paraId="4943E84F" w14:textId="77777777" w:rsidR="00000000" w:rsidRDefault="0033228F">
      <w:pPr>
        <w:pStyle w:val="CodeExample0"/>
      </w:pPr>
      <w:r>
        <w:t>00459                 receptionist_</w:t>
      </w:r>
      <w:r>
        <w:t>view_discharged();</w:t>
      </w:r>
    </w:p>
    <w:p w14:paraId="4D33FF5B" w14:textId="77777777" w:rsidR="00000000" w:rsidRDefault="0033228F">
      <w:pPr>
        <w:pStyle w:val="CodeExample0"/>
      </w:pPr>
      <w:r>
        <w:lastRenderedPageBreak/>
        <w:t xml:space="preserve">00460                 </w:t>
      </w:r>
      <w:r>
        <w:rPr>
          <w:color w:val="008000"/>
        </w:rPr>
        <w:t>break</w:t>
      </w:r>
      <w:r>
        <w:t>;</w:t>
      </w:r>
    </w:p>
    <w:p w14:paraId="5ED82C09" w14:textId="77777777" w:rsidR="00000000" w:rsidRDefault="0033228F">
      <w:pPr>
        <w:pStyle w:val="CodeExample0"/>
      </w:pPr>
      <w:r>
        <w:t xml:space="preserve">00461             </w:t>
      </w:r>
      <w:r>
        <w:rPr>
          <w:color w:val="008000"/>
        </w:rPr>
        <w:t>case</w:t>
      </w:r>
      <w:r>
        <w:t xml:space="preserve"> 3:</w:t>
      </w:r>
    </w:p>
    <w:p w14:paraId="261E3747" w14:textId="77777777" w:rsidR="00000000" w:rsidRDefault="0033228F">
      <w:pPr>
        <w:pStyle w:val="CodeExample0"/>
      </w:pPr>
      <w:r>
        <w:t>00462                 receptionist_discharge();</w:t>
      </w:r>
    </w:p>
    <w:p w14:paraId="703B68BF" w14:textId="77777777" w:rsidR="00000000" w:rsidRDefault="0033228F">
      <w:pPr>
        <w:pStyle w:val="CodeExample0"/>
      </w:pPr>
      <w:r>
        <w:t xml:space="preserve">00463                 </w:t>
      </w:r>
      <w:r>
        <w:rPr>
          <w:color w:val="008000"/>
        </w:rPr>
        <w:t>break</w:t>
      </w:r>
      <w:r>
        <w:t>;</w:t>
      </w:r>
    </w:p>
    <w:p w14:paraId="322E4BF1" w14:textId="77777777" w:rsidR="00000000" w:rsidRDefault="0033228F">
      <w:pPr>
        <w:pStyle w:val="CodeExample0"/>
      </w:pPr>
      <w:r>
        <w:t xml:space="preserve">00464             </w:t>
      </w:r>
      <w:r>
        <w:rPr>
          <w:color w:val="008000"/>
        </w:rPr>
        <w:t>case</w:t>
      </w:r>
      <w:r>
        <w:t xml:space="preserve"> 4:</w:t>
      </w:r>
    </w:p>
    <w:p w14:paraId="35242D66" w14:textId="77777777" w:rsidR="00000000" w:rsidRDefault="0033228F">
      <w:pPr>
        <w:pStyle w:val="CodeExample0"/>
      </w:pPr>
      <w:r>
        <w:t>00465                 ui_print_info(</w:t>
      </w:r>
      <w:r>
        <w:rPr>
          <w:color w:val="002080"/>
        </w:rPr>
        <w:t>"Delete receptionist permanently - Coming s</w:t>
      </w:r>
      <w:r>
        <w:rPr>
          <w:color w:val="002080"/>
        </w:rPr>
        <w:t>oon!"</w:t>
      </w:r>
      <w:r>
        <w:t>);</w:t>
      </w:r>
    </w:p>
    <w:p w14:paraId="47EE7B85" w14:textId="77777777" w:rsidR="00000000" w:rsidRDefault="0033228F">
      <w:pPr>
        <w:pStyle w:val="CodeExample0"/>
      </w:pPr>
      <w:r>
        <w:t>00466                 ui_pause();</w:t>
      </w:r>
    </w:p>
    <w:p w14:paraId="23057283" w14:textId="77777777" w:rsidR="00000000" w:rsidRDefault="0033228F">
      <w:pPr>
        <w:pStyle w:val="CodeExample0"/>
      </w:pPr>
      <w:r>
        <w:t xml:space="preserve">00467                 </w:t>
      </w:r>
      <w:r>
        <w:rPr>
          <w:color w:val="008000"/>
        </w:rPr>
        <w:t>break</w:t>
      </w:r>
      <w:r>
        <w:t>;</w:t>
      </w:r>
    </w:p>
    <w:p w14:paraId="2306D339" w14:textId="77777777" w:rsidR="00000000" w:rsidRDefault="0033228F">
      <w:pPr>
        <w:pStyle w:val="CodeExample0"/>
      </w:pPr>
      <w:r>
        <w:t xml:space="preserve">00468             </w:t>
      </w:r>
      <w:r>
        <w:rPr>
          <w:color w:val="008000"/>
        </w:rPr>
        <w:t>case</w:t>
      </w:r>
      <w:r>
        <w:t xml:space="preserve"> 5:</w:t>
      </w:r>
    </w:p>
    <w:p w14:paraId="57E1FE0F" w14:textId="77777777" w:rsidR="00000000" w:rsidRDefault="0033228F">
      <w:pPr>
        <w:pStyle w:val="CodeExample0"/>
      </w:pPr>
      <w:r>
        <w:t>00469                 ui_print_info(</w:t>
      </w:r>
      <w:r>
        <w:rPr>
          <w:color w:val="002080"/>
        </w:rPr>
        <w:t>"Returning to admin menu..."</w:t>
      </w:r>
      <w:r>
        <w:t>);</w:t>
      </w:r>
    </w:p>
    <w:p w14:paraId="13DC62D0" w14:textId="77777777" w:rsidR="00000000" w:rsidRDefault="0033228F">
      <w:pPr>
        <w:pStyle w:val="CodeExample0"/>
      </w:pPr>
      <w:r>
        <w:t>00470                 ui_pause();</w:t>
      </w:r>
    </w:p>
    <w:p w14:paraId="08C7857B" w14:textId="77777777" w:rsidR="00000000" w:rsidRDefault="0033228F">
      <w:pPr>
        <w:pStyle w:val="CodeExample0"/>
      </w:pPr>
      <w:r>
        <w:t xml:space="preserve">00471                 </w:t>
      </w:r>
      <w:r>
        <w:rPr>
          <w:color w:val="008000"/>
        </w:rPr>
        <w:t>break</w:t>
      </w:r>
      <w:r>
        <w:t>;</w:t>
      </w:r>
    </w:p>
    <w:p w14:paraId="695870D6" w14:textId="77777777" w:rsidR="00000000" w:rsidRDefault="0033228F">
      <w:pPr>
        <w:pStyle w:val="CodeExample0"/>
      </w:pPr>
      <w:r>
        <w:t xml:space="preserve">00472             </w:t>
      </w:r>
      <w:r>
        <w:rPr>
          <w:color w:val="008000"/>
        </w:rPr>
        <w:t>default</w:t>
      </w:r>
      <w:r>
        <w:t>:</w:t>
      </w:r>
    </w:p>
    <w:p w14:paraId="00EDA194" w14:textId="77777777" w:rsidR="00000000" w:rsidRDefault="0033228F">
      <w:pPr>
        <w:pStyle w:val="CodeExample0"/>
      </w:pPr>
      <w:r>
        <w:t>00473                 ui_print_error(</w:t>
      </w:r>
      <w:r>
        <w:rPr>
          <w:color w:val="002080"/>
        </w:rPr>
        <w:t>"Invalid choice!"</w:t>
      </w:r>
      <w:r>
        <w:t>);</w:t>
      </w:r>
    </w:p>
    <w:p w14:paraId="375C6A75" w14:textId="77777777" w:rsidR="00000000" w:rsidRDefault="0033228F">
      <w:pPr>
        <w:pStyle w:val="CodeExample0"/>
      </w:pPr>
      <w:r>
        <w:t>00474                 ui_pause();</w:t>
      </w:r>
    </w:p>
    <w:p w14:paraId="6F6CCD1D" w14:textId="77777777" w:rsidR="00000000" w:rsidRDefault="0033228F">
      <w:pPr>
        <w:pStyle w:val="CodeExample0"/>
      </w:pPr>
      <w:r>
        <w:t>00475         }</w:t>
      </w:r>
    </w:p>
    <w:p w14:paraId="3C05C932" w14:textId="77777777" w:rsidR="00000000" w:rsidRDefault="0033228F">
      <w:pPr>
        <w:pStyle w:val="CodeExample0"/>
      </w:pPr>
      <w:r>
        <w:t xml:space="preserve">00476     } </w:t>
      </w:r>
      <w:r>
        <w:rPr>
          <w:color w:val="008000"/>
        </w:rPr>
        <w:t>while</w:t>
      </w:r>
      <w:r>
        <w:t xml:space="preserve"> (choice != 4);</w:t>
      </w:r>
    </w:p>
    <w:p w14:paraId="45046026" w14:textId="77777777" w:rsidR="00000000" w:rsidRDefault="0033228F">
      <w:pPr>
        <w:pStyle w:val="CodeExample0"/>
      </w:pPr>
      <w:r>
        <w:t>00477 }</w:t>
      </w:r>
    </w:p>
    <w:p w14:paraId="53E97B9A" w14:textId="77777777" w:rsidR="00000000" w:rsidRDefault="0033228F">
      <w:pPr>
        <w:pStyle w:val="CodeExample0"/>
      </w:pPr>
      <w:r>
        <w:t xml:space="preserve">00478 </w:t>
      </w:r>
    </w:p>
    <w:p w14:paraId="3F37AF11" w14:textId="77777777" w:rsidR="00000000" w:rsidRDefault="0033228F">
      <w:pPr>
        <w:pStyle w:val="CodeExample0"/>
      </w:pPr>
      <w:r>
        <w:t xml:space="preserve">00479 </w:t>
      </w:r>
      <w:r>
        <w:rPr>
          <w:color w:val="800000"/>
        </w:rPr>
        <w:t>/*</w:t>
      </w:r>
    </w:p>
    <w:p w14:paraId="5643FD23" w14:textId="77777777" w:rsidR="00000000" w:rsidRDefault="0033228F">
      <w:pPr>
        <w:pStyle w:val="CodeExample0"/>
      </w:pPr>
      <w:r>
        <w:t xml:space="preserve">00480 </w:t>
      </w:r>
      <w:r>
        <w:rPr>
          <w:color w:val="800000"/>
        </w:rPr>
        <w:t xml:space="preserve"> *=========================================================</w:t>
      </w:r>
      <w:r>
        <w:rPr>
          <w:color w:val="800000"/>
        </w:rPr>
        <w:t>=================</w:t>
      </w:r>
    </w:p>
    <w:p w14:paraId="0952F904" w14:textId="77777777" w:rsidR="00000000" w:rsidRDefault="0033228F">
      <w:pPr>
        <w:pStyle w:val="CodeExample0"/>
      </w:pPr>
      <w:r>
        <w:t xml:space="preserve">00481 </w:t>
      </w:r>
      <w:r>
        <w:rPr>
          <w:color w:val="800000"/>
        </w:rPr>
        <w:t xml:space="preserve"> *                             MAIN ADMIN MENU</w:t>
      </w:r>
    </w:p>
    <w:p w14:paraId="4F27C500" w14:textId="77777777" w:rsidR="00000000" w:rsidRDefault="0033228F">
      <w:pPr>
        <w:pStyle w:val="CodeExample0"/>
      </w:pPr>
      <w:r>
        <w:t xml:space="preserve">00482 </w:t>
      </w:r>
      <w:r>
        <w:rPr>
          <w:color w:val="800000"/>
        </w:rPr>
        <w:t xml:space="preserve"> *==========================================================================</w:t>
      </w:r>
    </w:p>
    <w:p w14:paraId="43BD73D5" w14:textId="77777777" w:rsidR="00000000" w:rsidRDefault="0033228F">
      <w:pPr>
        <w:pStyle w:val="CodeExample0"/>
      </w:pPr>
      <w:r>
        <w:t xml:space="preserve">00483 </w:t>
      </w:r>
      <w:r>
        <w:rPr>
          <w:color w:val="800000"/>
        </w:rPr>
        <w:t xml:space="preserve"> */</w:t>
      </w:r>
    </w:p>
    <w:p w14:paraId="56117C42" w14:textId="77777777" w:rsidR="00000000" w:rsidRDefault="0033228F">
      <w:pPr>
        <w:pStyle w:val="CodeExample0"/>
      </w:pPr>
      <w:r>
        <w:t xml:space="preserve">00484 </w:t>
      </w:r>
    </w:p>
    <w:p w14:paraId="77D8CD8F" w14:textId="77777777" w:rsidR="00000000" w:rsidRDefault="0033228F">
      <w:pPr>
        <w:pStyle w:val="CodeExample0"/>
      </w:pPr>
      <w:r>
        <w:t xml:space="preserve">00485 </w:t>
      </w:r>
      <w:r>
        <w:rPr>
          <w:color w:val="604020"/>
        </w:rPr>
        <w:t>void</w:t>
      </w:r>
      <w:r>
        <w:t xml:space="preserve"> admin_main_menu(</w:t>
      </w:r>
      <w:r>
        <w:rPr>
          <w:color w:val="604020"/>
        </w:rPr>
        <w:t>void</w:t>
      </w:r>
      <w:r>
        <w:t>) {</w:t>
      </w:r>
    </w:p>
    <w:p w14:paraId="5352E221" w14:textId="77777777" w:rsidR="00000000" w:rsidRDefault="0033228F">
      <w:pPr>
        <w:pStyle w:val="CodeExample0"/>
      </w:pPr>
      <w:r>
        <w:t xml:space="preserve">00486     </w:t>
      </w:r>
      <w:r>
        <w:rPr>
          <w:color w:val="604020"/>
        </w:rPr>
        <w:t>int</w:t>
      </w:r>
      <w:r>
        <w:t xml:space="preserve"> choice;</w:t>
      </w:r>
    </w:p>
    <w:p w14:paraId="2DB9FD82" w14:textId="77777777" w:rsidR="00000000" w:rsidRDefault="0033228F">
      <w:pPr>
        <w:pStyle w:val="CodeExample0"/>
      </w:pPr>
      <w:r>
        <w:t xml:space="preserve">00487     </w:t>
      </w:r>
    </w:p>
    <w:p w14:paraId="533F1ED2" w14:textId="77777777" w:rsidR="00000000" w:rsidRDefault="0033228F">
      <w:pPr>
        <w:pStyle w:val="CodeExample0"/>
      </w:pPr>
      <w:r>
        <w:t xml:space="preserve">00488     </w:t>
      </w:r>
      <w:r>
        <w:rPr>
          <w:color w:val="008000"/>
        </w:rPr>
        <w:t>do</w:t>
      </w:r>
      <w:r>
        <w:t xml:space="preserve"> {</w:t>
      </w:r>
    </w:p>
    <w:p w14:paraId="378E39C7" w14:textId="77777777" w:rsidR="00000000" w:rsidRDefault="0033228F">
      <w:pPr>
        <w:pStyle w:val="CodeExample0"/>
      </w:pPr>
      <w:r>
        <w:t>00489         ui_clear_screen();</w:t>
      </w:r>
    </w:p>
    <w:p w14:paraId="664B58D0" w14:textId="77777777" w:rsidR="00000000" w:rsidRDefault="0033228F">
      <w:pPr>
        <w:pStyle w:val="CodeExample0"/>
      </w:pPr>
      <w:r>
        <w:t>00490         ui_print_banner();</w:t>
      </w:r>
    </w:p>
    <w:p w14:paraId="739B1560" w14:textId="77777777" w:rsidR="00000000" w:rsidRDefault="0033228F">
      <w:pPr>
        <w:pStyle w:val="CodeExample0"/>
      </w:pPr>
      <w:r>
        <w:t xml:space="preserve">00491         </w:t>
      </w:r>
    </w:p>
    <w:p w14:paraId="1F9000B5" w14:textId="77777777" w:rsidR="00000000" w:rsidRDefault="0033228F">
      <w:pPr>
        <w:pStyle w:val="CodeExample0"/>
      </w:pPr>
      <w:r>
        <w:t xml:space="preserve">00492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7277EAE7" w14:textId="77777777" w:rsidR="00000000" w:rsidRDefault="0033228F">
      <w:pPr>
        <w:pStyle w:val="CodeExample0"/>
      </w:pPr>
      <w:r>
        <w:t xml:space="preserve">00493             </w:t>
      </w:r>
      <w:r>
        <w:rPr>
          <w:color w:val="002080"/>
        </w:rPr>
        <w:t>"Register New User"</w:t>
      </w:r>
      <w:r>
        <w:t>,</w:t>
      </w:r>
    </w:p>
    <w:p w14:paraId="7D7BA73C" w14:textId="77777777" w:rsidR="00000000" w:rsidRDefault="0033228F">
      <w:pPr>
        <w:pStyle w:val="CodeExample0"/>
      </w:pPr>
      <w:r>
        <w:t xml:space="preserve">00494             </w:t>
      </w:r>
      <w:r>
        <w:rPr>
          <w:color w:val="002080"/>
        </w:rPr>
        <w:t>"Patient Management"</w:t>
      </w:r>
      <w:r>
        <w:t>,</w:t>
      </w:r>
    </w:p>
    <w:p w14:paraId="0BCBAACD" w14:textId="77777777" w:rsidR="00000000" w:rsidRDefault="0033228F">
      <w:pPr>
        <w:pStyle w:val="CodeExample0"/>
      </w:pPr>
      <w:r>
        <w:t xml:space="preserve">00495             </w:t>
      </w:r>
      <w:r>
        <w:rPr>
          <w:color w:val="002080"/>
        </w:rPr>
        <w:t>"Doctor Management"</w:t>
      </w:r>
      <w:r>
        <w:t>,</w:t>
      </w:r>
    </w:p>
    <w:p w14:paraId="1F6433A5" w14:textId="77777777" w:rsidR="00000000" w:rsidRDefault="0033228F">
      <w:pPr>
        <w:pStyle w:val="CodeExample0"/>
      </w:pPr>
      <w:r>
        <w:t xml:space="preserve">00496             </w:t>
      </w:r>
      <w:r>
        <w:rPr>
          <w:color w:val="002080"/>
        </w:rPr>
        <w:t>"Receptionist Management"</w:t>
      </w:r>
      <w:r>
        <w:t>,</w:t>
      </w:r>
    </w:p>
    <w:p w14:paraId="621E0B1E" w14:textId="77777777" w:rsidR="00000000" w:rsidRDefault="0033228F">
      <w:pPr>
        <w:pStyle w:val="CodeExample0"/>
      </w:pPr>
      <w:r>
        <w:t xml:space="preserve">00497             </w:t>
      </w:r>
      <w:r>
        <w:rPr>
          <w:color w:val="002080"/>
        </w:rPr>
        <w:t>"Logout"</w:t>
      </w:r>
      <w:r>
        <w:t>,</w:t>
      </w:r>
    </w:p>
    <w:p w14:paraId="359D775C" w14:textId="77777777" w:rsidR="00000000" w:rsidRDefault="0033228F">
      <w:pPr>
        <w:pStyle w:val="CodeExample0"/>
      </w:pPr>
      <w:r>
        <w:t xml:space="preserve">00498             </w:t>
      </w:r>
      <w:r>
        <w:rPr>
          <w:color w:val="002080"/>
        </w:rPr>
        <w:t>"&gt;&gt; "</w:t>
      </w:r>
    </w:p>
    <w:p w14:paraId="74F8C8C1" w14:textId="77777777" w:rsidR="00000000" w:rsidRDefault="0033228F">
      <w:pPr>
        <w:pStyle w:val="CodeExample0"/>
      </w:pPr>
      <w:r>
        <w:t>00499         };</w:t>
      </w:r>
    </w:p>
    <w:p w14:paraId="073A8722" w14:textId="77777777" w:rsidR="00000000" w:rsidRDefault="0033228F">
      <w:pPr>
        <w:pStyle w:val="CodeExample0"/>
      </w:pPr>
      <w:r>
        <w:t xml:space="preserve">00500         </w:t>
      </w:r>
    </w:p>
    <w:p w14:paraId="6B5ECFEE" w14:textId="77777777" w:rsidR="00000000" w:rsidRDefault="0033228F">
      <w:pPr>
        <w:pStyle w:val="CodeExample0"/>
      </w:pPr>
      <w:r>
        <w:t>00501         ui_print_menu(</w:t>
      </w:r>
      <w:r>
        <w:rPr>
          <w:color w:val="002080"/>
        </w:rPr>
        <w:t>"Admin Portal"</w:t>
      </w:r>
      <w:r>
        <w:t>, menu_items, 6, UI_SIZE);</w:t>
      </w:r>
    </w:p>
    <w:p w14:paraId="2F5BE096" w14:textId="77777777" w:rsidR="00000000" w:rsidRDefault="0033228F">
      <w:pPr>
        <w:pStyle w:val="CodeExample0"/>
      </w:pPr>
      <w:r>
        <w:t>00502         choice = utils_get_int();</w:t>
      </w:r>
    </w:p>
    <w:p w14:paraId="72C3AF88" w14:textId="77777777" w:rsidR="00000000" w:rsidRDefault="0033228F">
      <w:pPr>
        <w:pStyle w:val="CodeExample0"/>
      </w:pPr>
      <w:r>
        <w:t xml:space="preserve">00503         </w:t>
      </w:r>
    </w:p>
    <w:p w14:paraId="5831FAD4" w14:textId="77777777" w:rsidR="00000000" w:rsidRDefault="0033228F">
      <w:pPr>
        <w:pStyle w:val="CodeExample0"/>
      </w:pPr>
      <w:r>
        <w:t xml:space="preserve">00504         </w:t>
      </w:r>
      <w:r>
        <w:rPr>
          <w:color w:val="008000"/>
        </w:rPr>
        <w:t>switch</w:t>
      </w:r>
      <w:r>
        <w:t xml:space="preserve"> (choice) {</w:t>
      </w:r>
    </w:p>
    <w:p w14:paraId="10706BC3" w14:textId="77777777" w:rsidR="00000000" w:rsidRDefault="0033228F">
      <w:pPr>
        <w:pStyle w:val="CodeExample0"/>
      </w:pPr>
      <w:r>
        <w:t xml:space="preserve">00505             </w:t>
      </w:r>
      <w:r>
        <w:rPr>
          <w:color w:val="008000"/>
        </w:rPr>
        <w:t>case</w:t>
      </w:r>
      <w:r>
        <w:t xml:space="preserve"> 1:</w:t>
      </w:r>
    </w:p>
    <w:p w14:paraId="43E2DC06" w14:textId="77777777" w:rsidR="00000000" w:rsidRDefault="0033228F">
      <w:pPr>
        <w:pStyle w:val="CodeExample0"/>
      </w:pPr>
      <w:r>
        <w:t>00506                 auth_register_user();</w:t>
      </w:r>
    </w:p>
    <w:p w14:paraId="711FB741" w14:textId="77777777" w:rsidR="00000000" w:rsidRDefault="0033228F">
      <w:pPr>
        <w:pStyle w:val="CodeExample0"/>
      </w:pPr>
      <w:r>
        <w:t xml:space="preserve">00507                 </w:t>
      </w:r>
      <w:r>
        <w:rPr>
          <w:color w:val="008000"/>
        </w:rPr>
        <w:t>break</w:t>
      </w:r>
      <w:r>
        <w:t>;</w:t>
      </w:r>
    </w:p>
    <w:p w14:paraId="68C63A16" w14:textId="77777777" w:rsidR="00000000" w:rsidRDefault="0033228F">
      <w:pPr>
        <w:pStyle w:val="CodeExample0"/>
      </w:pPr>
      <w:r>
        <w:t xml:space="preserve">00508             </w:t>
      </w:r>
      <w:r>
        <w:rPr>
          <w:color w:val="008000"/>
        </w:rPr>
        <w:t>case</w:t>
      </w:r>
      <w:r>
        <w:t xml:space="preserve"> 2:</w:t>
      </w:r>
    </w:p>
    <w:p w14:paraId="17AF5967" w14:textId="77777777" w:rsidR="00000000" w:rsidRDefault="0033228F">
      <w:pPr>
        <w:pStyle w:val="CodeExample0"/>
      </w:pPr>
      <w:r>
        <w:t>00509                 admin_patient_menu();</w:t>
      </w:r>
    </w:p>
    <w:p w14:paraId="3D057E1D" w14:textId="77777777" w:rsidR="00000000" w:rsidRDefault="0033228F">
      <w:pPr>
        <w:pStyle w:val="CodeExample0"/>
      </w:pPr>
      <w:r>
        <w:t xml:space="preserve">00510                 </w:t>
      </w:r>
      <w:r>
        <w:rPr>
          <w:color w:val="008000"/>
        </w:rPr>
        <w:t>break</w:t>
      </w:r>
      <w:r>
        <w:t>;</w:t>
      </w:r>
    </w:p>
    <w:p w14:paraId="16C3F322" w14:textId="77777777" w:rsidR="00000000" w:rsidRDefault="0033228F">
      <w:pPr>
        <w:pStyle w:val="CodeExample0"/>
      </w:pPr>
      <w:r>
        <w:t xml:space="preserve">00511             </w:t>
      </w:r>
      <w:r>
        <w:rPr>
          <w:color w:val="008000"/>
        </w:rPr>
        <w:t>case</w:t>
      </w:r>
      <w:r>
        <w:t xml:space="preserve"> 3:</w:t>
      </w:r>
    </w:p>
    <w:p w14:paraId="76531599" w14:textId="77777777" w:rsidR="00000000" w:rsidRDefault="0033228F">
      <w:pPr>
        <w:pStyle w:val="CodeExample0"/>
      </w:pPr>
      <w:r>
        <w:t>00512                 admin_doctor_menu();</w:t>
      </w:r>
    </w:p>
    <w:p w14:paraId="6C707BE6" w14:textId="77777777" w:rsidR="00000000" w:rsidRDefault="0033228F">
      <w:pPr>
        <w:pStyle w:val="CodeExample0"/>
      </w:pPr>
      <w:r>
        <w:t xml:space="preserve">00513                 </w:t>
      </w:r>
      <w:r>
        <w:rPr>
          <w:color w:val="008000"/>
        </w:rPr>
        <w:t>break</w:t>
      </w:r>
      <w:r>
        <w:t>;</w:t>
      </w:r>
    </w:p>
    <w:p w14:paraId="324E275C" w14:textId="77777777" w:rsidR="00000000" w:rsidRDefault="0033228F">
      <w:pPr>
        <w:pStyle w:val="CodeExample0"/>
      </w:pPr>
      <w:r>
        <w:t xml:space="preserve">00514             </w:t>
      </w:r>
      <w:r>
        <w:rPr>
          <w:color w:val="008000"/>
        </w:rPr>
        <w:t>case</w:t>
      </w:r>
      <w:r>
        <w:t xml:space="preserve"> 4:</w:t>
      </w:r>
    </w:p>
    <w:p w14:paraId="7B48B12F" w14:textId="77777777" w:rsidR="00000000" w:rsidRDefault="0033228F">
      <w:pPr>
        <w:pStyle w:val="CodeExample0"/>
      </w:pPr>
      <w:r>
        <w:t>00515                 admin_receptionist_menu();</w:t>
      </w:r>
    </w:p>
    <w:p w14:paraId="2EC26431" w14:textId="77777777" w:rsidR="00000000" w:rsidRDefault="0033228F">
      <w:pPr>
        <w:pStyle w:val="CodeExample0"/>
      </w:pPr>
      <w:r>
        <w:t xml:space="preserve">00516                 </w:t>
      </w:r>
      <w:r>
        <w:rPr>
          <w:color w:val="008000"/>
        </w:rPr>
        <w:t>break</w:t>
      </w:r>
      <w:r>
        <w:t>;</w:t>
      </w:r>
    </w:p>
    <w:p w14:paraId="728A790D" w14:textId="77777777" w:rsidR="00000000" w:rsidRDefault="0033228F">
      <w:pPr>
        <w:pStyle w:val="CodeExample0"/>
      </w:pPr>
      <w:r>
        <w:t xml:space="preserve">00517             </w:t>
      </w:r>
      <w:r>
        <w:rPr>
          <w:color w:val="008000"/>
        </w:rPr>
        <w:t>case</w:t>
      </w:r>
      <w:r>
        <w:t xml:space="preserve"> 5:</w:t>
      </w:r>
    </w:p>
    <w:p w14:paraId="4552CBFA" w14:textId="77777777" w:rsidR="00000000" w:rsidRDefault="0033228F">
      <w:pPr>
        <w:pStyle w:val="CodeExample0"/>
      </w:pPr>
      <w:r>
        <w:t>00518                 ui_print_info(</w:t>
      </w:r>
      <w:r>
        <w:rPr>
          <w:color w:val="002080"/>
        </w:rPr>
        <w:t>"Logging out..."</w:t>
      </w:r>
      <w:r>
        <w:t>);</w:t>
      </w:r>
    </w:p>
    <w:p w14:paraId="14681129" w14:textId="77777777" w:rsidR="00000000" w:rsidRDefault="0033228F">
      <w:pPr>
        <w:pStyle w:val="CodeExample0"/>
      </w:pPr>
      <w:r>
        <w:t>00519                 ui_pause();</w:t>
      </w:r>
    </w:p>
    <w:p w14:paraId="7767157A" w14:textId="77777777" w:rsidR="00000000" w:rsidRDefault="0033228F">
      <w:pPr>
        <w:pStyle w:val="CodeExample0"/>
      </w:pPr>
      <w:r>
        <w:t xml:space="preserve">00520                 </w:t>
      </w:r>
      <w:r>
        <w:rPr>
          <w:color w:val="008000"/>
        </w:rPr>
        <w:t>break</w:t>
      </w:r>
      <w:r>
        <w:t>;</w:t>
      </w:r>
    </w:p>
    <w:p w14:paraId="48AFE361" w14:textId="77777777" w:rsidR="00000000" w:rsidRDefault="0033228F">
      <w:pPr>
        <w:pStyle w:val="CodeExample0"/>
      </w:pPr>
      <w:r>
        <w:t xml:space="preserve">00521             </w:t>
      </w:r>
      <w:r>
        <w:rPr>
          <w:color w:val="008000"/>
        </w:rPr>
        <w:t>default</w:t>
      </w:r>
      <w:r>
        <w:t>:</w:t>
      </w:r>
    </w:p>
    <w:p w14:paraId="1EB2D609" w14:textId="77777777" w:rsidR="00000000" w:rsidRDefault="0033228F">
      <w:pPr>
        <w:pStyle w:val="CodeExample0"/>
      </w:pPr>
      <w:r>
        <w:t>00522                 ui_print_error(</w:t>
      </w:r>
      <w:r>
        <w:rPr>
          <w:color w:val="002080"/>
        </w:rPr>
        <w:t>"Invalid choice!"</w:t>
      </w:r>
      <w:r>
        <w:t>);</w:t>
      </w:r>
    </w:p>
    <w:p w14:paraId="4DC9C9EC" w14:textId="77777777" w:rsidR="00000000" w:rsidRDefault="0033228F">
      <w:pPr>
        <w:pStyle w:val="CodeExample0"/>
      </w:pPr>
      <w:r>
        <w:t>00523                 ui_pause();</w:t>
      </w:r>
    </w:p>
    <w:p w14:paraId="5154347B" w14:textId="77777777" w:rsidR="00000000" w:rsidRDefault="0033228F">
      <w:pPr>
        <w:pStyle w:val="CodeExample0"/>
      </w:pPr>
      <w:r>
        <w:t>00524         }</w:t>
      </w:r>
    </w:p>
    <w:p w14:paraId="266E330B" w14:textId="77777777" w:rsidR="00000000" w:rsidRDefault="0033228F">
      <w:pPr>
        <w:pStyle w:val="CodeExample0"/>
      </w:pPr>
      <w:r>
        <w:t>005</w:t>
      </w:r>
      <w:r>
        <w:t xml:space="preserve">25     } </w:t>
      </w:r>
      <w:r>
        <w:rPr>
          <w:color w:val="008000"/>
        </w:rPr>
        <w:t>while</w:t>
      </w:r>
      <w:r>
        <w:t xml:space="preserve"> (choice != 5);</w:t>
      </w:r>
    </w:p>
    <w:p w14:paraId="6CA8F719" w14:textId="77777777" w:rsidR="00000000" w:rsidRDefault="0033228F">
      <w:pPr>
        <w:pStyle w:val="CodeExample0"/>
      </w:pPr>
      <w:r>
        <w:t>00526 }</w:t>
      </w:r>
    </w:p>
    <w:p w14:paraId="291C6C93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427E0BDC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7899C332" w14:textId="77777777" w:rsidR="00000000" w:rsidRDefault="0033228F">
      <w:pPr>
        <w:pStyle w:val="Heading2"/>
      </w:pPr>
      <w:r>
        <w:lastRenderedPageBreak/>
        <w:t>src/appointment.c File Reference</w:t>
      </w:r>
    </w:p>
    <w:p w14:paraId="3DE251EC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src/appointment.c"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"src/appointment.c"</w:instrText>
      </w:r>
      <w:r>
        <w:rPr>
          <w:sz w:val="24"/>
          <w:szCs w:val="24"/>
        </w:rPr>
        <w:fldChar w:fldCharType="end"/>
      </w:r>
      <w:bookmarkStart w:id="332" w:name="AAAAAAAALO"/>
      <w:bookmarkEnd w:id="332"/>
    </w:p>
    <w:p w14:paraId="2E6D8ED8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Appointment</w:t>
      </w:r>
      <w:r>
        <w:t xml:space="preserve"> management implementation for Healthcare Management System. </w:t>
      </w:r>
    </w:p>
    <w:p w14:paraId="3C0DD29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795456FF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339A6FAC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"../include/appointment.h"</w:t>
      </w:r>
    </w:p>
    <w:p w14:paraId="46BAD6DA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"../include/patient.h"</w:t>
      </w:r>
    </w:p>
    <w:p w14:paraId="08D139F9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"../include/doctor.h"</w:t>
      </w:r>
    </w:p>
    <w:p w14:paraId="5DA9B197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520EC72B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1BFBAA3E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"../include/hospital.h"</w:t>
      </w:r>
    </w:p>
    <w:p w14:paraId="20BEDC66" w14:textId="77777777" w:rsidR="00000000" w:rsidRDefault="0033228F">
      <w:pPr>
        <w:pStyle w:val="Heading3"/>
      </w:pPr>
      <w:r>
        <w:t>Functions</w:t>
      </w:r>
    </w:p>
    <w:p w14:paraId="551A00A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appointment_save_to_file</w:t>
      </w:r>
      <w:r>
        <w:t xml:space="preserve"> (void)</w:t>
      </w:r>
    </w:p>
    <w:p w14:paraId="6198116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appointment_load_from_file</w:t>
      </w:r>
      <w:r>
        <w:t xml:space="preserve"> (void)</w:t>
      </w:r>
    </w:p>
    <w:p w14:paraId="21E1B87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appointment_generate_id</w:t>
      </w:r>
      <w:r>
        <w:t xml:space="preserve"> (void)</w:t>
      </w:r>
    </w:p>
    <w:p w14:paraId="6B6DE78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const char * </w:t>
      </w:r>
      <w:r>
        <w:rPr>
          <w:b/>
          <w:bCs/>
        </w:rPr>
        <w:t>appointment_status_str</w:t>
      </w:r>
      <w:r>
        <w:t xml:space="preserve"> (</w:t>
      </w:r>
      <w:r>
        <w:rPr>
          <w:b/>
          <w:bCs/>
        </w:rPr>
        <w:t>AppointmentStatus</w:t>
      </w:r>
      <w:r>
        <w:t xml:space="preserve"> status)</w:t>
      </w:r>
    </w:p>
    <w:p w14:paraId="7258C28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appointment_search_id</w:t>
      </w:r>
      <w:r>
        <w:t xml:space="preserve"> (int id)</w:t>
      </w:r>
    </w:p>
    <w:p w14:paraId="522C42D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appointment_create</w:t>
      </w:r>
      <w:r>
        <w:t xml:space="preserve"> (void)</w:t>
      </w:r>
    </w:p>
    <w:p w14:paraId="070DCF3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ui_print_appointment</w:t>
      </w:r>
      <w:r>
        <w:t xml:space="preserve"> (</w:t>
      </w:r>
      <w:r>
        <w:rPr>
          <w:b/>
          <w:bCs/>
        </w:rPr>
        <w:t>Appointment</w:t>
      </w:r>
      <w:r>
        <w:t xml:space="preserve"> appt, int index)</w:t>
      </w:r>
    </w:p>
    <w:p w14:paraId="37D3039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appointment_view_by_doctor</w:t>
      </w:r>
      <w:r>
        <w:t xml:space="preserve"> (int doctor_id)</w:t>
      </w:r>
    </w:p>
    <w:p w14:paraId="353C86F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appointment_update_status</w:t>
      </w:r>
      <w:r>
        <w:t xml:space="preserve"> (int appt_id, </w:t>
      </w:r>
      <w:r>
        <w:rPr>
          <w:b/>
          <w:bCs/>
        </w:rPr>
        <w:t>AppointmentStatus</w:t>
      </w:r>
      <w:r>
        <w:t xml:space="preserve"> status)</w:t>
      </w:r>
    </w:p>
    <w:p w14:paraId="6E11F7B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appointment_ca</w:t>
      </w:r>
      <w:r>
        <w:rPr>
          <w:b/>
          <w:bCs/>
        </w:rPr>
        <w:t>ncel</w:t>
      </w:r>
      <w:r>
        <w:t xml:space="preserve"> (int appt_id)</w:t>
      </w:r>
    </w:p>
    <w:p w14:paraId="4259D0DF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AAED24F" w14:textId="77777777" w:rsidR="00000000" w:rsidRDefault="0033228F">
      <w:pPr>
        <w:pStyle w:val="Heading3"/>
      </w:pPr>
      <w:r>
        <w:t>Detailed Description</w:t>
      </w:r>
    </w:p>
    <w:p w14:paraId="6FC6C543" w14:textId="77777777" w:rsidR="00000000" w:rsidRDefault="0033228F">
      <w:pPr>
        <w:pStyle w:val="BodyText"/>
      </w:pPr>
      <w:r>
        <w:rPr>
          <w:b/>
          <w:bCs/>
        </w:rPr>
        <w:t>Appointment</w:t>
      </w:r>
      <w:r>
        <w:t xml:space="preserve"> management implementation for Healthcare Management System. </w:t>
      </w:r>
    </w:p>
    <w:p w14:paraId="378A8DC2" w14:textId="77777777" w:rsidR="00000000" w:rsidRDefault="0033228F">
      <w:pPr>
        <w:pStyle w:val="BodyText"/>
      </w:pPr>
      <w:r>
        <w:t xml:space="preserve">This file contains the implementation of appointment CRUD operations. </w:t>
      </w:r>
    </w:p>
    <w:p w14:paraId="596D0D0A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appointment.c</w:t>
      </w:r>
      <w:r>
        <w:t>.</w:t>
      </w:r>
    </w:p>
    <w:p w14:paraId="479A1000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7C64A1E5" w14:textId="77777777" w:rsidR="00000000" w:rsidRDefault="0033228F">
      <w:pPr>
        <w:pStyle w:val="Heading3"/>
      </w:pPr>
      <w:bookmarkStart w:id="333" w:name="AAAAAAAALP"/>
      <w:bookmarkEnd w:id="333"/>
      <w:r>
        <w:t>Function Documentation</w:t>
      </w:r>
    </w:p>
    <w:p w14:paraId="3BA3BC7D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"appointment_cancel:appointment.c"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"appointment.c:appointment_cancel"</w:instrText>
      </w:r>
      <w:r>
        <w:rPr>
          <w:sz w:val="24"/>
          <w:szCs w:val="24"/>
        </w:rPr>
        <w:fldChar w:fldCharType="end"/>
      </w:r>
      <w:r>
        <w:t>void appointment_cancel (int appt_id)</w:t>
      </w:r>
    </w:p>
    <w:p w14:paraId="1382C946" w14:textId="77777777" w:rsidR="00000000" w:rsidRDefault="0033228F">
      <w:pPr>
        <w:pStyle w:val="BodyText"/>
        <w:adjustRightInd/>
        <w:ind w:left="360"/>
      </w:pPr>
      <w:bookmarkStart w:id="334" w:name="AAAAAAAALQ"/>
      <w:bookmarkEnd w:id="334"/>
      <w:r>
        <w:t xml:space="preserve">Cancels an appointment. </w:t>
      </w:r>
    </w:p>
    <w:p w14:paraId="1B704F4F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35C1BDD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E9F4B1D" w14:textId="77777777" w:rsidR="00000000" w:rsidRDefault="0033228F">
            <w:r>
              <w:rPr>
                <w:i/>
                <w:iCs/>
              </w:rPr>
              <w:t>appt_id</w:t>
            </w:r>
            <w:r>
              <w:t xml:space="preserve"> </w:t>
            </w:r>
          </w:p>
        </w:tc>
        <w:tc>
          <w:tcPr>
            <w:tcW w:w="6561" w:type="dxa"/>
          </w:tcPr>
          <w:p w14:paraId="001160F8" w14:textId="77777777" w:rsidR="00000000" w:rsidRDefault="0033228F">
            <w:r>
              <w:t xml:space="preserve">The appointment ID. </w:t>
            </w:r>
          </w:p>
        </w:tc>
      </w:tr>
    </w:tbl>
    <w:p w14:paraId="649DDB3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305</w:t>
      </w:r>
      <w:r>
        <w:t xml:space="preserve"> of file</w:t>
      </w:r>
      <w:r>
        <w:t xml:space="preserve"> </w:t>
      </w:r>
      <w:r>
        <w:rPr>
          <w:b/>
          <w:bCs/>
        </w:rPr>
        <w:t>appointment.c</w:t>
      </w:r>
      <w:r>
        <w:t>.</w:t>
      </w:r>
    </w:p>
    <w:p w14:paraId="16EEE3B6" w14:textId="77777777" w:rsidR="00000000" w:rsidRDefault="0033228F">
      <w:pPr>
        <w:pStyle w:val="Heading4"/>
      </w:pPr>
      <w:r>
        <w:fldChar w:fldCharType="begin"/>
      </w:r>
      <w:r>
        <w:instrText>xe "appointment_create:appointment.c"</w:instrText>
      </w:r>
      <w:r>
        <w:fldChar w:fldCharType="end"/>
      </w:r>
      <w:r>
        <w:fldChar w:fldCharType="begin"/>
      </w:r>
      <w:r>
        <w:instrText>xe "appointment.c:appointment_create"</w:instrText>
      </w:r>
      <w:r>
        <w:fldChar w:fldCharType="end"/>
      </w:r>
      <w:r>
        <w:t>void appointment_create (void )</w:t>
      </w:r>
    </w:p>
    <w:p w14:paraId="65A268B9" w14:textId="77777777" w:rsidR="00000000" w:rsidRDefault="0033228F">
      <w:pPr>
        <w:pStyle w:val="BodyText"/>
        <w:adjustRightInd/>
        <w:ind w:left="360"/>
      </w:pPr>
      <w:bookmarkStart w:id="335" w:name="AAAAAAAALR"/>
      <w:bookmarkEnd w:id="335"/>
      <w:r>
        <w:t xml:space="preserve">Creates a new appointment (called by receptionist). </w:t>
      </w:r>
    </w:p>
    <w:p w14:paraId="2298767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77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4E05BDB3" w14:textId="77777777" w:rsidR="00000000" w:rsidRDefault="0033228F">
      <w:pPr>
        <w:pStyle w:val="Heading4"/>
      </w:pPr>
      <w:r>
        <w:fldChar w:fldCharType="begin"/>
      </w:r>
      <w:r>
        <w:instrText>xe "appointm</w:instrText>
      </w:r>
      <w:r>
        <w:instrText>ent_generate_id:appointment.c"</w:instrText>
      </w:r>
      <w:r>
        <w:fldChar w:fldCharType="end"/>
      </w:r>
      <w:r>
        <w:fldChar w:fldCharType="begin"/>
      </w:r>
      <w:r>
        <w:instrText>xe "appointment.c:appointment_generate_id"</w:instrText>
      </w:r>
      <w:r>
        <w:fldChar w:fldCharType="end"/>
      </w:r>
      <w:r>
        <w:t>int appointment_generate_id (void )</w:t>
      </w:r>
    </w:p>
    <w:p w14:paraId="4D4B4947" w14:textId="77777777" w:rsidR="00000000" w:rsidRDefault="0033228F">
      <w:pPr>
        <w:pStyle w:val="BodyText"/>
        <w:adjustRightInd/>
        <w:ind w:left="360"/>
      </w:pPr>
      <w:bookmarkStart w:id="336" w:name="AAAAAAAALS"/>
      <w:bookmarkEnd w:id="336"/>
      <w:r>
        <w:t xml:space="preserve">Generates a unique appointment ID. </w:t>
      </w:r>
    </w:p>
    <w:p w14:paraId="5C470D0C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CCC608C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generated appointment ID. </w:t>
      </w:r>
    </w:p>
    <w:p w14:paraId="37A0B6D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54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2B9464F3" w14:textId="77777777" w:rsidR="00000000" w:rsidRDefault="0033228F">
      <w:pPr>
        <w:pStyle w:val="Heading4"/>
      </w:pPr>
      <w:r>
        <w:lastRenderedPageBreak/>
        <w:fldChar w:fldCharType="begin"/>
      </w:r>
      <w:r>
        <w:instrText>xe "appointment_load_from_file:appointment.c"</w:instrText>
      </w:r>
      <w:r>
        <w:fldChar w:fldCharType="end"/>
      </w:r>
      <w:r>
        <w:fldChar w:fldCharType="begin"/>
      </w:r>
      <w:r>
        <w:instrText>xe "appointment.c:appointment_load_from_file"</w:instrText>
      </w:r>
      <w:r>
        <w:fldChar w:fldCharType="end"/>
      </w:r>
      <w:r>
        <w:t>int appointment_load_from_file (void )</w:t>
      </w:r>
    </w:p>
    <w:p w14:paraId="76F1933E" w14:textId="77777777" w:rsidR="00000000" w:rsidRDefault="0033228F">
      <w:pPr>
        <w:pStyle w:val="BodyText"/>
        <w:adjustRightInd/>
        <w:ind w:left="360"/>
      </w:pPr>
      <w:bookmarkStart w:id="337" w:name="AAAAAAAALT"/>
      <w:bookmarkEnd w:id="337"/>
      <w:r>
        <w:t xml:space="preserve">Loads all appointments from binary file. </w:t>
      </w:r>
    </w:p>
    <w:p w14:paraId="2CAAB0FA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B543F9D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0 on success, -1 if file doesn't exist</w:t>
      </w:r>
      <w:r>
        <w:rPr>
          <w:sz w:val="20"/>
          <w:szCs w:val="20"/>
        </w:rPr>
        <w:t xml:space="preserve">. </w:t>
      </w:r>
    </w:p>
    <w:p w14:paraId="5A1926E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31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11F54C19" w14:textId="77777777" w:rsidR="00000000" w:rsidRDefault="0033228F">
      <w:pPr>
        <w:pStyle w:val="Heading4"/>
      </w:pPr>
      <w:r>
        <w:fldChar w:fldCharType="begin"/>
      </w:r>
      <w:r>
        <w:instrText>xe "appointment_save_to_file:appointment.c"</w:instrText>
      </w:r>
      <w:r>
        <w:fldChar w:fldCharType="end"/>
      </w:r>
      <w:r>
        <w:fldChar w:fldCharType="begin"/>
      </w:r>
      <w:r>
        <w:instrText>xe "appointment.c:appointment_save_to_file"</w:instrText>
      </w:r>
      <w:r>
        <w:fldChar w:fldCharType="end"/>
      </w:r>
      <w:r>
        <w:t>int appointment_save_to_file (void )</w:t>
      </w:r>
    </w:p>
    <w:p w14:paraId="0A752411" w14:textId="77777777" w:rsidR="00000000" w:rsidRDefault="0033228F">
      <w:pPr>
        <w:pStyle w:val="BodyText"/>
        <w:adjustRightInd/>
        <w:ind w:left="360"/>
      </w:pPr>
      <w:bookmarkStart w:id="338" w:name="AAAAAAAALU"/>
      <w:bookmarkEnd w:id="338"/>
      <w:r>
        <w:t xml:space="preserve">Saves all appointments to binary file. </w:t>
      </w:r>
    </w:p>
    <w:p w14:paraId="4AF55081" w14:textId="77777777" w:rsidR="00000000" w:rsidRDefault="0033228F">
      <w:pPr>
        <w:pStyle w:val="Heading5"/>
        <w:ind w:left="360"/>
        <w:jc w:val="both"/>
      </w:pPr>
      <w:r>
        <w:t>Returns</w:t>
      </w:r>
    </w:p>
    <w:p w14:paraId="401E44C6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0 on success,</w:t>
      </w:r>
      <w:r>
        <w:rPr>
          <w:sz w:val="20"/>
          <w:szCs w:val="20"/>
        </w:rPr>
        <w:t xml:space="preserve"> -1 on failure. </w:t>
      </w:r>
    </w:p>
    <w:p w14:paraId="6441269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17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32722D59" w14:textId="77777777" w:rsidR="00000000" w:rsidRDefault="0033228F">
      <w:pPr>
        <w:pStyle w:val="Heading4"/>
      </w:pPr>
      <w:r>
        <w:fldChar w:fldCharType="begin"/>
      </w:r>
      <w:r>
        <w:instrText>xe "appointment_search_id:appointment.c"</w:instrText>
      </w:r>
      <w:r>
        <w:fldChar w:fldCharType="end"/>
      </w:r>
      <w:r>
        <w:fldChar w:fldCharType="begin"/>
      </w:r>
      <w:r>
        <w:instrText>xe "appointment.c:appointment_search_id"</w:instrText>
      </w:r>
      <w:r>
        <w:fldChar w:fldCharType="end"/>
      </w:r>
      <w:r>
        <w:t>int appointment_search_id (int id)</w:t>
      </w:r>
    </w:p>
    <w:p w14:paraId="6142758A" w14:textId="77777777" w:rsidR="00000000" w:rsidRDefault="0033228F">
      <w:pPr>
        <w:pStyle w:val="BodyText"/>
        <w:adjustRightInd/>
        <w:ind w:left="360"/>
      </w:pPr>
      <w:bookmarkStart w:id="339" w:name="AAAAAAAALV"/>
      <w:bookmarkEnd w:id="339"/>
      <w:r>
        <w:t xml:space="preserve">Finds appointment by ID. </w:t>
      </w:r>
    </w:p>
    <w:p w14:paraId="4DA4108A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FBA94F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A1B5D12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76CE3455" w14:textId="77777777" w:rsidR="00000000" w:rsidRDefault="0033228F">
            <w:r>
              <w:t xml:space="preserve">The appointment ID. </w:t>
            </w:r>
          </w:p>
        </w:tc>
      </w:tr>
    </w:tbl>
    <w:p w14:paraId="13F0C954" w14:textId="77777777" w:rsidR="00000000" w:rsidRDefault="0033228F">
      <w:pPr>
        <w:pStyle w:val="Heading5"/>
        <w:ind w:left="360"/>
        <w:jc w:val="both"/>
      </w:pPr>
      <w:r>
        <w:t>Returns</w:t>
      </w:r>
    </w:p>
    <w:p w14:paraId="176864F3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Index of appointment, or -1 if not found. </w:t>
      </w:r>
    </w:p>
    <w:p w14:paraId="1AF5720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68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55254A44" w14:textId="77777777" w:rsidR="00000000" w:rsidRDefault="0033228F">
      <w:pPr>
        <w:pStyle w:val="Heading4"/>
      </w:pPr>
      <w:r>
        <w:fldChar w:fldCharType="begin"/>
      </w:r>
      <w:r>
        <w:instrText>xe "appointment_status_str:appointment.c"</w:instrText>
      </w:r>
      <w:r>
        <w:fldChar w:fldCharType="end"/>
      </w:r>
      <w:r>
        <w:fldChar w:fldCharType="begin"/>
      </w:r>
      <w:r>
        <w:instrText>xe "appointment.c:appointment_status_str"</w:instrText>
      </w:r>
      <w:r>
        <w:fldChar w:fldCharType="end"/>
      </w:r>
      <w:r>
        <w:t>const char * appointment_status_str (AppointmentStatus status)</w:t>
      </w:r>
    </w:p>
    <w:p w14:paraId="129F01FA" w14:textId="77777777" w:rsidR="00000000" w:rsidRDefault="0033228F">
      <w:pPr>
        <w:pStyle w:val="BodyText"/>
        <w:adjustRightInd/>
        <w:ind w:left="360"/>
      </w:pPr>
      <w:bookmarkStart w:id="340" w:name="AAAAAAAALW"/>
      <w:bookmarkEnd w:id="340"/>
      <w:r>
        <w:t xml:space="preserve">Gets status string from enum. </w:t>
      </w:r>
    </w:p>
    <w:p w14:paraId="791B7D2D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0BD2D496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E9E31BE" w14:textId="77777777" w:rsidR="00000000" w:rsidRDefault="0033228F">
            <w:r>
              <w:rPr>
                <w:i/>
                <w:iCs/>
              </w:rPr>
              <w:t>status</w:t>
            </w:r>
            <w:r>
              <w:t xml:space="preserve"> </w:t>
            </w:r>
          </w:p>
        </w:tc>
        <w:tc>
          <w:tcPr>
            <w:tcW w:w="6561" w:type="dxa"/>
          </w:tcPr>
          <w:p w14:paraId="05E70C63" w14:textId="77777777" w:rsidR="00000000" w:rsidRDefault="0033228F">
            <w:r>
              <w:t xml:space="preserve">The appointment status. </w:t>
            </w:r>
          </w:p>
        </w:tc>
      </w:tr>
    </w:tbl>
    <w:p w14:paraId="32322ED2" w14:textId="77777777" w:rsidR="00000000" w:rsidRDefault="0033228F">
      <w:pPr>
        <w:pStyle w:val="Heading5"/>
        <w:ind w:left="360"/>
        <w:jc w:val="both"/>
      </w:pPr>
      <w:r>
        <w:t>Returns</w:t>
      </w:r>
    </w:p>
    <w:p w14:paraId="4A3B0E32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String representation. </w:t>
      </w:r>
    </w:p>
    <w:p w14:paraId="569C812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58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4D14CCED" w14:textId="77777777" w:rsidR="00000000" w:rsidRDefault="0033228F">
      <w:pPr>
        <w:pStyle w:val="Heading4"/>
      </w:pPr>
      <w:r>
        <w:fldChar w:fldCharType="begin"/>
      </w:r>
      <w:r>
        <w:instrText>xe "appointment_upda</w:instrText>
      </w:r>
      <w:r>
        <w:instrText>te_status:appointment.c"</w:instrText>
      </w:r>
      <w:r>
        <w:fldChar w:fldCharType="end"/>
      </w:r>
      <w:r>
        <w:fldChar w:fldCharType="begin"/>
      </w:r>
      <w:r>
        <w:instrText>xe "appointment.c:appointment_update_status"</w:instrText>
      </w:r>
      <w:r>
        <w:fldChar w:fldCharType="end"/>
      </w:r>
      <w:r>
        <w:t>void appointment_update_status (int appt_id, AppointmentStatus status)</w:t>
      </w:r>
    </w:p>
    <w:p w14:paraId="32068CAC" w14:textId="77777777" w:rsidR="00000000" w:rsidRDefault="0033228F">
      <w:pPr>
        <w:pStyle w:val="BodyText"/>
        <w:adjustRightInd/>
        <w:ind w:left="360"/>
      </w:pPr>
      <w:bookmarkStart w:id="341" w:name="AAAAAAAALX"/>
      <w:bookmarkEnd w:id="341"/>
      <w:r>
        <w:t xml:space="preserve">Updates appointment status. </w:t>
      </w:r>
    </w:p>
    <w:p w14:paraId="404F5D87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41BFBDE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FC3E2FA" w14:textId="77777777" w:rsidR="00000000" w:rsidRDefault="0033228F">
            <w:r>
              <w:rPr>
                <w:i/>
                <w:iCs/>
              </w:rPr>
              <w:t>appt_id</w:t>
            </w:r>
            <w:r>
              <w:t xml:space="preserve"> </w:t>
            </w:r>
          </w:p>
        </w:tc>
        <w:tc>
          <w:tcPr>
            <w:tcW w:w="6561" w:type="dxa"/>
          </w:tcPr>
          <w:p w14:paraId="58E76FFA" w14:textId="77777777" w:rsidR="00000000" w:rsidRDefault="0033228F">
            <w:r>
              <w:t xml:space="preserve">The appointment ID. </w:t>
            </w:r>
          </w:p>
        </w:tc>
      </w:tr>
      <w:tr w:rsidR="00000000" w14:paraId="29681CF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3E46ECD" w14:textId="77777777" w:rsidR="00000000" w:rsidRDefault="0033228F">
            <w:r>
              <w:rPr>
                <w:i/>
                <w:iCs/>
              </w:rPr>
              <w:t>status</w:t>
            </w:r>
            <w:r>
              <w:t xml:space="preserve"> </w:t>
            </w:r>
          </w:p>
        </w:tc>
        <w:tc>
          <w:tcPr>
            <w:tcW w:w="6561" w:type="dxa"/>
          </w:tcPr>
          <w:p w14:paraId="1D7B974D" w14:textId="77777777" w:rsidR="00000000" w:rsidRDefault="0033228F">
            <w:r>
              <w:t xml:space="preserve">The new status. </w:t>
            </w:r>
          </w:p>
        </w:tc>
      </w:tr>
    </w:tbl>
    <w:p w14:paraId="1A2B3DB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291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07EA779C" w14:textId="77777777" w:rsidR="00000000" w:rsidRDefault="0033228F">
      <w:pPr>
        <w:pStyle w:val="Heading4"/>
      </w:pPr>
      <w:r>
        <w:fldChar w:fldCharType="begin"/>
      </w:r>
      <w:r>
        <w:instrText>xe "appointment_view_by_doctor:appointment.c"</w:instrText>
      </w:r>
      <w:r>
        <w:fldChar w:fldCharType="end"/>
      </w:r>
      <w:r>
        <w:fldChar w:fldCharType="begin"/>
      </w:r>
      <w:r>
        <w:instrText>xe "appointment.c:appointment_view_by_doctor"</w:instrText>
      </w:r>
      <w:r>
        <w:fldChar w:fldCharType="end"/>
      </w:r>
      <w:r>
        <w:t>void appointment_view_by_doctor (int doctor_id)</w:t>
      </w:r>
    </w:p>
    <w:p w14:paraId="48FB5A03" w14:textId="77777777" w:rsidR="00000000" w:rsidRDefault="0033228F">
      <w:pPr>
        <w:pStyle w:val="BodyText"/>
        <w:adjustRightInd/>
        <w:ind w:left="360"/>
      </w:pPr>
      <w:bookmarkStart w:id="342" w:name="AAAAAAAALY"/>
      <w:bookmarkEnd w:id="342"/>
      <w:r>
        <w:t>Views all appointments for a s</w:t>
      </w:r>
      <w:r>
        <w:t xml:space="preserve">pecific doctor. </w:t>
      </w:r>
    </w:p>
    <w:p w14:paraId="6DB903B9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1B37F30B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DD0B9DA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7B76E4E4" w14:textId="77777777" w:rsidR="00000000" w:rsidRDefault="0033228F">
            <w:r>
              <w:t xml:space="preserve">The doctor's ID. </w:t>
            </w:r>
          </w:p>
        </w:tc>
      </w:tr>
    </w:tbl>
    <w:p w14:paraId="4C73BC5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272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0F0D6386" w14:textId="77777777" w:rsidR="00000000" w:rsidRDefault="0033228F">
      <w:pPr>
        <w:pStyle w:val="Heading4"/>
      </w:pPr>
      <w:r>
        <w:fldChar w:fldCharType="begin"/>
      </w:r>
      <w:r>
        <w:instrText>xe "ui_print_appointment:appointment.c"</w:instrText>
      </w:r>
      <w:r>
        <w:fldChar w:fldCharType="end"/>
      </w:r>
      <w:r>
        <w:fldChar w:fldCharType="begin"/>
      </w:r>
      <w:r>
        <w:instrText>xe "appointment.c:ui_print_appointment"</w:instrText>
      </w:r>
      <w:r>
        <w:fldChar w:fldCharType="end"/>
      </w:r>
      <w:r>
        <w:t>void ui_print_appointment (Appointment appt, int index)</w:t>
      </w:r>
    </w:p>
    <w:p w14:paraId="0FAFC035" w14:textId="77777777" w:rsidR="00000000" w:rsidRDefault="0033228F">
      <w:pPr>
        <w:pStyle w:val="BodyText"/>
        <w:adjustRightInd/>
        <w:ind w:left="360"/>
      </w:pPr>
      <w:bookmarkStart w:id="343" w:name="AAAAAAAALZ"/>
      <w:bookmarkEnd w:id="343"/>
      <w:r>
        <w:t xml:space="preserve">Prints an appointment in a formatted box. </w:t>
      </w:r>
    </w:p>
    <w:p w14:paraId="646D7164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3A843D8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5A3F5C0" w14:textId="77777777" w:rsidR="00000000" w:rsidRDefault="0033228F">
            <w:r>
              <w:rPr>
                <w:i/>
                <w:iCs/>
              </w:rPr>
              <w:t>appt</w:t>
            </w:r>
            <w:r>
              <w:t xml:space="preserve"> </w:t>
            </w:r>
          </w:p>
        </w:tc>
        <w:tc>
          <w:tcPr>
            <w:tcW w:w="6561" w:type="dxa"/>
          </w:tcPr>
          <w:p w14:paraId="0E179A39" w14:textId="77777777" w:rsidR="00000000" w:rsidRDefault="0033228F">
            <w:r>
              <w:t xml:space="preserve">The appointment to print. </w:t>
            </w:r>
          </w:p>
        </w:tc>
      </w:tr>
      <w:tr w:rsidR="00000000" w14:paraId="7633A8A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E38F5B9" w14:textId="77777777" w:rsidR="00000000" w:rsidRDefault="0033228F">
            <w:r>
              <w:rPr>
                <w:i/>
                <w:iCs/>
              </w:rPr>
              <w:t>index</w:t>
            </w:r>
            <w:r>
              <w:t xml:space="preserve"> </w:t>
            </w:r>
          </w:p>
        </w:tc>
        <w:tc>
          <w:tcPr>
            <w:tcW w:w="6561" w:type="dxa"/>
          </w:tcPr>
          <w:p w14:paraId="6A37B550" w14:textId="77777777" w:rsidR="00000000" w:rsidRDefault="0033228F">
            <w:r>
              <w:t xml:space="preserve">The display index. </w:t>
            </w:r>
          </w:p>
        </w:tc>
      </w:tr>
    </w:tbl>
    <w:p w14:paraId="36DB2D9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229</w:t>
      </w:r>
      <w:r>
        <w:t xml:space="preserve"> of file </w:t>
      </w:r>
      <w:r>
        <w:rPr>
          <w:b/>
          <w:bCs/>
        </w:rPr>
        <w:t>appointment.c</w:t>
      </w:r>
      <w:r>
        <w:t>.</w:t>
      </w:r>
    </w:p>
    <w:p w14:paraId="117203E8" w14:textId="77777777" w:rsidR="00000000" w:rsidRDefault="0033228F">
      <w:pPr>
        <w:pStyle w:val="Heading4"/>
      </w:pPr>
    </w:p>
    <w:p w14:paraId="5E0C9845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43A89BA" w14:textId="77777777" w:rsidR="00000000" w:rsidRDefault="0033228F">
      <w:pPr>
        <w:pStyle w:val="Heading2"/>
      </w:pPr>
      <w:r>
        <w:lastRenderedPageBreak/>
        <w:t>appointment.c</w:t>
      </w:r>
    </w:p>
    <w:p w14:paraId="74C2654E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src/appointment.c"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</w:instrText>
      </w:r>
      <w:r>
        <w:rPr>
          <w:sz w:val="24"/>
          <w:szCs w:val="24"/>
        </w:rPr>
        <w:instrText>src/appointment.c"</w:instrText>
      </w:r>
      <w:r>
        <w:rPr>
          <w:sz w:val="24"/>
          <w:szCs w:val="24"/>
        </w:rPr>
        <w:fldChar w:fldCharType="end"/>
      </w:r>
      <w:bookmarkStart w:id="344" w:name="AAAAAAAAAL"/>
      <w:bookmarkEnd w:id="344"/>
      <w:r>
        <w:rPr>
          <w:sz w:val="24"/>
          <w:szCs w:val="24"/>
        </w:rPr>
        <w:t>Go to the documentation of this file.</w:t>
      </w:r>
    </w:p>
    <w:p w14:paraId="60B55F24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290FC105" w14:textId="77777777" w:rsidR="00000000" w:rsidRDefault="0033228F">
      <w:pPr>
        <w:pStyle w:val="CodeExample0"/>
      </w:pPr>
      <w:r>
        <w:t xml:space="preserve">00001 </w:t>
      </w:r>
    </w:p>
    <w:p w14:paraId="5C6CA798" w14:textId="77777777" w:rsidR="00000000" w:rsidRDefault="0033228F">
      <w:pPr>
        <w:pStyle w:val="CodeExample0"/>
      </w:pPr>
      <w:r>
        <w:t xml:space="preserve">00007 </w:t>
      </w:r>
    </w:p>
    <w:p w14:paraId="4F6656B2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#include &lt;stdio.h&gt;</w:t>
      </w:r>
    </w:p>
    <w:p w14:paraId="2418DAC2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&lt;string.h&gt;</w:t>
      </w:r>
    </w:p>
    <w:p w14:paraId="688D1420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"../include/appointment.h"</w:t>
      </w:r>
    </w:p>
    <w:p w14:paraId="0749ECB1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"../include/patient.h"</w:t>
      </w:r>
    </w:p>
    <w:p w14:paraId="3A09E658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"../include/docto</w:t>
      </w:r>
      <w:r>
        <w:rPr>
          <w:color w:val="806020"/>
        </w:rPr>
        <w:t>r.h"</w:t>
      </w:r>
    </w:p>
    <w:p w14:paraId="28D67F9C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>#include "../include/utils.h"</w:t>
      </w:r>
    </w:p>
    <w:p w14:paraId="47EA3BA5" w14:textId="77777777" w:rsidR="00000000" w:rsidRDefault="0033228F">
      <w:pPr>
        <w:pStyle w:val="CodeExample0"/>
      </w:pPr>
      <w:r>
        <w:t xml:space="preserve">00014 </w:t>
      </w:r>
      <w:r>
        <w:rPr>
          <w:color w:val="806020"/>
        </w:rPr>
        <w:t>#include "../include/ui.h"</w:t>
      </w:r>
    </w:p>
    <w:p w14:paraId="7FFEF6B7" w14:textId="77777777" w:rsidR="00000000" w:rsidRDefault="0033228F">
      <w:pPr>
        <w:pStyle w:val="CodeExample0"/>
      </w:pPr>
      <w:r>
        <w:t xml:space="preserve">00015 </w:t>
      </w:r>
      <w:r>
        <w:rPr>
          <w:color w:val="806020"/>
        </w:rPr>
        <w:t>#include "../include/hospital.h"</w:t>
      </w:r>
    </w:p>
    <w:p w14:paraId="734BB926" w14:textId="77777777" w:rsidR="00000000" w:rsidRDefault="0033228F">
      <w:pPr>
        <w:pStyle w:val="CodeExample0"/>
      </w:pPr>
      <w:r>
        <w:t xml:space="preserve">00016 </w:t>
      </w:r>
    </w:p>
    <w:p w14:paraId="3B0ACB95" w14:textId="77777777" w:rsidR="00000000" w:rsidRDefault="0033228F">
      <w:pPr>
        <w:pStyle w:val="CodeExample0"/>
      </w:pPr>
      <w:r>
        <w:t xml:space="preserve">00017 </w:t>
      </w:r>
      <w:r>
        <w:rPr>
          <w:color w:val="604020"/>
        </w:rPr>
        <w:t>int</w:t>
      </w:r>
      <w:r>
        <w:t xml:space="preserve"> appointment_save_to_file(</w:t>
      </w:r>
      <w:r>
        <w:rPr>
          <w:color w:val="604020"/>
        </w:rPr>
        <w:t>void</w:t>
      </w:r>
      <w:r>
        <w:t>) {</w:t>
      </w:r>
    </w:p>
    <w:p w14:paraId="2830F8CF" w14:textId="77777777" w:rsidR="00000000" w:rsidRDefault="0033228F">
      <w:pPr>
        <w:pStyle w:val="CodeExample0"/>
      </w:pPr>
      <w:r>
        <w:t xml:space="preserve">00018     FILE* file = fopen(APPOINTMENTS_FILE, </w:t>
      </w:r>
      <w:r>
        <w:rPr>
          <w:color w:val="002080"/>
        </w:rPr>
        <w:t>"wb"</w:t>
      </w:r>
      <w:r>
        <w:t>);</w:t>
      </w:r>
    </w:p>
    <w:p w14:paraId="79C5E354" w14:textId="77777777" w:rsidR="00000000" w:rsidRDefault="0033228F">
      <w:pPr>
        <w:pStyle w:val="CodeExample0"/>
      </w:pPr>
      <w:r>
        <w:t xml:space="preserve">00019     </w:t>
      </w:r>
      <w:r>
        <w:rPr>
          <w:color w:val="008000"/>
        </w:rPr>
        <w:t>if</w:t>
      </w:r>
      <w:r>
        <w:t xml:space="preserve"> (file == NULL) {</w:t>
      </w:r>
    </w:p>
    <w:p w14:paraId="37AF0E51" w14:textId="77777777" w:rsidR="00000000" w:rsidRDefault="0033228F">
      <w:pPr>
        <w:pStyle w:val="CodeExample0"/>
      </w:pPr>
      <w:r>
        <w:t xml:space="preserve">00020         </w:t>
      </w:r>
      <w:r>
        <w:rPr>
          <w:color w:val="008000"/>
        </w:rPr>
        <w:t>return</w:t>
      </w:r>
      <w:r>
        <w:t xml:space="preserve"> -1;</w:t>
      </w:r>
    </w:p>
    <w:p w14:paraId="51C51C8E" w14:textId="77777777" w:rsidR="00000000" w:rsidRDefault="0033228F">
      <w:pPr>
        <w:pStyle w:val="CodeExample0"/>
      </w:pPr>
      <w:r>
        <w:t>00021     }</w:t>
      </w:r>
    </w:p>
    <w:p w14:paraId="11E55957" w14:textId="77777777" w:rsidR="00000000" w:rsidRDefault="0033228F">
      <w:pPr>
        <w:pStyle w:val="CodeExample0"/>
      </w:pPr>
      <w:r>
        <w:t xml:space="preserve">00022     </w:t>
      </w:r>
      <w:r>
        <w:rPr>
          <w:color w:val="008000"/>
        </w:rPr>
        <w:t>if</w:t>
      </w:r>
      <w:r>
        <w:t xml:space="preserve"> (fwrite(&amp;appointment_count,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26A12BB5" w14:textId="77777777" w:rsidR="00000000" w:rsidRDefault="0033228F">
      <w:pPr>
        <w:pStyle w:val="CodeExample0"/>
      </w:pPr>
      <w:r>
        <w:t xml:space="preserve">00023         fwrite(appointments, </w:t>
      </w:r>
      <w:r>
        <w:rPr>
          <w:color w:val="008000"/>
        </w:rPr>
        <w:t>sizeof</w:t>
      </w:r>
      <w:r>
        <w:t>(Appointment), appointment_count, file) != (</w:t>
      </w:r>
      <w:r>
        <w:rPr>
          <w:color w:val="604020"/>
        </w:rPr>
        <w:t>size_t</w:t>
      </w:r>
      <w:r>
        <w:t>)appointment_count) {</w:t>
      </w:r>
    </w:p>
    <w:p w14:paraId="10169513" w14:textId="77777777" w:rsidR="00000000" w:rsidRDefault="0033228F">
      <w:pPr>
        <w:pStyle w:val="CodeExample0"/>
      </w:pPr>
      <w:r>
        <w:t>00024         fclose(file);</w:t>
      </w:r>
    </w:p>
    <w:p w14:paraId="4D61B6F8" w14:textId="77777777" w:rsidR="00000000" w:rsidRDefault="0033228F">
      <w:pPr>
        <w:pStyle w:val="CodeExample0"/>
      </w:pPr>
      <w:r>
        <w:t xml:space="preserve">00025         </w:t>
      </w:r>
      <w:r>
        <w:rPr>
          <w:color w:val="008000"/>
        </w:rPr>
        <w:t>return</w:t>
      </w:r>
      <w:r>
        <w:t xml:space="preserve"> -1;</w:t>
      </w:r>
    </w:p>
    <w:p w14:paraId="38B5235B" w14:textId="77777777" w:rsidR="00000000" w:rsidRDefault="0033228F">
      <w:pPr>
        <w:pStyle w:val="CodeExample0"/>
      </w:pPr>
      <w:r>
        <w:t>00026     }</w:t>
      </w:r>
    </w:p>
    <w:p w14:paraId="181A3D0B" w14:textId="77777777" w:rsidR="00000000" w:rsidRDefault="0033228F">
      <w:pPr>
        <w:pStyle w:val="CodeExample0"/>
      </w:pPr>
      <w:r>
        <w:t>00027     fclose(file);</w:t>
      </w:r>
    </w:p>
    <w:p w14:paraId="41A48073" w14:textId="77777777" w:rsidR="00000000" w:rsidRDefault="0033228F">
      <w:pPr>
        <w:pStyle w:val="CodeExample0"/>
      </w:pPr>
      <w:r>
        <w:t xml:space="preserve">00028     </w:t>
      </w:r>
      <w:r>
        <w:rPr>
          <w:color w:val="008000"/>
        </w:rPr>
        <w:t>return</w:t>
      </w:r>
      <w:r>
        <w:t xml:space="preserve"> 0;</w:t>
      </w:r>
    </w:p>
    <w:p w14:paraId="5EE0911E" w14:textId="77777777" w:rsidR="00000000" w:rsidRDefault="0033228F">
      <w:pPr>
        <w:pStyle w:val="CodeExample0"/>
      </w:pPr>
      <w:r>
        <w:t>00029 }</w:t>
      </w:r>
    </w:p>
    <w:p w14:paraId="682C27D4" w14:textId="77777777" w:rsidR="00000000" w:rsidRDefault="0033228F">
      <w:pPr>
        <w:pStyle w:val="CodeExample0"/>
      </w:pPr>
      <w:r>
        <w:t xml:space="preserve">00030 </w:t>
      </w:r>
    </w:p>
    <w:p w14:paraId="0100DA7E" w14:textId="77777777" w:rsidR="00000000" w:rsidRDefault="0033228F">
      <w:pPr>
        <w:pStyle w:val="CodeExample0"/>
      </w:pPr>
      <w:r>
        <w:t xml:space="preserve">00031 </w:t>
      </w:r>
      <w:r>
        <w:rPr>
          <w:color w:val="604020"/>
        </w:rPr>
        <w:t>int</w:t>
      </w:r>
      <w:r>
        <w:t xml:space="preserve"> appointme</w:t>
      </w:r>
      <w:r>
        <w:t>nt_load_from_file(</w:t>
      </w:r>
      <w:r>
        <w:rPr>
          <w:color w:val="604020"/>
        </w:rPr>
        <w:t>void</w:t>
      </w:r>
      <w:r>
        <w:t>) {</w:t>
      </w:r>
    </w:p>
    <w:p w14:paraId="18CACB86" w14:textId="77777777" w:rsidR="00000000" w:rsidRDefault="0033228F">
      <w:pPr>
        <w:pStyle w:val="CodeExample0"/>
      </w:pPr>
      <w:r>
        <w:t xml:space="preserve">00032     FILE* file = fopen(APPOINTMENTS_FILE, </w:t>
      </w:r>
      <w:r>
        <w:rPr>
          <w:color w:val="002080"/>
        </w:rPr>
        <w:t>"rb"</w:t>
      </w:r>
      <w:r>
        <w:t>);</w:t>
      </w:r>
    </w:p>
    <w:p w14:paraId="36EE8C8D" w14:textId="77777777" w:rsidR="00000000" w:rsidRDefault="0033228F">
      <w:pPr>
        <w:pStyle w:val="CodeExample0"/>
      </w:pPr>
      <w:r>
        <w:t xml:space="preserve">00033     </w:t>
      </w:r>
      <w:r>
        <w:rPr>
          <w:color w:val="008000"/>
        </w:rPr>
        <w:t>if</w:t>
      </w:r>
      <w:r>
        <w:t xml:space="preserve"> (file == NULL) {</w:t>
      </w:r>
    </w:p>
    <w:p w14:paraId="7892DD64" w14:textId="77777777" w:rsidR="00000000" w:rsidRDefault="0033228F">
      <w:pPr>
        <w:pStyle w:val="CodeExample0"/>
      </w:pPr>
      <w:r>
        <w:t xml:space="preserve">00034         </w:t>
      </w:r>
      <w:r>
        <w:rPr>
          <w:color w:val="008000"/>
        </w:rPr>
        <w:t>return</w:t>
      </w:r>
      <w:r>
        <w:t xml:space="preserve"> -1;</w:t>
      </w:r>
    </w:p>
    <w:p w14:paraId="35443785" w14:textId="77777777" w:rsidR="00000000" w:rsidRDefault="0033228F">
      <w:pPr>
        <w:pStyle w:val="CodeExample0"/>
      </w:pPr>
      <w:r>
        <w:t>00035     }</w:t>
      </w:r>
    </w:p>
    <w:p w14:paraId="1512BC44" w14:textId="77777777" w:rsidR="00000000" w:rsidRDefault="0033228F">
      <w:pPr>
        <w:pStyle w:val="CodeExample0"/>
      </w:pPr>
      <w:r>
        <w:t xml:space="preserve">00036     </w:t>
      </w:r>
      <w:r>
        <w:rPr>
          <w:color w:val="008000"/>
        </w:rPr>
        <w:t>if</w:t>
      </w:r>
      <w:r>
        <w:t xml:space="preserve"> (fread(&amp;appointment_count,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1) {</w:t>
      </w:r>
    </w:p>
    <w:p w14:paraId="0ACD331B" w14:textId="77777777" w:rsidR="00000000" w:rsidRDefault="0033228F">
      <w:pPr>
        <w:pStyle w:val="CodeExample0"/>
      </w:pPr>
      <w:r>
        <w:t>00037         fclose(file);</w:t>
      </w:r>
    </w:p>
    <w:p w14:paraId="7D2E4156" w14:textId="77777777" w:rsidR="00000000" w:rsidRDefault="0033228F">
      <w:pPr>
        <w:pStyle w:val="CodeExample0"/>
      </w:pPr>
      <w:r>
        <w:t xml:space="preserve">00038     </w:t>
      </w:r>
      <w:r>
        <w:t xml:space="preserve">    </w:t>
      </w:r>
      <w:r>
        <w:rPr>
          <w:color w:val="008000"/>
        </w:rPr>
        <w:t>return</w:t>
      </w:r>
      <w:r>
        <w:t xml:space="preserve"> -1;</w:t>
      </w:r>
    </w:p>
    <w:p w14:paraId="728D78B9" w14:textId="77777777" w:rsidR="00000000" w:rsidRDefault="0033228F">
      <w:pPr>
        <w:pStyle w:val="CodeExample0"/>
      </w:pPr>
      <w:r>
        <w:t>00039     }</w:t>
      </w:r>
    </w:p>
    <w:p w14:paraId="385D5468" w14:textId="77777777" w:rsidR="00000000" w:rsidRDefault="0033228F">
      <w:pPr>
        <w:pStyle w:val="CodeExample0"/>
      </w:pPr>
      <w:r>
        <w:t xml:space="preserve">00040     </w:t>
      </w:r>
      <w:r>
        <w:rPr>
          <w:color w:val="008000"/>
        </w:rPr>
        <w:t>if</w:t>
      </w:r>
      <w:r>
        <w:t xml:space="preserve"> (appointment_count &lt; 0 || appointment_count &gt; MAX_APPOINTMENTS) {</w:t>
      </w:r>
    </w:p>
    <w:p w14:paraId="6F7BF5B7" w14:textId="77777777" w:rsidR="00000000" w:rsidRDefault="0033228F">
      <w:pPr>
        <w:pStyle w:val="CodeExample0"/>
      </w:pPr>
      <w:r>
        <w:t>00041         fclose(file);</w:t>
      </w:r>
    </w:p>
    <w:p w14:paraId="018E68D1" w14:textId="77777777" w:rsidR="00000000" w:rsidRDefault="0033228F">
      <w:pPr>
        <w:pStyle w:val="CodeExample0"/>
      </w:pPr>
      <w:r>
        <w:t>00042         appointment_count = 0;</w:t>
      </w:r>
    </w:p>
    <w:p w14:paraId="4F57CCCD" w14:textId="77777777" w:rsidR="00000000" w:rsidRDefault="0033228F">
      <w:pPr>
        <w:pStyle w:val="CodeExample0"/>
      </w:pPr>
      <w:r>
        <w:t xml:space="preserve">00043         </w:t>
      </w:r>
      <w:r>
        <w:rPr>
          <w:color w:val="008000"/>
        </w:rPr>
        <w:t>return</w:t>
      </w:r>
      <w:r>
        <w:t xml:space="preserve"> -1;</w:t>
      </w:r>
    </w:p>
    <w:p w14:paraId="7658BB1F" w14:textId="77777777" w:rsidR="00000000" w:rsidRDefault="0033228F">
      <w:pPr>
        <w:pStyle w:val="CodeExample0"/>
      </w:pPr>
      <w:r>
        <w:t>00044     }</w:t>
      </w:r>
    </w:p>
    <w:p w14:paraId="450F9A15" w14:textId="77777777" w:rsidR="00000000" w:rsidRDefault="0033228F">
      <w:pPr>
        <w:pStyle w:val="CodeExample0"/>
      </w:pPr>
      <w:r>
        <w:t xml:space="preserve">00045     </w:t>
      </w:r>
      <w:r>
        <w:rPr>
          <w:color w:val="008000"/>
        </w:rPr>
        <w:t>if</w:t>
      </w:r>
      <w:r>
        <w:t xml:space="preserve"> (fread(appointments, </w:t>
      </w:r>
      <w:r>
        <w:rPr>
          <w:color w:val="008000"/>
        </w:rPr>
        <w:t>sizeof</w:t>
      </w:r>
      <w:r>
        <w:t>(Appoint</w:t>
      </w:r>
      <w:r>
        <w:t>ment), appointment_count, file) != (</w:t>
      </w:r>
      <w:r>
        <w:rPr>
          <w:color w:val="604020"/>
        </w:rPr>
        <w:t>size_t</w:t>
      </w:r>
      <w:r>
        <w:t>)appointment_count) {</w:t>
      </w:r>
    </w:p>
    <w:p w14:paraId="0297015B" w14:textId="77777777" w:rsidR="00000000" w:rsidRDefault="0033228F">
      <w:pPr>
        <w:pStyle w:val="CodeExample0"/>
      </w:pPr>
      <w:r>
        <w:t>00046         fclose(file);</w:t>
      </w:r>
    </w:p>
    <w:p w14:paraId="761BBED8" w14:textId="77777777" w:rsidR="00000000" w:rsidRDefault="0033228F">
      <w:pPr>
        <w:pStyle w:val="CodeExample0"/>
      </w:pPr>
      <w:r>
        <w:t>00047         appointment_count = 0;</w:t>
      </w:r>
    </w:p>
    <w:p w14:paraId="21756CEB" w14:textId="77777777" w:rsidR="00000000" w:rsidRDefault="0033228F">
      <w:pPr>
        <w:pStyle w:val="CodeExample0"/>
      </w:pPr>
      <w:r>
        <w:t xml:space="preserve">00048         </w:t>
      </w:r>
      <w:r>
        <w:rPr>
          <w:color w:val="008000"/>
        </w:rPr>
        <w:t>return</w:t>
      </w:r>
      <w:r>
        <w:t xml:space="preserve"> -1;</w:t>
      </w:r>
    </w:p>
    <w:p w14:paraId="30E034EF" w14:textId="77777777" w:rsidR="00000000" w:rsidRDefault="0033228F">
      <w:pPr>
        <w:pStyle w:val="CodeExample0"/>
      </w:pPr>
      <w:r>
        <w:t>00049     }</w:t>
      </w:r>
    </w:p>
    <w:p w14:paraId="245B8C31" w14:textId="77777777" w:rsidR="00000000" w:rsidRDefault="0033228F">
      <w:pPr>
        <w:pStyle w:val="CodeExample0"/>
      </w:pPr>
      <w:r>
        <w:t>00050     fclose(file);</w:t>
      </w:r>
    </w:p>
    <w:p w14:paraId="671E05B2" w14:textId="77777777" w:rsidR="00000000" w:rsidRDefault="0033228F">
      <w:pPr>
        <w:pStyle w:val="CodeExample0"/>
      </w:pPr>
      <w:r>
        <w:t xml:space="preserve">00051     </w:t>
      </w:r>
      <w:r>
        <w:rPr>
          <w:color w:val="008000"/>
        </w:rPr>
        <w:t>return</w:t>
      </w:r>
      <w:r>
        <w:t xml:space="preserve"> 0;</w:t>
      </w:r>
    </w:p>
    <w:p w14:paraId="05CD6BF6" w14:textId="77777777" w:rsidR="00000000" w:rsidRDefault="0033228F">
      <w:pPr>
        <w:pStyle w:val="CodeExample0"/>
      </w:pPr>
      <w:r>
        <w:t>00052 }</w:t>
      </w:r>
    </w:p>
    <w:p w14:paraId="34B37E3B" w14:textId="77777777" w:rsidR="00000000" w:rsidRDefault="0033228F">
      <w:pPr>
        <w:pStyle w:val="CodeExample0"/>
      </w:pPr>
      <w:r>
        <w:t xml:space="preserve">00053 </w:t>
      </w:r>
    </w:p>
    <w:p w14:paraId="64FE6A4F" w14:textId="77777777" w:rsidR="00000000" w:rsidRDefault="0033228F">
      <w:pPr>
        <w:pStyle w:val="CodeExample0"/>
      </w:pPr>
      <w:r>
        <w:t xml:space="preserve">00054 </w:t>
      </w:r>
      <w:r>
        <w:rPr>
          <w:color w:val="604020"/>
        </w:rPr>
        <w:t>int</w:t>
      </w:r>
      <w:r>
        <w:t xml:space="preserve"> appointment_generate_id(</w:t>
      </w:r>
      <w:r>
        <w:rPr>
          <w:color w:val="604020"/>
        </w:rPr>
        <w:t>void</w:t>
      </w:r>
      <w:r>
        <w:t>) {</w:t>
      </w:r>
    </w:p>
    <w:p w14:paraId="0F41407A" w14:textId="77777777" w:rsidR="00000000" w:rsidRDefault="0033228F">
      <w:pPr>
        <w:pStyle w:val="CodeExample0"/>
      </w:pPr>
      <w:r>
        <w:t xml:space="preserve">00055     </w:t>
      </w:r>
      <w:r>
        <w:rPr>
          <w:color w:val="008000"/>
        </w:rPr>
        <w:t>return</w:t>
      </w:r>
      <w:r>
        <w:t xml:space="preserve"> APPOINTMENT_ID_START + appointment_count;</w:t>
      </w:r>
    </w:p>
    <w:p w14:paraId="555351C0" w14:textId="77777777" w:rsidR="00000000" w:rsidRDefault="0033228F">
      <w:pPr>
        <w:pStyle w:val="CodeExample0"/>
      </w:pPr>
      <w:r>
        <w:t>00056 }</w:t>
      </w:r>
    </w:p>
    <w:p w14:paraId="78740CE3" w14:textId="77777777" w:rsidR="00000000" w:rsidRDefault="0033228F">
      <w:pPr>
        <w:pStyle w:val="CodeExample0"/>
      </w:pPr>
      <w:r>
        <w:t xml:space="preserve">00057 </w:t>
      </w:r>
    </w:p>
    <w:p w14:paraId="171F4E03" w14:textId="77777777" w:rsidR="00000000" w:rsidRDefault="0033228F">
      <w:pPr>
        <w:pStyle w:val="CodeExample0"/>
      </w:pPr>
      <w:r>
        <w:t xml:space="preserve">00058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appointment_status_str(AppointmentStatus status) {</w:t>
      </w:r>
    </w:p>
    <w:p w14:paraId="27009226" w14:textId="77777777" w:rsidR="00000000" w:rsidRDefault="0033228F">
      <w:pPr>
        <w:pStyle w:val="CodeExample0"/>
      </w:pPr>
      <w:r>
        <w:t xml:space="preserve">00059     </w:t>
      </w:r>
      <w:r>
        <w:rPr>
          <w:color w:val="008000"/>
        </w:rPr>
        <w:t>switch</w:t>
      </w:r>
      <w:r>
        <w:t xml:space="preserve"> (status) {</w:t>
      </w:r>
    </w:p>
    <w:p w14:paraId="5BF3731A" w14:textId="77777777" w:rsidR="00000000" w:rsidRDefault="0033228F">
      <w:pPr>
        <w:pStyle w:val="CodeExample0"/>
      </w:pPr>
      <w:r>
        <w:t xml:space="preserve">00060         </w:t>
      </w:r>
      <w:r>
        <w:rPr>
          <w:color w:val="008000"/>
        </w:rPr>
        <w:t>case</w:t>
      </w:r>
      <w:r>
        <w:t xml:space="preserve"> APPT_PENDING:   </w:t>
      </w:r>
      <w:r>
        <w:rPr>
          <w:color w:val="008000"/>
        </w:rPr>
        <w:t>return</w:t>
      </w:r>
      <w:r>
        <w:t xml:space="preserve"> </w:t>
      </w:r>
      <w:r>
        <w:rPr>
          <w:color w:val="002080"/>
        </w:rPr>
        <w:t>"Pending"</w:t>
      </w:r>
      <w:r>
        <w:t>;</w:t>
      </w:r>
    </w:p>
    <w:p w14:paraId="2593883C" w14:textId="77777777" w:rsidR="00000000" w:rsidRDefault="0033228F">
      <w:pPr>
        <w:pStyle w:val="CodeExample0"/>
      </w:pPr>
      <w:r>
        <w:t xml:space="preserve">00061         </w:t>
      </w:r>
      <w:r>
        <w:rPr>
          <w:color w:val="008000"/>
        </w:rPr>
        <w:t>case</w:t>
      </w:r>
      <w:r>
        <w:t xml:space="preserve"> APPT_CONFIRMED: </w:t>
      </w:r>
      <w:r>
        <w:rPr>
          <w:color w:val="008000"/>
        </w:rPr>
        <w:t>return</w:t>
      </w:r>
      <w:r>
        <w:t xml:space="preserve"> </w:t>
      </w:r>
      <w:r>
        <w:rPr>
          <w:color w:val="002080"/>
        </w:rPr>
        <w:t>"Confirmed"</w:t>
      </w:r>
      <w:r>
        <w:t>;</w:t>
      </w:r>
    </w:p>
    <w:p w14:paraId="27DE2CD5" w14:textId="77777777" w:rsidR="00000000" w:rsidRDefault="0033228F">
      <w:pPr>
        <w:pStyle w:val="CodeExample0"/>
      </w:pPr>
      <w:r>
        <w:t xml:space="preserve">00062         </w:t>
      </w:r>
      <w:r>
        <w:rPr>
          <w:color w:val="008000"/>
        </w:rPr>
        <w:t>case</w:t>
      </w:r>
      <w:r>
        <w:t xml:space="preserve"> APPT_COMPLETED: </w:t>
      </w:r>
      <w:r>
        <w:rPr>
          <w:color w:val="008000"/>
        </w:rPr>
        <w:t>return</w:t>
      </w:r>
      <w:r>
        <w:t xml:space="preserve"> </w:t>
      </w:r>
      <w:r>
        <w:rPr>
          <w:color w:val="002080"/>
        </w:rPr>
        <w:t>"Completed"</w:t>
      </w:r>
      <w:r>
        <w:t>;</w:t>
      </w:r>
    </w:p>
    <w:p w14:paraId="116AA25A" w14:textId="77777777" w:rsidR="00000000" w:rsidRDefault="0033228F">
      <w:pPr>
        <w:pStyle w:val="CodeExample0"/>
      </w:pPr>
      <w:r>
        <w:t xml:space="preserve">00063         </w:t>
      </w:r>
      <w:r>
        <w:rPr>
          <w:color w:val="008000"/>
        </w:rPr>
        <w:t>case</w:t>
      </w:r>
      <w:r>
        <w:t xml:space="preserve"> APPT_CANCELLED: </w:t>
      </w:r>
      <w:r>
        <w:rPr>
          <w:color w:val="008000"/>
        </w:rPr>
        <w:t>return</w:t>
      </w:r>
      <w:r>
        <w:t xml:space="preserve"> </w:t>
      </w:r>
      <w:r>
        <w:rPr>
          <w:color w:val="002080"/>
        </w:rPr>
        <w:t>"Cancelled"</w:t>
      </w:r>
      <w:r>
        <w:t>;</w:t>
      </w:r>
    </w:p>
    <w:p w14:paraId="42E3084C" w14:textId="77777777" w:rsidR="00000000" w:rsidRDefault="0033228F">
      <w:pPr>
        <w:pStyle w:val="CodeExample0"/>
      </w:pPr>
      <w:r>
        <w:t xml:space="preserve">00064         </w:t>
      </w:r>
      <w:r>
        <w:rPr>
          <w:color w:val="008000"/>
        </w:rPr>
        <w:t>default</w:t>
      </w:r>
      <w:r>
        <w:t xml:space="preserve">:             </w:t>
      </w:r>
      <w:r>
        <w:rPr>
          <w:color w:val="008000"/>
        </w:rPr>
        <w:t>return</w:t>
      </w:r>
      <w:r>
        <w:t xml:space="preserve"> </w:t>
      </w:r>
      <w:r>
        <w:rPr>
          <w:color w:val="002080"/>
        </w:rPr>
        <w:t>"Unknown"</w:t>
      </w:r>
      <w:r>
        <w:t>;</w:t>
      </w:r>
    </w:p>
    <w:p w14:paraId="1AC22EE4" w14:textId="77777777" w:rsidR="00000000" w:rsidRDefault="0033228F">
      <w:pPr>
        <w:pStyle w:val="CodeExample0"/>
      </w:pPr>
      <w:r>
        <w:t>00065     }</w:t>
      </w:r>
    </w:p>
    <w:p w14:paraId="268DAE28" w14:textId="77777777" w:rsidR="00000000" w:rsidRDefault="0033228F">
      <w:pPr>
        <w:pStyle w:val="CodeExample0"/>
      </w:pPr>
      <w:r>
        <w:t>00066 }</w:t>
      </w:r>
    </w:p>
    <w:p w14:paraId="245EF964" w14:textId="77777777" w:rsidR="00000000" w:rsidRDefault="0033228F">
      <w:pPr>
        <w:pStyle w:val="CodeExample0"/>
      </w:pPr>
      <w:r>
        <w:t xml:space="preserve">00067 </w:t>
      </w:r>
    </w:p>
    <w:p w14:paraId="6A924864" w14:textId="77777777" w:rsidR="00000000" w:rsidRDefault="0033228F">
      <w:pPr>
        <w:pStyle w:val="CodeExample0"/>
      </w:pPr>
      <w:r>
        <w:t xml:space="preserve">00068 </w:t>
      </w:r>
      <w:r>
        <w:rPr>
          <w:color w:val="604020"/>
        </w:rPr>
        <w:t>int</w:t>
      </w:r>
      <w:r>
        <w:t xml:space="preserve"> appointment_search_id(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) {</w:t>
      </w:r>
    </w:p>
    <w:p w14:paraId="08F02715" w14:textId="77777777" w:rsidR="00000000" w:rsidRDefault="0033228F">
      <w:pPr>
        <w:pStyle w:val="CodeExample0"/>
      </w:pPr>
      <w:r>
        <w:t xml:space="preserve">00069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appointment_count; i++) {</w:t>
      </w:r>
    </w:p>
    <w:p w14:paraId="001802AF" w14:textId="77777777" w:rsidR="00000000" w:rsidRDefault="0033228F">
      <w:pPr>
        <w:pStyle w:val="CodeExample0"/>
      </w:pPr>
      <w:r>
        <w:t xml:space="preserve">00070         </w:t>
      </w:r>
      <w:r>
        <w:rPr>
          <w:color w:val="008000"/>
        </w:rPr>
        <w:t>if</w:t>
      </w:r>
      <w:r>
        <w:t xml:space="preserve"> (appointments[i].</w:t>
      </w:r>
      <w:r>
        <w:rPr>
          <w:color w:val="604020"/>
        </w:rPr>
        <w:t>id</w:t>
      </w:r>
      <w:r>
        <w:t xml:space="preserve"> == </w:t>
      </w:r>
      <w:r>
        <w:rPr>
          <w:color w:val="604020"/>
        </w:rPr>
        <w:t>id</w:t>
      </w:r>
      <w:r>
        <w:t>) {</w:t>
      </w:r>
    </w:p>
    <w:p w14:paraId="342BB3F0" w14:textId="77777777" w:rsidR="00000000" w:rsidRDefault="0033228F">
      <w:pPr>
        <w:pStyle w:val="CodeExample0"/>
      </w:pPr>
      <w:r>
        <w:t xml:space="preserve">00071             </w:t>
      </w:r>
      <w:r>
        <w:rPr>
          <w:color w:val="008000"/>
        </w:rPr>
        <w:t>return</w:t>
      </w:r>
      <w:r>
        <w:t xml:space="preserve"> i;</w:t>
      </w:r>
    </w:p>
    <w:p w14:paraId="0BA2D928" w14:textId="77777777" w:rsidR="00000000" w:rsidRDefault="0033228F">
      <w:pPr>
        <w:pStyle w:val="CodeExample0"/>
      </w:pPr>
      <w:r>
        <w:t>00072         }</w:t>
      </w:r>
    </w:p>
    <w:p w14:paraId="017181EA" w14:textId="77777777" w:rsidR="00000000" w:rsidRDefault="0033228F">
      <w:pPr>
        <w:pStyle w:val="CodeExample0"/>
      </w:pPr>
      <w:r>
        <w:t>00073     }</w:t>
      </w:r>
    </w:p>
    <w:p w14:paraId="7A91B230" w14:textId="77777777" w:rsidR="00000000" w:rsidRDefault="0033228F">
      <w:pPr>
        <w:pStyle w:val="CodeExample0"/>
      </w:pPr>
      <w:r>
        <w:lastRenderedPageBreak/>
        <w:t xml:space="preserve">00074     </w:t>
      </w:r>
      <w:r>
        <w:rPr>
          <w:color w:val="008000"/>
        </w:rPr>
        <w:t>return</w:t>
      </w:r>
      <w:r>
        <w:t xml:space="preserve"> -1;</w:t>
      </w:r>
    </w:p>
    <w:p w14:paraId="426DE6E1" w14:textId="77777777" w:rsidR="00000000" w:rsidRDefault="0033228F">
      <w:pPr>
        <w:pStyle w:val="CodeExample0"/>
      </w:pPr>
      <w:r>
        <w:t>00075 }</w:t>
      </w:r>
    </w:p>
    <w:p w14:paraId="0D3F2C78" w14:textId="77777777" w:rsidR="00000000" w:rsidRDefault="0033228F">
      <w:pPr>
        <w:pStyle w:val="CodeExample0"/>
      </w:pPr>
      <w:r>
        <w:t xml:space="preserve">00076 </w:t>
      </w:r>
    </w:p>
    <w:p w14:paraId="4B99AC31" w14:textId="77777777" w:rsidR="00000000" w:rsidRDefault="0033228F">
      <w:pPr>
        <w:pStyle w:val="CodeExample0"/>
      </w:pPr>
      <w:r>
        <w:t xml:space="preserve">00077 </w:t>
      </w:r>
      <w:r>
        <w:rPr>
          <w:color w:val="604020"/>
        </w:rPr>
        <w:t>void</w:t>
      </w:r>
      <w:r>
        <w:t xml:space="preserve"> appointment_create(</w:t>
      </w:r>
      <w:r>
        <w:rPr>
          <w:color w:val="604020"/>
        </w:rPr>
        <w:t>void</w:t>
      </w:r>
      <w:r>
        <w:t>) {</w:t>
      </w:r>
    </w:p>
    <w:p w14:paraId="616FC145" w14:textId="77777777" w:rsidR="00000000" w:rsidRDefault="0033228F">
      <w:pPr>
        <w:pStyle w:val="CodeExample0"/>
      </w:pPr>
      <w:r>
        <w:t xml:space="preserve">00078     </w:t>
      </w:r>
      <w:r>
        <w:rPr>
          <w:color w:val="008000"/>
        </w:rPr>
        <w:t>if</w:t>
      </w:r>
      <w:r>
        <w:t xml:space="preserve"> (appointment_count &gt;= MAX_APPOINTMENTS) {</w:t>
      </w:r>
    </w:p>
    <w:p w14:paraId="17565C5F" w14:textId="77777777" w:rsidR="00000000" w:rsidRDefault="0033228F">
      <w:pPr>
        <w:pStyle w:val="CodeExample0"/>
      </w:pPr>
      <w:r>
        <w:t>00079         ui_print_error(</w:t>
      </w:r>
      <w:r>
        <w:rPr>
          <w:color w:val="002080"/>
        </w:rPr>
        <w:t>"Error: Maximum appointment limit reached!"</w:t>
      </w:r>
      <w:r>
        <w:t>);</w:t>
      </w:r>
    </w:p>
    <w:p w14:paraId="672255FE" w14:textId="77777777" w:rsidR="00000000" w:rsidRDefault="0033228F">
      <w:pPr>
        <w:pStyle w:val="CodeExample0"/>
      </w:pPr>
      <w:r>
        <w:t>00080         ui_pause();</w:t>
      </w:r>
    </w:p>
    <w:p w14:paraId="2B49D4EE" w14:textId="77777777" w:rsidR="00000000" w:rsidRDefault="0033228F">
      <w:pPr>
        <w:pStyle w:val="CodeExample0"/>
      </w:pPr>
      <w:r>
        <w:t xml:space="preserve">00081         </w:t>
      </w:r>
      <w:r>
        <w:rPr>
          <w:color w:val="008000"/>
        </w:rPr>
        <w:t>return</w:t>
      </w:r>
      <w:r>
        <w:t>;</w:t>
      </w:r>
    </w:p>
    <w:p w14:paraId="4A7A7844" w14:textId="77777777" w:rsidR="00000000" w:rsidRDefault="0033228F">
      <w:pPr>
        <w:pStyle w:val="CodeExample0"/>
      </w:pPr>
      <w:r>
        <w:t>00082     }</w:t>
      </w:r>
    </w:p>
    <w:p w14:paraId="57649F52" w14:textId="77777777" w:rsidR="00000000" w:rsidRDefault="0033228F">
      <w:pPr>
        <w:pStyle w:val="CodeExample0"/>
      </w:pPr>
      <w:r>
        <w:t xml:space="preserve">00083     </w:t>
      </w:r>
    </w:p>
    <w:p w14:paraId="4A40E5BB" w14:textId="77777777" w:rsidR="00000000" w:rsidRDefault="0033228F">
      <w:pPr>
        <w:pStyle w:val="CodeExample0"/>
      </w:pPr>
      <w:r>
        <w:t>00084     Appointment new_a</w:t>
      </w:r>
      <w:r>
        <w:t>ppt;</w:t>
      </w:r>
    </w:p>
    <w:p w14:paraId="36BA01B7" w14:textId="77777777" w:rsidR="00000000" w:rsidRDefault="0033228F">
      <w:pPr>
        <w:pStyle w:val="CodeExample0"/>
      </w:pPr>
      <w:r>
        <w:t>00085     new_appt.id = appointment_generate_id();</w:t>
      </w:r>
    </w:p>
    <w:p w14:paraId="18E08799" w14:textId="77777777" w:rsidR="00000000" w:rsidRDefault="0033228F">
      <w:pPr>
        <w:pStyle w:val="CodeExample0"/>
      </w:pPr>
      <w:r>
        <w:t>00086     new_appt.status = APPT_PENDING;</w:t>
      </w:r>
    </w:p>
    <w:p w14:paraId="78BEC24F" w14:textId="77777777" w:rsidR="00000000" w:rsidRDefault="0033228F">
      <w:pPr>
        <w:pStyle w:val="CodeExample0"/>
      </w:pPr>
      <w:r>
        <w:t xml:space="preserve">00087     </w:t>
      </w:r>
    </w:p>
    <w:p w14:paraId="493146B6" w14:textId="77777777" w:rsidR="00000000" w:rsidRDefault="0033228F">
      <w:pPr>
        <w:pStyle w:val="CodeExample0"/>
      </w:pPr>
      <w:r>
        <w:t xml:space="preserve">00088     </w:t>
      </w:r>
      <w:r>
        <w:rPr>
          <w:color w:val="604020"/>
        </w:rPr>
        <w:t>char</w:t>
      </w:r>
      <w:r>
        <w:t xml:space="preserve"> patient_line[70], doctor_line[70], date_line[70], time_line[70];</w:t>
      </w:r>
    </w:p>
    <w:p w14:paraId="02729142" w14:textId="77777777" w:rsidR="00000000" w:rsidRDefault="0033228F">
      <w:pPr>
        <w:pStyle w:val="CodeExample0"/>
      </w:pPr>
      <w:r>
        <w:t xml:space="preserve">00089     </w:t>
      </w:r>
    </w:p>
    <w:p w14:paraId="003B3BFD" w14:textId="77777777" w:rsidR="00000000" w:rsidRDefault="0033228F">
      <w:pPr>
        <w:pStyle w:val="CodeExample0"/>
      </w:pPr>
      <w:r>
        <w:t xml:space="preserve">00090     </w:t>
      </w:r>
      <w:r>
        <w:rPr>
          <w:color w:val="800000"/>
        </w:rPr>
        <w:t>// Step 1: Get Patient ID</w:t>
      </w:r>
    </w:p>
    <w:p w14:paraId="7B79166D" w14:textId="77777777" w:rsidR="00000000" w:rsidRDefault="0033228F">
      <w:pPr>
        <w:pStyle w:val="CodeExample0"/>
      </w:pPr>
      <w:r>
        <w:t xml:space="preserve">00091     </w:t>
      </w:r>
      <w:r>
        <w:rPr>
          <w:color w:val="008000"/>
        </w:rPr>
        <w:t>while</w:t>
      </w:r>
      <w:r>
        <w:t xml:space="preserve"> (1) </w:t>
      </w:r>
      <w:r>
        <w:t>{</w:t>
      </w:r>
    </w:p>
    <w:p w14:paraId="6F5E494D" w14:textId="77777777" w:rsidR="00000000" w:rsidRDefault="0033228F">
      <w:pPr>
        <w:pStyle w:val="CodeExample0"/>
      </w:pPr>
      <w:r>
        <w:t>00092         ui_clear_screen();</w:t>
      </w:r>
    </w:p>
    <w:p w14:paraId="0F2F0CC8" w14:textId="77777777" w:rsidR="00000000" w:rsidRDefault="0033228F">
      <w:pPr>
        <w:pStyle w:val="CodeExample0"/>
      </w:pPr>
      <w:r>
        <w:t>00093         ui_print_banner();</w:t>
      </w:r>
    </w:p>
    <w:p w14:paraId="1B0A073C" w14:textId="77777777" w:rsidR="00000000" w:rsidRDefault="0033228F">
      <w:pPr>
        <w:pStyle w:val="CodeExample0"/>
      </w:pPr>
      <w:r>
        <w:t xml:space="preserve">00094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step1[] = {</w:t>
      </w:r>
      <w:r>
        <w:rPr>
          <w:color w:val="002080"/>
        </w:rPr>
        <w:t>"Patient ID:"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6AC45393" w14:textId="77777777" w:rsidR="00000000" w:rsidRDefault="0033228F">
      <w:pPr>
        <w:pStyle w:val="CodeExample0"/>
      </w:pPr>
      <w:r>
        <w:t>00095         ui_print_menu(</w:t>
      </w:r>
      <w:r>
        <w:rPr>
          <w:color w:val="002080"/>
        </w:rPr>
        <w:t>"Create Appointment"</w:t>
      </w:r>
      <w:r>
        <w:t>, step1, 2, UI_SIZE);</w:t>
      </w:r>
    </w:p>
    <w:p w14:paraId="08C712E3" w14:textId="77777777" w:rsidR="00000000" w:rsidRDefault="0033228F">
      <w:pPr>
        <w:pStyle w:val="CodeExample0"/>
      </w:pPr>
      <w:r>
        <w:t>00096         new_appt.patient_id = utils_get_int();</w:t>
      </w:r>
    </w:p>
    <w:p w14:paraId="582C31E8" w14:textId="77777777" w:rsidR="00000000" w:rsidRDefault="0033228F">
      <w:pPr>
        <w:pStyle w:val="CodeExample0"/>
      </w:pPr>
      <w:r>
        <w:t>00097</w:t>
      </w:r>
      <w:r>
        <w:t xml:space="preserve">         </w:t>
      </w:r>
    </w:p>
    <w:p w14:paraId="328367E6" w14:textId="77777777" w:rsidR="00000000" w:rsidRDefault="0033228F">
      <w:pPr>
        <w:pStyle w:val="CodeExample0"/>
      </w:pPr>
      <w:r>
        <w:t xml:space="preserve">00098         </w:t>
      </w:r>
      <w:r>
        <w:rPr>
          <w:color w:val="008000"/>
        </w:rPr>
        <w:t>if</w:t>
      </w:r>
      <w:r>
        <w:t xml:space="preserve"> (!utils_is_valid_id(new_appt.patient_id, ROLE_PATIENT)) {</w:t>
      </w:r>
    </w:p>
    <w:p w14:paraId="7635BB7E" w14:textId="77777777" w:rsidR="00000000" w:rsidRDefault="0033228F">
      <w:pPr>
        <w:pStyle w:val="CodeExample0"/>
      </w:pPr>
      <w:r>
        <w:t>00099             ui_print_error(</w:t>
      </w:r>
      <w:r>
        <w:rPr>
          <w:color w:val="002080"/>
        </w:rPr>
        <w:t>"Invalid patient ID!"</w:t>
      </w:r>
      <w:r>
        <w:t>);</w:t>
      </w:r>
    </w:p>
    <w:p w14:paraId="0666C1EB" w14:textId="77777777" w:rsidR="00000000" w:rsidRDefault="0033228F">
      <w:pPr>
        <w:pStyle w:val="CodeExample0"/>
      </w:pPr>
      <w:r>
        <w:t>00100             ui_pause();</w:t>
      </w:r>
    </w:p>
    <w:p w14:paraId="2F2A12A3" w14:textId="77777777" w:rsidR="00000000" w:rsidRDefault="0033228F">
      <w:pPr>
        <w:pStyle w:val="CodeExample0"/>
      </w:pPr>
      <w:r>
        <w:t xml:space="preserve">00101             </w:t>
      </w:r>
      <w:r>
        <w:rPr>
          <w:color w:val="008000"/>
        </w:rPr>
        <w:t>continue</w:t>
      </w:r>
      <w:r>
        <w:t>;</w:t>
      </w:r>
    </w:p>
    <w:p w14:paraId="7C19CEE1" w14:textId="77777777" w:rsidR="00000000" w:rsidRDefault="0033228F">
      <w:pPr>
        <w:pStyle w:val="CodeExample0"/>
      </w:pPr>
      <w:r>
        <w:t>00102         }</w:t>
      </w:r>
    </w:p>
    <w:p w14:paraId="05227B83" w14:textId="77777777" w:rsidR="00000000" w:rsidRDefault="0033228F">
      <w:pPr>
        <w:pStyle w:val="CodeExample0"/>
      </w:pPr>
      <w:r>
        <w:t xml:space="preserve">00103         </w:t>
      </w:r>
    </w:p>
    <w:p w14:paraId="16E9081D" w14:textId="77777777" w:rsidR="00000000" w:rsidRDefault="0033228F">
      <w:pPr>
        <w:pStyle w:val="CodeExample0"/>
      </w:pPr>
      <w:r>
        <w:t xml:space="preserve">00104         </w:t>
      </w:r>
      <w:r>
        <w:rPr>
          <w:color w:val="604020"/>
        </w:rPr>
        <w:t>int</w:t>
      </w:r>
      <w:r>
        <w:t xml:space="preserve"> idx = p</w:t>
      </w:r>
      <w:r>
        <w:t>atient_search_id(new_appt.patient_id);</w:t>
      </w:r>
    </w:p>
    <w:p w14:paraId="04E90ADE" w14:textId="77777777" w:rsidR="00000000" w:rsidRDefault="0033228F">
      <w:pPr>
        <w:pStyle w:val="CodeExample0"/>
      </w:pPr>
      <w:r>
        <w:t xml:space="preserve">00105         </w:t>
      </w:r>
      <w:r>
        <w:rPr>
          <w:color w:val="008000"/>
        </w:rPr>
        <w:t>if</w:t>
      </w:r>
      <w:r>
        <w:t xml:space="preserve"> (idx == -1 || !patients[idx].is_active) {</w:t>
      </w:r>
    </w:p>
    <w:p w14:paraId="7B52A150" w14:textId="77777777" w:rsidR="00000000" w:rsidRDefault="0033228F">
      <w:pPr>
        <w:pStyle w:val="CodeExample0"/>
      </w:pPr>
      <w:r>
        <w:t>00106             ui_print_error(</w:t>
      </w:r>
      <w:r>
        <w:rPr>
          <w:color w:val="002080"/>
        </w:rPr>
        <w:t>"Patient not found or inactive!"</w:t>
      </w:r>
      <w:r>
        <w:t>);</w:t>
      </w:r>
    </w:p>
    <w:p w14:paraId="2C0382E2" w14:textId="77777777" w:rsidR="00000000" w:rsidRDefault="0033228F">
      <w:pPr>
        <w:pStyle w:val="CodeExample0"/>
      </w:pPr>
      <w:r>
        <w:t>00107             ui_pause();</w:t>
      </w:r>
    </w:p>
    <w:p w14:paraId="1DC0E5A8" w14:textId="77777777" w:rsidR="00000000" w:rsidRDefault="0033228F">
      <w:pPr>
        <w:pStyle w:val="CodeExample0"/>
      </w:pPr>
      <w:r>
        <w:t xml:space="preserve">00108             </w:t>
      </w:r>
      <w:r>
        <w:rPr>
          <w:color w:val="008000"/>
        </w:rPr>
        <w:t>continue</w:t>
      </w:r>
      <w:r>
        <w:t>;</w:t>
      </w:r>
    </w:p>
    <w:p w14:paraId="0C371170" w14:textId="77777777" w:rsidR="00000000" w:rsidRDefault="0033228F">
      <w:pPr>
        <w:pStyle w:val="CodeExample0"/>
      </w:pPr>
      <w:r>
        <w:t>00109         }</w:t>
      </w:r>
    </w:p>
    <w:p w14:paraId="37A49A07" w14:textId="77777777" w:rsidR="00000000" w:rsidRDefault="0033228F">
      <w:pPr>
        <w:pStyle w:val="CodeExample0"/>
      </w:pPr>
      <w:r>
        <w:t xml:space="preserve">00110         snprintf(patient_line, </w:t>
      </w:r>
      <w:r>
        <w:rPr>
          <w:color w:val="008000"/>
        </w:rPr>
        <w:t>sizeof</w:t>
      </w:r>
      <w:r>
        <w:t xml:space="preserve">(patient_line), </w:t>
      </w:r>
      <w:r>
        <w:rPr>
          <w:color w:val="002080"/>
        </w:rPr>
        <w:t>"Patient: %s (ID: %d)"</w:t>
      </w:r>
      <w:r>
        <w:t xml:space="preserve">, </w:t>
      </w:r>
    </w:p>
    <w:p w14:paraId="40B5DC0E" w14:textId="77777777" w:rsidR="00000000" w:rsidRDefault="0033228F">
      <w:pPr>
        <w:pStyle w:val="CodeExample0"/>
      </w:pPr>
      <w:r>
        <w:t>00111                  patients[idx].name, new_appt.patient_id);</w:t>
      </w:r>
    </w:p>
    <w:p w14:paraId="1BC7D2F0" w14:textId="77777777" w:rsidR="00000000" w:rsidRDefault="0033228F">
      <w:pPr>
        <w:pStyle w:val="CodeExample0"/>
      </w:pPr>
      <w:r>
        <w:t xml:space="preserve">00112         </w:t>
      </w:r>
      <w:r>
        <w:rPr>
          <w:color w:val="008000"/>
        </w:rPr>
        <w:t>break</w:t>
      </w:r>
      <w:r>
        <w:t>;</w:t>
      </w:r>
    </w:p>
    <w:p w14:paraId="5BF41076" w14:textId="77777777" w:rsidR="00000000" w:rsidRDefault="0033228F">
      <w:pPr>
        <w:pStyle w:val="CodeExample0"/>
      </w:pPr>
      <w:r>
        <w:t>00113     }</w:t>
      </w:r>
    </w:p>
    <w:p w14:paraId="3D285F73" w14:textId="77777777" w:rsidR="00000000" w:rsidRDefault="0033228F">
      <w:pPr>
        <w:pStyle w:val="CodeExample0"/>
      </w:pPr>
      <w:r>
        <w:t xml:space="preserve">00114     </w:t>
      </w:r>
    </w:p>
    <w:p w14:paraId="50E29DC9" w14:textId="77777777" w:rsidR="00000000" w:rsidRDefault="0033228F">
      <w:pPr>
        <w:pStyle w:val="CodeExample0"/>
      </w:pPr>
      <w:r>
        <w:t xml:space="preserve">00115     </w:t>
      </w:r>
      <w:r>
        <w:rPr>
          <w:color w:val="800000"/>
        </w:rPr>
        <w:t>// Step 2: Get Doctor ID</w:t>
      </w:r>
    </w:p>
    <w:p w14:paraId="20CC0E26" w14:textId="77777777" w:rsidR="00000000" w:rsidRDefault="0033228F">
      <w:pPr>
        <w:pStyle w:val="CodeExample0"/>
      </w:pPr>
      <w:r>
        <w:t xml:space="preserve">00116     </w:t>
      </w:r>
      <w:r>
        <w:rPr>
          <w:color w:val="008000"/>
        </w:rPr>
        <w:t>while</w:t>
      </w:r>
      <w:r>
        <w:t xml:space="preserve"> (1) {</w:t>
      </w:r>
    </w:p>
    <w:p w14:paraId="4F479162" w14:textId="77777777" w:rsidR="00000000" w:rsidRDefault="0033228F">
      <w:pPr>
        <w:pStyle w:val="CodeExample0"/>
      </w:pPr>
      <w:r>
        <w:t xml:space="preserve">00117 </w:t>
      </w:r>
      <w:r>
        <w:t xml:space="preserve">        ui_clear_screen();</w:t>
      </w:r>
    </w:p>
    <w:p w14:paraId="07A144AE" w14:textId="77777777" w:rsidR="00000000" w:rsidRDefault="0033228F">
      <w:pPr>
        <w:pStyle w:val="CodeExample0"/>
      </w:pPr>
      <w:r>
        <w:t>00118         ui_print_banner();</w:t>
      </w:r>
    </w:p>
    <w:p w14:paraId="50D48626" w14:textId="77777777" w:rsidR="00000000" w:rsidRDefault="0033228F">
      <w:pPr>
        <w:pStyle w:val="CodeExample0"/>
      </w:pPr>
      <w:r>
        <w:t xml:space="preserve">00119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step2[] = {patient_line, </w:t>
      </w:r>
      <w:r>
        <w:rPr>
          <w:color w:val="002080"/>
        </w:rPr>
        <w:t>"Doctor ID:"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042B4FD4" w14:textId="77777777" w:rsidR="00000000" w:rsidRDefault="0033228F">
      <w:pPr>
        <w:pStyle w:val="CodeExample0"/>
      </w:pPr>
      <w:r>
        <w:t>00120         ui_print_menu(</w:t>
      </w:r>
      <w:r>
        <w:rPr>
          <w:color w:val="002080"/>
        </w:rPr>
        <w:t>"Create Appointment"</w:t>
      </w:r>
      <w:r>
        <w:t>, step2, 3, UI_SIZE);</w:t>
      </w:r>
    </w:p>
    <w:p w14:paraId="0CA21A56" w14:textId="77777777" w:rsidR="00000000" w:rsidRDefault="0033228F">
      <w:pPr>
        <w:pStyle w:val="CodeExample0"/>
      </w:pPr>
      <w:r>
        <w:t>00121         new_appt.doctor_id = utils_get_int();</w:t>
      </w:r>
    </w:p>
    <w:p w14:paraId="41D91010" w14:textId="77777777" w:rsidR="00000000" w:rsidRDefault="0033228F">
      <w:pPr>
        <w:pStyle w:val="CodeExample0"/>
      </w:pPr>
      <w:r>
        <w:t>0</w:t>
      </w:r>
      <w:r>
        <w:t xml:space="preserve">0122         </w:t>
      </w:r>
    </w:p>
    <w:p w14:paraId="3F49FFD8" w14:textId="77777777" w:rsidR="00000000" w:rsidRDefault="0033228F">
      <w:pPr>
        <w:pStyle w:val="CodeExample0"/>
      </w:pPr>
      <w:r>
        <w:t xml:space="preserve">00123         </w:t>
      </w:r>
      <w:r>
        <w:rPr>
          <w:color w:val="008000"/>
        </w:rPr>
        <w:t>if</w:t>
      </w:r>
      <w:r>
        <w:t xml:space="preserve"> (!utils_is_valid_id(new_appt.doctor_id, ROLE_DOCTOR)) {</w:t>
      </w:r>
    </w:p>
    <w:p w14:paraId="14E8C6A1" w14:textId="77777777" w:rsidR="00000000" w:rsidRDefault="0033228F">
      <w:pPr>
        <w:pStyle w:val="CodeExample0"/>
      </w:pPr>
      <w:r>
        <w:t>00124             ui_print_error(</w:t>
      </w:r>
      <w:r>
        <w:rPr>
          <w:color w:val="002080"/>
        </w:rPr>
        <w:t>"Invalid doctor ID!"</w:t>
      </w:r>
      <w:r>
        <w:t>);</w:t>
      </w:r>
    </w:p>
    <w:p w14:paraId="4118DB11" w14:textId="77777777" w:rsidR="00000000" w:rsidRDefault="0033228F">
      <w:pPr>
        <w:pStyle w:val="CodeExample0"/>
      </w:pPr>
      <w:r>
        <w:t>00125             ui_pause();</w:t>
      </w:r>
    </w:p>
    <w:p w14:paraId="7198E713" w14:textId="77777777" w:rsidR="00000000" w:rsidRDefault="0033228F">
      <w:pPr>
        <w:pStyle w:val="CodeExample0"/>
      </w:pPr>
      <w:r>
        <w:t xml:space="preserve">00126             </w:t>
      </w:r>
      <w:r>
        <w:rPr>
          <w:color w:val="008000"/>
        </w:rPr>
        <w:t>continue</w:t>
      </w:r>
      <w:r>
        <w:t>;</w:t>
      </w:r>
    </w:p>
    <w:p w14:paraId="11E5C42F" w14:textId="77777777" w:rsidR="00000000" w:rsidRDefault="0033228F">
      <w:pPr>
        <w:pStyle w:val="CodeExample0"/>
      </w:pPr>
      <w:r>
        <w:t>00127         }</w:t>
      </w:r>
    </w:p>
    <w:p w14:paraId="36A3F15A" w14:textId="77777777" w:rsidR="00000000" w:rsidRDefault="0033228F">
      <w:pPr>
        <w:pStyle w:val="CodeExample0"/>
      </w:pPr>
      <w:r>
        <w:t xml:space="preserve">00128         </w:t>
      </w:r>
    </w:p>
    <w:p w14:paraId="4A6EDEF7" w14:textId="77777777" w:rsidR="00000000" w:rsidRDefault="0033228F">
      <w:pPr>
        <w:pStyle w:val="CodeExample0"/>
      </w:pPr>
      <w:r>
        <w:t xml:space="preserve">00129         </w:t>
      </w:r>
      <w:r>
        <w:rPr>
          <w:color w:val="604020"/>
        </w:rPr>
        <w:t>int</w:t>
      </w:r>
      <w:r>
        <w:t xml:space="preserve"> idx = </w:t>
      </w:r>
      <w:r>
        <w:t>doctor_search_id(new_appt.doctor_id);</w:t>
      </w:r>
    </w:p>
    <w:p w14:paraId="1A6C7855" w14:textId="77777777" w:rsidR="00000000" w:rsidRDefault="0033228F">
      <w:pPr>
        <w:pStyle w:val="CodeExample0"/>
      </w:pPr>
      <w:r>
        <w:t xml:space="preserve">00130         </w:t>
      </w:r>
      <w:r>
        <w:rPr>
          <w:color w:val="008000"/>
        </w:rPr>
        <w:t>if</w:t>
      </w:r>
      <w:r>
        <w:t xml:space="preserve"> (idx == -1 || !doctors[idx].is_active) {</w:t>
      </w:r>
    </w:p>
    <w:p w14:paraId="4E511D1C" w14:textId="77777777" w:rsidR="00000000" w:rsidRDefault="0033228F">
      <w:pPr>
        <w:pStyle w:val="CodeExample0"/>
      </w:pPr>
      <w:r>
        <w:t>00131             ui_print_error(</w:t>
      </w:r>
      <w:r>
        <w:rPr>
          <w:color w:val="002080"/>
        </w:rPr>
        <w:t>"Doctor not found or inactive!"</w:t>
      </w:r>
      <w:r>
        <w:t>);</w:t>
      </w:r>
    </w:p>
    <w:p w14:paraId="18D698E9" w14:textId="77777777" w:rsidR="00000000" w:rsidRDefault="0033228F">
      <w:pPr>
        <w:pStyle w:val="CodeExample0"/>
      </w:pPr>
      <w:r>
        <w:t>00132             ui_pause();</w:t>
      </w:r>
    </w:p>
    <w:p w14:paraId="7BB4DF09" w14:textId="77777777" w:rsidR="00000000" w:rsidRDefault="0033228F">
      <w:pPr>
        <w:pStyle w:val="CodeExample0"/>
      </w:pPr>
      <w:r>
        <w:t xml:space="preserve">00133             </w:t>
      </w:r>
      <w:r>
        <w:rPr>
          <w:color w:val="008000"/>
        </w:rPr>
        <w:t>continue</w:t>
      </w:r>
      <w:r>
        <w:t>;</w:t>
      </w:r>
    </w:p>
    <w:p w14:paraId="64DD458B" w14:textId="77777777" w:rsidR="00000000" w:rsidRDefault="0033228F">
      <w:pPr>
        <w:pStyle w:val="CodeExample0"/>
      </w:pPr>
      <w:r>
        <w:t>00134         }</w:t>
      </w:r>
    </w:p>
    <w:p w14:paraId="17C1C748" w14:textId="77777777" w:rsidR="00000000" w:rsidRDefault="0033228F">
      <w:pPr>
        <w:pStyle w:val="CodeExample0"/>
      </w:pPr>
      <w:r>
        <w:t xml:space="preserve">00135         </w:t>
      </w:r>
      <w:r>
        <w:rPr>
          <w:color w:val="008000"/>
        </w:rPr>
        <w:t>if</w:t>
      </w:r>
      <w:r>
        <w:t xml:space="preserve"> (!doctors[idx].is_available) {</w:t>
      </w:r>
    </w:p>
    <w:p w14:paraId="0006CA36" w14:textId="77777777" w:rsidR="00000000" w:rsidRDefault="0033228F">
      <w:pPr>
        <w:pStyle w:val="CodeExample0"/>
      </w:pPr>
      <w:r>
        <w:t>00136             ui_print_warning(</w:t>
      </w:r>
      <w:r>
        <w:rPr>
          <w:color w:val="002080"/>
        </w:rPr>
        <w:t>"Warning: Doctor is marked as unavailable."</w:t>
      </w:r>
      <w:r>
        <w:t>);</w:t>
      </w:r>
    </w:p>
    <w:p w14:paraId="1F881DCF" w14:textId="77777777" w:rsidR="00000000" w:rsidRDefault="0033228F">
      <w:pPr>
        <w:pStyle w:val="CodeExample0"/>
      </w:pPr>
      <w:r>
        <w:t>00137             ui_pause();</w:t>
      </w:r>
    </w:p>
    <w:p w14:paraId="43EC5DC6" w14:textId="77777777" w:rsidR="00000000" w:rsidRDefault="0033228F">
      <w:pPr>
        <w:pStyle w:val="CodeExample0"/>
      </w:pPr>
      <w:r>
        <w:t>00138         }</w:t>
      </w:r>
    </w:p>
    <w:p w14:paraId="5DD658A8" w14:textId="77777777" w:rsidR="00000000" w:rsidRDefault="0033228F">
      <w:pPr>
        <w:pStyle w:val="CodeExample0"/>
      </w:pPr>
      <w:r>
        <w:t xml:space="preserve">00139         snprintf(doctor_line, </w:t>
      </w:r>
      <w:r>
        <w:rPr>
          <w:color w:val="008000"/>
        </w:rPr>
        <w:t>sizeof</w:t>
      </w:r>
      <w:r>
        <w:t xml:space="preserve">(doctor_line), </w:t>
      </w:r>
      <w:r>
        <w:rPr>
          <w:color w:val="002080"/>
        </w:rPr>
        <w:t>"Doctor: Dr. %s (ID: %d)</w:t>
      </w:r>
      <w:r>
        <w:rPr>
          <w:color w:val="002080"/>
        </w:rPr>
        <w:t>"</w:t>
      </w:r>
      <w:r>
        <w:t xml:space="preserve">, </w:t>
      </w:r>
    </w:p>
    <w:p w14:paraId="03141C2C" w14:textId="77777777" w:rsidR="00000000" w:rsidRDefault="0033228F">
      <w:pPr>
        <w:pStyle w:val="CodeExample0"/>
      </w:pPr>
      <w:r>
        <w:t>00140                  doctors[idx].name, new_appt.doctor_id);</w:t>
      </w:r>
    </w:p>
    <w:p w14:paraId="3589701E" w14:textId="77777777" w:rsidR="00000000" w:rsidRDefault="0033228F">
      <w:pPr>
        <w:pStyle w:val="CodeExample0"/>
      </w:pPr>
      <w:r>
        <w:t xml:space="preserve">00141         </w:t>
      </w:r>
      <w:r>
        <w:rPr>
          <w:color w:val="008000"/>
        </w:rPr>
        <w:t>break</w:t>
      </w:r>
      <w:r>
        <w:t>;</w:t>
      </w:r>
    </w:p>
    <w:p w14:paraId="749F0836" w14:textId="77777777" w:rsidR="00000000" w:rsidRDefault="0033228F">
      <w:pPr>
        <w:pStyle w:val="CodeExample0"/>
      </w:pPr>
      <w:r>
        <w:t>00142     }</w:t>
      </w:r>
    </w:p>
    <w:p w14:paraId="140B043E" w14:textId="77777777" w:rsidR="00000000" w:rsidRDefault="0033228F">
      <w:pPr>
        <w:pStyle w:val="CodeExample0"/>
      </w:pPr>
      <w:r>
        <w:t xml:space="preserve">00143     </w:t>
      </w:r>
    </w:p>
    <w:p w14:paraId="05AE857C" w14:textId="77777777" w:rsidR="00000000" w:rsidRDefault="0033228F">
      <w:pPr>
        <w:pStyle w:val="CodeExample0"/>
      </w:pPr>
      <w:r>
        <w:t xml:space="preserve">00144     </w:t>
      </w:r>
      <w:r>
        <w:rPr>
          <w:color w:val="800000"/>
        </w:rPr>
        <w:t>// Step 3: Get Date</w:t>
      </w:r>
    </w:p>
    <w:p w14:paraId="13439A0D" w14:textId="77777777" w:rsidR="00000000" w:rsidRDefault="0033228F">
      <w:pPr>
        <w:pStyle w:val="CodeExample0"/>
      </w:pPr>
      <w:r>
        <w:t xml:space="preserve">00145     </w:t>
      </w:r>
      <w:r>
        <w:rPr>
          <w:color w:val="008000"/>
        </w:rPr>
        <w:t>while</w:t>
      </w:r>
      <w:r>
        <w:t xml:space="preserve"> (1) {</w:t>
      </w:r>
    </w:p>
    <w:p w14:paraId="23799A73" w14:textId="77777777" w:rsidR="00000000" w:rsidRDefault="0033228F">
      <w:pPr>
        <w:pStyle w:val="CodeExample0"/>
      </w:pPr>
      <w:r>
        <w:t>00146         ui_clear_screen();</w:t>
      </w:r>
    </w:p>
    <w:p w14:paraId="0B26EA53" w14:textId="77777777" w:rsidR="00000000" w:rsidRDefault="0033228F">
      <w:pPr>
        <w:pStyle w:val="CodeExample0"/>
      </w:pPr>
      <w:r>
        <w:t>00147         ui_print_banner();</w:t>
      </w:r>
    </w:p>
    <w:p w14:paraId="6EF81CA2" w14:textId="77777777" w:rsidR="00000000" w:rsidRDefault="0033228F">
      <w:pPr>
        <w:pStyle w:val="CodeExample0"/>
      </w:pPr>
      <w:r>
        <w:t xml:space="preserve">00148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s</w:t>
      </w:r>
      <w:r>
        <w:t xml:space="preserve">tep3[] = {patient_line, doctor_line, </w:t>
      </w:r>
      <w:r>
        <w:rPr>
          <w:color w:val="002080"/>
        </w:rPr>
        <w:t>"Date (DD-MM-YYYY):"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3F6F72AE" w14:textId="77777777" w:rsidR="00000000" w:rsidRDefault="0033228F">
      <w:pPr>
        <w:pStyle w:val="CodeExample0"/>
      </w:pPr>
      <w:r>
        <w:t>00149         ui_print_menu(</w:t>
      </w:r>
      <w:r>
        <w:rPr>
          <w:color w:val="002080"/>
        </w:rPr>
        <w:t>"Create Appointment"</w:t>
      </w:r>
      <w:r>
        <w:t>, step3, 4, UI_SIZE);</w:t>
      </w:r>
    </w:p>
    <w:p w14:paraId="318F528E" w14:textId="77777777" w:rsidR="00000000" w:rsidRDefault="0033228F">
      <w:pPr>
        <w:pStyle w:val="CodeExample0"/>
      </w:pPr>
      <w:r>
        <w:lastRenderedPageBreak/>
        <w:t>00150         utils_get_string(new_appt.date, DATE_SIZE);</w:t>
      </w:r>
    </w:p>
    <w:p w14:paraId="625EE727" w14:textId="77777777" w:rsidR="00000000" w:rsidRDefault="0033228F">
      <w:pPr>
        <w:pStyle w:val="CodeExample0"/>
      </w:pPr>
      <w:r>
        <w:t xml:space="preserve">00151         </w:t>
      </w:r>
    </w:p>
    <w:p w14:paraId="6DD6ADA3" w14:textId="77777777" w:rsidR="00000000" w:rsidRDefault="0033228F">
      <w:pPr>
        <w:pStyle w:val="CodeExample0"/>
      </w:pPr>
      <w:r>
        <w:t xml:space="preserve">00152         </w:t>
      </w:r>
      <w:r>
        <w:rPr>
          <w:color w:val="008000"/>
        </w:rPr>
        <w:t>if</w:t>
      </w:r>
      <w:r>
        <w:t xml:space="preserve"> (strlen(new_appt.date) &gt; 0) {</w:t>
      </w:r>
    </w:p>
    <w:p w14:paraId="5FD04AB0" w14:textId="77777777" w:rsidR="00000000" w:rsidRDefault="0033228F">
      <w:pPr>
        <w:pStyle w:val="CodeExample0"/>
      </w:pPr>
      <w:r>
        <w:t xml:space="preserve">00153             snprintf(date_line, </w:t>
      </w:r>
      <w:r>
        <w:rPr>
          <w:color w:val="008000"/>
        </w:rPr>
        <w:t>sizeof</w:t>
      </w:r>
      <w:r>
        <w:t xml:space="preserve">(date_line), </w:t>
      </w:r>
      <w:r>
        <w:rPr>
          <w:color w:val="002080"/>
        </w:rPr>
        <w:t>"Date: %s"</w:t>
      </w:r>
      <w:r>
        <w:t>, new_appt.date);</w:t>
      </w:r>
    </w:p>
    <w:p w14:paraId="54CE212C" w14:textId="77777777" w:rsidR="00000000" w:rsidRDefault="0033228F">
      <w:pPr>
        <w:pStyle w:val="CodeExample0"/>
      </w:pPr>
      <w:r>
        <w:t xml:space="preserve">00154             </w:t>
      </w:r>
      <w:r>
        <w:rPr>
          <w:color w:val="008000"/>
        </w:rPr>
        <w:t>break</w:t>
      </w:r>
      <w:r>
        <w:t>;</w:t>
      </w:r>
    </w:p>
    <w:p w14:paraId="02DB69A8" w14:textId="77777777" w:rsidR="00000000" w:rsidRDefault="0033228F">
      <w:pPr>
        <w:pStyle w:val="CodeExample0"/>
      </w:pPr>
      <w:r>
        <w:t>00155         }</w:t>
      </w:r>
    </w:p>
    <w:p w14:paraId="36710F40" w14:textId="77777777" w:rsidR="00000000" w:rsidRDefault="0033228F">
      <w:pPr>
        <w:pStyle w:val="CodeExample0"/>
      </w:pPr>
      <w:r>
        <w:t>00156         ui_print_error(</w:t>
      </w:r>
      <w:r>
        <w:rPr>
          <w:color w:val="002080"/>
        </w:rPr>
        <w:t>"Date cannot be empty!"</w:t>
      </w:r>
      <w:r>
        <w:t>);</w:t>
      </w:r>
    </w:p>
    <w:p w14:paraId="2A62CD17" w14:textId="77777777" w:rsidR="00000000" w:rsidRDefault="0033228F">
      <w:pPr>
        <w:pStyle w:val="CodeExample0"/>
      </w:pPr>
      <w:r>
        <w:t>00157         ui_pause();</w:t>
      </w:r>
    </w:p>
    <w:p w14:paraId="2B62B6BC" w14:textId="77777777" w:rsidR="00000000" w:rsidRDefault="0033228F">
      <w:pPr>
        <w:pStyle w:val="CodeExample0"/>
      </w:pPr>
      <w:r>
        <w:t>00158     }</w:t>
      </w:r>
    </w:p>
    <w:p w14:paraId="050919CD" w14:textId="77777777" w:rsidR="00000000" w:rsidRDefault="0033228F">
      <w:pPr>
        <w:pStyle w:val="CodeExample0"/>
      </w:pPr>
      <w:r>
        <w:t xml:space="preserve">00159     </w:t>
      </w:r>
    </w:p>
    <w:p w14:paraId="492F763C" w14:textId="77777777" w:rsidR="00000000" w:rsidRDefault="0033228F">
      <w:pPr>
        <w:pStyle w:val="CodeExample0"/>
      </w:pPr>
      <w:r>
        <w:t xml:space="preserve">00160     </w:t>
      </w:r>
      <w:r>
        <w:rPr>
          <w:color w:val="800000"/>
        </w:rPr>
        <w:t xml:space="preserve">// Step 4: Get </w:t>
      </w:r>
      <w:r>
        <w:rPr>
          <w:color w:val="800000"/>
        </w:rPr>
        <w:t>Time Slot</w:t>
      </w:r>
    </w:p>
    <w:p w14:paraId="3CD7AE71" w14:textId="77777777" w:rsidR="00000000" w:rsidRDefault="0033228F">
      <w:pPr>
        <w:pStyle w:val="CodeExample0"/>
      </w:pPr>
      <w:r>
        <w:t xml:space="preserve">00161     </w:t>
      </w:r>
      <w:r>
        <w:rPr>
          <w:color w:val="008000"/>
        </w:rPr>
        <w:t>while</w:t>
      </w:r>
      <w:r>
        <w:t xml:space="preserve"> (1) {</w:t>
      </w:r>
    </w:p>
    <w:p w14:paraId="394C0C4D" w14:textId="77777777" w:rsidR="00000000" w:rsidRDefault="0033228F">
      <w:pPr>
        <w:pStyle w:val="CodeExample0"/>
      </w:pPr>
      <w:r>
        <w:t>00162         ui_clear_screen();</w:t>
      </w:r>
    </w:p>
    <w:p w14:paraId="3580CB5A" w14:textId="77777777" w:rsidR="00000000" w:rsidRDefault="0033228F">
      <w:pPr>
        <w:pStyle w:val="CodeExample0"/>
      </w:pPr>
      <w:r>
        <w:t>00163         ui_print_banner();</w:t>
      </w:r>
    </w:p>
    <w:p w14:paraId="29060C52" w14:textId="77777777" w:rsidR="00000000" w:rsidRDefault="0033228F">
      <w:pPr>
        <w:pStyle w:val="CodeExample0"/>
      </w:pPr>
      <w:r>
        <w:t xml:space="preserve">00164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step4[] = {patient_line, doctor_line, date_line, </w:t>
      </w:r>
      <w:r>
        <w:rPr>
          <w:color w:val="002080"/>
        </w:rPr>
        <w:t>"Time (e.g. 10:00 AM):"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68136A59" w14:textId="77777777" w:rsidR="00000000" w:rsidRDefault="0033228F">
      <w:pPr>
        <w:pStyle w:val="CodeExample0"/>
      </w:pPr>
      <w:r>
        <w:t>00165         ui_print_menu(</w:t>
      </w:r>
      <w:r>
        <w:rPr>
          <w:color w:val="002080"/>
        </w:rPr>
        <w:t>"Create Appointment"</w:t>
      </w:r>
      <w:r>
        <w:t>, step4, 5, UI_SIZE);</w:t>
      </w:r>
    </w:p>
    <w:p w14:paraId="4BE3B9E3" w14:textId="77777777" w:rsidR="00000000" w:rsidRDefault="0033228F">
      <w:pPr>
        <w:pStyle w:val="CodeExample0"/>
      </w:pPr>
      <w:r>
        <w:t>00166         utils_get_string(new_appt.time_slot, TIME_SIZE);</w:t>
      </w:r>
    </w:p>
    <w:p w14:paraId="7A5F2655" w14:textId="77777777" w:rsidR="00000000" w:rsidRDefault="0033228F">
      <w:pPr>
        <w:pStyle w:val="CodeExample0"/>
      </w:pPr>
      <w:r>
        <w:t xml:space="preserve">00167         </w:t>
      </w:r>
    </w:p>
    <w:p w14:paraId="2F4E8829" w14:textId="77777777" w:rsidR="00000000" w:rsidRDefault="0033228F">
      <w:pPr>
        <w:pStyle w:val="CodeExample0"/>
      </w:pPr>
      <w:r>
        <w:t xml:space="preserve">00168         </w:t>
      </w:r>
      <w:r>
        <w:rPr>
          <w:color w:val="008000"/>
        </w:rPr>
        <w:t>if</w:t>
      </w:r>
      <w:r>
        <w:t xml:space="preserve"> (strlen(new_appt.time_slot) &gt; 0) {</w:t>
      </w:r>
    </w:p>
    <w:p w14:paraId="72CA5B57" w14:textId="77777777" w:rsidR="00000000" w:rsidRDefault="0033228F">
      <w:pPr>
        <w:pStyle w:val="CodeExample0"/>
      </w:pPr>
      <w:r>
        <w:t xml:space="preserve">00169             snprintf(time_line, </w:t>
      </w:r>
      <w:r>
        <w:rPr>
          <w:color w:val="008000"/>
        </w:rPr>
        <w:t>sizeof</w:t>
      </w:r>
      <w:r>
        <w:t>(time_line),</w:t>
      </w:r>
      <w:r>
        <w:t xml:space="preserve"> </w:t>
      </w:r>
      <w:r>
        <w:rPr>
          <w:color w:val="002080"/>
        </w:rPr>
        <w:t>"Time: %s"</w:t>
      </w:r>
      <w:r>
        <w:t>, new_appt.time_slot);</w:t>
      </w:r>
    </w:p>
    <w:p w14:paraId="581F1FA0" w14:textId="77777777" w:rsidR="00000000" w:rsidRDefault="0033228F">
      <w:pPr>
        <w:pStyle w:val="CodeExample0"/>
      </w:pPr>
      <w:r>
        <w:t xml:space="preserve">00170             </w:t>
      </w:r>
      <w:r>
        <w:rPr>
          <w:color w:val="008000"/>
        </w:rPr>
        <w:t>break</w:t>
      </w:r>
      <w:r>
        <w:t>;</w:t>
      </w:r>
    </w:p>
    <w:p w14:paraId="3D0D2341" w14:textId="77777777" w:rsidR="00000000" w:rsidRDefault="0033228F">
      <w:pPr>
        <w:pStyle w:val="CodeExample0"/>
      </w:pPr>
      <w:r>
        <w:t>00171         }</w:t>
      </w:r>
    </w:p>
    <w:p w14:paraId="3C0E3E32" w14:textId="77777777" w:rsidR="00000000" w:rsidRDefault="0033228F">
      <w:pPr>
        <w:pStyle w:val="CodeExample0"/>
      </w:pPr>
      <w:r>
        <w:t>00172         ui_print_error(</w:t>
      </w:r>
      <w:r>
        <w:rPr>
          <w:color w:val="002080"/>
        </w:rPr>
        <w:t>"Time cannot be empty!"</w:t>
      </w:r>
      <w:r>
        <w:t>);</w:t>
      </w:r>
    </w:p>
    <w:p w14:paraId="0974C5E1" w14:textId="77777777" w:rsidR="00000000" w:rsidRDefault="0033228F">
      <w:pPr>
        <w:pStyle w:val="CodeExample0"/>
      </w:pPr>
      <w:r>
        <w:t>00173         ui_pause();</w:t>
      </w:r>
    </w:p>
    <w:p w14:paraId="5FD807AD" w14:textId="77777777" w:rsidR="00000000" w:rsidRDefault="0033228F">
      <w:pPr>
        <w:pStyle w:val="CodeExample0"/>
      </w:pPr>
      <w:r>
        <w:t>00174     }</w:t>
      </w:r>
    </w:p>
    <w:p w14:paraId="7DAB67DD" w14:textId="77777777" w:rsidR="00000000" w:rsidRDefault="0033228F">
      <w:pPr>
        <w:pStyle w:val="CodeExample0"/>
      </w:pPr>
      <w:r>
        <w:t xml:space="preserve">00175     </w:t>
      </w:r>
    </w:p>
    <w:p w14:paraId="33BC7854" w14:textId="77777777" w:rsidR="00000000" w:rsidRDefault="0033228F">
      <w:pPr>
        <w:pStyle w:val="CodeExample0"/>
      </w:pPr>
      <w:r>
        <w:t xml:space="preserve">00176     </w:t>
      </w:r>
      <w:r>
        <w:rPr>
          <w:color w:val="800000"/>
        </w:rPr>
        <w:t>// Step 5: Get Reason</w:t>
      </w:r>
    </w:p>
    <w:p w14:paraId="60610FD9" w14:textId="77777777" w:rsidR="00000000" w:rsidRDefault="0033228F">
      <w:pPr>
        <w:pStyle w:val="CodeExample0"/>
      </w:pPr>
      <w:r>
        <w:t xml:space="preserve">00177     </w:t>
      </w:r>
      <w:r>
        <w:rPr>
          <w:color w:val="008000"/>
        </w:rPr>
        <w:t>while</w:t>
      </w:r>
      <w:r>
        <w:t xml:space="preserve"> (1) {</w:t>
      </w:r>
    </w:p>
    <w:p w14:paraId="06A9CFCD" w14:textId="77777777" w:rsidR="00000000" w:rsidRDefault="0033228F">
      <w:pPr>
        <w:pStyle w:val="CodeExample0"/>
      </w:pPr>
      <w:r>
        <w:t>00178         ui_clear_</w:t>
      </w:r>
      <w:r>
        <w:t>screen();</w:t>
      </w:r>
    </w:p>
    <w:p w14:paraId="3B95A864" w14:textId="77777777" w:rsidR="00000000" w:rsidRDefault="0033228F">
      <w:pPr>
        <w:pStyle w:val="CodeExample0"/>
      </w:pPr>
      <w:r>
        <w:t>00179         ui_print_banner();</w:t>
      </w:r>
    </w:p>
    <w:p w14:paraId="7769D1A7" w14:textId="77777777" w:rsidR="00000000" w:rsidRDefault="0033228F">
      <w:pPr>
        <w:pStyle w:val="CodeExample0"/>
      </w:pPr>
      <w:r>
        <w:t xml:space="preserve">00180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step5[] = {patient_line, doctor_line, date_line, time_line, </w:t>
      </w:r>
      <w:r>
        <w:rPr>
          <w:color w:val="002080"/>
        </w:rPr>
        <w:t>"Reason for visit:"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319CDEE4" w14:textId="77777777" w:rsidR="00000000" w:rsidRDefault="0033228F">
      <w:pPr>
        <w:pStyle w:val="CodeExample0"/>
      </w:pPr>
      <w:r>
        <w:t>00181         ui_print_menu(</w:t>
      </w:r>
      <w:r>
        <w:rPr>
          <w:color w:val="002080"/>
        </w:rPr>
        <w:t>"Create Appointment"</w:t>
      </w:r>
      <w:r>
        <w:t>, step5, 6, UI_SIZE);</w:t>
      </w:r>
    </w:p>
    <w:p w14:paraId="6A1FA7F8" w14:textId="77777777" w:rsidR="00000000" w:rsidRDefault="0033228F">
      <w:pPr>
        <w:pStyle w:val="CodeExample0"/>
      </w:pPr>
      <w:r>
        <w:t>00182         utils_get_stri</w:t>
      </w:r>
      <w:r>
        <w:t>ng(new_appt.reason, REASON_SIZE);</w:t>
      </w:r>
    </w:p>
    <w:p w14:paraId="5B7BB873" w14:textId="77777777" w:rsidR="00000000" w:rsidRDefault="0033228F">
      <w:pPr>
        <w:pStyle w:val="CodeExample0"/>
      </w:pPr>
      <w:r>
        <w:t xml:space="preserve">00183         </w:t>
      </w:r>
    </w:p>
    <w:p w14:paraId="345FE813" w14:textId="77777777" w:rsidR="00000000" w:rsidRDefault="0033228F">
      <w:pPr>
        <w:pStyle w:val="CodeExample0"/>
      </w:pPr>
      <w:r>
        <w:t xml:space="preserve">00184         </w:t>
      </w:r>
      <w:r>
        <w:rPr>
          <w:color w:val="008000"/>
        </w:rPr>
        <w:t>if</w:t>
      </w:r>
      <w:r>
        <w:t xml:space="preserve"> (strlen(new_appt.reason) &gt; 0) {</w:t>
      </w:r>
    </w:p>
    <w:p w14:paraId="5E56E1A4" w14:textId="77777777" w:rsidR="00000000" w:rsidRDefault="0033228F">
      <w:pPr>
        <w:pStyle w:val="CodeExample0"/>
      </w:pPr>
      <w:r>
        <w:t xml:space="preserve">00185             </w:t>
      </w:r>
      <w:r>
        <w:rPr>
          <w:color w:val="008000"/>
        </w:rPr>
        <w:t>break</w:t>
      </w:r>
      <w:r>
        <w:t>;</w:t>
      </w:r>
    </w:p>
    <w:p w14:paraId="461B2805" w14:textId="77777777" w:rsidR="00000000" w:rsidRDefault="0033228F">
      <w:pPr>
        <w:pStyle w:val="CodeExample0"/>
      </w:pPr>
      <w:r>
        <w:t>00186         }</w:t>
      </w:r>
    </w:p>
    <w:p w14:paraId="1ADB20AF" w14:textId="77777777" w:rsidR="00000000" w:rsidRDefault="0033228F">
      <w:pPr>
        <w:pStyle w:val="CodeExample0"/>
      </w:pPr>
      <w:r>
        <w:t>00187         ui_print_error(</w:t>
      </w:r>
      <w:r>
        <w:rPr>
          <w:color w:val="002080"/>
        </w:rPr>
        <w:t>"Reason cannot be empty!"</w:t>
      </w:r>
      <w:r>
        <w:t>);</w:t>
      </w:r>
    </w:p>
    <w:p w14:paraId="63819D62" w14:textId="77777777" w:rsidR="00000000" w:rsidRDefault="0033228F">
      <w:pPr>
        <w:pStyle w:val="CodeExample0"/>
      </w:pPr>
      <w:r>
        <w:t>00188         ui_pause();</w:t>
      </w:r>
    </w:p>
    <w:p w14:paraId="7E7FA133" w14:textId="77777777" w:rsidR="00000000" w:rsidRDefault="0033228F">
      <w:pPr>
        <w:pStyle w:val="CodeExample0"/>
      </w:pPr>
      <w:r>
        <w:t>00189     }</w:t>
      </w:r>
    </w:p>
    <w:p w14:paraId="01581140" w14:textId="77777777" w:rsidR="00000000" w:rsidRDefault="0033228F">
      <w:pPr>
        <w:pStyle w:val="CodeExample0"/>
      </w:pPr>
      <w:r>
        <w:t xml:space="preserve">00190     </w:t>
      </w:r>
    </w:p>
    <w:p w14:paraId="2A9A7122" w14:textId="77777777" w:rsidR="00000000" w:rsidRDefault="0033228F">
      <w:pPr>
        <w:pStyle w:val="CodeExample0"/>
      </w:pPr>
      <w:r>
        <w:t xml:space="preserve">00191     </w:t>
      </w:r>
      <w:r>
        <w:rPr>
          <w:color w:val="800000"/>
        </w:rPr>
        <w:t>/</w:t>
      </w:r>
      <w:r>
        <w:rPr>
          <w:color w:val="800000"/>
        </w:rPr>
        <w:t>/ Step 6: Confirm</w:t>
      </w:r>
    </w:p>
    <w:p w14:paraId="01F2F7A1" w14:textId="77777777" w:rsidR="00000000" w:rsidRDefault="0033228F">
      <w:pPr>
        <w:pStyle w:val="CodeExample0"/>
      </w:pPr>
      <w:r>
        <w:t xml:space="preserve">00192     </w:t>
      </w:r>
      <w:r>
        <w:rPr>
          <w:color w:val="604020"/>
        </w:rPr>
        <w:t>char</w:t>
      </w:r>
      <w:r>
        <w:t xml:space="preserve"> reason_line[120];</w:t>
      </w:r>
    </w:p>
    <w:p w14:paraId="61128509" w14:textId="77777777" w:rsidR="00000000" w:rsidRDefault="0033228F">
      <w:pPr>
        <w:pStyle w:val="CodeExample0"/>
      </w:pPr>
      <w:r>
        <w:t xml:space="preserve">00193     snprintf(reason_line, </w:t>
      </w:r>
      <w:r>
        <w:rPr>
          <w:color w:val="008000"/>
        </w:rPr>
        <w:t>sizeof</w:t>
      </w:r>
      <w:r>
        <w:t xml:space="preserve">(reason_line), </w:t>
      </w:r>
      <w:r>
        <w:rPr>
          <w:color w:val="002080"/>
        </w:rPr>
        <w:t>"Reason: %s"</w:t>
      </w:r>
      <w:r>
        <w:t>, new_appt.reason);</w:t>
      </w:r>
    </w:p>
    <w:p w14:paraId="1E868C8B" w14:textId="77777777" w:rsidR="00000000" w:rsidRDefault="0033228F">
      <w:pPr>
        <w:pStyle w:val="CodeExample0"/>
      </w:pPr>
      <w:r>
        <w:t xml:space="preserve">00194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step6[] = {</w:t>
      </w:r>
    </w:p>
    <w:p w14:paraId="2ACA7043" w14:textId="77777777" w:rsidR="00000000" w:rsidRDefault="0033228F">
      <w:pPr>
        <w:pStyle w:val="CodeExample0"/>
      </w:pPr>
      <w:r>
        <w:t>00195         patient_line, doctor_line, date_line, time_line, reason_line,</w:t>
      </w:r>
    </w:p>
    <w:p w14:paraId="334183EC" w14:textId="77777777" w:rsidR="00000000" w:rsidRDefault="0033228F">
      <w:pPr>
        <w:pStyle w:val="CodeExample0"/>
      </w:pPr>
      <w:r>
        <w:t xml:space="preserve">00196         </w:t>
      </w:r>
      <w:r>
        <w:rPr>
          <w:color w:val="002080"/>
        </w:rPr>
        <w:t>"Confirm (Y/N):"</w:t>
      </w:r>
      <w:r>
        <w:t xml:space="preserve">, </w:t>
      </w:r>
      <w:r>
        <w:rPr>
          <w:color w:val="002080"/>
        </w:rPr>
        <w:t>"&gt;&gt; "</w:t>
      </w:r>
    </w:p>
    <w:p w14:paraId="736EB672" w14:textId="77777777" w:rsidR="00000000" w:rsidRDefault="0033228F">
      <w:pPr>
        <w:pStyle w:val="CodeExample0"/>
      </w:pPr>
      <w:r>
        <w:t>00197     };</w:t>
      </w:r>
    </w:p>
    <w:p w14:paraId="795A18B7" w14:textId="77777777" w:rsidR="00000000" w:rsidRDefault="0033228F">
      <w:pPr>
        <w:pStyle w:val="CodeExample0"/>
      </w:pPr>
      <w:r>
        <w:t>00198     ui_clear_screen();</w:t>
      </w:r>
    </w:p>
    <w:p w14:paraId="10731480" w14:textId="77777777" w:rsidR="00000000" w:rsidRDefault="0033228F">
      <w:pPr>
        <w:pStyle w:val="CodeExample0"/>
      </w:pPr>
      <w:r>
        <w:t>00199     ui_print_banner();</w:t>
      </w:r>
    </w:p>
    <w:p w14:paraId="29E63B42" w14:textId="77777777" w:rsidR="00000000" w:rsidRDefault="0033228F">
      <w:pPr>
        <w:pStyle w:val="CodeExample0"/>
      </w:pPr>
      <w:r>
        <w:t>00200     ui_print_menu(</w:t>
      </w:r>
      <w:r>
        <w:rPr>
          <w:color w:val="002080"/>
        </w:rPr>
        <w:t>"Create Appointment"</w:t>
      </w:r>
      <w:r>
        <w:t>, step6, 7, UI_SIZE);</w:t>
      </w:r>
    </w:p>
    <w:p w14:paraId="007C14C5" w14:textId="77777777" w:rsidR="00000000" w:rsidRDefault="0033228F">
      <w:pPr>
        <w:pStyle w:val="CodeExample0"/>
      </w:pPr>
      <w:r>
        <w:t xml:space="preserve">00201     </w:t>
      </w:r>
      <w:r>
        <w:rPr>
          <w:color w:val="604020"/>
        </w:rPr>
        <w:t>char</w:t>
      </w:r>
      <w:r>
        <w:t xml:space="preserve"> confirm = utils_get_char();</w:t>
      </w:r>
    </w:p>
    <w:p w14:paraId="3335691D" w14:textId="77777777" w:rsidR="00000000" w:rsidRDefault="0033228F">
      <w:pPr>
        <w:pStyle w:val="CodeExample0"/>
      </w:pPr>
      <w:r>
        <w:t xml:space="preserve">00202     </w:t>
      </w:r>
    </w:p>
    <w:p w14:paraId="230E4312" w14:textId="77777777" w:rsidR="00000000" w:rsidRDefault="0033228F">
      <w:pPr>
        <w:pStyle w:val="CodeExample0"/>
      </w:pPr>
      <w:r>
        <w:t xml:space="preserve">00203     </w:t>
      </w:r>
      <w:r>
        <w:rPr>
          <w:color w:val="008000"/>
        </w:rPr>
        <w:t>if</w:t>
      </w:r>
      <w:r>
        <w:t xml:space="preserve"> (confirm != </w:t>
      </w:r>
      <w:r>
        <w:rPr>
          <w:color w:val="008080"/>
        </w:rPr>
        <w:t>'Y'</w:t>
      </w:r>
      <w:r>
        <w:t xml:space="preserve"> &amp;&amp; confirm != </w:t>
      </w:r>
      <w:r>
        <w:rPr>
          <w:color w:val="008080"/>
        </w:rPr>
        <w:t>'y'</w:t>
      </w:r>
      <w:r>
        <w:t>) {</w:t>
      </w:r>
    </w:p>
    <w:p w14:paraId="752FDE18" w14:textId="77777777" w:rsidR="00000000" w:rsidRDefault="0033228F">
      <w:pPr>
        <w:pStyle w:val="CodeExample0"/>
      </w:pPr>
      <w:r>
        <w:t>00204         ui_print_info(</w:t>
      </w:r>
      <w:r>
        <w:rPr>
          <w:color w:val="002080"/>
        </w:rPr>
        <w:t>"Appointment creation cancelled."</w:t>
      </w:r>
      <w:r>
        <w:t>);</w:t>
      </w:r>
    </w:p>
    <w:p w14:paraId="48682B07" w14:textId="77777777" w:rsidR="00000000" w:rsidRDefault="0033228F">
      <w:pPr>
        <w:pStyle w:val="CodeExample0"/>
      </w:pPr>
      <w:r>
        <w:t>00205         ui_pause();</w:t>
      </w:r>
    </w:p>
    <w:p w14:paraId="5F4787C7" w14:textId="77777777" w:rsidR="00000000" w:rsidRDefault="0033228F">
      <w:pPr>
        <w:pStyle w:val="CodeExample0"/>
      </w:pPr>
      <w:r>
        <w:t xml:space="preserve">00206         </w:t>
      </w:r>
      <w:r>
        <w:rPr>
          <w:color w:val="008000"/>
        </w:rPr>
        <w:t>return</w:t>
      </w:r>
      <w:r>
        <w:t>;</w:t>
      </w:r>
    </w:p>
    <w:p w14:paraId="5630CE22" w14:textId="77777777" w:rsidR="00000000" w:rsidRDefault="0033228F">
      <w:pPr>
        <w:pStyle w:val="CodeExample0"/>
      </w:pPr>
      <w:r>
        <w:t>00207     }</w:t>
      </w:r>
    </w:p>
    <w:p w14:paraId="2960DD52" w14:textId="77777777" w:rsidR="00000000" w:rsidRDefault="0033228F">
      <w:pPr>
        <w:pStyle w:val="CodeExample0"/>
      </w:pPr>
      <w:r>
        <w:t xml:space="preserve">00208 </w:t>
      </w:r>
      <w:r>
        <w:t xml:space="preserve">    </w:t>
      </w:r>
    </w:p>
    <w:p w14:paraId="04176D02" w14:textId="77777777" w:rsidR="00000000" w:rsidRDefault="0033228F">
      <w:pPr>
        <w:pStyle w:val="CodeExample0"/>
      </w:pPr>
      <w:r>
        <w:t xml:space="preserve">00209     </w:t>
      </w:r>
      <w:r>
        <w:rPr>
          <w:color w:val="800000"/>
        </w:rPr>
        <w:t>// Add to array</w:t>
      </w:r>
    </w:p>
    <w:p w14:paraId="11BD8D84" w14:textId="77777777" w:rsidR="00000000" w:rsidRDefault="0033228F">
      <w:pPr>
        <w:pStyle w:val="CodeExample0"/>
      </w:pPr>
      <w:r>
        <w:t>00210     appointments[appointment_count] = new_appt;</w:t>
      </w:r>
    </w:p>
    <w:p w14:paraId="2FEAC5BD" w14:textId="77777777" w:rsidR="00000000" w:rsidRDefault="0033228F">
      <w:pPr>
        <w:pStyle w:val="CodeExample0"/>
      </w:pPr>
      <w:r>
        <w:t>00211     appointment_count++;</w:t>
      </w:r>
    </w:p>
    <w:p w14:paraId="5CB0B3C2" w14:textId="77777777" w:rsidR="00000000" w:rsidRDefault="0033228F">
      <w:pPr>
        <w:pStyle w:val="CodeExample0"/>
      </w:pPr>
      <w:r>
        <w:t xml:space="preserve">00212     </w:t>
      </w:r>
    </w:p>
    <w:p w14:paraId="01ECF9FD" w14:textId="77777777" w:rsidR="00000000" w:rsidRDefault="0033228F">
      <w:pPr>
        <w:pStyle w:val="CodeExample0"/>
      </w:pPr>
      <w:r>
        <w:t>00213     ui_clear_screen();</w:t>
      </w:r>
    </w:p>
    <w:p w14:paraId="7B3F1096" w14:textId="77777777" w:rsidR="00000000" w:rsidRDefault="0033228F">
      <w:pPr>
        <w:pStyle w:val="CodeExample0"/>
      </w:pPr>
      <w:r>
        <w:t>00214     ui_print_banner();</w:t>
      </w:r>
    </w:p>
    <w:p w14:paraId="3D6C34BE" w14:textId="77777777" w:rsidR="00000000" w:rsidRDefault="0033228F">
      <w:pPr>
        <w:pStyle w:val="CodeExample0"/>
      </w:pPr>
      <w:r>
        <w:t xml:space="preserve">00215     </w:t>
      </w:r>
    </w:p>
    <w:p w14:paraId="7B303D4E" w14:textId="77777777" w:rsidR="00000000" w:rsidRDefault="0033228F">
      <w:pPr>
        <w:pStyle w:val="CodeExample0"/>
      </w:pPr>
      <w:r>
        <w:t xml:space="preserve">00216     </w:t>
      </w:r>
      <w:r>
        <w:rPr>
          <w:color w:val="604020"/>
        </w:rPr>
        <w:t>char</w:t>
      </w:r>
      <w:r>
        <w:t xml:space="preserve"> id_line[70];</w:t>
      </w:r>
    </w:p>
    <w:p w14:paraId="04ACC2D7" w14:textId="77777777" w:rsidR="00000000" w:rsidRDefault="0033228F">
      <w:pPr>
        <w:pStyle w:val="CodeExample0"/>
      </w:pPr>
      <w:r>
        <w:t xml:space="preserve">00217     snprintf(id_line, </w:t>
      </w:r>
      <w:r>
        <w:rPr>
          <w:color w:val="008000"/>
        </w:rPr>
        <w:t>size</w:t>
      </w:r>
      <w:r>
        <w:rPr>
          <w:color w:val="008000"/>
        </w:rPr>
        <w:t>of</w:t>
      </w:r>
      <w:r>
        <w:t xml:space="preserve">(id_line), </w:t>
      </w:r>
      <w:r>
        <w:rPr>
          <w:color w:val="002080"/>
        </w:rPr>
        <w:t>"Appointment ID: %d"</w:t>
      </w:r>
      <w:r>
        <w:t>, new_appt.id);</w:t>
      </w:r>
    </w:p>
    <w:p w14:paraId="72BB5BFD" w14:textId="77777777" w:rsidR="00000000" w:rsidRDefault="0033228F">
      <w:pPr>
        <w:pStyle w:val="CodeExample0"/>
      </w:pPr>
      <w:r>
        <w:t xml:space="preserve">00218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success_items[] = {</w:t>
      </w:r>
    </w:p>
    <w:p w14:paraId="18C4E75B" w14:textId="77777777" w:rsidR="00000000" w:rsidRDefault="0033228F">
      <w:pPr>
        <w:pStyle w:val="CodeExample0"/>
      </w:pPr>
      <w:r>
        <w:t>00219         id_line, patient_line, doctor_line, date_line, time_line,</w:t>
      </w:r>
    </w:p>
    <w:p w14:paraId="54EC5E02" w14:textId="77777777" w:rsidR="00000000" w:rsidRDefault="0033228F">
      <w:pPr>
        <w:pStyle w:val="CodeExample0"/>
      </w:pPr>
      <w:r>
        <w:t xml:space="preserve">00220         </w:t>
      </w:r>
      <w:r>
        <w:rPr>
          <w:color w:val="002080"/>
        </w:rPr>
        <w:t>"Status: Pending"</w:t>
      </w:r>
      <w:r>
        <w:t>,</w:t>
      </w:r>
    </w:p>
    <w:p w14:paraId="0ADF454D" w14:textId="77777777" w:rsidR="00000000" w:rsidRDefault="0033228F">
      <w:pPr>
        <w:pStyle w:val="CodeExample0"/>
      </w:pPr>
      <w:r>
        <w:t xml:space="preserve">00221         </w:t>
      </w:r>
      <w:r>
        <w:rPr>
          <w:color w:val="002080"/>
        </w:rPr>
        <w:t>"Appointment created successfully!"</w:t>
      </w:r>
    </w:p>
    <w:p w14:paraId="327254E5" w14:textId="77777777" w:rsidR="00000000" w:rsidRDefault="0033228F">
      <w:pPr>
        <w:pStyle w:val="CodeExample0"/>
      </w:pPr>
      <w:r>
        <w:t>00222     };</w:t>
      </w:r>
    </w:p>
    <w:p w14:paraId="672F9853" w14:textId="77777777" w:rsidR="00000000" w:rsidRDefault="0033228F">
      <w:pPr>
        <w:pStyle w:val="CodeExample0"/>
      </w:pPr>
      <w:r>
        <w:t>00223     ui_print_menu(</w:t>
      </w:r>
      <w:r>
        <w:rPr>
          <w:color w:val="002080"/>
        </w:rPr>
        <w:t>"Appointment Created"</w:t>
      </w:r>
      <w:r>
        <w:t>, success_items, 7, UI_SIZE);</w:t>
      </w:r>
    </w:p>
    <w:p w14:paraId="27F39EC4" w14:textId="77777777" w:rsidR="00000000" w:rsidRDefault="0033228F">
      <w:pPr>
        <w:pStyle w:val="CodeExample0"/>
      </w:pPr>
      <w:r>
        <w:lastRenderedPageBreak/>
        <w:t>00224     ui_pause();</w:t>
      </w:r>
    </w:p>
    <w:p w14:paraId="481E8D49" w14:textId="77777777" w:rsidR="00000000" w:rsidRDefault="0033228F">
      <w:pPr>
        <w:pStyle w:val="CodeExample0"/>
      </w:pPr>
      <w:r>
        <w:t xml:space="preserve">00225     </w:t>
      </w:r>
    </w:p>
    <w:p w14:paraId="571EF951" w14:textId="77777777" w:rsidR="00000000" w:rsidRDefault="0033228F">
      <w:pPr>
        <w:pStyle w:val="CodeExample0"/>
      </w:pPr>
      <w:r>
        <w:t>00226     appointment_save_to_file();</w:t>
      </w:r>
    </w:p>
    <w:p w14:paraId="5A4F836C" w14:textId="77777777" w:rsidR="00000000" w:rsidRDefault="0033228F">
      <w:pPr>
        <w:pStyle w:val="CodeExample0"/>
      </w:pPr>
      <w:r>
        <w:t>00227 }</w:t>
      </w:r>
    </w:p>
    <w:p w14:paraId="3771AEC3" w14:textId="77777777" w:rsidR="00000000" w:rsidRDefault="0033228F">
      <w:pPr>
        <w:pStyle w:val="CodeExample0"/>
      </w:pPr>
      <w:r>
        <w:t xml:space="preserve">00228 </w:t>
      </w:r>
    </w:p>
    <w:p w14:paraId="1F4A313B" w14:textId="77777777" w:rsidR="00000000" w:rsidRDefault="0033228F">
      <w:pPr>
        <w:pStyle w:val="CodeExample0"/>
      </w:pPr>
      <w:r>
        <w:t xml:space="preserve">00229 </w:t>
      </w:r>
      <w:r>
        <w:rPr>
          <w:color w:val="604020"/>
        </w:rPr>
        <w:t>void</w:t>
      </w:r>
      <w:r>
        <w:t xml:space="preserve"> ui_print_appointment(Appointment appt, </w:t>
      </w:r>
      <w:r>
        <w:rPr>
          <w:color w:val="604020"/>
        </w:rPr>
        <w:t>int</w:t>
      </w:r>
      <w:r>
        <w:t xml:space="preserve"> index) {</w:t>
      </w:r>
    </w:p>
    <w:p w14:paraId="7C4F555C" w14:textId="77777777" w:rsidR="00000000" w:rsidRDefault="0033228F">
      <w:pPr>
        <w:pStyle w:val="CodeExample0"/>
      </w:pPr>
      <w:r>
        <w:t xml:space="preserve">00230     </w:t>
      </w:r>
      <w:r>
        <w:rPr>
          <w:color w:val="604020"/>
        </w:rPr>
        <w:t>int</w:t>
      </w:r>
      <w:r>
        <w:t xml:space="preserve"> p_idx</w:t>
      </w:r>
      <w:r>
        <w:t xml:space="preserve"> = patient_search_id(appt.patient_id);</w:t>
      </w:r>
    </w:p>
    <w:p w14:paraId="0A8A9BB8" w14:textId="77777777" w:rsidR="00000000" w:rsidRDefault="0033228F">
      <w:pPr>
        <w:pStyle w:val="CodeExample0"/>
      </w:pPr>
      <w:r>
        <w:t xml:space="preserve">00231     </w:t>
      </w:r>
      <w:r>
        <w:rPr>
          <w:color w:val="604020"/>
        </w:rPr>
        <w:t>int</w:t>
      </w:r>
      <w:r>
        <w:t xml:space="preserve"> d_idx = doctor_search_id(appt.doctor_id);</w:t>
      </w:r>
    </w:p>
    <w:p w14:paraId="02848789" w14:textId="77777777" w:rsidR="00000000" w:rsidRDefault="0033228F">
      <w:pPr>
        <w:pStyle w:val="CodeExample0"/>
      </w:pPr>
      <w:r>
        <w:t xml:space="preserve">00232     </w:t>
      </w:r>
    </w:p>
    <w:p w14:paraId="31505442" w14:textId="77777777" w:rsidR="00000000" w:rsidRDefault="0033228F">
      <w:pPr>
        <w:pStyle w:val="CodeExample0"/>
      </w:pPr>
      <w:r>
        <w:t xml:space="preserve">00233     </w:t>
      </w:r>
      <w:r>
        <w:rPr>
          <w:color w:val="604020"/>
        </w:rPr>
        <w:t>char</w:t>
      </w:r>
      <w:r>
        <w:t xml:space="preserve"> id_line[70];</w:t>
      </w:r>
    </w:p>
    <w:p w14:paraId="71BD3860" w14:textId="77777777" w:rsidR="00000000" w:rsidRDefault="0033228F">
      <w:pPr>
        <w:pStyle w:val="CodeExample0"/>
      </w:pPr>
      <w:r>
        <w:t xml:space="preserve">00234     snprintf(id_line, </w:t>
      </w:r>
      <w:r>
        <w:rPr>
          <w:color w:val="008000"/>
        </w:rPr>
        <w:t>sizeof</w:t>
      </w:r>
      <w:r>
        <w:t xml:space="preserve">(id_line), </w:t>
      </w:r>
      <w:r>
        <w:rPr>
          <w:color w:val="002080"/>
        </w:rPr>
        <w:t>"Appointment ID: %d"</w:t>
      </w:r>
      <w:r>
        <w:t>, appt.id);</w:t>
      </w:r>
    </w:p>
    <w:p w14:paraId="0328A7E6" w14:textId="77777777" w:rsidR="00000000" w:rsidRDefault="0033228F">
      <w:pPr>
        <w:pStyle w:val="CodeExample0"/>
      </w:pPr>
      <w:r>
        <w:t xml:space="preserve">00235     </w:t>
      </w:r>
    </w:p>
    <w:p w14:paraId="49BDE11F" w14:textId="77777777" w:rsidR="00000000" w:rsidRDefault="0033228F">
      <w:pPr>
        <w:pStyle w:val="CodeExample0"/>
      </w:pPr>
      <w:r>
        <w:t xml:space="preserve">00236     </w:t>
      </w:r>
      <w:r>
        <w:rPr>
          <w:color w:val="604020"/>
        </w:rPr>
        <w:t>char</w:t>
      </w:r>
      <w:r>
        <w:t xml:space="preserve"> patient_line[70];</w:t>
      </w:r>
    </w:p>
    <w:p w14:paraId="14722F71" w14:textId="77777777" w:rsidR="00000000" w:rsidRDefault="0033228F">
      <w:pPr>
        <w:pStyle w:val="CodeExample0"/>
      </w:pPr>
      <w:r>
        <w:t>0</w:t>
      </w:r>
      <w:r>
        <w:t xml:space="preserve">0237     </w:t>
      </w:r>
      <w:r>
        <w:rPr>
          <w:color w:val="008000"/>
        </w:rPr>
        <w:t>if</w:t>
      </w:r>
      <w:r>
        <w:t xml:space="preserve"> (p_idx != -1) {</w:t>
      </w:r>
    </w:p>
    <w:p w14:paraId="7B92CFF9" w14:textId="77777777" w:rsidR="00000000" w:rsidRDefault="0033228F">
      <w:pPr>
        <w:pStyle w:val="CodeExample0"/>
      </w:pPr>
      <w:r>
        <w:t xml:space="preserve">00238         snprintf(patient_line, </w:t>
      </w:r>
      <w:r>
        <w:rPr>
          <w:color w:val="008000"/>
        </w:rPr>
        <w:t>sizeof</w:t>
      </w:r>
      <w:r>
        <w:t xml:space="preserve">(patient_line), </w:t>
      </w:r>
      <w:r>
        <w:rPr>
          <w:color w:val="002080"/>
        </w:rPr>
        <w:t>"Patient: %s (ID: %d)"</w:t>
      </w:r>
      <w:r>
        <w:t xml:space="preserve">, </w:t>
      </w:r>
    </w:p>
    <w:p w14:paraId="4A418010" w14:textId="77777777" w:rsidR="00000000" w:rsidRDefault="0033228F">
      <w:pPr>
        <w:pStyle w:val="CodeExample0"/>
      </w:pPr>
      <w:r>
        <w:t>00239                  patients[p_idx].name, appt.patient_id);</w:t>
      </w:r>
    </w:p>
    <w:p w14:paraId="4DDAC259" w14:textId="77777777" w:rsidR="00000000" w:rsidRDefault="0033228F">
      <w:pPr>
        <w:pStyle w:val="CodeExample0"/>
      </w:pPr>
      <w:r>
        <w:t xml:space="preserve">00240     } </w:t>
      </w:r>
      <w:r>
        <w:rPr>
          <w:color w:val="008000"/>
        </w:rPr>
        <w:t>else</w:t>
      </w:r>
      <w:r>
        <w:t xml:space="preserve"> {</w:t>
      </w:r>
    </w:p>
    <w:p w14:paraId="5C5EB6AF" w14:textId="77777777" w:rsidR="00000000" w:rsidRDefault="0033228F">
      <w:pPr>
        <w:pStyle w:val="CodeExample0"/>
      </w:pPr>
      <w:r>
        <w:t xml:space="preserve">00241         snprintf(patient_line, </w:t>
      </w:r>
      <w:r>
        <w:rPr>
          <w:color w:val="008000"/>
        </w:rPr>
        <w:t>sizeof</w:t>
      </w:r>
      <w:r>
        <w:t xml:space="preserve">(patient_line), </w:t>
      </w:r>
      <w:r>
        <w:rPr>
          <w:color w:val="002080"/>
        </w:rPr>
        <w:t>"Pa</w:t>
      </w:r>
      <w:r>
        <w:rPr>
          <w:color w:val="002080"/>
        </w:rPr>
        <w:t>tient ID: %d"</w:t>
      </w:r>
      <w:r>
        <w:t>, appt.patient_id);</w:t>
      </w:r>
    </w:p>
    <w:p w14:paraId="3893360F" w14:textId="77777777" w:rsidR="00000000" w:rsidRDefault="0033228F">
      <w:pPr>
        <w:pStyle w:val="CodeExample0"/>
      </w:pPr>
      <w:r>
        <w:t>00242     }</w:t>
      </w:r>
    </w:p>
    <w:p w14:paraId="028DB92A" w14:textId="77777777" w:rsidR="00000000" w:rsidRDefault="0033228F">
      <w:pPr>
        <w:pStyle w:val="CodeExample0"/>
      </w:pPr>
      <w:r>
        <w:t xml:space="preserve">00243     </w:t>
      </w:r>
    </w:p>
    <w:p w14:paraId="12054053" w14:textId="77777777" w:rsidR="00000000" w:rsidRDefault="0033228F">
      <w:pPr>
        <w:pStyle w:val="CodeExample0"/>
      </w:pPr>
      <w:r>
        <w:t xml:space="preserve">00244     </w:t>
      </w:r>
      <w:r>
        <w:rPr>
          <w:color w:val="604020"/>
        </w:rPr>
        <w:t>char</w:t>
      </w:r>
      <w:r>
        <w:t xml:space="preserve"> doctor_line[70];</w:t>
      </w:r>
    </w:p>
    <w:p w14:paraId="6E816F3E" w14:textId="77777777" w:rsidR="00000000" w:rsidRDefault="0033228F">
      <w:pPr>
        <w:pStyle w:val="CodeExample0"/>
      </w:pPr>
      <w:r>
        <w:t xml:space="preserve">00245     </w:t>
      </w:r>
      <w:r>
        <w:rPr>
          <w:color w:val="008000"/>
        </w:rPr>
        <w:t>if</w:t>
      </w:r>
      <w:r>
        <w:t xml:space="preserve"> (d_idx != -1) {</w:t>
      </w:r>
    </w:p>
    <w:p w14:paraId="76958C1D" w14:textId="77777777" w:rsidR="00000000" w:rsidRDefault="0033228F">
      <w:pPr>
        <w:pStyle w:val="CodeExample0"/>
      </w:pPr>
      <w:r>
        <w:t xml:space="preserve">00246         snprintf(doctor_line, </w:t>
      </w:r>
      <w:r>
        <w:rPr>
          <w:color w:val="008000"/>
        </w:rPr>
        <w:t>sizeof</w:t>
      </w:r>
      <w:r>
        <w:t xml:space="preserve">(doctor_line), </w:t>
      </w:r>
      <w:r>
        <w:rPr>
          <w:color w:val="002080"/>
        </w:rPr>
        <w:t>"Doctor: Dr. %s"</w:t>
      </w:r>
      <w:r>
        <w:t>, doctors[d_idx].name);</w:t>
      </w:r>
    </w:p>
    <w:p w14:paraId="622D38A2" w14:textId="77777777" w:rsidR="00000000" w:rsidRDefault="0033228F">
      <w:pPr>
        <w:pStyle w:val="CodeExample0"/>
      </w:pPr>
      <w:r>
        <w:t xml:space="preserve">00247     } </w:t>
      </w:r>
      <w:r>
        <w:rPr>
          <w:color w:val="008000"/>
        </w:rPr>
        <w:t>else</w:t>
      </w:r>
      <w:r>
        <w:t xml:space="preserve"> {</w:t>
      </w:r>
    </w:p>
    <w:p w14:paraId="7BE281AE" w14:textId="77777777" w:rsidR="00000000" w:rsidRDefault="0033228F">
      <w:pPr>
        <w:pStyle w:val="CodeExample0"/>
      </w:pPr>
      <w:r>
        <w:t>00248         snprintf(</w:t>
      </w:r>
      <w:r>
        <w:t xml:space="preserve">doctor_line, </w:t>
      </w:r>
      <w:r>
        <w:rPr>
          <w:color w:val="008000"/>
        </w:rPr>
        <w:t>sizeof</w:t>
      </w:r>
      <w:r>
        <w:t xml:space="preserve">(doctor_line), </w:t>
      </w:r>
      <w:r>
        <w:rPr>
          <w:color w:val="002080"/>
        </w:rPr>
        <w:t>"Doctor ID: %d"</w:t>
      </w:r>
      <w:r>
        <w:t>, appt.doctor_id);</w:t>
      </w:r>
    </w:p>
    <w:p w14:paraId="3B95E074" w14:textId="77777777" w:rsidR="00000000" w:rsidRDefault="0033228F">
      <w:pPr>
        <w:pStyle w:val="CodeExample0"/>
      </w:pPr>
      <w:r>
        <w:t>00249     }</w:t>
      </w:r>
    </w:p>
    <w:p w14:paraId="7FD09FDF" w14:textId="77777777" w:rsidR="00000000" w:rsidRDefault="0033228F">
      <w:pPr>
        <w:pStyle w:val="CodeExample0"/>
      </w:pPr>
      <w:r>
        <w:t xml:space="preserve">00250     </w:t>
      </w:r>
    </w:p>
    <w:p w14:paraId="01923722" w14:textId="77777777" w:rsidR="00000000" w:rsidRDefault="0033228F">
      <w:pPr>
        <w:pStyle w:val="CodeExample0"/>
      </w:pPr>
      <w:r>
        <w:t xml:space="preserve">00251     </w:t>
      </w:r>
      <w:r>
        <w:rPr>
          <w:color w:val="604020"/>
        </w:rPr>
        <w:t>char</w:t>
      </w:r>
      <w:r>
        <w:t xml:space="preserve"> date_line[70];</w:t>
      </w:r>
    </w:p>
    <w:p w14:paraId="6159D669" w14:textId="77777777" w:rsidR="00000000" w:rsidRDefault="0033228F">
      <w:pPr>
        <w:pStyle w:val="CodeExample0"/>
      </w:pPr>
      <w:r>
        <w:t xml:space="preserve">00252     snprintf(date_line, </w:t>
      </w:r>
      <w:r>
        <w:rPr>
          <w:color w:val="008000"/>
        </w:rPr>
        <w:t>sizeof</w:t>
      </w:r>
      <w:r>
        <w:t xml:space="preserve">(date_line), </w:t>
      </w:r>
      <w:r>
        <w:rPr>
          <w:color w:val="002080"/>
        </w:rPr>
        <w:t>"Date: %s"</w:t>
      </w:r>
      <w:r>
        <w:t>, appt.date);</w:t>
      </w:r>
    </w:p>
    <w:p w14:paraId="4E8369CA" w14:textId="77777777" w:rsidR="00000000" w:rsidRDefault="0033228F">
      <w:pPr>
        <w:pStyle w:val="CodeExample0"/>
      </w:pPr>
      <w:r>
        <w:t xml:space="preserve">00253     </w:t>
      </w:r>
    </w:p>
    <w:p w14:paraId="227E420D" w14:textId="77777777" w:rsidR="00000000" w:rsidRDefault="0033228F">
      <w:pPr>
        <w:pStyle w:val="CodeExample0"/>
      </w:pPr>
      <w:r>
        <w:t xml:space="preserve">00254     </w:t>
      </w:r>
      <w:r>
        <w:rPr>
          <w:color w:val="604020"/>
        </w:rPr>
        <w:t>char</w:t>
      </w:r>
      <w:r>
        <w:t xml:space="preserve"> time_line[70];</w:t>
      </w:r>
    </w:p>
    <w:p w14:paraId="60B8B421" w14:textId="77777777" w:rsidR="00000000" w:rsidRDefault="0033228F">
      <w:pPr>
        <w:pStyle w:val="CodeExample0"/>
      </w:pPr>
      <w:r>
        <w:t xml:space="preserve">00255     snprintf(time_line, </w:t>
      </w:r>
      <w:r>
        <w:rPr>
          <w:color w:val="008000"/>
        </w:rPr>
        <w:t>sizeof</w:t>
      </w:r>
      <w:r>
        <w:t xml:space="preserve">(time_line), </w:t>
      </w:r>
      <w:r>
        <w:rPr>
          <w:color w:val="002080"/>
        </w:rPr>
        <w:t>"Time: %s"</w:t>
      </w:r>
      <w:r>
        <w:t>, appt.time_slot);</w:t>
      </w:r>
    </w:p>
    <w:p w14:paraId="28E333CD" w14:textId="77777777" w:rsidR="00000000" w:rsidRDefault="0033228F">
      <w:pPr>
        <w:pStyle w:val="CodeExample0"/>
      </w:pPr>
      <w:r>
        <w:t xml:space="preserve">00256     </w:t>
      </w:r>
    </w:p>
    <w:p w14:paraId="2F4702D6" w14:textId="77777777" w:rsidR="00000000" w:rsidRDefault="0033228F">
      <w:pPr>
        <w:pStyle w:val="CodeExample0"/>
      </w:pPr>
      <w:r>
        <w:t xml:space="preserve">00257     </w:t>
      </w:r>
      <w:r>
        <w:rPr>
          <w:color w:val="604020"/>
        </w:rPr>
        <w:t>char</w:t>
      </w:r>
      <w:r>
        <w:t xml:space="preserve"> reason_line[120];</w:t>
      </w:r>
    </w:p>
    <w:p w14:paraId="52448A88" w14:textId="77777777" w:rsidR="00000000" w:rsidRDefault="0033228F">
      <w:pPr>
        <w:pStyle w:val="CodeExample0"/>
      </w:pPr>
      <w:r>
        <w:t xml:space="preserve">00258     snprintf(reason_line, </w:t>
      </w:r>
      <w:r>
        <w:rPr>
          <w:color w:val="008000"/>
        </w:rPr>
        <w:t>sizeof</w:t>
      </w:r>
      <w:r>
        <w:t xml:space="preserve">(reason_line), </w:t>
      </w:r>
      <w:r>
        <w:rPr>
          <w:color w:val="002080"/>
        </w:rPr>
        <w:t>"Reason: %s"</w:t>
      </w:r>
      <w:r>
        <w:t>, appt.reason);</w:t>
      </w:r>
    </w:p>
    <w:p w14:paraId="2A83657D" w14:textId="77777777" w:rsidR="00000000" w:rsidRDefault="0033228F">
      <w:pPr>
        <w:pStyle w:val="CodeExample0"/>
      </w:pPr>
      <w:r>
        <w:t xml:space="preserve">00259     </w:t>
      </w:r>
    </w:p>
    <w:p w14:paraId="0DD93D56" w14:textId="77777777" w:rsidR="00000000" w:rsidRDefault="0033228F">
      <w:pPr>
        <w:pStyle w:val="CodeExample0"/>
      </w:pPr>
      <w:r>
        <w:t xml:space="preserve">00260     </w:t>
      </w:r>
      <w:r>
        <w:rPr>
          <w:color w:val="604020"/>
        </w:rPr>
        <w:t>char</w:t>
      </w:r>
      <w:r>
        <w:t xml:space="preserve"> status_line[70];</w:t>
      </w:r>
    </w:p>
    <w:p w14:paraId="6212C64F" w14:textId="77777777" w:rsidR="00000000" w:rsidRDefault="0033228F">
      <w:pPr>
        <w:pStyle w:val="CodeExample0"/>
      </w:pPr>
      <w:r>
        <w:t xml:space="preserve">00261     snprintf(status_line, </w:t>
      </w:r>
      <w:r>
        <w:rPr>
          <w:color w:val="008000"/>
        </w:rPr>
        <w:t>sizeof</w:t>
      </w:r>
      <w:r>
        <w:t xml:space="preserve">(status_line), </w:t>
      </w:r>
      <w:r>
        <w:rPr>
          <w:color w:val="002080"/>
        </w:rPr>
        <w:t>"Status: %s"</w:t>
      </w:r>
      <w:r>
        <w:t>, appointment_status_str(appt.status));</w:t>
      </w:r>
    </w:p>
    <w:p w14:paraId="054EBC24" w14:textId="77777777" w:rsidR="00000000" w:rsidRDefault="0033228F">
      <w:pPr>
        <w:pStyle w:val="CodeExample0"/>
      </w:pPr>
      <w:r>
        <w:t xml:space="preserve">00262     </w:t>
      </w:r>
    </w:p>
    <w:p w14:paraId="389452B9" w14:textId="77777777" w:rsidR="00000000" w:rsidRDefault="0033228F">
      <w:pPr>
        <w:pStyle w:val="CodeExample0"/>
      </w:pPr>
      <w:r>
        <w:t xml:space="preserve">00263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items[] = {</w:t>
      </w:r>
    </w:p>
    <w:p w14:paraId="2D364C0A" w14:textId="77777777" w:rsidR="00000000" w:rsidRDefault="0033228F">
      <w:pPr>
        <w:pStyle w:val="CodeExample0"/>
      </w:pPr>
      <w:r>
        <w:t>00264         id_line, patient_line, doctor_line, date_line, time_line, reason_line, sta</w:t>
      </w:r>
      <w:r>
        <w:t xml:space="preserve">tus_line, </w:t>
      </w:r>
      <w:r>
        <w:rPr>
          <w:color w:val="002080"/>
        </w:rPr>
        <w:t>""</w:t>
      </w:r>
    </w:p>
    <w:p w14:paraId="170FE464" w14:textId="77777777" w:rsidR="00000000" w:rsidRDefault="0033228F">
      <w:pPr>
        <w:pStyle w:val="CodeExample0"/>
      </w:pPr>
      <w:r>
        <w:t>00265     };</w:t>
      </w:r>
    </w:p>
    <w:p w14:paraId="57B9921D" w14:textId="77777777" w:rsidR="00000000" w:rsidRDefault="0033228F">
      <w:pPr>
        <w:pStyle w:val="CodeExample0"/>
      </w:pPr>
      <w:r>
        <w:t xml:space="preserve">00266     </w:t>
      </w:r>
    </w:p>
    <w:p w14:paraId="05274ECF" w14:textId="77777777" w:rsidR="00000000" w:rsidRDefault="0033228F">
      <w:pPr>
        <w:pStyle w:val="CodeExample0"/>
      </w:pPr>
      <w:r>
        <w:t xml:space="preserve">00267     </w:t>
      </w:r>
      <w:r>
        <w:rPr>
          <w:color w:val="604020"/>
        </w:rPr>
        <w:t>char</w:t>
      </w:r>
      <w:r>
        <w:t xml:space="preserve"> title[70];</w:t>
      </w:r>
    </w:p>
    <w:p w14:paraId="500720BB" w14:textId="77777777" w:rsidR="00000000" w:rsidRDefault="0033228F">
      <w:pPr>
        <w:pStyle w:val="CodeExample0"/>
      </w:pPr>
      <w:r>
        <w:t xml:space="preserve">00268     snprintf(title, </w:t>
      </w:r>
      <w:r>
        <w:rPr>
          <w:color w:val="008000"/>
        </w:rPr>
        <w:t>sizeof</w:t>
      </w:r>
      <w:r>
        <w:t xml:space="preserve">(title), </w:t>
      </w:r>
      <w:r>
        <w:rPr>
          <w:color w:val="002080"/>
        </w:rPr>
        <w:t>"Appointment %d"</w:t>
      </w:r>
      <w:r>
        <w:t>, index + 1);</w:t>
      </w:r>
    </w:p>
    <w:p w14:paraId="3C7F955A" w14:textId="77777777" w:rsidR="00000000" w:rsidRDefault="0033228F">
      <w:pPr>
        <w:pStyle w:val="CodeExample0"/>
      </w:pPr>
      <w:r>
        <w:t>00269     ui_print_menu(title, items, 8, 72);</w:t>
      </w:r>
    </w:p>
    <w:p w14:paraId="05917B5C" w14:textId="77777777" w:rsidR="00000000" w:rsidRDefault="0033228F">
      <w:pPr>
        <w:pStyle w:val="CodeExample0"/>
      </w:pPr>
      <w:r>
        <w:t>00270 }</w:t>
      </w:r>
    </w:p>
    <w:p w14:paraId="39362DD9" w14:textId="77777777" w:rsidR="00000000" w:rsidRDefault="0033228F">
      <w:pPr>
        <w:pStyle w:val="CodeExample0"/>
      </w:pPr>
      <w:r>
        <w:t xml:space="preserve">00271 </w:t>
      </w:r>
    </w:p>
    <w:p w14:paraId="6E89A4DD" w14:textId="77777777" w:rsidR="00000000" w:rsidRDefault="0033228F">
      <w:pPr>
        <w:pStyle w:val="CodeExample0"/>
      </w:pPr>
      <w:r>
        <w:t xml:space="preserve">00272 </w:t>
      </w:r>
      <w:r>
        <w:rPr>
          <w:color w:val="604020"/>
        </w:rPr>
        <w:t>void</w:t>
      </w:r>
      <w:r>
        <w:t xml:space="preserve"> appointment_view_by_doctor(</w:t>
      </w:r>
      <w:r>
        <w:rPr>
          <w:color w:val="604020"/>
        </w:rPr>
        <w:t>int</w:t>
      </w:r>
      <w:r>
        <w:t xml:space="preserve"> doctor_id) {</w:t>
      </w:r>
    </w:p>
    <w:p w14:paraId="3186939E" w14:textId="77777777" w:rsidR="00000000" w:rsidRDefault="0033228F">
      <w:pPr>
        <w:pStyle w:val="CodeExample0"/>
      </w:pPr>
      <w:r>
        <w:t xml:space="preserve">00273 </w:t>
      </w:r>
      <w:r>
        <w:t xml:space="preserve">    </w:t>
      </w:r>
      <w:r>
        <w:rPr>
          <w:color w:val="604020"/>
        </w:rPr>
        <w:t>int</w:t>
      </w:r>
      <w:r>
        <w:t xml:space="preserve"> count = 0;</w:t>
      </w:r>
    </w:p>
    <w:p w14:paraId="12D9EC71" w14:textId="77777777" w:rsidR="00000000" w:rsidRDefault="0033228F">
      <w:pPr>
        <w:pStyle w:val="CodeExample0"/>
      </w:pPr>
      <w:r>
        <w:t>00274     ui_clear_screen();</w:t>
      </w:r>
    </w:p>
    <w:p w14:paraId="4D506EEF" w14:textId="77777777" w:rsidR="00000000" w:rsidRDefault="0033228F">
      <w:pPr>
        <w:pStyle w:val="CodeExample0"/>
      </w:pPr>
      <w:r>
        <w:t>00275     ui_print_banner();</w:t>
      </w:r>
    </w:p>
    <w:p w14:paraId="21BCB665" w14:textId="77777777" w:rsidR="00000000" w:rsidRDefault="0033228F">
      <w:pPr>
        <w:pStyle w:val="CodeExample0"/>
      </w:pPr>
      <w:r>
        <w:t xml:space="preserve">00276     </w:t>
      </w:r>
    </w:p>
    <w:p w14:paraId="5FAE05EC" w14:textId="77777777" w:rsidR="00000000" w:rsidRDefault="0033228F">
      <w:pPr>
        <w:pStyle w:val="CodeExample0"/>
      </w:pPr>
      <w:r>
        <w:t xml:space="preserve">00277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appointment_count; i++) {</w:t>
      </w:r>
    </w:p>
    <w:p w14:paraId="322628A5" w14:textId="77777777" w:rsidR="00000000" w:rsidRDefault="0033228F">
      <w:pPr>
        <w:pStyle w:val="CodeExample0"/>
      </w:pPr>
      <w:r>
        <w:t xml:space="preserve">00278         </w:t>
      </w:r>
      <w:r>
        <w:rPr>
          <w:color w:val="008000"/>
        </w:rPr>
        <w:t>if</w:t>
      </w:r>
      <w:r>
        <w:t xml:space="preserve"> (appointments[i].doctor_id == doctor_id &amp;&amp; </w:t>
      </w:r>
    </w:p>
    <w:p w14:paraId="7CF209B8" w14:textId="77777777" w:rsidR="00000000" w:rsidRDefault="0033228F">
      <w:pPr>
        <w:pStyle w:val="CodeExample0"/>
      </w:pPr>
      <w:r>
        <w:t>00279             appointments[i].status != APPT_CA</w:t>
      </w:r>
      <w:r>
        <w:t>NCELLED) {</w:t>
      </w:r>
    </w:p>
    <w:p w14:paraId="6C6BD87E" w14:textId="77777777" w:rsidR="00000000" w:rsidRDefault="0033228F">
      <w:pPr>
        <w:pStyle w:val="CodeExample0"/>
      </w:pPr>
      <w:r>
        <w:t>00280             ui_print_appointment(appointments[i], count++);</w:t>
      </w:r>
    </w:p>
    <w:p w14:paraId="005D5556" w14:textId="77777777" w:rsidR="00000000" w:rsidRDefault="0033228F">
      <w:pPr>
        <w:pStyle w:val="CodeExample0"/>
      </w:pPr>
      <w:r>
        <w:t>00281         }</w:t>
      </w:r>
    </w:p>
    <w:p w14:paraId="179F6597" w14:textId="77777777" w:rsidR="00000000" w:rsidRDefault="0033228F">
      <w:pPr>
        <w:pStyle w:val="CodeExample0"/>
      </w:pPr>
      <w:r>
        <w:t>00282     }</w:t>
      </w:r>
    </w:p>
    <w:p w14:paraId="5908FED0" w14:textId="77777777" w:rsidR="00000000" w:rsidRDefault="0033228F">
      <w:pPr>
        <w:pStyle w:val="CodeExample0"/>
      </w:pPr>
      <w:r>
        <w:t xml:space="preserve">00283     </w:t>
      </w:r>
    </w:p>
    <w:p w14:paraId="4924592B" w14:textId="77777777" w:rsidR="00000000" w:rsidRDefault="0033228F">
      <w:pPr>
        <w:pStyle w:val="CodeExample0"/>
      </w:pPr>
      <w:r>
        <w:t xml:space="preserve">00284     </w:t>
      </w:r>
      <w:r>
        <w:rPr>
          <w:color w:val="008000"/>
        </w:rPr>
        <w:t>if</w:t>
      </w:r>
      <w:r>
        <w:t xml:space="preserve"> (count == 0) {</w:t>
      </w:r>
    </w:p>
    <w:p w14:paraId="127DB059" w14:textId="77777777" w:rsidR="00000000" w:rsidRDefault="0033228F">
      <w:pPr>
        <w:pStyle w:val="CodeExample0"/>
      </w:pPr>
      <w:r>
        <w:t xml:space="preserve">00285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appointments found!"</w:t>
      </w:r>
      <w:r>
        <w:t>};</w:t>
      </w:r>
    </w:p>
    <w:p w14:paraId="7AE3051E" w14:textId="77777777" w:rsidR="00000000" w:rsidRDefault="0033228F">
      <w:pPr>
        <w:pStyle w:val="CodeExample0"/>
      </w:pPr>
      <w:r>
        <w:t>00286         ui_print_menu(</w:t>
      </w:r>
      <w:r>
        <w:rPr>
          <w:color w:val="002080"/>
        </w:rPr>
        <w:t>"My Appointments"</w:t>
      </w:r>
      <w:r>
        <w:t>, menu_items, 1, UI_SIZE);</w:t>
      </w:r>
    </w:p>
    <w:p w14:paraId="72485857" w14:textId="77777777" w:rsidR="00000000" w:rsidRDefault="0033228F">
      <w:pPr>
        <w:pStyle w:val="CodeExample0"/>
      </w:pPr>
      <w:r>
        <w:t>00287     }</w:t>
      </w:r>
    </w:p>
    <w:p w14:paraId="5C71F8F7" w14:textId="77777777" w:rsidR="00000000" w:rsidRDefault="0033228F">
      <w:pPr>
        <w:pStyle w:val="CodeExample0"/>
      </w:pPr>
      <w:r>
        <w:t>00288     ui_pause();</w:t>
      </w:r>
    </w:p>
    <w:p w14:paraId="1B690336" w14:textId="77777777" w:rsidR="00000000" w:rsidRDefault="0033228F">
      <w:pPr>
        <w:pStyle w:val="CodeExample0"/>
      </w:pPr>
      <w:r>
        <w:t>00289 }</w:t>
      </w:r>
    </w:p>
    <w:p w14:paraId="26ACDC2D" w14:textId="77777777" w:rsidR="00000000" w:rsidRDefault="0033228F">
      <w:pPr>
        <w:pStyle w:val="CodeExample0"/>
      </w:pPr>
      <w:r>
        <w:t xml:space="preserve">00290 </w:t>
      </w:r>
    </w:p>
    <w:p w14:paraId="50876E9B" w14:textId="77777777" w:rsidR="00000000" w:rsidRDefault="0033228F">
      <w:pPr>
        <w:pStyle w:val="CodeExample0"/>
      </w:pPr>
      <w:r>
        <w:t xml:space="preserve">00291 </w:t>
      </w:r>
      <w:r>
        <w:rPr>
          <w:color w:val="604020"/>
        </w:rPr>
        <w:t>void</w:t>
      </w:r>
      <w:r>
        <w:t xml:space="preserve"> appointment_update_status(</w:t>
      </w:r>
      <w:r>
        <w:rPr>
          <w:color w:val="604020"/>
        </w:rPr>
        <w:t>int</w:t>
      </w:r>
      <w:r>
        <w:t xml:space="preserve"> appt_id, AppointmentStatus status) {</w:t>
      </w:r>
    </w:p>
    <w:p w14:paraId="76AB1C5A" w14:textId="77777777" w:rsidR="00000000" w:rsidRDefault="0033228F">
      <w:pPr>
        <w:pStyle w:val="CodeExample0"/>
      </w:pPr>
      <w:r>
        <w:t xml:space="preserve">00292     </w:t>
      </w:r>
      <w:r>
        <w:rPr>
          <w:color w:val="604020"/>
        </w:rPr>
        <w:t>int</w:t>
      </w:r>
      <w:r>
        <w:t xml:space="preserve"> idx = appointment_search_id(appt_id);</w:t>
      </w:r>
    </w:p>
    <w:p w14:paraId="1D6BA60E" w14:textId="77777777" w:rsidR="00000000" w:rsidRDefault="0033228F">
      <w:pPr>
        <w:pStyle w:val="CodeExample0"/>
      </w:pPr>
      <w:r>
        <w:t>00293</w:t>
      </w:r>
      <w:r>
        <w:t xml:space="preserve">     </w:t>
      </w:r>
      <w:r>
        <w:rPr>
          <w:color w:val="008000"/>
        </w:rPr>
        <w:t>if</w:t>
      </w:r>
      <w:r>
        <w:t xml:space="preserve"> (idx == -1) {</w:t>
      </w:r>
    </w:p>
    <w:p w14:paraId="45CE1637" w14:textId="77777777" w:rsidR="00000000" w:rsidRDefault="0033228F">
      <w:pPr>
        <w:pStyle w:val="CodeExample0"/>
      </w:pPr>
      <w:r>
        <w:t>00294         ui_print_error(</w:t>
      </w:r>
      <w:r>
        <w:rPr>
          <w:color w:val="002080"/>
        </w:rPr>
        <w:t>"Appointment not found!"</w:t>
      </w:r>
      <w:r>
        <w:t>);</w:t>
      </w:r>
    </w:p>
    <w:p w14:paraId="0E371F7D" w14:textId="77777777" w:rsidR="00000000" w:rsidRDefault="0033228F">
      <w:pPr>
        <w:pStyle w:val="CodeExample0"/>
      </w:pPr>
      <w:r>
        <w:t>00295         ui_pause();</w:t>
      </w:r>
    </w:p>
    <w:p w14:paraId="73BFBA46" w14:textId="77777777" w:rsidR="00000000" w:rsidRDefault="0033228F">
      <w:pPr>
        <w:pStyle w:val="CodeExample0"/>
      </w:pPr>
      <w:r>
        <w:lastRenderedPageBreak/>
        <w:t xml:space="preserve">00296         </w:t>
      </w:r>
      <w:r>
        <w:rPr>
          <w:color w:val="008000"/>
        </w:rPr>
        <w:t>return</w:t>
      </w:r>
      <w:r>
        <w:t>;</w:t>
      </w:r>
    </w:p>
    <w:p w14:paraId="1D5A14A8" w14:textId="77777777" w:rsidR="00000000" w:rsidRDefault="0033228F">
      <w:pPr>
        <w:pStyle w:val="CodeExample0"/>
      </w:pPr>
      <w:r>
        <w:t>00297     }</w:t>
      </w:r>
    </w:p>
    <w:p w14:paraId="23D72303" w14:textId="77777777" w:rsidR="00000000" w:rsidRDefault="0033228F">
      <w:pPr>
        <w:pStyle w:val="CodeExample0"/>
      </w:pPr>
      <w:r>
        <w:t xml:space="preserve">00298     </w:t>
      </w:r>
    </w:p>
    <w:p w14:paraId="0F66E37D" w14:textId="77777777" w:rsidR="00000000" w:rsidRDefault="0033228F">
      <w:pPr>
        <w:pStyle w:val="CodeExample0"/>
      </w:pPr>
      <w:r>
        <w:t>00299     appointments[idx].status = status;</w:t>
      </w:r>
    </w:p>
    <w:p w14:paraId="7931EB21" w14:textId="77777777" w:rsidR="00000000" w:rsidRDefault="0033228F">
      <w:pPr>
        <w:pStyle w:val="CodeExample0"/>
      </w:pPr>
      <w:r>
        <w:t>00300     appointment_save_to_file();</w:t>
      </w:r>
    </w:p>
    <w:p w14:paraId="0B163E16" w14:textId="77777777" w:rsidR="00000000" w:rsidRDefault="0033228F">
      <w:pPr>
        <w:pStyle w:val="CodeExample0"/>
      </w:pPr>
      <w:r>
        <w:t>00301     ui_print_succe</w:t>
      </w:r>
      <w:r>
        <w:t>ss(</w:t>
      </w:r>
      <w:r>
        <w:rPr>
          <w:color w:val="002080"/>
        </w:rPr>
        <w:t>"Appointment status updated!"</w:t>
      </w:r>
      <w:r>
        <w:t>);</w:t>
      </w:r>
    </w:p>
    <w:p w14:paraId="6F589773" w14:textId="77777777" w:rsidR="00000000" w:rsidRDefault="0033228F">
      <w:pPr>
        <w:pStyle w:val="CodeExample0"/>
      </w:pPr>
      <w:r>
        <w:t>00302     ui_pause();</w:t>
      </w:r>
    </w:p>
    <w:p w14:paraId="34B6FF3A" w14:textId="77777777" w:rsidR="00000000" w:rsidRDefault="0033228F">
      <w:pPr>
        <w:pStyle w:val="CodeExample0"/>
      </w:pPr>
      <w:r>
        <w:t>00303 }</w:t>
      </w:r>
    </w:p>
    <w:p w14:paraId="6B6A3600" w14:textId="77777777" w:rsidR="00000000" w:rsidRDefault="0033228F">
      <w:pPr>
        <w:pStyle w:val="CodeExample0"/>
      </w:pPr>
      <w:r>
        <w:t xml:space="preserve">00304 </w:t>
      </w:r>
    </w:p>
    <w:p w14:paraId="64A68759" w14:textId="77777777" w:rsidR="00000000" w:rsidRDefault="0033228F">
      <w:pPr>
        <w:pStyle w:val="CodeExample0"/>
      </w:pPr>
      <w:r>
        <w:t xml:space="preserve">00305 </w:t>
      </w:r>
      <w:r>
        <w:rPr>
          <w:color w:val="604020"/>
        </w:rPr>
        <w:t>void</w:t>
      </w:r>
      <w:r>
        <w:t xml:space="preserve"> appointment_cancel(</w:t>
      </w:r>
      <w:r>
        <w:rPr>
          <w:color w:val="604020"/>
        </w:rPr>
        <w:t>int</w:t>
      </w:r>
      <w:r>
        <w:t xml:space="preserve"> appt_id) {</w:t>
      </w:r>
    </w:p>
    <w:p w14:paraId="63A34A28" w14:textId="77777777" w:rsidR="00000000" w:rsidRDefault="0033228F">
      <w:pPr>
        <w:pStyle w:val="CodeExample0"/>
      </w:pPr>
      <w:r>
        <w:t>00306     appointment_update_status(appt_id, APPT_CANCELLED);</w:t>
      </w:r>
    </w:p>
    <w:p w14:paraId="0A60BECB" w14:textId="77777777" w:rsidR="00000000" w:rsidRDefault="0033228F">
      <w:pPr>
        <w:pStyle w:val="CodeExample0"/>
      </w:pPr>
      <w:r>
        <w:t>00307 }</w:t>
      </w:r>
    </w:p>
    <w:p w14:paraId="3C84388E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377A6C03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6E8E936B" w14:textId="77777777" w:rsidR="00000000" w:rsidRDefault="0033228F">
      <w:pPr>
        <w:pStyle w:val="Heading2"/>
      </w:pPr>
      <w:r>
        <w:lastRenderedPageBreak/>
        <w:t>src/auth.c File Reference</w:t>
      </w:r>
    </w:p>
    <w:p w14:paraId="6EBA520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src/auth.c"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"src/auth.c"</w:instrText>
      </w:r>
      <w:r>
        <w:rPr>
          <w:sz w:val="24"/>
          <w:szCs w:val="24"/>
        </w:rPr>
        <w:fldChar w:fldCharType="end"/>
      </w:r>
      <w:bookmarkStart w:id="345" w:name="AAAAAAAAMA"/>
      <w:bookmarkEnd w:id="345"/>
    </w:p>
    <w:p w14:paraId="7CE9AE95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 xml:space="preserve">Authentication implementation for Healthcare Management System. </w:t>
      </w:r>
    </w:p>
    <w:p w14:paraId="2BDB747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1D0F566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70720268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"../include/auth.h"</w:t>
      </w:r>
    </w:p>
    <w:p w14:paraId="60D345F1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242F19A0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3DF6D841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</w:t>
      </w:r>
      <w:r>
        <w:rPr>
          <w:rFonts w:ascii="Courier New" w:hAnsi="Courier New" w:cs="Courier New"/>
        </w:rPr>
        <w:t>clude/hospital.h"</w:t>
      </w:r>
    </w:p>
    <w:p w14:paraId="41D31A3E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"../include/receptionist.h"</w:t>
      </w:r>
    </w:p>
    <w:p w14:paraId="5AA29430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"../include/admin.h"</w:t>
      </w:r>
    </w:p>
    <w:p w14:paraId="2A1BE336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"../include/doctor_portal.h"</w:t>
      </w:r>
    </w:p>
    <w:p w14:paraId="0AE84611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"../include/doctor.h"</w:t>
      </w:r>
    </w:p>
    <w:p w14:paraId="0BD4BD8A" w14:textId="77777777" w:rsidR="00000000" w:rsidRDefault="0033228F">
      <w:pPr>
        <w:pStyle w:val="Heading3"/>
      </w:pPr>
      <w:r>
        <w:t>Functions</w:t>
      </w:r>
    </w:p>
    <w:p w14:paraId="7B7815E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auth_save_to_file</w:t>
      </w:r>
      <w:r>
        <w:t xml:space="preserve"> (void)</w:t>
      </w:r>
    </w:p>
    <w:p w14:paraId="48EDE0D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auth_load_from_file</w:t>
      </w:r>
      <w:r>
        <w:t xml:space="preserve"> (void)</w:t>
      </w:r>
    </w:p>
    <w:p w14:paraId="68D682E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auth_init_default_admin</w:t>
      </w:r>
      <w:r>
        <w:t xml:space="preserve"> (void)</w:t>
      </w:r>
    </w:p>
    <w:p w14:paraId="08697F2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auth_register_user</w:t>
      </w:r>
      <w:r>
        <w:t xml:space="preserve"> (void)</w:t>
      </w:r>
    </w:p>
    <w:p w14:paraId="523F2EA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auth_view_users</w:t>
      </w:r>
      <w:r>
        <w:t xml:space="preserve"> (void)</w:t>
      </w:r>
    </w:p>
    <w:p w14:paraId="5CEE1E8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auth_user_menu</w:t>
      </w:r>
      <w:r>
        <w:t xml:space="preserve"> (void)</w:t>
      </w:r>
    </w:p>
    <w:p w14:paraId="3615002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auth_role_login</w:t>
      </w:r>
      <w:r>
        <w:t xml:space="preserve"> (</w:t>
      </w:r>
      <w:r>
        <w:rPr>
          <w:b/>
          <w:bCs/>
        </w:rPr>
        <w:t>UserRole</w:t>
      </w:r>
      <w:r>
        <w:t xml:space="preserve"> required_role)</w:t>
      </w:r>
    </w:p>
    <w:p w14:paraId="5EB4727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login_menu</w:t>
      </w:r>
      <w:r>
        <w:t xml:space="preserve"> (void)</w:t>
      </w:r>
    </w:p>
    <w:p w14:paraId="4B995C2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encrypt</w:t>
      </w:r>
      <w:r>
        <w:t xml:space="preserve"> (char *password)</w:t>
      </w:r>
    </w:p>
    <w:p w14:paraId="55716B8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decrypt</w:t>
      </w:r>
      <w:r>
        <w:t xml:space="preserve"> (char *password)</w:t>
      </w:r>
    </w:p>
    <w:p w14:paraId="7B381E8B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32F8B348" w14:textId="77777777" w:rsidR="00000000" w:rsidRDefault="0033228F">
      <w:pPr>
        <w:pStyle w:val="Heading3"/>
      </w:pPr>
      <w:r>
        <w:t>Detailed Description</w:t>
      </w:r>
    </w:p>
    <w:p w14:paraId="0A02A382" w14:textId="77777777" w:rsidR="00000000" w:rsidRDefault="0033228F">
      <w:pPr>
        <w:pStyle w:val="BodyText"/>
      </w:pPr>
      <w:r>
        <w:t xml:space="preserve">Authentication implementation for Healthcare Management System. </w:t>
      </w:r>
    </w:p>
    <w:p w14:paraId="2247573E" w14:textId="77777777" w:rsidR="00000000" w:rsidRDefault="0033228F">
      <w:pPr>
        <w:pStyle w:val="BodyText"/>
      </w:pPr>
    </w:p>
    <w:p w14:paraId="25EAB506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auth.c</w:t>
      </w:r>
      <w:r>
        <w:t>.</w:t>
      </w:r>
    </w:p>
    <w:p w14:paraId="382F764E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FDA60FC" w14:textId="77777777" w:rsidR="00000000" w:rsidRDefault="0033228F">
      <w:pPr>
        <w:pStyle w:val="Heading3"/>
      </w:pPr>
      <w:bookmarkStart w:id="346" w:name="AAAAAAAAMB"/>
      <w:bookmarkEnd w:id="346"/>
      <w:r>
        <w:t>Function Documentation</w:t>
      </w:r>
    </w:p>
    <w:p w14:paraId="47C7646F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"auth_init_default_admin:auth.c"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"auth.c:auth_init_default_admin"</w:instrText>
      </w:r>
      <w:r>
        <w:rPr>
          <w:sz w:val="24"/>
          <w:szCs w:val="24"/>
        </w:rPr>
        <w:fldChar w:fldCharType="end"/>
      </w:r>
      <w:r>
        <w:t>void auth_init_default_a</w:t>
      </w:r>
      <w:r>
        <w:t>dmin (void )</w:t>
      </w:r>
    </w:p>
    <w:p w14:paraId="4764DBB4" w14:textId="77777777" w:rsidR="00000000" w:rsidRDefault="0033228F">
      <w:pPr>
        <w:pStyle w:val="BodyText"/>
        <w:adjustRightInd/>
        <w:ind w:left="360"/>
      </w:pPr>
      <w:bookmarkStart w:id="347" w:name="AAAAAAAAMC"/>
      <w:bookmarkEnd w:id="347"/>
      <w:r>
        <w:t xml:space="preserve">Creates default admin if no users exist. </w:t>
      </w:r>
    </w:p>
    <w:p w14:paraId="034D590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57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495CB303" w14:textId="77777777" w:rsidR="00000000" w:rsidRDefault="0033228F">
      <w:pPr>
        <w:pStyle w:val="Heading4"/>
      </w:pPr>
      <w:r>
        <w:fldChar w:fldCharType="begin"/>
      </w:r>
      <w:r>
        <w:instrText>xe "auth_load_from_file:auth.c"</w:instrText>
      </w:r>
      <w:r>
        <w:fldChar w:fldCharType="end"/>
      </w:r>
      <w:r>
        <w:fldChar w:fldCharType="begin"/>
      </w:r>
      <w:r>
        <w:instrText>xe "auth.c:auth_load_from_file"</w:instrText>
      </w:r>
      <w:r>
        <w:fldChar w:fldCharType="end"/>
      </w:r>
      <w:r>
        <w:t>int auth_load_from_file (void )</w:t>
      </w:r>
    </w:p>
    <w:p w14:paraId="044C5BA7" w14:textId="77777777" w:rsidR="00000000" w:rsidRDefault="0033228F">
      <w:pPr>
        <w:pStyle w:val="BodyText"/>
        <w:adjustRightInd/>
        <w:ind w:left="360"/>
      </w:pPr>
      <w:bookmarkStart w:id="348" w:name="AAAAAAAAMD"/>
      <w:bookmarkEnd w:id="348"/>
      <w:r>
        <w:t>Loads all users from bina</w:t>
      </w:r>
      <w:r>
        <w:t xml:space="preserve">ry file. </w:t>
      </w:r>
    </w:p>
    <w:p w14:paraId="0064CCD2" w14:textId="77777777" w:rsidR="00000000" w:rsidRDefault="0033228F">
      <w:pPr>
        <w:pStyle w:val="Heading5"/>
        <w:ind w:left="360"/>
        <w:jc w:val="both"/>
      </w:pPr>
      <w:r>
        <w:t>Returns</w:t>
      </w:r>
    </w:p>
    <w:p w14:paraId="36123BC7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if file doesn't exist. </w:t>
      </w:r>
    </w:p>
    <w:p w14:paraId="748C109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34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3C6479A5" w14:textId="77777777" w:rsidR="00000000" w:rsidRDefault="0033228F">
      <w:pPr>
        <w:pStyle w:val="Heading4"/>
      </w:pPr>
      <w:r>
        <w:fldChar w:fldCharType="begin"/>
      </w:r>
      <w:r>
        <w:instrText>xe "auth_register_user:auth.c"</w:instrText>
      </w:r>
      <w:r>
        <w:fldChar w:fldCharType="end"/>
      </w:r>
      <w:r>
        <w:fldChar w:fldCharType="begin"/>
      </w:r>
      <w:r>
        <w:instrText>xe "auth.c:auth_register_user"</w:instrText>
      </w:r>
      <w:r>
        <w:fldChar w:fldCharType="end"/>
      </w:r>
      <w:r>
        <w:t>void auth_register_user (void )</w:t>
      </w:r>
    </w:p>
    <w:p w14:paraId="759B893A" w14:textId="77777777" w:rsidR="00000000" w:rsidRDefault="0033228F">
      <w:pPr>
        <w:pStyle w:val="BodyText"/>
        <w:adjustRightInd/>
        <w:ind w:left="360"/>
      </w:pPr>
      <w:bookmarkStart w:id="349" w:name="AAAAAAAAME"/>
      <w:bookmarkEnd w:id="349"/>
      <w:r>
        <w:t xml:space="preserve">Registers a new user (admin only). </w:t>
      </w:r>
    </w:p>
    <w:p w14:paraId="6AEC718D" w14:textId="77777777" w:rsidR="00000000" w:rsidRDefault="0033228F">
      <w:pPr>
        <w:pStyle w:val="ListContinue1"/>
      </w:pPr>
      <w:r>
        <w:t>Definit</w:t>
      </w:r>
      <w:r>
        <w:t xml:space="preserve">ion at line </w:t>
      </w:r>
      <w:r>
        <w:rPr>
          <w:b/>
          <w:bCs/>
        </w:rPr>
        <w:t>70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0BCD1541" w14:textId="77777777" w:rsidR="00000000" w:rsidRDefault="0033228F">
      <w:pPr>
        <w:pStyle w:val="Heading4"/>
      </w:pPr>
      <w:r>
        <w:lastRenderedPageBreak/>
        <w:fldChar w:fldCharType="begin"/>
      </w:r>
      <w:r>
        <w:instrText>xe "auth_role_login:auth.c"</w:instrText>
      </w:r>
      <w:r>
        <w:fldChar w:fldCharType="end"/>
      </w:r>
      <w:r>
        <w:fldChar w:fldCharType="begin"/>
      </w:r>
      <w:r>
        <w:instrText>xe "auth.c:auth_role_login"</w:instrText>
      </w:r>
      <w:r>
        <w:fldChar w:fldCharType="end"/>
      </w:r>
      <w:r>
        <w:t>void auth_role_login (UserRole required_role)</w:t>
      </w:r>
    </w:p>
    <w:p w14:paraId="55B508CC" w14:textId="77777777" w:rsidR="00000000" w:rsidRDefault="0033228F">
      <w:pPr>
        <w:pStyle w:val="BodyText"/>
        <w:adjustRightInd/>
        <w:ind w:left="360"/>
      </w:pPr>
      <w:bookmarkStart w:id="350" w:name="AAAAAAAAMF"/>
      <w:bookmarkEnd w:id="350"/>
      <w:r>
        <w:t xml:space="preserve">Login with role-based authentication. </w:t>
      </w:r>
    </w:p>
    <w:p w14:paraId="1D1F5E11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33E702B9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768717D" w14:textId="77777777" w:rsidR="00000000" w:rsidRDefault="0033228F">
            <w:r>
              <w:rPr>
                <w:i/>
                <w:iCs/>
              </w:rPr>
              <w:t>required_role</w:t>
            </w:r>
            <w:r>
              <w:t xml:space="preserve"> </w:t>
            </w:r>
          </w:p>
        </w:tc>
        <w:tc>
          <w:tcPr>
            <w:tcW w:w="6561" w:type="dxa"/>
          </w:tcPr>
          <w:p w14:paraId="5CD6B4E8" w14:textId="77777777" w:rsidR="00000000" w:rsidRDefault="0033228F">
            <w:r>
              <w:t xml:space="preserve">The role to authenticate as. </w:t>
            </w:r>
          </w:p>
        </w:tc>
      </w:tr>
    </w:tbl>
    <w:p w14:paraId="40602FE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402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451A6957" w14:textId="77777777" w:rsidR="00000000" w:rsidRDefault="0033228F">
      <w:pPr>
        <w:pStyle w:val="Heading4"/>
      </w:pPr>
      <w:r>
        <w:fldChar w:fldCharType="begin"/>
      </w:r>
      <w:r>
        <w:instrText>xe "auth_save_to_file:auth.c"</w:instrText>
      </w:r>
      <w:r>
        <w:fldChar w:fldCharType="end"/>
      </w:r>
      <w:r>
        <w:fldChar w:fldCharType="begin"/>
      </w:r>
      <w:r>
        <w:instrText>xe "auth.c:auth_save_to_file"</w:instrText>
      </w:r>
      <w:r>
        <w:fldChar w:fldCharType="end"/>
      </w:r>
      <w:r>
        <w:t>int auth_save_to_file (void )</w:t>
      </w:r>
    </w:p>
    <w:p w14:paraId="2147FFD4" w14:textId="77777777" w:rsidR="00000000" w:rsidRDefault="0033228F">
      <w:pPr>
        <w:pStyle w:val="BodyText"/>
        <w:adjustRightInd/>
        <w:ind w:left="360"/>
      </w:pPr>
      <w:bookmarkStart w:id="351" w:name="AAAAAAAAMG"/>
      <w:bookmarkEnd w:id="351"/>
      <w:r>
        <w:t xml:space="preserve">Saves all users to binary file. </w:t>
      </w:r>
    </w:p>
    <w:p w14:paraId="622E3DF5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30BC6F5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on failure. </w:t>
      </w:r>
    </w:p>
    <w:p w14:paraId="15DC6E8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17</w:t>
      </w:r>
      <w:r>
        <w:t xml:space="preserve"> of file </w:t>
      </w:r>
      <w:r>
        <w:rPr>
          <w:b/>
          <w:bCs/>
        </w:rPr>
        <w:t>auth</w:t>
      </w:r>
      <w:r>
        <w:rPr>
          <w:b/>
          <w:bCs/>
        </w:rPr>
        <w:t>.c</w:t>
      </w:r>
      <w:r>
        <w:t>.</w:t>
      </w:r>
    </w:p>
    <w:p w14:paraId="44885255" w14:textId="77777777" w:rsidR="00000000" w:rsidRDefault="0033228F">
      <w:pPr>
        <w:pStyle w:val="Heading4"/>
      </w:pPr>
      <w:r>
        <w:fldChar w:fldCharType="begin"/>
      </w:r>
      <w:r>
        <w:instrText>xe "auth_user_menu:auth.c"</w:instrText>
      </w:r>
      <w:r>
        <w:fldChar w:fldCharType="end"/>
      </w:r>
      <w:r>
        <w:fldChar w:fldCharType="begin"/>
      </w:r>
      <w:r>
        <w:instrText>xe "auth.c:auth_user_menu"</w:instrText>
      </w:r>
      <w:r>
        <w:fldChar w:fldCharType="end"/>
      </w:r>
      <w:r>
        <w:t>void auth_user_menu (void )</w:t>
      </w:r>
    </w:p>
    <w:p w14:paraId="3CCB704E" w14:textId="77777777" w:rsidR="00000000" w:rsidRDefault="0033228F">
      <w:pPr>
        <w:pStyle w:val="BodyText"/>
        <w:adjustRightInd/>
        <w:ind w:left="360"/>
      </w:pPr>
      <w:bookmarkStart w:id="352" w:name="AAAAAAAAMH"/>
      <w:bookmarkEnd w:id="352"/>
      <w:r>
        <w:rPr>
          <w:b/>
          <w:bCs/>
        </w:rPr>
        <w:t>User</w:t>
      </w:r>
      <w:r>
        <w:t xml:space="preserve"> management menu (admin only). </w:t>
      </w:r>
    </w:p>
    <w:p w14:paraId="63A0299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367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12695E9B" w14:textId="77777777" w:rsidR="00000000" w:rsidRDefault="0033228F">
      <w:pPr>
        <w:pStyle w:val="Heading4"/>
      </w:pPr>
      <w:r>
        <w:fldChar w:fldCharType="begin"/>
      </w:r>
      <w:r>
        <w:instrText>xe "auth_view_users:auth.c"</w:instrText>
      </w:r>
      <w:r>
        <w:fldChar w:fldCharType="end"/>
      </w:r>
      <w:r>
        <w:fldChar w:fldCharType="begin"/>
      </w:r>
      <w:r>
        <w:instrText>xe "auth.c:auth_view_users"</w:instrText>
      </w:r>
      <w:r>
        <w:fldChar w:fldCharType="end"/>
      </w:r>
      <w:r>
        <w:t>void auth_view_users (void )</w:t>
      </w:r>
    </w:p>
    <w:p w14:paraId="6F5F095E" w14:textId="77777777" w:rsidR="00000000" w:rsidRDefault="0033228F">
      <w:pPr>
        <w:pStyle w:val="BodyText"/>
        <w:adjustRightInd/>
        <w:ind w:left="360"/>
      </w:pPr>
      <w:bookmarkStart w:id="353" w:name="AAAAAAAAMI"/>
      <w:bookmarkEnd w:id="353"/>
      <w:r>
        <w:t xml:space="preserve">Views all users (admin only). </w:t>
      </w:r>
    </w:p>
    <w:p w14:paraId="2BF749A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330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48D1FBF6" w14:textId="77777777" w:rsidR="00000000" w:rsidRDefault="0033228F">
      <w:pPr>
        <w:pStyle w:val="Heading4"/>
      </w:pPr>
      <w:r>
        <w:fldChar w:fldCharType="begin"/>
      </w:r>
      <w:r>
        <w:instrText>xe "decrypt:auth.c"</w:instrText>
      </w:r>
      <w:r>
        <w:fldChar w:fldCharType="end"/>
      </w:r>
      <w:r>
        <w:fldChar w:fldCharType="begin"/>
      </w:r>
      <w:r>
        <w:instrText>xe "auth.c:decrypt"</w:instrText>
      </w:r>
      <w:r>
        <w:fldChar w:fldCharType="end"/>
      </w:r>
      <w:r>
        <w:t>void decrypt (char * password)</w:t>
      </w:r>
    </w:p>
    <w:p w14:paraId="3ABBFA36" w14:textId="77777777" w:rsidR="00000000" w:rsidRDefault="0033228F">
      <w:pPr>
        <w:pStyle w:val="BodyText"/>
        <w:adjustRightInd/>
        <w:ind w:left="360"/>
      </w:pPr>
      <w:bookmarkStart w:id="354" w:name="AAAAAAAAMJ"/>
      <w:bookmarkEnd w:id="354"/>
      <w:r>
        <w:t xml:space="preserve">Decrypts a password using XOR cipher. </w:t>
      </w:r>
    </w:p>
    <w:p w14:paraId="587ACE65" w14:textId="77777777" w:rsidR="00000000" w:rsidRDefault="0033228F">
      <w:pPr>
        <w:pStyle w:val="Heading5"/>
        <w:ind w:left="360"/>
        <w:jc w:val="both"/>
      </w:pPr>
      <w:r>
        <w:t>Param</w:t>
      </w:r>
      <w:r>
        <w:t>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703B3290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A4CDE4A" w14:textId="77777777" w:rsidR="00000000" w:rsidRDefault="0033228F">
            <w:r>
              <w:rPr>
                <w:i/>
                <w:iCs/>
              </w:rPr>
              <w:t>password</w:t>
            </w:r>
            <w:r>
              <w:t xml:space="preserve"> </w:t>
            </w:r>
          </w:p>
        </w:tc>
        <w:tc>
          <w:tcPr>
            <w:tcW w:w="6561" w:type="dxa"/>
          </w:tcPr>
          <w:p w14:paraId="71F8C8C5" w14:textId="77777777" w:rsidR="00000000" w:rsidRDefault="0033228F">
            <w:r>
              <w:t xml:space="preserve">The password to decrypt. </w:t>
            </w:r>
          </w:p>
        </w:tc>
      </w:tr>
    </w:tbl>
    <w:p w14:paraId="2A0FA80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539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35AE4680" w14:textId="77777777" w:rsidR="00000000" w:rsidRDefault="0033228F">
      <w:pPr>
        <w:pStyle w:val="Heading4"/>
      </w:pPr>
      <w:r>
        <w:fldChar w:fldCharType="begin"/>
      </w:r>
      <w:r>
        <w:instrText>xe "encrypt:auth.c"</w:instrText>
      </w:r>
      <w:r>
        <w:fldChar w:fldCharType="end"/>
      </w:r>
      <w:r>
        <w:fldChar w:fldCharType="begin"/>
      </w:r>
      <w:r>
        <w:instrText>xe "auth.c:encrypt"</w:instrText>
      </w:r>
      <w:r>
        <w:fldChar w:fldCharType="end"/>
      </w:r>
      <w:r>
        <w:t>void encrypt (char * password)</w:t>
      </w:r>
    </w:p>
    <w:p w14:paraId="79D35F2F" w14:textId="77777777" w:rsidR="00000000" w:rsidRDefault="0033228F">
      <w:pPr>
        <w:pStyle w:val="BodyText"/>
        <w:adjustRightInd/>
        <w:ind w:left="360"/>
      </w:pPr>
      <w:bookmarkStart w:id="355" w:name="AAAAAAAAMK"/>
      <w:bookmarkEnd w:id="355"/>
      <w:r>
        <w:t xml:space="preserve">Encrypts a password using XOR cipher. </w:t>
      </w:r>
    </w:p>
    <w:p w14:paraId="3CF7813D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37176199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E25E20A" w14:textId="77777777" w:rsidR="00000000" w:rsidRDefault="0033228F">
            <w:r>
              <w:rPr>
                <w:i/>
                <w:iCs/>
              </w:rPr>
              <w:t>password</w:t>
            </w:r>
            <w:r>
              <w:t xml:space="preserve"> </w:t>
            </w:r>
          </w:p>
        </w:tc>
        <w:tc>
          <w:tcPr>
            <w:tcW w:w="6561" w:type="dxa"/>
          </w:tcPr>
          <w:p w14:paraId="0E5D9485" w14:textId="77777777" w:rsidR="00000000" w:rsidRDefault="0033228F">
            <w:r>
              <w:t xml:space="preserve">The password to encrypt. </w:t>
            </w:r>
          </w:p>
        </w:tc>
      </w:tr>
    </w:tbl>
    <w:p w14:paraId="1707F5A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533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27682E63" w14:textId="77777777" w:rsidR="00000000" w:rsidRDefault="0033228F">
      <w:pPr>
        <w:pStyle w:val="Heading4"/>
      </w:pPr>
      <w:r>
        <w:fldChar w:fldCharType="begin"/>
      </w:r>
      <w:r>
        <w:instrText>xe "login_menu:auth.c"</w:instrText>
      </w:r>
      <w:r>
        <w:fldChar w:fldCharType="end"/>
      </w:r>
      <w:r>
        <w:fldChar w:fldCharType="begin"/>
      </w:r>
      <w:r>
        <w:instrText>xe "auth.c:login_menu"</w:instrText>
      </w:r>
      <w:r>
        <w:fldChar w:fldCharType="end"/>
      </w:r>
      <w:r>
        <w:t>void login_menu (void )</w:t>
      </w:r>
    </w:p>
    <w:p w14:paraId="62C84535" w14:textId="77777777" w:rsidR="00000000" w:rsidRDefault="0033228F">
      <w:pPr>
        <w:pStyle w:val="BodyText"/>
        <w:adjustRightInd/>
        <w:ind w:left="360"/>
      </w:pPr>
      <w:bookmarkStart w:id="356" w:name="AAAAAAAAML"/>
      <w:bookmarkEnd w:id="356"/>
      <w:r>
        <w:t xml:space="preserve">Login menu with role selection. </w:t>
      </w:r>
    </w:p>
    <w:p w14:paraId="3813F9C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496</w:t>
      </w:r>
      <w:r>
        <w:t xml:space="preserve"> of file </w:t>
      </w:r>
      <w:r>
        <w:rPr>
          <w:b/>
          <w:bCs/>
        </w:rPr>
        <w:t>auth.c</w:t>
      </w:r>
      <w:r>
        <w:t>.</w:t>
      </w:r>
    </w:p>
    <w:p w14:paraId="7161A32D" w14:textId="77777777" w:rsidR="00000000" w:rsidRDefault="0033228F">
      <w:pPr>
        <w:pStyle w:val="Heading4"/>
      </w:pPr>
    </w:p>
    <w:p w14:paraId="49BDE06C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14575871" w14:textId="77777777" w:rsidR="00000000" w:rsidRDefault="0033228F">
      <w:pPr>
        <w:pStyle w:val="Heading2"/>
      </w:pPr>
      <w:r>
        <w:lastRenderedPageBreak/>
        <w:t>auth.c</w:t>
      </w:r>
    </w:p>
    <w:p w14:paraId="75E8AC48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</w:instrText>
      </w:r>
      <w:r>
        <w:rPr>
          <w:sz w:val="24"/>
          <w:szCs w:val="24"/>
        </w:rPr>
        <w:instrText xml:space="preserve">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src/auth.c"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"src/auth.c"</w:instrText>
      </w:r>
      <w:r>
        <w:rPr>
          <w:sz w:val="24"/>
          <w:szCs w:val="24"/>
        </w:rPr>
        <w:fldChar w:fldCharType="end"/>
      </w:r>
      <w:bookmarkStart w:id="357" w:name="AAAAAAAAAM"/>
      <w:bookmarkEnd w:id="357"/>
      <w:r>
        <w:rPr>
          <w:sz w:val="24"/>
          <w:szCs w:val="24"/>
        </w:rPr>
        <w:t>Go to the documentation of this file.</w:t>
      </w:r>
    </w:p>
    <w:p w14:paraId="7A264010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28749409" w14:textId="77777777" w:rsidR="00000000" w:rsidRDefault="0033228F">
      <w:pPr>
        <w:pStyle w:val="CodeExample0"/>
      </w:pPr>
      <w:r>
        <w:t xml:space="preserve">00001 </w:t>
      </w:r>
    </w:p>
    <w:p w14:paraId="1B5FD83E" w14:textId="77777777" w:rsidR="00000000" w:rsidRDefault="0033228F">
      <w:pPr>
        <w:pStyle w:val="CodeExample0"/>
      </w:pPr>
      <w:r>
        <w:t xml:space="preserve">00005 </w:t>
      </w:r>
    </w:p>
    <w:p w14:paraId="46F77420" w14:textId="77777777" w:rsidR="00000000" w:rsidRDefault="0033228F">
      <w:pPr>
        <w:pStyle w:val="CodeExample0"/>
      </w:pPr>
      <w:r>
        <w:t xml:space="preserve">00006 </w:t>
      </w:r>
      <w:r>
        <w:rPr>
          <w:color w:val="806020"/>
        </w:rPr>
        <w:t>#include &lt;stdio.h&gt;</w:t>
      </w:r>
    </w:p>
    <w:p w14:paraId="1E2ED2E8" w14:textId="77777777" w:rsidR="00000000" w:rsidRDefault="0033228F">
      <w:pPr>
        <w:pStyle w:val="CodeExample0"/>
      </w:pPr>
      <w:r>
        <w:t xml:space="preserve">00007 </w:t>
      </w:r>
      <w:r>
        <w:rPr>
          <w:color w:val="806020"/>
        </w:rPr>
        <w:t>#include &lt;string.h&gt;</w:t>
      </w:r>
    </w:p>
    <w:p w14:paraId="055DDB9C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#include "../include/auth.h"</w:t>
      </w:r>
    </w:p>
    <w:p w14:paraId="7CBEB487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"../include/utils.h"</w:t>
      </w:r>
    </w:p>
    <w:p w14:paraId="3B209C79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"../include/ui.h"</w:t>
      </w:r>
    </w:p>
    <w:p w14:paraId="6D1FAA7E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"../include/hospital.h"</w:t>
      </w:r>
    </w:p>
    <w:p w14:paraId="72DC8A1F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"../include/receptionist.h"</w:t>
      </w:r>
    </w:p>
    <w:p w14:paraId="11ABCC43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>#include "../include/admin.h"</w:t>
      </w:r>
    </w:p>
    <w:p w14:paraId="06C7E9B4" w14:textId="77777777" w:rsidR="00000000" w:rsidRDefault="0033228F">
      <w:pPr>
        <w:pStyle w:val="CodeExample0"/>
      </w:pPr>
      <w:r>
        <w:t xml:space="preserve">00014 </w:t>
      </w:r>
      <w:r>
        <w:rPr>
          <w:color w:val="806020"/>
        </w:rPr>
        <w:t>#include "../include/doctor_portal.h"</w:t>
      </w:r>
    </w:p>
    <w:p w14:paraId="3E5D5D2E" w14:textId="77777777" w:rsidR="00000000" w:rsidRDefault="0033228F">
      <w:pPr>
        <w:pStyle w:val="CodeExample0"/>
      </w:pPr>
      <w:r>
        <w:t xml:space="preserve">00015 </w:t>
      </w:r>
      <w:r>
        <w:rPr>
          <w:color w:val="806020"/>
        </w:rPr>
        <w:t>#include "../include/doct</w:t>
      </w:r>
      <w:r>
        <w:rPr>
          <w:color w:val="806020"/>
        </w:rPr>
        <w:t>or.h"</w:t>
      </w:r>
    </w:p>
    <w:p w14:paraId="1ECC8FCB" w14:textId="77777777" w:rsidR="00000000" w:rsidRDefault="0033228F">
      <w:pPr>
        <w:pStyle w:val="CodeExample0"/>
      </w:pPr>
      <w:r>
        <w:t xml:space="preserve">00016 </w:t>
      </w:r>
    </w:p>
    <w:p w14:paraId="28B52FAC" w14:textId="77777777" w:rsidR="00000000" w:rsidRDefault="0033228F">
      <w:pPr>
        <w:pStyle w:val="CodeExample0"/>
      </w:pPr>
      <w:r>
        <w:t xml:space="preserve">00017 </w:t>
      </w:r>
      <w:r>
        <w:rPr>
          <w:color w:val="604020"/>
        </w:rPr>
        <w:t>int</w:t>
      </w:r>
      <w:r>
        <w:t xml:space="preserve"> auth_save_to_file(</w:t>
      </w:r>
      <w:r>
        <w:rPr>
          <w:color w:val="604020"/>
        </w:rPr>
        <w:t>void</w:t>
      </w:r>
      <w:r>
        <w:t>) {</w:t>
      </w:r>
    </w:p>
    <w:p w14:paraId="49F2938E" w14:textId="77777777" w:rsidR="00000000" w:rsidRDefault="0033228F">
      <w:pPr>
        <w:pStyle w:val="CodeExample0"/>
      </w:pPr>
      <w:r>
        <w:t xml:space="preserve">00018     FILE* file = fopen(USERS_FILE, </w:t>
      </w:r>
      <w:r>
        <w:rPr>
          <w:color w:val="002080"/>
        </w:rPr>
        <w:t>"wb"</w:t>
      </w:r>
      <w:r>
        <w:t>);</w:t>
      </w:r>
    </w:p>
    <w:p w14:paraId="7A137FA8" w14:textId="77777777" w:rsidR="00000000" w:rsidRDefault="0033228F">
      <w:pPr>
        <w:pStyle w:val="CodeExample0"/>
      </w:pPr>
      <w:r>
        <w:t xml:space="preserve">00019     </w:t>
      </w:r>
      <w:r>
        <w:rPr>
          <w:color w:val="008000"/>
        </w:rPr>
        <w:t>if</w:t>
      </w:r>
      <w:r>
        <w:t xml:space="preserve"> (file == NULL) {</w:t>
      </w:r>
    </w:p>
    <w:p w14:paraId="59153E66" w14:textId="77777777" w:rsidR="00000000" w:rsidRDefault="0033228F">
      <w:pPr>
        <w:pStyle w:val="CodeExample0"/>
      </w:pPr>
      <w:r>
        <w:t xml:space="preserve">00020         </w:t>
      </w:r>
      <w:r>
        <w:rPr>
          <w:color w:val="008000"/>
        </w:rPr>
        <w:t>return</w:t>
      </w:r>
      <w:r>
        <w:t xml:space="preserve"> -1;</w:t>
      </w:r>
    </w:p>
    <w:p w14:paraId="1F07BE53" w14:textId="77777777" w:rsidR="00000000" w:rsidRDefault="0033228F">
      <w:pPr>
        <w:pStyle w:val="CodeExample0"/>
      </w:pPr>
      <w:r>
        <w:t>00021     }</w:t>
      </w:r>
    </w:p>
    <w:p w14:paraId="071D45E1" w14:textId="77777777" w:rsidR="00000000" w:rsidRDefault="0033228F">
      <w:pPr>
        <w:pStyle w:val="CodeExample0"/>
      </w:pPr>
      <w:r>
        <w:t xml:space="preserve">00022     </w:t>
      </w:r>
      <w:r>
        <w:rPr>
          <w:color w:val="008000"/>
        </w:rPr>
        <w:t>if</w:t>
      </w:r>
      <w:r>
        <w:t xml:space="preserve"> (fwrite(&amp;user_count,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1) {</w:t>
      </w:r>
    </w:p>
    <w:p w14:paraId="090E8668" w14:textId="77777777" w:rsidR="00000000" w:rsidRDefault="0033228F">
      <w:pPr>
        <w:pStyle w:val="CodeExample0"/>
      </w:pPr>
      <w:r>
        <w:t>00023         fclose(file);</w:t>
      </w:r>
    </w:p>
    <w:p w14:paraId="0D470A11" w14:textId="77777777" w:rsidR="00000000" w:rsidRDefault="0033228F">
      <w:pPr>
        <w:pStyle w:val="CodeExample0"/>
      </w:pPr>
      <w:r>
        <w:t xml:space="preserve">00024         </w:t>
      </w:r>
      <w:r>
        <w:rPr>
          <w:color w:val="008000"/>
        </w:rPr>
        <w:t>return</w:t>
      </w:r>
      <w:r>
        <w:t xml:space="preserve"> -1;</w:t>
      </w:r>
    </w:p>
    <w:p w14:paraId="7959F02F" w14:textId="77777777" w:rsidR="00000000" w:rsidRDefault="0033228F">
      <w:pPr>
        <w:pStyle w:val="CodeExample0"/>
      </w:pPr>
      <w:r>
        <w:t>00025     }</w:t>
      </w:r>
    </w:p>
    <w:p w14:paraId="0A603C41" w14:textId="77777777" w:rsidR="00000000" w:rsidRDefault="0033228F">
      <w:pPr>
        <w:pStyle w:val="CodeExample0"/>
      </w:pPr>
      <w:r>
        <w:t xml:space="preserve">00026     </w:t>
      </w:r>
      <w:r>
        <w:rPr>
          <w:color w:val="008000"/>
        </w:rPr>
        <w:t>if</w:t>
      </w:r>
      <w:r>
        <w:t xml:space="preserve"> (fwrite(users, </w:t>
      </w:r>
      <w:r>
        <w:rPr>
          <w:color w:val="008000"/>
        </w:rPr>
        <w:t>sizeof</w:t>
      </w:r>
      <w:r>
        <w:t>(User), user_count, file) != (</w:t>
      </w:r>
      <w:r>
        <w:rPr>
          <w:color w:val="604020"/>
        </w:rPr>
        <w:t>size_t</w:t>
      </w:r>
      <w:r>
        <w:t>)user_count) {</w:t>
      </w:r>
    </w:p>
    <w:p w14:paraId="28F442C9" w14:textId="77777777" w:rsidR="00000000" w:rsidRDefault="0033228F">
      <w:pPr>
        <w:pStyle w:val="CodeExample0"/>
      </w:pPr>
      <w:r>
        <w:t>00027         fclose(file);</w:t>
      </w:r>
    </w:p>
    <w:p w14:paraId="3DB2E333" w14:textId="77777777" w:rsidR="00000000" w:rsidRDefault="0033228F">
      <w:pPr>
        <w:pStyle w:val="CodeExample0"/>
      </w:pPr>
      <w:r>
        <w:t xml:space="preserve">00028         </w:t>
      </w:r>
      <w:r>
        <w:rPr>
          <w:color w:val="008000"/>
        </w:rPr>
        <w:t>return</w:t>
      </w:r>
      <w:r>
        <w:t xml:space="preserve"> -1;</w:t>
      </w:r>
    </w:p>
    <w:p w14:paraId="12C2EEA0" w14:textId="77777777" w:rsidR="00000000" w:rsidRDefault="0033228F">
      <w:pPr>
        <w:pStyle w:val="CodeExample0"/>
      </w:pPr>
      <w:r>
        <w:t>00029     }</w:t>
      </w:r>
    </w:p>
    <w:p w14:paraId="5B493475" w14:textId="77777777" w:rsidR="00000000" w:rsidRDefault="0033228F">
      <w:pPr>
        <w:pStyle w:val="CodeExample0"/>
      </w:pPr>
      <w:r>
        <w:t>00030     fclose(file);</w:t>
      </w:r>
    </w:p>
    <w:p w14:paraId="226E5F85" w14:textId="77777777" w:rsidR="00000000" w:rsidRDefault="0033228F">
      <w:pPr>
        <w:pStyle w:val="CodeExample0"/>
      </w:pPr>
      <w:r>
        <w:t xml:space="preserve">00031     </w:t>
      </w:r>
      <w:r>
        <w:rPr>
          <w:color w:val="008000"/>
        </w:rPr>
        <w:t>return</w:t>
      </w:r>
      <w:r>
        <w:t xml:space="preserve"> </w:t>
      </w:r>
      <w:r>
        <w:t>0;</w:t>
      </w:r>
    </w:p>
    <w:p w14:paraId="7F53442F" w14:textId="77777777" w:rsidR="00000000" w:rsidRDefault="0033228F">
      <w:pPr>
        <w:pStyle w:val="CodeExample0"/>
      </w:pPr>
      <w:r>
        <w:t>00032 }</w:t>
      </w:r>
    </w:p>
    <w:p w14:paraId="386BBB3B" w14:textId="77777777" w:rsidR="00000000" w:rsidRDefault="0033228F">
      <w:pPr>
        <w:pStyle w:val="CodeExample0"/>
      </w:pPr>
      <w:r>
        <w:t xml:space="preserve">00033 </w:t>
      </w:r>
    </w:p>
    <w:p w14:paraId="17FA9F87" w14:textId="77777777" w:rsidR="00000000" w:rsidRDefault="0033228F">
      <w:pPr>
        <w:pStyle w:val="CodeExample0"/>
      </w:pPr>
      <w:r>
        <w:t xml:space="preserve">00034 </w:t>
      </w:r>
      <w:r>
        <w:rPr>
          <w:color w:val="604020"/>
        </w:rPr>
        <w:t>int</w:t>
      </w:r>
      <w:r>
        <w:t xml:space="preserve"> auth_load_from_file(</w:t>
      </w:r>
      <w:r>
        <w:rPr>
          <w:color w:val="604020"/>
        </w:rPr>
        <w:t>void</w:t>
      </w:r>
      <w:r>
        <w:t>) {</w:t>
      </w:r>
    </w:p>
    <w:p w14:paraId="04C6B066" w14:textId="77777777" w:rsidR="00000000" w:rsidRDefault="0033228F">
      <w:pPr>
        <w:pStyle w:val="CodeExample0"/>
      </w:pPr>
      <w:r>
        <w:t xml:space="preserve">00035     FILE* file = fopen(USERS_FILE, </w:t>
      </w:r>
      <w:r>
        <w:rPr>
          <w:color w:val="002080"/>
        </w:rPr>
        <w:t>"rb"</w:t>
      </w:r>
      <w:r>
        <w:t>);</w:t>
      </w:r>
    </w:p>
    <w:p w14:paraId="5569EEED" w14:textId="77777777" w:rsidR="00000000" w:rsidRDefault="0033228F">
      <w:pPr>
        <w:pStyle w:val="CodeExample0"/>
      </w:pPr>
      <w:r>
        <w:t xml:space="preserve">00036     </w:t>
      </w:r>
      <w:r>
        <w:rPr>
          <w:color w:val="008000"/>
        </w:rPr>
        <w:t>if</w:t>
      </w:r>
      <w:r>
        <w:t xml:space="preserve"> (file == NULL) {</w:t>
      </w:r>
    </w:p>
    <w:p w14:paraId="5BFFEAF0" w14:textId="77777777" w:rsidR="00000000" w:rsidRDefault="0033228F">
      <w:pPr>
        <w:pStyle w:val="CodeExample0"/>
      </w:pPr>
      <w:r>
        <w:t xml:space="preserve">00037         </w:t>
      </w:r>
      <w:r>
        <w:rPr>
          <w:color w:val="008000"/>
        </w:rPr>
        <w:t>return</w:t>
      </w:r>
      <w:r>
        <w:t xml:space="preserve"> -1;</w:t>
      </w:r>
    </w:p>
    <w:p w14:paraId="03E4E829" w14:textId="77777777" w:rsidR="00000000" w:rsidRDefault="0033228F">
      <w:pPr>
        <w:pStyle w:val="CodeExample0"/>
      </w:pPr>
      <w:r>
        <w:t>00038     }</w:t>
      </w:r>
    </w:p>
    <w:p w14:paraId="7FAB20BE" w14:textId="77777777" w:rsidR="00000000" w:rsidRDefault="0033228F">
      <w:pPr>
        <w:pStyle w:val="CodeExample0"/>
      </w:pPr>
      <w:r>
        <w:t xml:space="preserve">00039     </w:t>
      </w:r>
      <w:r>
        <w:rPr>
          <w:color w:val="008000"/>
        </w:rPr>
        <w:t>if</w:t>
      </w:r>
      <w:r>
        <w:t xml:space="preserve"> (fread(&amp;user_count,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1) {</w:t>
      </w:r>
    </w:p>
    <w:p w14:paraId="63140D89" w14:textId="77777777" w:rsidR="00000000" w:rsidRDefault="0033228F">
      <w:pPr>
        <w:pStyle w:val="CodeExample0"/>
      </w:pPr>
      <w:r>
        <w:t>00040         fclose(file);</w:t>
      </w:r>
    </w:p>
    <w:p w14:paraId="13582BFF" w14:textId="77777777" w:rsidR="00000000" w:rsidRDefault="0033228F">
      <w:pPr>
        <w:pStyle w:val="CodeExample0"/>
      </w:pPr>
      <w:r>
        <w:t xml:space="preserve">00041         </w:t>
      </w:r>
      <w:r>
        <w:rPr>
          <w:color w:val="008000"/>
        </w:rPr>
        <w:t>return</w:t>
      </w:r>
      <w:r>
        <w:t xml:space="preserve"> -1;</w:t>
      </w:r>
    </w:p>
    <w:p w14:paraId="389C8657" w14:textId="77777777" w:rsidR="00000000" w:rsidRDefault="0033228F">
      <w:pPr>
        <w:pStyle w:val="CodeExample0"/>
      </w:pPr>
      <w:r>
        <w:t>00042     }</w:t>
      </w:r>
    </w:p>
    <w:p w14:paraId="67DA93FD" w14:textId="77777777" w:rsidR="00000000" w:rsidRDefault="0033228F">
      <w:pPr>
        <w:pStyle w:val="CodeExample0"/>
      </w:pPr>
      <w:r>
        <w:t xml:space="preserve">00043     </w:t>
      </w:r>
      <w:r>
        <w:rPr>
          <w:color w:val="008000"/>
        </w:rPr>
        <w:t>if</w:t>
      </w:r>
      <w:r>
        <w:t xml:space="preserve"> (user_count &lt; 0 || user_count &gt; MAX_USERS) {</w:t>
      </w:r>
    </w:p>
    <w:p w14:paraId="476C4FB0" w14:textId="77777777" w:rsidR="00000000" w:rsidRDefault="0033228F">
      <w:pPr>
        <w:pStyle w:val="CodeExample0"/>
      </w:pPr>
      <w:r>
        <w:t>00044         fclose(file);</w:t>
      </w:r>
    </w:p>
    <w:p w14:paraId="2139F9AB" w14:textId="77777777" w:rsidR="00000000" w:rsidRDefault="0033228F">
      <w:pPr>
        <w:pStyle w:val="CodeExample0"/>
      </w:pPr>
      <w:r>
        <w:t>00045         user_count = 0;</w:t>
      </w:r>
    </w:p>
    <w:p w14:paraId="482BC9B8" w14:textId="77777777" w:rsidR="00000000" w:rsidRDefault="0033228F">
      <w:pPr>
        <w:pStyle w:val="CodeExample0"/>
      </w:pPr>
      <w:r>
        <w:t xml:space="preserve">00046         </w:t>
      </w:r>
      <w:r>
        <w:rPr>
          <w:color w:val="008000"/>
        </w:rPr>
        <w:t>return</w:t>
      </w:r>
      <w:r>
        <w:t xml:space="preserve"> -1;</w:t>
      </w:r>
    </w:p>
    <w:p w14:paraId="52E68550" w14:textId="77777777" w:rsidR="00000000" w:rsidRDefault="0033228F">
      <w:pPr>
        <w:pStyle w:val="CodeExample0"/>
      </w:pPr>
      <w:r>
        <w:t>00047     }</w:t>
      </w:r>
    </w:p>
    <w:p w14:paraId="7095365C" w14:textId="77777777" w:rsidR="00000000" w:rsidRDefault="0033228F">
      <w:pPr>
        <w:pStyle w:val="CodeExample0"/>
      </w:pPr>
      <w:r>
        <w:t xml:space="preserve">00048     </w:t>
      </w:r>
      <w:r>
        <w:rPr>
          <w:color w:val="008000"/>
        </w:rPr>
        <w:t>if</w:t>
      </w:r>
      <w:r>
        <w:t xml:space="preserve"> (fread(users, </w:t>
      </w:r>
      <w:r>
        <w:rPr>
          <w:color w:val="008000"/>
        </w:rPr>
        <w:t>sizeof</w:t>
      </w:r>
      <w:r>
        <w:t>(User</w:t>
      </w:r>
      <w:r>
        <w:t>), user_count, file) != (</w:t>
      </w:r>
      <w:r>
        <w:rPr>
          <w:color w:val="604020"/>
        </w:rPr>
        <w:t>size_t</w:t>
      </w:r>
      <w:r>
        <w:t>)user_count) {</w:t>
      </w:r>
    </w:p>
    <w:p w14:paraId="275361A2" w14:textId="77777777" w:rsidR="00000000" w:rsidRDefault="0033228F">
      <w:pPr>
        <w:pStyle w:val="CodeExample0"/>
      </w:pPr>
      <w:r>
        <w:t>00049         fclose(file);</w:t>
      </w:r>
    </w:p>
    <w:p w14:paraId="44D54138" w14:textId="77777777" w:rsidR="00000000" w:rsidRDefault="0033228F">
      <w:pPr>
        <w:pStyle w:val="CodeExample0"/>
      </w:pPr>
      <w:r>
        <w:t>00050         user_count = 0;</w:t>
      </w:r>
    </w:p>
    <w:p w14:paraId="4433D21E" w14:textId="77777777" w:rsidR="00000000" w:rsidRDefault="0033228F">
      <w:pPr>
        <w:pStyle w:val="CodeExample0"/>
      </w:pPr>
      <w:r>
        <w:t xml:space="preserve">00051         </w:t>
      </w:r>
      <w:r>
        <w:rPr>
          <w:color w:val="008000"/>
        </w:rPr>
        <w:t>return</w:t>
      </w:r>
      <w:r>
        <w:t xml:space="preserve"> -1;</w:t>
      </w:r>
    </w:p>
    <w:p w14:paraId="13109B66" w14:textId="77777777" w:rsidR="00000000" w:rsidRDefault="0033228F">
      <w:pPr>
        <w:pStyle w:val="CodeExample0"/>
      </w:pPr>
      <w:r>
        <w:t>00052     }</w:t>
      </w:r>
    </w:p>
    <w:p w14:paraId="7F264B01" w14:textId="77777777" w:rsidR="00000000" w:rsidRDefault="0033228F">
      <w:pPr>
        <w:pStyle w:val="CodeExample0"/>
      </w:pPr>
      <w:r>
        <w:t>00053     fclose(file);</w:t>
      </w:r>
    </w:p>
    <w:p w14:paraId="7B1852FB" w14:textId="77777777" w:rsidR="00000000" w:rsidRDefault="0033228F">
      <w:pPr>
        <w:pStyle w:val="CodeExample0"/>
      </w:pPr>
      <w:r>
        <w:t xml:space="preserve">00054     </w:t>
      </w:r>
      <w:r>
        <w:rPr>
          <w:color w:val="008000"/>
        </w:rPr>
        <w:t>return</w:t>
      </w:r>
      <w:r>
        <w:t xml:space="preserve"> 0;</w:t>
      </w:r>
    </w:p>
    <w:p w14:paraId="6F345D7E" w14:textId="77777777" w:rsidR="00000000" w:rsidRDefault="0033228F">
      <w:pPr>
        <w:pStyle w:val="CodeExample0"/>
      </w:pPr>
      <w:r>
        <w:t>00055 }</w:t>
      </w:r>
    </w:p>
    <w:p w14:paraId="46F3A3C8" w14:textId="77777777" w:rsidR="00000000" w:rsidRDefault="0033228F">
      <w:pPr>
        <w:pStyle w:val="CodeExample0"/>
      </w:pPr>
      <w:r>
        <w:t xml:space="preserve">00056 </w:t>
      </w:r>
    </w:p>
    <w:p w14:paraId="0BDF16FC" w14:textId="77777777" w:rsidR="00000000" w:rsidRDefault="0033228F">
      <w:pPr>
        <w:pStyle w:val="CodeExample0"/>
      </w:pPr>
      <w:r>
        <w:t xml:space="preserve">00057 </w:t>
      </w:r>
      <w:r>
        <w:rPr>
          <w:color w:val="604020"/>
        </w:rPr>
        <w:t>void</w:t>
      </w:r>
      <w:r>
        <w:t xml:space="preserve"> auth_init_default_admin(</w:t>
      </w:r>
      <w:r>
        <w:rPr>
          <w:color w:val="604020"/>
        </w:rPr>
        <w:t>void</w:t>
      </w:r>
      <w:r>
        <w:t>) {</w:t>
      </w:r>
    </w:p>
    <w:p w14:paraId="08818789" w14:textId="77777777" w:rsidR="00000000" w:rsidRDefault="0033228F">
      <w:pPr>
        <w:pStyle w:val="CodeExample0"/>
      </w:pPr>
      <w:r>
        <w:t xml:space="preserve">00058     </w:t>
      </w:r>
      <w:r>
        <w:rPr>
          <w:color w:val="008000"/>
        </w:rPr>
        <w:t>if</w:t>
      </w:r>
      <w:r>
        <w:t xml:space="preserve"> </w:t>
      </w:r>
      <w:r>
        <w:t>(user_count == 0) {</w:t>
      </w:r>
    </w:p>
    <w:p w14:paraId="6C3938E8" w14:textId="77777777" w:rsidR="00000000" w:rsidRDefault="0033228F">
      <w:pPr>
        <w:pStyle w:val="CodeExample0"/>
      </w:pPr>
      <w:r>
        <w:t>00059         users[0].id = ADMIN_ID_START;</w:t>
      </w:r>
    </w:p>
    <w:p w14:paraId="6A490794" w14:textId="77777777" w:rsidR="00000000" w:rsidRDefault="0033228F">
      <w:pPr>
        <w:pStyle w:val="CodeExample0"/>
      </w:pPr>
      <w:r>
        <w:t xml:space="preserve">00060         strcpy(users[0].username, </w:t>
      </w:r>
      <w:r>
        <w:rPr>
          <w:color w:val="002080"/>
        </w:rPr>
        <w:t>"admin"</w:t>
      </w:r>
      <w:r>
        <w:t>);</w:t>
      </w:r>
    </w:p>
    <w:p w14:paraId="0EB496CE" w14:textId="77777777" w:rsidR="00000000" w:rsidRDefault="0033228F">
      <w:pPr>
        <w:pStyle w:val="CodeExample0"/>
      </w:pPr>
      <w:r>
        <w:t xml:space="preserve">00061         strcpy(users[0].password, </w:t>
      </w:r>
      <w:r>
        <w:rPr>
          <w:color w:val="002080"/>
        </w:rPr>
        <w:t>"admin123"</w:t>
      </w:r>
      <w:r>
        <w:t>);</w:t>
      </w:r>
    </w:p>
    <w:p w14:paraId="410A0EBD" w14:textId="77777777" w:rsidR="00000000" w:rsidRDefault="0033228F">
      <w:pPr>
        <w:pStyle w:val="CodeExample0"/>
      </w:pPr>
      <w:r>
        <w:t>00062         encrypt(users[0].password);</w:t>
      </w:r>
    </w:p>
    <w:p w14:paraId="39E44173" w14:textId="77777777" w:rsidR="00000000" w:rsidRDefault="0033228F">
      <w:pPr>
        <w:pStyle w:val="CodeExample0"/>
      </w:pPr>
      <w:r>
        <w:t>00063         users[0].role = ROLE_ADMIN;</w:t>
      </w:r>
    </w:p>
    <w:p w14:paraId="04AFBBFD" w14:textId="77777777" w:rsidR="00000000" w:rsidRDefault="0033228F">
      <w:pPr>
        <w:pStyle w:val="CodeExample0"/>
      </w:pPr>
      <w:r>
        <w:t xml:space="preserve">00064         users[0].is_active = </w:t>
      </w:r>
      <w:r>
        <w:rPr>
          <w:color w:val="008000"/>
        </w:rPr>
        <w:t>true</w:t>
      </w:r>
      <w:r>
        <w:t>;</w:t>
      </w:r>
    </w:p>
    <w:p w14:paraId="64CB78E7" w14:textId="77777777" w:rsidR="00000000" w:rsidRDefault="0033228F">
      <w:pPr>
        <w:pStyle w:val="CodeExample0"/>
      </w:pPr>
      <w:r>
        <w:t>00065         user_count = 1;</w:t>
      </w:r>
    </w:p>
    <w:p w14:paraId="6CEA2542" w14:textId="77777777" w:rsidR="00000000" w:rsidRDefault="0033228F">
      <w:pPr>
        <w:pStyle w:val="CodeExample0"/>
      </w:pPr>
      <w:r>
        <w:t>00066         auth_save_to_file();</w:t>
      </w:r>
    </w:p>
    <w:p w14:paraId="6DA45208" w14:textId="77777777" w:rsidR="00000000" w:rsidRDefault="0033228F">
      <w:pPr>
        <w:pStyle w:val="CodeExample0"/>
      </w:pPr>
      <w:r>
        <w:t>00067     }</w:t>
      </w:r>
    </w:p>
    <w:p w14:paraId="53EBDCE3" w14:textId="77777777" w:rsidR="00000000" w:rsidRDefault="0033228F">
      <w:pPr>
        <w:pStyle w:val="CodeExample0"/>
      </w:pPr>
      <w:r>
        <w:t>00068 }</w:t>
      </w:r>
    </w:p>
    <w:p w14:paraId="1A85E488" w14:textId="77777777" w:rsidR="00000000" w:rsidRDefault="0033228F">
      <w:pPr>
        <w:pStyle w:val="CodeExample0"/>
      </w:pPr>
      <w:r>
        <w:t xml:space="preserve">00069 </w:t>
      </w:r>
    </w:p>
    <w:p w14:paraId="1D9CF6BF" w14:textId="77777777" w:rsidR="00000000" w:rsidRDefault="0033228F">
      <w:pPr>
        <w:pStyle w:val="CodeExample0"/>
      </w:pPr>
      <w:r>
        <w:t xml:space="preserve">00070 </w:t>
      </w:r>
      <w:r>
        <w:rPr>
          <w:color w:val="604020"/>
        </w:rPr>
        <w:t>void</w:t>
      </w:r>
      <w:r>
        <w:t xml:space="preserve"> auth_register_user(</w:t>
      </w:r>
      <w:r>
        <w:rPr>
          <w:color w:val="604020"/>
        </w:rPr>
        <w:t>void</w:t>
      </w:r>
      <w:r>
        <w:t>) {</w:t>
      </w:r>
    </w:p>
    <w:p w14:paraId="29B2BFDA" w14:textId="77777777" w:rsidR="00000000" w:rsidRDefault="0033228F">
      <w:pPr>
        <w:pStyle w:val="CodeExample0"/>
      </w:pPr>
      <w:r>
        <w:t xml:space="preserve">00071     </w:t>
      </w:r>
      <w:r>
        <w:rPr>
          <w:color w:val="008000"/>
        </w:rPr>
        <w:t>if</w:t>
      </w:r>
      <w:r>
        <w:t xml:space="preserve"> (user_count &gt;= MAX_USERS) {</w:t>
      </w:r>
    </w:p>
    <w:p w14:paraId="4976C617" w14:textId="77777777" w:rsidR="00000000" w:rsidRDefault="0033228F">
      <w:pPr>
        <w:pStyle w:val="CodeExample0"/>
      </w:pPr>
      <w:r>
        <w:t>00072         ui_print_error(</w:t>
      </w:r>
      <w:r>
        <w:rPr>
          <w:color w:val="002080"/>
        </w:rPr>
        <w:t>"Maximum user l</w:t>
      </w:r>
      <w:r>
        <w:rPr>
          <w:color w:val="002080"/>
        </w:rPr>
        <w:t>imit reached!"</w:t>
      </w:r>
      <w:r>
        <w:t>);</w:t>
      </w:r>
    </w:p>
    <w:p w14:paraId="6C9A4D86" w14:textId="77777777" w:rsidR="00000000" w:rsidRDefault="0033228F">
      <w:pPr>
        <w:pStyle w:val="CodeExample0"/>
      </w:pPr>
      <w:r>
        <w:t>00073         ui_pause();</w:t>
      </w:r>
    </w:p>
    <w:p w14:paraId="769D0078" w14:textId="77777777" w:rsidR="00000000" w:rsidRDefault="0033228F">
      <w:pPr>
        <w:pStyle w:val="CodeExample0"/>
      </w:pPr>
      <w:r>
        <w:lastRenderedPageBreak/>
        <w:t xml:space="preserve">00074         </w:t>
      </w:r>
      <w:r>
        <w:rPr>
          <w:color w:val="008000"/>
        </w:rPr>
        <w:t>return</w:t>
      </w:r>
      <w:r>
        <w:t>;</w:t>
      </w:r>
    </w:p>
    <w:p w14:paraId="0027DFED" w14:textId="77777777" w:rsidR="00000000" w:rsidRDefault="0033228F">
      <w:pPr>
        <w:pStyle w:val="CodeExample0"/>
      </w:pPr>
      <w:r>
        <w:t>00075     }</w:t>
      </w:r>
    </w:p>
    <w:p w14:paraId="14C642F8" w14:textId="77777777" w:rsidR="00000000" w:rsidRDefault="0033228F">
      <w:pPr>
        <w:pStyle w:val="CodeExample0"/>
      </w:pPr>
      <w:r>
        <w:t xml:space="preserve">00076     </w:t>
      </w:r>
    </w:p>
    <w:p w14:paraId="1503DC98" w14:textId="77777777" w:rsidR="00000000" w:rsidRDefault="0033228F">
      <w:pPr>
        <w:pStyle w:val="CodeExample0"/>
      </w:pPr>
      <w:r>
        <w:t>00077     User new_user;</w:t>
      </w:r>
    </w:p>
    <w:p w14:paraId="5032736A" w14:textId="77777777" w:rsidR="00000000" w:rsidRDefault="0033228F">
      <w:pPr>
        <w:pStyle w:val="CodeExample0"/>
      </w:pPr>
      <w:r>
        <w:t>00078     Doctor new_doctor;</w:t>
      </w:r>
    </w:p>
    <w:p w14:paraId="3A827E62" w14:textId="77777777" w:rsidR="00000000" w:rsidRDefault="0033228F">
      <w:pPr>
        <w:pStyle w:val="CodeExample0"/>
      </w:pPr>
      <w:r>
        <w:t xml:space="preserve">00079     </w:t>
      </w:r>
      <w:r>
        <w:rPr>
          <w:color w:val="604020"/>
        </w:rPr>
        <w:t>char</w:t>
      </w:r>
      <w:r>
        <w:t xml:space="preserve"> username_line[80], password_line[80], role_line[80];</w:t>
      </w:r>
    </w:p>
    <w:p w14:paraId="3B374F97" w14:textId="77777777" w:rsidR="00000000" w:rsidRDefault="0033228F">
      <w:pPr>
        <w:pStyle w:val="CodeExample0"/>
      </w:pPr>
      <w:r>
        <w:t xml:space="preserve">00080     </w:t>
      </w:r>
      <w:r>
        <w:rPr>
          <w:color w:val="604020"/>
        </w:rPr>
        <w:t>char</w:t>
      </w:r>
      <w:r>
        <w:t xml:space="preserve"> name_line[NAME_LINE_SIZE], phon</w:t>
      </w:r>
      <w:r>
        <w:t>e_line[PHONE_LINE_SIZE], email_line[EMAIL_LINE_SIZE];</w:t>
      </w:r>
    </w:p>
    <w:p w14:paraId="53F53377" w14:textId="77777777" w:rsidR="00000000" w:rsidRDefault="0033228F">
      <w:pPr>
        <w:pStyle w:val="CodeExample0"/>
      </w:pPr>
      <w:r>
        <w:t xml:space="preserve">00081     </w:t>
      </w:r>
      <w:r>
        <w:rPr>
          <w:color w:val="604020"/>
        </w:rPr>
        <w:t>char</w:t>
      </w:r>
      <w:r>
        <w:t xml:space="preserve"> spec_line[SPEC_LINE_SIZE], room_line[ROOM_LINE_SIZE];</w:t>
      </w:r>
    </w:p>
    <w:p w14:paraId="00C42D62" w14:textId="77777777" w:rsidR="00000000" w:rsidRDefault="0033228F">
      <w:pPr>
        <w:pStyle w:val="CodeExample0"/>
      </w:pPr>
      <w:r>
        <w:t xml:space="preserve">00082     </w:t>
      </w:r>
      <w:r>
        <w:rPr>
          <w:color w:val="604020"/>
        </w:rPr>
        <w:t>int</w:t>
      </w:r>
      <w:r>
        <w:t xml:space="preserve"> selected_role = 0;</w:t>
      </w:r>
    </w:p>
    <w:p w14:paraId="010DB138" w14:textId="77777777" w:rsidR="00000000" w:rsidRDefault="0033228F">
      <w:pPr>
        <w:pStyle w:val="CodeExample0"/>
      </w:pPr>
      <w:r>
        <w:t xml:space="preserve">00083     </w:t>
      </w:r>
    </w:p>
    <w:p w14:paraId="05544FB2" w14:textId="77777777" w:rsidR="00000000" w:rsidRDefault="0033228F">
      <w:pPr>
        <w:pStyle w:val="CodeExample0"/>
      </w:pPr>
      <w:r>
        <w:t xml:space="preserve">00084     </w:t>
      </w:r>
      <w:r>
        <w:rPr>
          <w:color w:val="800000"/>
        </w:rPr>
        <w:t>// Step 1: Select role first</w:t>
      </w:r>
    </w:p>
    <w:p w14:paraId="0E820DEF" w14:textId="77777777" w:rsidR="00000000" w:rsidRDefault="0033228F">
      <w:pPr>
        <w:pStyle w:val="CodeExample0"/>
      </w:pPr>
      <w:r>
        <w:t xml:space="preserve">00085     </w:t>
      </w:r>
      <w:r>
        <w:rPr>
          <w:color w:val="008000"/>
        </w:rPr>
        <w:t>while</w:t>
      </w:r>
      <w:r>
        <w:t xml:space="preserve"> (1) {</w:t>
      </w:r>
    </w:p>
    <w:p w14:paraId="2E5D3FBF" w14:textId="77777777" w:rsidR="00000000" w:rsidRDefault="0033228F">
      <w:pPr>
        <w:pStyle w:val="CodeExample0"/>
      </w:pPr>
      <w:r>
        <w:t>00086         ui_clear_scree</w:t>
      </w:r>
      <w:r>
        <w:t>n();</w:t>
      </w:r>
    </w:p>
    <w:p w14:paraId="4A634C6A" w14:textId="77777777" w:rsidR="00000000" w:rsidRDefault="0033228F">
      <w:pPr>
        <w:pStyle w:val="CodeExample0"/>
      </w:pPr>
      <w:r>
        <w:t>00087         ui_print_banner();</w:t>
      </w:r>
    </w:p>
    <w:p w14:paraId="5E776A07" w14:textId="77777777" w:rsidR="00000000" w:rsidRDefault="0033228F">
      <w:pPr>
        <w:pStyle w:val="CodeExample0"/>
      </w:pPr>
      <w:r>
        <w:t xml:space="preserve">00088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step1[] = {</w:t>
      </w:r>
    </w:p>
    <w:p w14:paraId="262B817C" w14:textId="77777777" w:rsidR="00000000" w:rsidRDefault="0033228F">
      <w:pPr>
        <w:pStyle w:val="CodeExample0"/>
      </w:pPr>
      <w:r>
        <w:t xml:space="preserve">00089             </w:t>
      </w:r>
      <w:r>
        <w:rPr>
          <w:color w:val="002080"/>
        </w:rPr>
        <w:t>"Admin"</w:t>
      </w:r>
      <w:r>
        <w:t>,</w:t>
      </w:r>
    </w:p>
    <w:p w14:paraId="6E133DF2" w14:textId="77777777" w:rsidR="00000000" w:rsidRDefault="0033228F">
      <w:pPr>
        <w:pStyle w:val="CodeExample0"/>
      </w:pPr>
      <w:r>
        <w:t xml:space="preserve">00090             </w:t>
      </w:r>
      <w:r>
        <w:rPr>
          <w:color w:val="002080"/>
        </w:rPr>
        <w:t>"Receptionist"</w:t>
      </w:r>
      <w:r>
        <w:t>,</w:t>
      </w:r>
    </w:p>
    <w:p w14:paraId="733C6D30" w14:textId="77777777" w:rsidR="00000000" w:rsidRDefault="0033228F">
      <w:pPr>
        <w:pStyle w:val="CodeExample0"/>
      </w:pPr>
      <w:r>
        <w:t xml:space="preserve">00091             </w:t>
      </w:r>
      <w:r>
        <w:rPr>
          <w:color w:val="002080"/>
        </w:rPr>
        <w:t>"Doctor"</w:t>
      </w:r>
      <w:r>
        <w:t>,</w:t>
      </w:r>
    </w:p>
    <w:p w14:paraId="7035C970" w14:textId="77777777" w:rsidR="00000000" w:rsidRDefault="0033228F">
      <w:pPr>
        <w:pStyle w:val="CodeExample0"/>
      </w:pPr>
      <w:r>
        <w:t xml:space="preserve">00092             </w:t>
      </w:r>
      <w:r>
        <w:rPr>
          <w:color w:val="002080"/>
        </w:rPr>
        <w:t>"&gt;&gt; "</w:t>
      </w:r>
      <w:r>
        <w:t>,</w:t>
      </w:r>
    </w:p>
    <w:p w14:paraId="5A7DC965" w14:textId="77777777" w:rsidR="00000000" w:rsidRDefault="0033228F">
      <w:pPr>
        <w:pStyle w:val="CodeExample0"/>
      </w:pPr>
      <w:r>
        <w:t>00093         };</w:t>
      </w:r>
    </w:p>
    <w:p w14:paraId="26A3FD56" w14:textId="77777777" w:rsidR="00000000" w:rsidRDefault="0033228F">
      <w:pPr>
        <w:pStyle w:val="CodeExample0"/>
      </w:pPr>
      <w:r>
        <w:t>00094         ui_print_menu(</w:t>
      </w:r>
      <w:r>
        <w:rPr>
          <w:color w:val="002080"/>
        </w:rPr>
        <w:t>"Register User"</w:t>
      </w:r>
      <w:r>
        <w:t>, step1, 4, UI_SIZE);</w:t>
      </w:r>
    </w:p>
    <w:p w14:paraId="7C3A9751" w14:textId="77777777" w:rsidR="00000000" w:rsidRDefault="0033228F">
      <w:pPr>
        <w:pStyle w:val="CodeExample0"/>
      </w:pPr>
      <w:r>
        <w:t>00095         selected_role = utils_get_int();</w:t>
      </w:r>
    </w:p>
    <w:p w14:paraId="6ECBFEC7" w14:textId="77777777" w:rsidR="00000000" w:rsidRDefault="0033228F">
      <w:pPr>
        <w:pStyle w:val="CodeExample0"/>
      </w:pPr>
      <w:r>
        <w:t xml:space="preserve">00096         </w:t>
      </w:r>
    </w:p>
    <w:p w14:paraId="22F9F7FA" w14:textId="77777777" w:rsidR="00000000" w:rsidRDefault="0033228F">
      <w:pPr>
        <w:pStyle w:val="CodeExample0"/>
      </w:pPr>
      <w:r>
        <w:t xml:space="preserve">00097         </w:t>
      </w:r>
      <w:r>
        <w:rPr>
          <w:color w:val="008000"/>
        </w:rPr>
        <w:t>switch</w:t>
      </w:r>
      <w:r>
        <w:t xml:space="preserve"> (selected_role) {</w:t>
      </w:r>
    </w:p>
    <w:p w14:paraId="6AAB0A02" w14:textId="77777777" w:rsidR="00000000" w:rsidRDefault="0033228F">
      <w:pPr>
        <w:pStyle w:val="CodeExample0"/>
      </w:pPr>
      <w:r>
        <w:t xml:space="preserve">00098             </w:t>
      </w:r>
      <w:r>
        <w:rPr>
          <w:color w:val="008000"/>
        </w:rPr>
        <w:t>case</w:t>
      </w:r>
      <w:r>
        <w:t xml:space="preserve"> 0:</w:t>
      </w:r>
    </w:p>
    <w:p w14:paraId="3EABE6E9" w14:textId="77777777" w:rsidR="00000000" w:rsidRDefault="0033228F">
      <w:pPr>
        <w:pStyle w:val="CodeExample0"/>
      </w:pPr>
      <w:r>
        <w:t>00099                 ui_print_info(</w:t>
      </w:r>
      <w:r>
        <w:rPr>
          <w:color w:val="002080"/>
        </w:rPr>
        <w:t>"Cancelled."</w:t>
      </w:r>
      <w:r>
        <w:t>);</w:t>
      </w:r>
    </w:p>
    <w:p w14:paraId="63C65FF8" w14:textId="77777777" w:rsidR="00000000" w:rsidRDefault="0033228F">
      <w:pPr>
        <w:pStyle w:val="CodeExample0"/>
      </w:pPr>
      <w:r>
        <w:t>00100                 ui_pause();</w:t>
      </w:r>
    </w:p>
    <w:p w14:paraId="4C5C9971" w14:textId="77777777" w:rsidR="00000000" w:rsidRDefault="0033228F">
      <w:pPr>
        <w:pStyle w:val="CodeExample0"/>
      </w:pPr>
      <w:r>
        <w:t xml:space="preserve">00101                 </w:t>
      </w:r>
      <w:r>
        <w:rPr>
          <w:color w:val="008000"/>
        </w:rPr>
        <w:t>return</w:t>
      </w:r>
      <w:r>
        <w:t>;</w:t>
      </w:r>
    </w:p>
    <w:p w14:paraId="1777508E" w14:textId="77777777" w:rsidR="00000000" w:rsidRDefault="0033228F">
      <w:pPr>
        <w:pStyle w:val="CodeExample0"/>
      </w:pPr>
      <w:r>
        <w:t xml:space="preserve">00102             </w:t>
      </w:r>
      <w:r>
        <w:rPr>
          <w:color w:val="008000"/>
        </w:rPr>
        <w:t>case</w:t>
      </w:r>
      <w:r>
        <w:t xml:space="preserve"> 1:</w:t>
      </w:r>
    </w:p>
    <w:p w14:paraId="575A1C85" w14:textId="77777777" w:rsidR="00000000" w:rsidRDefault="0033228F">
      <w:pPr>
        <w:pStyle w:val="CodeExample0"/>
      </w:pPr>
      <w:r>
        <w:t>00103                 new_user.role = ROLE_ADMIN;</w:t>
      </w:r>
    </w:p>
    <w:p w14:paraId="3704F85A" w14:textId="77777777" w:rsidR="00000000" w:rsidRDefault="0033228F">
      <w:pPr>
        <w:pStyle w:val="CodeExample0"/>
      </w:pPr>
      <w:r>
        <w:t xml:space="preserve">00104                 snprintf(role_line, </w:t>
      </w:r>
      <w:r>
        <w:rPr>
          <w:color w:val="008000"/>
        </w:rPr>
        <w:t>sizeof</w:t>
      </w:r>
      <w:r>
        <w:t xml:space="preserve">(role_line), </w:t>
      </w:r>
      <w:r>
        <w:rPr>
          <w:color w:val="002080"/>
        </w:rPr>
        <w:t>"Rol</w:t>
      </w:r>
      <w:r>
        <w:rPr>
          <w:color w:val="002080"/>
        </w:rPr>
        <w:t>e: Admin"</w:t>
      </w:r>
      <w:r>
        <w:t>);</w:t>
      </w:r>
    </w:p>
    <w:p w14:paraId="54B86CF6" w14:textId="77777777" w:rsidR="00000000" w:rsidRDefault="0033228F">
      <w:pPr>
        <w:pStyle w:val="CodeExample0"/>
      </w:pPr>
      <w:r>
        <w:t>00105                 new_user.id = ADMIN_ID_START + user_count;</w:t>
      </w:r>
    </w:p>
    <w:p w14:paraId="4238F228" w14:textId="77777777" w:rsidR="00000000" w:rsidRDefault="0033228F">
      <w:pPr>
        <w:pStyle w:val="CodeExample0"/>
      </w:pPr>
      <w:r>
        <w:t xml:space="preserve">00106                 </w:t>
      </w:r>
      <w:r>
        <w:rPr>
          <w:color w:val="008000"/>
        </w:rPr>
        <w:t>break</w:t>
      </w:r>
      <w:r>
        <w:t>;</w:t>
      </w:r>
    </w:p>
    <w:p w14:paraId="1DAECBBD" w14:textId="77777777" w:rsidR="00000000" w:rsidRDefault="0033228F">
      <w:pPr>
        <w:pStyle w:val="CodeExample0"/>
      </w:pPr>
      <w:r>
        <w:t xml:space="preserve">00107             </w:t>
      </w:r>
      <w:r>
        <w:rPr>
          <w:color w:val="008000"/>
        </w:rPr>
        <w:t>case</w:t>
      </w:r>
      <w:r>
        <w:t xml:space="preserve"> 2:</w:t>
      </w:r>
    </w:p>
    <w:p w14:paraId="55CAD804" w14:textId="77777777" w:rsidR="00000000" w:rsidRDefault="0033228F">
      <w:pPr>
        <w:pStyle w:val="CodeExample0"/>
      </w:pPr>
      <w:r>
        <w:t>00108                 new_user.role = ROLE_RECEPTIONIST;</w:t>
      </w:r>
    </w:p>
    <w:p w14:paraId="61CE00CB" w14:textId="77777777" w:rsidR="00000000" w:rsidRDefault="0033228F">
      <w:pPr>
        <w:pStyle w:val="CodeExample0"/>
      </w:pPr>
      <w:r>
        <w:t xml:space="preserve">00109                 snprintf(role_line, </w:t>
      </w:r>
      <w:r>
        <w:rPr>
          <w:color w:val="008000"/>
        </w:rPr>
        <w:t>sizeof</w:t>
      </w:r>
      <w:r>
        <w:t xml:space="preserve">(role_line), </w:t>
      </w:r>
      <w:r>
        <w:rPr>
          <w:color w:val="002080"/>
        </w:rPr>
        <w:t>"Role:</w:t>
      </w:r>
      <w:r>
        <w:rPr>
          <w:color w:val="002080"/>
        </w:rPr>
        <w:t xml:space="preserve"> Receptionist"</w:t>
      </w:r>
      <w:r>
        <w:t>);</w:t>
      </w:r>
    </w:p>
    <w:p w14:paraId="370168CD" w14:textId="77777777" w:rsidR="00000000" w:rsidRDefault="0033228F">
      <w:pPr>
        <w:pStyle w:val="CodeExample0"/>
      </w:pPr>
      <w:r>
        <w:t>00110                 new_user.id = RECEPTIONIST_ID_START + user_count;</w:t>
      </w:r>
    </w:p>
    <w:p w14:paraId="4C1E6061" w14:textId="77777777" w:rsidR="00000000" w:rsidRDefault="0033228F">
      <w:pPr>
        <w:pStyle w:val="CodeExample0"/>
      </w:pPr>
      <w:r>
        <w:t xml:space="preserve">00111                 </w:t>
      </w:r>
      <w:r>
        <w:rPr>
          <w:color w:val="008000"/>
        </w:rPr>
        <w:t>break</w:t>
      </w:r>
      <w:r>
        <w:t>;</w:t>
      </w:r>
    </w:p>
    <w:p w14:paraId="44645642" w14:textId="77777777" w:rsidR="00000000" w:rsidRDefault="0033228F">
      <w:pPr>
        <w:pStyle w:val="CodeExample0"/>
      </w:pPr>
      <w:r>
        <w:t xml:space="preserve">00112             </w:t>
      </w:r>
      <w:r>
        <w:rPr>
          <w:color w:val="008000"/>
        </w:rPr>
        <w:t>case</w:t>
      </w:r>
      <w:r>
        <w:t xml:space="preserve"> 3:</w:t>
      </w:r>
    </w:p>
    <w:p w14:paraId="584E06D4" w14:textId="77777777" w:rsidR="00000000" w:rsidRDefault="0033228F">
      <w:pPr>
        <w:pStyle w:val="CodeExample0"/>
      </w:pPr>
      <w:r>
        <w:t xml:space="preserve">00113                 </w:t>
      </w:r>
      <w:r>
        <w:rPr>
          <w:color w:val="008000"/>
        </w:rPr>
        <w:t>if</w:t>
      </w:r>
      <w:r>
        <w:t xml:space="preserve"> (doctor_count &gt;= MAX_DOCTORS) {</w:t>
      </w:r>
    </w:p>
    <w:p w14:paraId="4468DF96" w14:textId="77777777" w:rsidR="00000000" w:rsidRDefault="0033228F">
      <w:pPr>
        <w:pStyle w:val="CodeExample0"/>
      </w:pPr>
      <w:r>
        <w:t>00114                     ui_print_error(</w:t>
      </w:r>
      <w:r>
        <w:rPr>
          <w:color w:val="002080"/>
        </w:rPr>
        <w:t>"Maximum docto</w:t>
      </w:r>
      <w:r>
        <w:rPr>
          <w:color w:val="002080"/>
        </w:rPr>
        <w:t>r limit reached!"</w:t>
      </w:r>
      <w:r>
        <w:t>);</w:t>
      </w:r>
    </w:p>
    <w:p w14:paraId="06565EE7" w14:textId="77777777" w:rsidR="00000000" w:rsidRDefault="0033228F">
      <w:pPr>
        <w:pStyle w:val="CodeExample0"/>
      </w:pPr>
      <w:r>
        <w:t>00115                     ui_pause();</w:t>
      </w:r>
    </w:p>
    <w:p w14:paraId="3A837C7D" w14:textId="77777777" w:rsidR="00000000" w:rsidRDefault="0033228F">
      <w:pPr>
        <w:pStyle w:val="CodeExample0"/>
      </w:pPr>
      <w:r>
        <w:t xml:space="preserve">00116                     </w:t>
      </w:r>
      <w:r>
        <w:rPr>
          <w:color w:val="008000"/>
        </w:rPr>
        <w:t>return</w:t>
      </w:r>
      <w:r>
        <w:t>;</w:t>
      </w:r>
    </w:p>
    <w:p w14:paraId="614BA691" w14:textId="77777777" w:rsidR="00000000" w:rsidRDefault="0033228F">
      <w:pPr>
        <w:pStyle w:val="CodeExample0"/>
      </w:pPr>
      <w:r>
        <w:t>00117                 }</w:t>
      </w:r>
    </w:p>
    <w:p w14:paraId="2E41FCBE" w14:textId="77777777" w:rsidR="00000000" w:rsidRDefault="0033228F">
      <w:pPr>
        <w:pStyle w:val="CodeExample0"/>
      </w:pPr>
      <w:r>
        <w:t>00118                 new_user.role = ROLE_DOCTOR;</w:t>
      </w:r>
    </w:p>
    <w:p w14:paraId="3489C65D" w14:textId="77777777" w:rsidR="00000000" w:rsidRDefault="0033228F">
      <w:pPr>
        <w:pStyle w:val="CodeExample0"/>
      </w:pPr>
      <w:r>
        <w:t xml:space="preserve">00119                 snprintf(role_line, </w:t>
      </w:r>
      <w:r>
        <w:rPr>
          <w:color w:val="008000"/>
        </w:rPr>
        <w:t>sizeof</w:t>
      </w:r>
      <w:r>
        <w:t xml:space="preserve">(role_line), </w:t>
      </w:r>
      <w:r>
        <w:rPr>
          <w:color w:val="002080"/>
        </w:rPr>
        <w:t>"Role: Doctor"</w:t>
      </w:r>
      <w:r>
        <w:t>);</w:t>
      </w:r>
    </w:p>
    <w:p w14:paraId="248BA040" w14:textId="77777777" w:rsidR="00000000" w:rsidRDefault="0033228F">
      <w:pPr>
        <w:pStyle w:val="CodeExample0"/>
      </w:pPr>
      <w:r>
        <w:t xml:space="preserve">00120      </w:t>
      </w:r>
      <w:r>
        <w:t xml:space="preserve">           new_user.id = DOCTOR_ID_START + doctor_count;</w:t>
      </w:r>
    </w:p>
    <w:p w14:paraId="1B8F6F26" w14:textId="77777777" w:rsidR="00000000" w:rsidRDefault="0033228F">
      <w:pPr>
        <w:pStyle w:val="CodeExample0"/>
      </w:pPr>
      <w:r>
        <w:t>00121                 new_doctor.id = new_user.id;</w:t>
      </w:r>
    </w:p>
    <w:p w14:paraId="68A7CB9C" w14:textId="77777777" w:rsidR="00000000" w:rsidRDefault="0033228F">
      <w:pPr>
        <w:pStyle w:val="CodeExample0"/>
      </w:pPr>
      <w:r>
        <w:t xml:space="preserve">00122                 </w:t>
      </w:r>
      <w:r>
        <w:rPr>
          <w:color w:val="008000"/>
        </w:rPr>
        <w:t>break</w:t>
      </w:r>
      <w:r>
        <w:t>;</w:t>
      </w:r>
    </w:p>
    <w:p w14:paraId="083B1277" w14:textId="77777777" w:rsidR="00000000" w:rsidRDefault="0033228F">
      <w:pPr>
        <w:pStyle w:val="CodeExample0"/>
      </w:pPr>
      <w:r>
        <w:t xml:space="preserve">00123             </w:t>
      </w:r>
      <w:r>
        <w:rPr>
          <w:color w:val="008000"/>
        </w:rPr>
        <w:t>default</w:t>
      </w:r>
      <w:r>
        <w:t>:</w:t>
      </w:r>
    </w:p>
    <w:p w14:paraId="5D401D32" w14:textId="77777777" w:rsidR="00000000" w:rsidRDefault="0033228F">
      <w:pPr>
        <w:pStyle w:val="CodeExample0"/>
      </w:pPr>
      <w:r>
        <w:t>00124                 ui_print_error(</w:t>
      </w:r>
      <w:r>
        <w:rPr>
          <w:color w:val="002080"/>
        </w:rPr>
        <w:t>"Invalid role! Try again."</w:t>
      </w:r>
      <w:r>
        <w:t>);</w:t>
      </w:r>
    </w:p>
    <w:p w14:paraId="7FACE951" w14:textId="77777777" w:rsidR="00000000" w:rsidRDefault="0033228F">
      <w:pPr>
        <w:pStyle w:val="CodeExample0"/>
      </w:pPr>
      <w:r>
        <w:t>00125                 ui_pause();</w:t>
      </w:r>
    </w:p>
    <w:p w14:paraId="277FC6AF" w14:textId="77777777" w:rsidR="00000000" w:rsidRDefault="0033228F">
      <w:pPr>
        <w:pStyle w:val="CodeExample0"/>
      </w:pPr>
      <w:r>
        <w:t xml:space="preserve">00126                 </w:t>
      </w:r>
      <w:r>
        <w:rPr>
          <w:color w:val="008000"/>
        </w:rPr>
        <w:t>continue</w:t>
      </w:r>
      <w:r>
        <w:t>;</w:t>
      </w:r>
    </w:p>
    <w:p w14:paraId="6BF5DD98" w14:textId="77777777" w:rsidR="00000000" w:rsidRDefault="0033228F">
      <w:pPr>
        <w:pStyle w:val="CodeExample0"/>
      </w:pPr>
      <w:r>
        <w:t>00127         }</w:t>
      </w:r>
    </w:p>
    <w:p w14:paraId="52430EFF" w14:textId="77777777" w:rsidR="00000000" w:rsidRDefault="0033228F">
      <w:pPr>
        <w:pStyle w:val="CodeExample0"/>
      </w:pPr>
      <w:r>
        <w:t xml:space="preserve">00128         </w:t>
      </w:r>
      <w:r>
        <w:rPr>
          <w:color w:val="008000"/>
        </w:rPr>
        <w:t>break</w:t>
      </w:r>
      <w:r>
        <w:t>;</w:t>
      </w:r>
    </w:p>
    <w:p w14:paraId="71A3335C" w14:textId="77777777" w:rsidR="00000000" w:rsidRDefault="0033228F">
      <w:pPr>
        <w:pStyle w:val="CodeExample0"/>
      </w:pPr>
      <w:r>
        <w:t>00129     }</w:t>
      </w:r>
    </w:p>
    <w:p w14:paraId="1CF651C0" w14:textId="77777777" w:rsidR="00000000" w:rsidRDefault="0033228F">
      <w:pPr>
        <w:pStyle w:val="CodeExample0"/>
      </w:pPr>
      <w:r>
        <w:t xml:space="preserve">00130     </w:t>
      </w:r>
    </w:p>
    <w:p w14:paraId="30AAFA02" w14:textId="77777777" w:rsidR="00000000" w:rsidRDefault="0033228F">
      <w:pPr>
        <w:pStyle w:val="CodeExample0"/>
      </w:pPr>
      <w:r>
        <w:t xml:space="preserve">00131     </w:t>
      </w:r>
      <w:r>
        <w:rPr>
          <w:color w:val="800000"/>
        </w:rPr>
        <w:t>// Step 2: Get username</w:t>
      </w:r>
    </w:p>
    <w:p w14:paraId="2A45EE9A" w14:textId="77777777" w:rsidR="00000000" w:rsidRDefault="0033228F">
      <w:pPr>
        <w:pStyle w:val="CodeExample0"/>
      </w:pPr>
      <w:r>
        <w:t xml:space="preserve">00132     </w:t>
      </w:r>
      <w:r>
        <w:rPr>
          <w:color w:val="008000"/>
        </w:rPr>
        <w:t>while</w:t>
      </w:r>
      <w:r>
        <w:t xml:space="preserve"> (1) {</w:t>
      </w:r>
    </w:p>
    <w:p w14:paraId="57DF558C" w14:textId="77777777" w:rsidR="00000000" w:rsidRDefault="0033228F">
      <w:pPr>
        <w:pStyle w:val="CodeExample0"/>
      </w:pPr>
      <w:r>
        <w:t>00133         ui_clear_screen();</w:t>
      </w:r>
    </w:p>
    <w:p w14:paraId="2DE1C044" w14:textId="77777777" w:rsidR="00000000" w:rsidRDefault="0033228F">
      <w:pPr>
        <w:pStyle w:val="CodeExample0"/>
      </w:pPr>
      <w:r>
        <w:t>00134         ui_print_banner();</w:t>
      </w:r>
    </w:p>
    <w:p w14:paraId="4899B377" w14:textId="77777777" w:rsidR="00000000" w:rsidRDefault="0033228F">
      <w:pPr>
        <w:pStyle w:val="CodeExample0"/>
      </w:pPr>
      <w:r>
        <w:t xml:space="preserve">00135   </w:t>
      </w:r>
      <w:r>
        <w:t xml:space="preserve">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step2[] = {role_line, </w:t>
      </w:r>
      <w:r>
        <w:rPr>
          <w:color w:val="002080"/>
        </w:rPr>
        <w:t>"Username:"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4B86B000" w14:textId="77777777" w:rsidR="00000000" w:rsidRDefault="0033228F">
      <w:pPr>
        <w:pStyle w:val="CodeExample0"/>
      </w:pPr>
      <w:r>
        <w:t>00136         ui_print_menu(</w:t>
      </w:r>
      <w:r>
        <w:rPr>
          <w:color w:val="002080"/>
        </w:rPr>
        <w:t>"Register User"</w:t>
      </w:r>
      <w:r>
        <w:t>, step2, 3, UI_SIZE);</w:t>
      </w:r>
    </w:p>
    <w:p w14:paraId="091ACCB1" w14:textId="77777777" w:rsidR="00000000" w:rsidRDefault="0033228F">
      <w:pPr>
        <w:pStyle w:val="CodeExample0"/>
      </w:pPr>
      <w:r>
        <w:t>00137         utils_get_string(new_user.username, USERNAME_SIZE);</w:t>
      </w:r>
    </w:p>
    <w:p w14:paraId="642B49DC" w14:textId="77777777" w:rsidR="00000000" w:rsidRDefault="0033228F">
      <w:pPr>
        <w:pStyle w:val="CodeExample0"/>
      </w:pPr>
      <w:r>
        <w:t xml:space="preserve">00138         </w:t>
      </w:r>
    </w:p>
    <w:p w14:paraId="6BBD7986" w14:textId="77777777" w:rsidR="00000000" w:rsidRDefault="0033228F">
      <w:pPr>
        <w:pStyle w:val="CodeExample0"/>
      </w:pPr>
      <w:r>
        <w:t xml:space="preserve">00139         </w:t>
      </w:r>
      <w:r>
        <w:rPr>
          <w:color w:val="008000"/>
        </w:rPr>
        <w:t>if</w:t>
      </w:r>
      <w:r>
        <w:t xml:space="preserve"> (strlen(new_user.username) &lt; 3) </w:t>
      </w:r>
      <w:r>
        <w:t>{</w:t>
      </w:r>
    </w:p>
    <w:p w14:paraId="5EEC0C81" w14:textId="77777777" w:rsidR="00000000" w:rsidRDefault="0033228F">
      <w:pPr>
        <w:pStyle w:val="CodeExample0"/>
      </w:pPr>
      <w:r>
        <w:t>00140             ui_print_error(</w:t>
      </w:r>
      <w:r>
        <w:rPr>
          <w:color w:val="002080"/>
        </w:rPr>
        <w:t>"Username must be at least 3 characters!"</w:t>
      </w:r>
      <w:r>
        <w:t>);</w:t>
      </w:r>
    </w:p>
    <w:p w14:paraId="20A89066" w14:textId="77777777" w:rsidR="00000000" w:rsidRDefault="0033228F">
      <w:pPr>
        <w:pStyle w:val="CodeExample0"/>
      </w:pPr>
      <w:r>
        <w:t>00141             ui_pause();</w:t>
      </w:r>
    </w:p>
    <w:p w14:paraId="7DB8633B" w14:textId="77777777" w:rsidR="00000000" w:rsidRDefault="0033228F">
      <w:pPr>
        <w:pStyle w:val="CodeExample0"/>
      </w:pPr>
      <w:r>
        <w:t xml:space="preserve">00142             </w:t>
      </w:r>
      <w:r>
        <w:rPr>
          <w:color w:val="008000"/>
        </w:rPr>
        <w:t>continue</w:t>
      </w:r>
      <w:r>
        <w:t>;</w:t>
      </w:r>
    </w:p>
    <w:p w14:paraId="25C3C7E5" w14:textId="77777777" w:rsidR="00000000" w:rsidRDefault="0033228F">
      <w:pPr>
        <w:pStyle w:val="CodeExample0"/>
      </w:pPr>
      <w:r>
        <w:t>00143         }</w:t>
      </w:r>
    </w:p>
    <w:p w14:paraId="62D86099" w14:textId="77777777" w:rsidR="00000000" w:rsidRDefault="0033228F">
      <w:pPr>
        <w:pStyle w:val="CodeExample0"/>
      </w:pPr>
      <w:r>
        <w:t xml:space="preserve">00144         </w:t>
      </w:r>
    </w:p>
    <w:p w14:paraId="21FEC791" w14:textId="77777777" w:rsidR="00000000" w:rsidRDefault="0033228F">
      <w:pPr>
        <w:pStyle w:val="CodeExample0"/>
      </w:pPr>
      <w:r>
        <w:t xml:space="preserve">00145         </w:t>
      </w:r>
      <w:r>
        <w:rPr>
          <w:color w:val="800000"/>
        </w:rPr>
        <w:t>// Check if username exists</w:t>
      </w:r>
    </w:p>
    <w:p w14:paraId="463AD46D" w14:textId="77777777" w:rsidR="00000000" w:rsidRDefault="0033228F">
      <w:pPr>
        <w:pStyle w:val="CodeExample0"/>
      </w:pPr>
      <w:r>
        <w:t xml:space="preserve">00146         </w:t>
      </w:r>
      <w:r>
        <w:rPr>
          <w:color w:val="604020"/>
        </w:rPr>
        <w:t>bool</w:t>
      </w:r>
      <w:r>
        <w:t xml:space="preserve"> exists = </w:t>
      </w:r>
      <w:r>
        <w:rPr>
          <w:color w:val="008000"/>
        </w:rPr>
        <w:t>false</w:t>
      </w:r>
      <w:r>
        <w:t>;</w:t>
      </w:r>
    </w:p>
    <w:p w14:paraId="59F42FC4" w14:textId="77777777" w:rsidR="00000000" w:rsidRDefault="0033228F">
      <w:pPr>
        <w:pStyle w:val="CodeExample0"/>
      </w:pPr>
      <w:r>
        <w:t xml:space="preserve">00147      </w:t>
      </w:r>
      <w:r>
        <w:t xml:space="preserve">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user_count; i++) {</w:t>
      </w:r>
    </w:p>
    <w:p w14:paraId="07D947B3" w14:textId="77777777" w:rsidR="00000000" w:rsidRDefault="0033228F">
      <w:pPr>
        <w:pStyle w:val="CodeExample0"/>
      </w:pPr>
      <w:r>
        <w:t xml:space="preserve">00148             </w:t>
      </w:r>
      <w:r>
        <w:rPr>
          <w:color w:val="008000"/>
        </w:rPr>
        <w:t>if</w:t>
      </w:r>
      <w:r>
        <w:t xml:space="preserve"> (strcmp(users[i].username, new_user.username) == 0) {</w:t>
      </w:r>
    </w:p>
    <w:p w14:paraId="35A05B2B" w14:textId="77777777" w:rsidR="00000000" w:rsidRDefault="0033228F">
      <w:pPr>
        <w:pStyle w:val="CodeExample0"/>
      </w:pPr>
      <w:r>
        <w:t xml:space="preserve">00149                 exists = </w:t>
      </w:r>
      <w:r>
        <w:rPr>
          <w:color w:val="008000"/>
        </w:rPr>
        <w:t>true</w:t>
      </w:r>
      <w:r>
        <w:t>;</w:t>
      </w:r>
    </w:p>
    <w:p w14:paraId="63D662DA" w14:textId="77777777" w:rsidR="00000000" w:rsidRDefault="0033228F">
      <w:pPr>
        <w:pStyle w:val="CodeExample0"/>
      </w:pPr>
      <w:r>
        <w:lastRenderedPageBreak/>
        <w:t xml:space="preserve">00150                 </w:t>
      </w:r>
      <w:r>
        <w:rPr>
          <w:color w:val="008000"/>
        </w:rPr>
        <w:t>break</w:t>
      </w:r>
      <w:r>
        <w:t>;</w:t>
      </w:r>
    </w:p>
    <w:p w14:paraId="329B240E" w14:textId="77777777" w:rsidR="00000000" w:rsidRDefault="0033228F">
      <w:pPr>
        <w:pStyle w:val="CodeExample0"/>
      </w:pPr>
      <w:r>
        <w:t>00151             }</w:t>
      </w:r>
    </w:p>
    <w:p w14:paraId="04C30548" w14:textId="77777777" w:rsidR="00000000" w:rsidRDefault="0033228F">
      <w:pPr>
        <w:pStyle w:val="CodeExample0"/>
      </w:pPr>
      <w:r>
        <w:t>00152         }</w:t>
      </w:r>
    </w:p>
    <w:p w14:paraId="48AE469D" w14:textId="77777777" w:rsidR="00000000" w:rsidRDefault="0033228F">
      <w:pPr>
        <w:pStyle w:val="CodeExample0"/>
      </w:pPr>
      <w:r>
        <w:t xml:space="preserve">00153         </w:t>
      </w:r>
      <w:r>
        <w:rPr>
          <w:color w:val="008000"/>
        </w:rPr>
        <w:t>if</w:t>
      </w:r>
      <w:r>
        <w:t xml:space="preserve"> (exists) {</w:t>
      </w:r>
    </w:p>
    <w:p w14:paraId="60D7DC5C" w14:textId="77777777" w:rsidR="00000000" w:rsidRDefault="0033228F">
      <w:pPr>
        <w:pStyle w:val="CodeExample0"/>
      </w:pPr>
      <w:r>
        <w:t>00154             ui_print_error(</w:t>
      </w:r>
      <w:r>
        <w:rPr>
          <w:color w:val="002080"/>
        </w:rPr>
        <w:t>"Username already exists!"</w:t>
      </w:r>
      <w:r>
        <w:t>);</w:t>
      </w:r>
    </w:p>
    <w:p w14:paraId="542DA1C4" w14:textId="77777777" w:rsidR="00000000" w:rsidRDefault="0033228F">
      <w:pPr>
        <w:pStyle w:val="CodeExample0"/>
      </w:pPr>
      <w:r>
        <w:t>00155             ui_pause();</w:t>
      </w:r>
    </w:p>
    <w:p w14:paraId="75A3CF11" w14:textId="77777777" w:rsidR="00000000" w:rsidRDefault="0033228F">
      <w:pPr>
        <w:pStyle w:val="CodeExample0"/>
      </w:pPr>
      <w:r>
        <w:t xml:space="preserve">00156             </w:t>
      </w:r>
      <w:r>
        <w:rPr>
          <w:color w:val="008000"/>
        </w:rPr>
        <w:t>continue</w:t>
      </w:r>
      <w:r>
        <w:t>;</w:t>
      </w:r>
    </w:p>
    <w:p w14:paraId="284BAA7A" w14:textId="77777777" w:rsidR="00000000" w:rsidRDefault="0033228F">
      <w:pPr>
        <w:pStyle w:val="CodeExample0"/>
      </w:pPr>
      <w:r>
        <w:t>00157         }</w:t>
      </w:r>
    </w:p>
    <w:p w14:paraId="79D7C1FD" w14:textId="77777777" w:rsidR="00000000" w:rsidRDefault="0033228F">
      <w:pPr>
        <w:pStyle w:val="CodeExample0"/>
      </w:pPr>
      <w:r>
        <w:t xml:space="preserve">00158         </w:t>
      </w:r>
    </w:p>
    <w:p w14:paraId="653A0589" w14:textId="77777777" w:rsidR="00000000" w:rsidRDefault="0033228F">
      <w:pPr>
        <w:pStyle w:val="CodeExample0"/>
      </w:pPr>
      <w:r>
        <w:t xml:space="preserve">00159         snprintf(username_line, </w:t>
      </w:r>
      <w:r>
        <w:rPr>
          <w:color w:val="008000"/>
        </w:rPr>
        <w:t>sizeof</w:t>
      </w:r>
      <w:r>
        <w:t xml:space="preserve">(username_line), </w:t>
      </w:r>
      <w:r>
        <w:rPr>
          <w:color w:val="002080"/>
        </w:rPr>
        <w:t>"Username: %s"</w:t>
      </w:r>
      <w:r>
        <w:t>, new_user.username);</w:t>
      </w:r>
    </w:p>
    <w:p w14:paraId="7DF35812" w14:textId="77777777" w:rsidR="00000000" w:rsidRDefault="0033228F">
      <w:pPr>
        <w:pStyle w:val="CodeExample0"/>
      </w:pPr>
      <w:r>
        <w:t xml:space="preserve">00160   </w:t>
      </w:r>
      <w:r>
        <w:t xml:space="preserve">      </w:t>
      </w:r>
      <w:r>
        <w:rPr>
          <w:color w:val="008000"/>
        </w:rPr>
        <w:t>break</w:t>
      </w:r>
      <w:r>
        <w:t>;</w:t>
      </w:r>
    </w:p>
    <w:p w14:paraId="7B869BAD" w14:textId="77777777" w:rsidR="00000000" w:rsidRDefault="0033228F">
      <w:pPr>
        <w:pStyle w:val="CodeExample0"/>
      </w:pPr>
      <w:r>
        <w:t>00161     }</w:t>
      </w:r>
    </w:p>
    <w:p w14:paraId="760F46D6" w14:textId="77777777" w:rsidR="00000000" w:rsidRDefault="0033228F">
      <w:pPr>
        <w:pStyle w:val="CodeExample0"/>
      </w:pPr>
      <w:r>
        <w:t xml:space="preserve">00162     </w:t>
      </w:r>
    </w:p>
    <w:p w14:paraId="431D7DD9" w14:textId="77777777" w:rsidR="00000000" w:rsidRDefault="0033228F">
      <w:pPr>
        <w:pStyle w:val="CodeExample0"/>
      </w:pPr>
      <w:r>
        <w:t xml:space="preserve">00163     </w:t>
      </w:r>
      <w:r>
        <w:rPr>
          <w:color w:val="800000"/>
        </w:rPr>
        <w:t>// Step 3: Get password</w:t>
      </w:r>
    </w:p>
    <w:p w14:paraId="5D71BC48" w14:textId="77777777" w:rsidR="00000000" w:rsidRDefault="0033228F">
      <w:pPr>
        <w:pStyle w:val="CodeExample0"/>
      </w:pPr>
      <w:r>
        <w:t xml:space="preserve">00164     </w:t>
      </w:r>
      <w:r>
        <w:rPr>
          <w:color w:val="008000"/>
        </w:rPr>
        <w:t>while</w:t>
      </w:r>
      <w:r>
        <w:t xml:space="preserve"> (1) {</w:t>
      </w:r>
    </w:p>
    <w:p w14:paraId="6F50F6D0" w14:textId="77777777" w:rsidR="00000000" w:rsidRDefault="0033228F">
      <w:pPr>
        <w:pStyle w:val="CodeExample0"/>
      </w:pPr>
      <w:r>
        <w:t>00165         ui_clear_screen();</w:t>
      </w:r>
    </w:p>
    <w:p w14:paraId="10196F8B" w14:textId="77777777" w:rsidR="00000000" w:rsidRDefault="0033228F">
      <w:pPr>
        <w:pStyle w:val="CodeExample0"/>
      </w:pPr>
      <w:r>
        <w:t>00166         ui_print_banner();</w:t>
      </w:r>
    </w:p>
    <w:p w14:paraId="3AD8E337" w14:textId="77777777" w:rsidR="00000000" w:rsidRDefault="0033228F">
      <w:pPr>
        <w:pStyle w:val="CodeExample0"/>
      </w:pPr>
      <w:r>
        <w:t xml:space="preserve">00167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step3[] = {role_line, username_line, </w:t>
      </w:r>
      <w:r>
        <w:rPr>
          <w:color w:val="002080"/>
        </w:rPr>
        <w:t>"Password:"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2D9185E8" w14:textId="77777777" w:rsidR="00000000" w:rsidRDefault="0033228F">
      <w:pPr>
        <w:pStyle w:val="CodeExample0"/>
      </w:pPr>
      <w:r>
        <w:t>00168         ui_print_menu(</w:t>
      </w:r>
      <w:r>
        <w:rPr>
          <w:color w:val="002080"/>
        </w:rPr>
        <w:t>"Register User"</w:t>
      </w:r>
      <w:r>
        <w:t>, step3, 4, UI_SIZE);</w:t>
      </w:r>
    </w:p>
    <w:p w14:paraId="42CACF5A" w14:textId="77777777" w:rsidR="00000000" w:rsidRDefault="0033228F">
      <w:pPr>
        <w:pStyle w:val="CodeExample0"/>
      </w:pPr>
      <w:r>
        <w:t>00169         utils_get_string(new_user.password, PASSWORD_SIZE);</w:t>
      </w:r>
    </w:p>
    <w:p w14:paraId="798180C4" w14:textId="77777777" w:rsidR="00000000" w:rsidRDefault="0033228F">
      <w:pPr>
        <w:pStyle w:val="CodeExample0"/>
      </w:pPr>
      <w:r>
        <w:t xml:space="preserve">00170         </w:t>
      </w:r>
    </w:p>
    <w:p w14:paraId="7835CD92" w14:textId="77777777" w:rsidR="00000000" w:rsidRDefault="0033228F">
      <w:pPr>
        <w:pStyle w:val="CodeExample0"/>
      </w:pPr>
      <w:r>
        <w:t xml:space="preserve">00171         </w:t>
      </w:r>
      <w:r>
        <w:rPr>
          <w:color w:val="008000"/>
        </w:rPr>
        <w:t>if</w:t>
      </w:r>
      <w:r>
        <w:t xml:space="preserve"> (strlen(new_user.password) &lt; 4) {</w:t>
      </w:r>
    </w:p>
    <w:p w14:paraId="431C494F" w14:textId="77777777" w:rsidR="00000000" w:rsidRDefault="0033228F">
      <w:pPr>
        <w:pStyle w:val="CodeExample0"/>
      </w:pPr>
      <w:r>
        <w:t>00172             ui_print_error(</w:t>
      </w:r>
      <w:r>
        <w:rPr>
          <w:color w:val="002080"/>
        </w:rPr>
        <w:t>"Password must be at least</w:t>
      </w:r>
      <w:r>
        <w:rPr>
          <w:color w:val="002080"/>
        </w:rPr>
        <w:t xml:space="preserve"> 4 characters!"</w:t>
      </w:r>
      <w:r>
        <w:t>);</w:t>
      </w:r>
    </w:p>
    <w:p w14:paraId="2F352B80" w14:textId="77777777" w:rsidR="00000000" w:rsidRDefault="0033228F">
      <w:pPr>
        <w:pStyle w:val="CodeExample0"/>
      </w:pPr>
      <w:r>
        <w:t>00173             ui_pause();</w:t>
      </w:r>
    </w:p>
    <w:p w14:paraId="25D29223" w14:textId="77777777" w:rsidR="00000000" w:rsidRDefault="0033228F">
      <w:pPr>
        <w:pStyle w:val="CodeExample0"/>
      </w:pPr>
      <w:r>
        <w:t xml:space="preserve">00174             </w:t>
      </w:r>
      <w:r>
        <w:rPr>
          <w:color w:val="008000"/>
        </w:rPr>
        <w:t>continue</w:t>
      </w:r>
      <w:r>
        <w:t>;</w:t>
      </w:r>
    </w:p>
    <w:p w14:paraId="1A3D0AE1" w14:textId="77777777" w:rsidR="00000000" w:rsidRDefault="0033228F">
      <w:pPr>
        <w:pStyle w:val="CodeExample0"/>
      </w:pPr>
      <w:r>
        <w:t>00175         }</w:t>
      </w:r>
    </w:p>
    <w:p w14:paraId="32D71C20" w14:textId="77777777" w:rsidR="00000000" w:rsidRDefault="0033228F">
      <w:pPr>
        <w:pStyle w:val="CodeExample0"/>
      </w:pPr>
      <w:r>
        <w:t xml:space="preserve">00176         snprintf(password_line, </w:t>
      </w:r>
      <w:r>
        <w:rPr>
          <w:color w:val="008000"/>
        </w:rPr>
        <w:t>sizeof</w:t>
      </w:r>
      <w:r>
        <w:t xml:space="preserve">(password_line), </w:t>
      </w:r>
      <w:r>
        <w:rPr>
          <w:color w:val="002080"/>
        </w:rPr>
        <w:t>"Password: ****"</w:t>
      </w:r>
      <w:r>
        <w:t>);</w:t>
      </w:r>
    </w:p>
    <w:p w14:paraId="015ECEEC" w14:textId="77777777" w:rsidR="00000000" w:rsidRDefault="0033228F">
      <w:pPr>
        <w:pStyle w:val="CodeExample0"/>
      </w:pPr>
      <w:r>
        <w:t xml:space="preserve">00177         </w:t>
      </w:r>
      <w:r>
        <w:rPr>
          <w:color w:val="008000"/>
        </w:rPr>
        <w:t>break</w:t>
      </w:r>
      <w:r>
        <w:t>;</w:t>
      </w:r>
    </w:p>
    <w:p w14:paraId="2D34D84D" w14:textId="77777777" w:rsidR="00000000" w:rsidRDefault="0033228F">
      <w:pPr>
        <w:pStyle w:val="CodeExample0"/>
      </w:pPr>
      <w:r>
        <w:t>00178     }</w:t>
      </w:r>
    </w:p>
    <w:p w14:paraId="5F5ACE06" w14:textId="77777777" w:rsidR="00000000" w:rsidRDefault="0033228F">
      <w:pPr>
        <w:pStyle w:val="CodeExample0"/>
      </w:pPr>
      <w:r>
        <w:t xml:space="preserve">00179     </w:t>
      </w:r>
    </w:p>
    <w:p w14:paraId="399EAF88" w14:textId="77777777" w:rsidR="00000000" w:rsidRDefault="0033228F">
      <w:pPr>
        <w:pStyle w:val="CodeExample0"/>
      </w:pPr>
      <w:r>
        <w:t xml:space="preserve">00180     </w:t>
      </w:r>
      <w:r>
        <w:rPr>
          <w:color w:val="800000"/>
        </w:rPr>
        <w:t>// If Doctor, collect additional profile data</w:t>
      </w:r>
    </w:p>
    <w:p w14:paraId="17C0D36B" w14:textId="77777777" w:rsidR="00000000" w:rsidRDefault="0033228F">
      <w:pPr>
        <w:pStyle w:val="CodeExample0"/>
      </w:pPr>
      <w:r>
        <w:t xml:space="preserve">00181     </w:t>
      </w:r>
      <w:r>
        <w:rPr>
          <w:color w:val="008000"/>
        </w:rPr>
        <w:t>if</w:t>
      </w:r>
      <w:r>
        <w:t xml:space="preserve"> (selected_role == 3) {</w:t>
      </w:r>
    </w:p>
    <w:p w14:paraId="5B7B6FA2" w14:textId="77777777" w:rsidR="00000000" w:rsidRDefault="0033228F">
      <w:pPr>
        <w:pStyle w:val="CodeExample0"/>
      </w:pPr>
      <w:r>
        <w:t xml:space="preserve">00182         </w:t>
      </w:r>
      <w:r>
        <w:rPr>
          <w:color w:val="800000"/>
        </w:rPr>
        <w:t>// Step 4: Get full name</w:t>
      </w:r>
    </w:p>
    <w:p w14:paraId="297689CC" w14:textId="77777777" w:rsidR="00000000" w:rsidRDefault="0033228F">
      <w:pPr>
        <w:pStyle w:val="CodeExample0"/>
      </w:pPr>
      <w:r>
        <w:t xml:space="preserve">00183         </w:t>
      </w:r>
      <w:r>
        <w:rPr>
          <w:color w:val="008000"/>
        </w:rPr>
        <w:t>while</w:t>
      </w:r>
      <w:r>
        <w:t xml:space="preserve"> (1) {</w:t>
      </w:r>
    </w:p>
    <w:p w14:paraId="439118D2" w14:textId="77777777" w:rsidR="00000000" w:rsidRDefault="0033228F">
      <w:pPr>
        <w:pStyle w:val="CodeExample0"/>
      </w:pPr>
      <w:r>
        <w:t>00184             ui_clear_screen();</w:t>
      </w:r>
    </w:p>
    <w:p w14:paraId="30721598" w14:textId="77777777" w:rsidR="00000000" w:rsidRDefault="0033228F">
      <w:pPr>
        <w:pStyle w:val="CodeExample0"/>
      </w:pPr>
      <w:r>
        <w:t>00185             ui_print_banner();</w:t>
      </w:r>
    </w:p>
    <w:p w14:paraId="23B331E0" w14:textId="77777777" w:rsidR="00000000" w:rsidRDefault="0033228F">
      <w:pPr>
        <w:pStyle w:val="CodeExample0"/>
      </w:pPr>
      <w:r>
        <w:t xml:space="preserve">00186    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step4</w:t>
      </w:r>
      <w:r>
        <w:t xml:space="preserve">[] = {role_line, username_line, </w:t>
      </w:r>
      <w:r>
        <w:rPr>
          <w:color w:val="002080"/>
        </w:rPr>
        <w:t>"Full Name:"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2C8D270F" w14:textId="77777777" w:rsidR="00000000" w:rsidRDefault="0033228F">
      <w:pPr>
        <w:pStyle w:val="CodeExample0"/>
      </w:pPr>
      <w:r>
        <w:t>00187             ui_print_menu(</w:t>
      </w:r>
      <w:r>
        <w:rPr>
          <w:color w:val="002080"/>
        </w:rPr>
        <w:t>"Register Doctor"</w:t>
      </w:r>
      <w:r>
        <w:t>, step4, 4, UI_SIZE);</w:t>
      </w:r>
    </w:p>
    <w:p w14:paraId="3E202545" w14:textId="77777777" w:rsidR="00000000" w:rsidRDefault="0033228F">
      <w:pPr>
        <w:pStyle w:val="CodeExample0"/>
      </w:pPr>
      <w:r>
        <w:t>00188             utils_get_string(new_doctor.name, NAME_SIZE);</w:t>
      </w:r>
    </w:p>
    <w:p w14:paraId="72429218" w14:textId="77777777" w:rsidR="00000000" w:rsidRDefault="0033228F">
      <w:pPr>
        <w:pStyle w:val="CodeExample0"/>
      </w:pPr>
      <w:r>
        <w:t xml:space="preserve">00189             </w:t>
      </w:r>
    </w:p>
    <w:p w14:paraId="7EEB8E3D" w14:textId="77777777" w:rsidR="00000000" w:rsidRDefault="0033228F">
      <w:pPr>
        <w:pStyle w:val="CodeExample0"/>
      </w:pPr>
      <w:r>
        <w:t xml:space="preserve">00190             </w:t>
      </w:r>
      <w:r>
        <w:rPr>
          <w:color w:val="008000"/>
        </w:rPr>
        <w:t>if</w:t>
      </w:r>
      <w:r>
        <w:t xml:space="preserve"> (!utils_is_valid_name(new_d</w:t>
      </w:r>
      <w:r>
        <w:t>octor.name)) {</w:t>
      </w:r>
    </w:p>
    <w:p w14:paraId="2DBCAD2D" w14:textId="77777777" w:rsidR="00000000" w:rsidRDefault="0033228F">
      <w:pPr>
        <w:pStyle w:val="CodeExample0"/>
      </w:pPr>
      <w:r>
        <w:t>00191                 ui_print_error(</w:t>
      </w:r>
      <w:r>
        <w:rPr>
          <w:color w:val="002080"/>
        </w:rPr>
        <w:t>"Invalid name!"</w:t>
      </w:r>
      <w:r>
        <w:t>);</w:t>
      </w:r>
    </w:p>
    <w:p w14:paraId="3A4C6A4B" w14:textId="77777777" w:rsidR="00000000" w:rsidRDefault="0033228F">
      <w:pPr>
        <w:pStyle w:val="CodeExample0"/>
      </w:pPr>
      <w:r>
        <w:t>00192                 ui_pause();</w:t>
      </w:r>
    </w:p>
    <w:p w14:paraId="20969C02" w14:textId="77777777" w:rsidR="00000000" w:rsidRDefault="0033228F">
      <w:pPr>
        <w:pStyle w:val="CodeExample0"/>
      </w:pPr>
      <w:r>
        <w:t xml:space="preserve">00193                 </w:t>
      </w:r>
      <w:r>
        <w:rPr>
          <w:color w:val="008000"/>
        </w:rPr>
        <w:t>continue</w:t>
      </w:r>
      <w:r>
        <w:t>;</w:t>
      </w:r>
    </w:p>
    <w:p w14:paraId="4CEBCD9F" w14:textId="77777777" w:rsidR="00000000" w:rsidRDefault="0033228F">
      <w:pPr>
        <w:pStyle w:val="CodeExample0"/>
      </w:pPr>
      <w:r>
        <w:t>00194             }</w:t>
      </w:r>
    </w:p>
    <w:p w14:paraId="0D3C1EE3" w14:textId="77777777" w:rsidR="00000000" w:rsidRDefault="0033228F">
      <w:pPr>
        <w:pStyle w:val="CodeExample0"/>
      </w:pPr>
      <w:r>
        <w:t>00195             utils_fix_name(new_doctor.name);</w:t>
      </w:r>
    </w:p>
    <w:p w14:paraId="5679A0F0" w14:textId="77777777" w:rsidR="00000000" w:rsidRDefault="0033228F">
      <w:pPr>
        <w:pStyle w:val="CodeExample0"/>
      </w:pPr>
      <w:r>
        <w:t xml:space="preserve">00196             snprintf(name_line, </w:t>
      </w:r>
      <w:r>
        <w:rPr>
          <w:color w:val="008000"/>
        </w:rPr>
        <w:t>sizeof</w:t>
      </w:r>
      <w:r>
        <w:t>(name</w:t>
      </w:r>
      <w:r>
        <w:t xml:space="preserve">_line), </w:t>
      </w:r>
      <w:r>
        <w:rPr>
          <w:color w:val="002080"/>
        </w:rPr>
        <w:t>"Name: %s"</w:t>
      </w:r>
      <w:r>
        <w:t>, new_doctor.name);</w:t>
      </w:r>
    </w:p>
    <w:p w14:paraId="131FF30D" w14:textId="77777777" w:rsidR="00000000" w:rsidRDefault="0033228F">
      <w:pPr>
        <w:pStyle w:val="CodeExample0"/>
      </w:pPr>
      <w:r>
        <w:t xml:space="preserve">00197             </w:t>
      </w:r>
      <w:r>
        <w:rPr>
          <w:color w:val="008000"/>
        </w:rPr>
        <w:t>break</w:t>
      </w:r>
      <w:r>
        <w:t>;</w:t>
      </w:r>
    </w:p>
    <w:p w14:paraId="4BBC07B9" w14:textId="77777777" w:rsidR="00000000" w:rsidRDefault="0033228F">
      <w:pPr>
        <w:pStyle w:val="CodeExample0"/>
      </w:pPr>
      <w:r>
        <w:t>00198         }</w:t>
      </w:r>
    </w:p>
    <w:p w14:paraId="0781216C" w14:textId="77777777" w:rsidR="00000000" w:rsidRDefault="0033228F">
      <w:pPr>
        <w:pStyle w:val="CodeExample0"/>
      </w:pPr>
      <w:r>
        <w:t xml:space="preserve">00199         </w:t>
      </w:r>
    </w:p>
    <w:p w14:paraId="7FEBDE35" w14:textId="77777777" w:rsidR="00000000" w:rsidRDefault="0033228F">
      <w:pPr>
        <w:pStyle w:val="CodeExample0"/>
      </w:pPr>
      <w:r>
        <w:t xml:space="preserve">00200         </w:t>
      </w:r>
      <w:r>
        <w:rPr>
          <w:color w:val="800000"/>
        </w:rPr>
        <w:t>// Step 5: Get phone</w:t>
      </w:r>
    </w:p>
    <w:p w14:paraId="16B89D61" w14:textId="77777777" w:rsidR="00000000" w:rsidRDefault="0033228F">
      <w:pPr>
        <w:pStyle w:val="CodeExample0"/>
      </w:pPr>
      <w:r>
        <w:t xml:space="preserve">00201         </w:t>
      </w:r>
      <w:r>
        <w:rPr>
          <w:color w:val="008000"/>
        </w:rPr>
        <w:t>while</w:t>
      </w:r>
      <w:r>
        <w:t xml:space="preserve"> (1) {</w:t>
      </w:r>
    </w:p>
    <w:p w14:paraId="437A4B1C" w14:textId="77777777" w:rsidR="00000000" w:rsidRDefault="0033228F">
      <w:pPr>
        <w:pStyle w:val="CodeExample0"/>
      </w:pPr>
      <w:r>
        <w:t>00202             ui_clear_screen();</w:t>
      </w:r>
    </w:p>
    <w:p w14:paraId="45A045D7" w14:textId="77777777" w:rsidR="00000000" w:rsidRDefault="0033228F">
      <w:pPr>
        <w:pStyle w:val="CodeExample0"/>
      </w:pPr>
      <w:r>
        <w:t>00203             ui_print_banner();</w:t>
      </w:r>
    </w:p>
    <w:p w14:paraId="30A42CB0" w14:textId="77777777" w:rsidR="00000000" w:rsidRDefault="0033228F">
      <w:pPr>
        <w:pStyle w:val="CodeExample0"/>
      </w:pPr>
      <w:r>
        <w:t xml:space="preserve">00204    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</w:t>
      </w:r>
      <w:r>
        <w:rPr>
          <w:color w:val="604020"/>
        </w:rPr>
        <w:t>r</w:t>
      </w:r>
      <w:r>
        <w:t xml:space="preserve">* step5[] = {role_line, username_line, name_line, </w:t>
      </w:r>
      <w:r>
        <w:rPr>
          <w:color w:val="002080"/>
        </w:rPr>
        <w:t>"Phone (11 digits):"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25531EC7" w14:textId="77777777" w:rsidR="00000000" w:rsidRDefault="0033228F">
      <w:pPr>
        <w:pStyle w:val="CodeExample0"/>
      </w:pPr>
      <w:r>
        <w:t>00205             ui_print_menu(</w:t>
      </w:r>
      <w:r>
        <w:rPr>
          <w:color w:val="002080"/>
        </w:rPr>
        <w:t>"Register Doctor"</w:t>
      </w:r>
      <w:r>
        <w:t>, step5, 5, UI_SIZE);</w:t>
      </w:r>
    </w:p>
    <w:p w14:paraId="00D06CAC" w14:textId="77777777" w:rsidR="00000000" w:rsidRDefault="0033228F">
      <w:pPr>
        <w:pStyle w:val="CodeExample0"/>
      </w:pPr>
      <w:r>
        <w:t>00206             utils_get_string(new_doctor.phone, PHONE_SIZE);</w:t>
      </w:r>
    </w:p>
    <w:p w14:paraId="56E5B4AF" w14:textId="77777777" w:rsidR="00000000" w:rsidRDefault="0033228F">
      <w:pPr>
        <w:pStyle w:val="CodeExample0"/>
      </w:pPr>
      <w:r>
        <w:t xml:space="preserve">00207             </w:t>
      </w:r>
    </w:p>
    <w:p w14:paraId="4551923D" w14:textId="77777777" w:rsidR="00000000" w:rsidRDefault="0033228F">
      <w:pPr>
        <w:pStyle w:val="CodeExample0"/>
      </w:pPr>
      <w:r>
        <w:t xml:space="preserve">00208             </w:t>
      </w:r>
      <w:r>
        <w:rPr>
          <w:color w:val="008000"/>
        </w:rPr>
        <w:t>i</w:t>
      </w:r>
      <w:r>
        <w:rPr>
          <w:color w:val="008000"/>
        </w:rPr>
        <w:t>f</w:t>
      </w:r>
      <w:r>
        <w:t xml:space="preserve"> (!utils_is_valid_phone(new_doctor.phone)) {</w:t>
      </w:r>
    </w:p>
    <w:p w14:paraId="65640C58" w14:textId="77777777" w:rsidR="00000000" w:rsidRDefault="0033228F">
      <w:pPr>
        <w:pStyle w:val="CodeExample0"/>
      </w:pPr>
      <w:r>
        <w:t>00209                 ui_print_error(</w:t>
      </w:r>
      <w:r>
        <w:rPr>
          <w:color w:val="002080"/>
        </w:rPr>
        <w:t>"Invalid phone!"</w:t>
      </w:r>
      <w:r>
        <w:t>);</w:t>
      </w:r>
    </w:p>
    <w:p w14:paraId="4A3A722C" w14:textId="77777777" w:rsidR="00000000" w:rsidRDefault="0033228F">
      <w:pPr>
        <w:pStyle w:val="CodeExample0"/>
      </w:pPr>
      <w:r>
        <w:t>00210                 ui_pause();</w:t>
      </w:r>
    </w:p>
    <w:p w14:paraId="3F3AD288" w14:textId="77777777" w:rsidR="00000000" w:rsidRDefault="0033228F">
      <w:pPr>
        <w:pStyle w:val="CodeExample0"/>
      </w:pPr>
      <w:r>
        <w:t xml:space="preserve">00211                 </w:t>
      </w:r>
      <w:r>
        <w:rPr>
          <w:color w:val="008000"/>
        </w:rPr>
        <w:t>continue</w:t>
      </w:r>
      <w:r>
        <w:t>;</w:t>
      </w:r>
    </w:p>
    <w:p w14:paraId="4EAB8F5C" w14:textId="77777777" w:rsidR="00000000" w:rsidRDefault="0033228F">
      <w:pPr>
        <w:pStyle w:val="CodeExample0"/>
      </w:pPr>
      <w:r>
        <w:t>00212             }</w:t>
      </w:r>
    </w:p>
    <w:p w14:paraId="26A7A21A" w14:textId="77777777" w:rsidR="00000000" w:rsidRDefault="0033228F">
      <w:pPr>
        <w:pStyle w:val="CodeExample0"/>
      </w:pPr>
      <w:r>
        <w:t xml:space="preserve">00213             snprintf(phone_line, </w:t>
      </w:r>
      <w:r>
        <w:rPr>
          <w:color w:val="008000"/>
        </w:rPr>
        <w:t>sizeof</w:t>
      </w:r>
      <w:r>
        <w:t xml:space="preserve">(phone_line), </w:t>
      </w:r>
      <w:r>
        <w:rPr>
          <w:color w:val="002080"/>
        </w:rPr>
        <w:t>"Phone: %s"</w:t>
      </w:r>
      <w:r>
        <w:t>, new_doctor.phone);</w:t>
      </w:r>
    </w:p>
    <w:p w14:paraId="08028595" w14:textId="77777777" w:rsidR="00000000" w:rsidRDefault="0033228F">
      <w:pPr>
        <w:pStyle w:val="CodeExample0"/>
      </w:pPr>
      <w:r>
        <w:t xml:space="preserve">00214             </w:t>
      </w:r>
      <w:r>
        <w:rPr>
          <w:color w:val="008000"/>
        </w:rPr>
        <w:t>break</w:t>
      </w:r>
      <w:r>
        <w:t>;</w:t>
      </w:r>
    </w:p>
    <w:p w14:paraId="63CB5934" w14:textId="77777777" w:rsidR="00000000" w:rsidRDefault="0033228F">
      <w:pPr>
        <w:pStyle w:val="CodeExample0"/>
      </w:pPr>
      <w:r>
        <w:t>00215         }</w:t>
      </w:r>
    </w:p>
    <w:p w14:paraId="0B2A02F3" w14:textId="77777777" w:rsidR="00000000" w:rsidRDefault="0033228F">
      <w:pPr>
        <w:pStyle w:val="CodeExample0"/>
      </w:pPr>
      <w:r>
        <w:t xml:space="preserve">00216         </w:t>
      </w:r>
    </w:p>
    <w:p w14:paraId="65BFDCB2" w14:textId="77777777" w:rsidR="00000000" w:rsidRDefault="0033228F">
      <w:pPr>
        <w:pStyle w:val="CodeExample0"/>
      </w:pPr>
      <w:r>
        <w:t xml:space="preserve">00217         </w:t>
      </w:r>
      <w:r>
        <w:rPr>
          <w:color w:val="800000"/>
        </w:rPr>
        <w:t>// Step 6: Get email</w:t>
      </w:r>
    </w:p>
    <w:p w14:paraId="0C829041" w14:textId="77777777" w:rsidR="00000000" w:rsidRDefault="0033228F">
      <w:pPr>
        <w:pStyle w:val="CodeExample0"/>
      </w:pPr>
      <w:r>
        <w:t xml:space="preserve">00218         </w:t>
      </w:r>
      <w:r>
        <w:rPr>
          <w:color w:val="008000"/>
        </w:rPr>
        <w:t>while</w:t>
      </w:r>
      <w:r>
        <w:t xml:space="preserve"> (1) {</w:t>
      </w:r>
    </w:p>
    <w:p w14:paraId="07E4BD32" w14:textId="77777777" w:rsidR="00000000" w:rsidRDefault="0033228F">
      <w:pPr>
        <w:pStyle w:val="CodeExample0"/>
      </w:pPr>
      <w:r>
        <w:t>00219             ui_clear_screen();</w:t>
      </w:r>
    </w:p>
    <w:p w14:paraId="6D3AE7C0" w14:textId="77777777" w:rsidR="00000000" w:rsidRDefault="0033228F">
      <w:pPr>
        <w:pStyle w:val="CodeExample0"/>
      </w:pPr>
      <w:r>
        <w:t xml:space="preserve">00220      </w:t>
      </w:r>
      <w:r>
        <w:t xml:space="preserve">       ui_print_banner();</w:t>
      </w:r>
    </w:p>
    <w:p w14:paraId="07D9A09F" w14:textId="77777777" w:rsidR="00000000" w:rsidRDefault="0033228F">
      <w:pPr>
        <w:pStyle w:val="CodeExample0"/>
      </w:pPr>
      <w:r>
        <w:t xml:space="preserve">00221    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step6[] = {role_line, username_line, name_line, phone_line, </w:t>
      </w:r>
      <w:r>
        <w:rPr>
          <w:color w:val="002080"/>
        </w:rPr>
        <w:t>"Email:"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42F3AE95" w14:textId="77777777" w:rsidR="00000000" w:rsidRDefault="0033228F">
      <w:pPr>
        <w:pStyle w:val="CodeExample0"/>
      </w:pPr>
      <w:r>
        <w:t>00222             ui_print_menu(</w:t>
      </w:r>
      <w:r>
        <w:rPr>
          <w:color w:val="002080"/>
        </w:rPr>
        <w:t>"Register Doctor"</w:t>
      </w:r>
      <w:r>
        <w:t>, step6, 6, UI_SIZE);</w:t>
      </w:r>
    </w:p>
    <w:p w14:paraId="197D5429" w14:textId="77777777" w:rsidR="00000000" w:rsidRDefault="0033228F">
      <w:pPr>
        <w:pStyle w:val="CodeExample0"/>
      </w:pPr>
      <w:r>
        <w:lastRenderedPageBreak/>
        <w:t>00223             utils_get_string(new_doctor.email, EMAIL_SIZE);</w:t>
      </w:r>
    </w:p>
    <w:p w14:paraId="78126E0D" w14:textId="77777777" w:rsidR="00000000" w:rsidRDefault="0033228F">
      <w:pPr>
        <w:pStyle w:val="CodeExample0"/>
      </w:pPr>
      <w:r>
        <w:t xml:space="preserve">00224             </w:t>
      </w:r>
    </w:p>
    <w:p w14:paraId="7614DBA9" w14:textId="77777777" w:rsidR="00000000" w:rsidRDefault="0033228F">
      <w:pPr>
        <w:pStyle w:val="CodeExample0"/>
      </w:pPr>
      <w:r>
        <w:t xml:space="preserve">00225             </w:t>
      </w:r>
      <w:r>
        <w:rPr>
          <w:color w:val="008000"/>
        </w:rPr>
        <w:t>if</w:t>
      </w:r>
      <w:r>
        <w:t xml:space="preserve"> (strlen(new_doctor.email) &lt; 5) {</w:t>
      </w:r>
    </w:p>
    <w:p w14:paraId="193BD4D0" w14:textId="77777777" w:rsidR="00000000" w:rsidRDefault="0033228F">
      <w:pPr>
        <w:pStyle w:val="CodeExample0"/>
      </w:pPr>
      <w:r>
        <w:t>00226                 ui_print_error(</w:t>
      </w:r>
      <w:r>
        <w:rPr>
          <w:color w:val="002080"/>
        </w:rPr>
        <w:t>"Invalid email!"</w:t>
      </w:r>
      <w:r>
        <w:t>);</w:t>
      </w:r>
    </w:p>
    <w:p w14:paraId="275FF120" w14:textId="77777777" w:rsidR="00000000" w:rsidRDefault="0033228F">
      <w:pPr>
        <w:pStyle w:val="CodeExample0"/>
      </w:pPr>
      <w:r>
        <w:t>00227                 ui_pause();</w:t>
      </w:r>
    </w:p>
    <w:p w14:paraId="26B22FFE" w14:textId="77777777" w:rsidR="00000000" w:rsidRDefault="0033228F">
      <w:pPr>
        <w:pStyle w:val="CodeExample0"/>
      </w:pPr>
      <w:r>
        <w:t xml:space="preserve">00228                 </w:t>
      </w:r>
      <w:r>
        <w:rPr>
          <w:color w:val="008000"/>
        </w:rPr>
        <w:t>conti</w:t>
      </w:r>
      <w:r>
        <w:rPr>
          <w:color w:val="008000"/>
        </w:rPr>
        <w:t>nue</w:t>
      </w:r>
      <w:r>
        <w:t>;</w:t>
      </w:r>
    </w:p>
    <w:p w14:paraId="1CE7F52C" w14:textId="77777777" w:rsidR="00000000" w:rsidRDefault="0033228F">
      <w:pPr>
        <w:pStyle w:val="CodeExample0"/>
      </w:pPr>
      <w:r>
        <w:t>00229             }</w:t>
      </w:r>
    </w:p>
    <w:p w14:paraId="09B560EB" w14:textId="77777777" w:rsidR="00000000" w:rsidRDefault="0033228F">
      <w:pPr>
        <w:pStyle w:val="CodeExample0"/>
      </w:pPr>
      <w:r>
        <w:t xml:space="preserve">00230             snprintf(email_line, </w:t>
      </w:r>
      <w:r>
        <w:rPr>
          <w:color w:val="008000"/>
        </w:rPr>
        <w:t>sizeof</w:t>
      </w:r>
      <w:r>
        <w:t xml:space="preserve">(email_line), </w:t>
      </w:r>
      <w:r>
        <w:rPr>
          <w:color w:val="002080"/>
        </w:rPr>
        <w:t>"Email: %s"</w:t>
      </w:r>
      <w:r>
        <w:t>, new_doctor.email);</w:t>
      </w:r>
    </w:p>
    <w:p w14:paraId="0E53D93D" w14:textId="77777777" w:rsidR="00000000" w:rsidRDefault="0033228F">
      <w:pPr>
        <w:pStyle w:val="CodeExample0"/>
      </w:pPr>
      <w:r>
        <w:t xml:space="preserve">00231             </w:t>
      </w:r>
      <w:r>
        <w:rPr>
          <w:color w:val="008000"/>
        </w:rPr>
        <w:t>break</w:t>
      </w:r>
      <w:r>
        <w:t>;</w:t>
      </w:r>
    </w:p>
    <w:p w14:paraId="41C19FAC" w14:textId="77777777" w:rsidR="00000000" w:rsidRDefault="0033228F">
      <w:pPr>
        <w:pStyle w:val="CodeExample0"/>
      </w:pPr>
      <w:r>
        <w:t>00232         }</w:t>
      </w:r>
    </w:p>
    <w:p w14:paraId="3C177143" w14:textId="77777777" w:rsidR="00000000" w:rsidRDefault="0033228F">
      <w:pPr>
        <w:pStyle w:val="CodeExample0"/>
      </w:pPr>
      <w:r>
        <w:t xml:space="preserve">00233         </w:t>
      </w:r>
    </w:p>
    <w:p w14:paraId="6A60E0C4" w14:textId="77777777" w:rsidR="00000000" w:rsidRDefault="0033228F">
      <w:pPr>
        <w:pStyle w:val="CodeExample0"/>
      </w:pPr>
      <w:r>
        <w:t xml:space="preserve">00234         </w:t>
      </w:r>
      <w:r>
        <w:rPr>
          <w:color w:val="800000"/>
        </w:rPr>
        <w:t>// Step 7: Get specialization</w:t>
      </w:r>
    </w:p>
    <w:p w14:paraId="219BBFB5" w14:textId="77777777" w:rsidR="00000000" w:rsidRDefault="0033228F">
      <w:pPr>
        <w:pStyle w:val="CodeExample0"/>
      </w:pPr>
      <w:r>
        <w:t xml:space="preserve">00235         </w:t>
      </w:r>
      <w:r>
        <w:rPr>
          <w:color w:val="008000"/>
        </w:rPr>
        <w:t>while</w:t>
      </w:r>
      <w:r>
        <w:t xml:space="preserve"> (1) {</w:t>
      </w:r>
    </w:p>
    <w:p w14:paraId="6F1649EF" w14:textId="77777777" w:rsidR="00000000" w:rsidRDefault="0033228F">
      <w:pPr>
        <w:pStyle w:val="CodeExample0"/>
      </w:pPr>
      <w:r>
        <w:t xml:space="preserve">00236         </w:t>
      </w:r>
      <w:r>
        <w:t xml:space="preserve">    ui_clear_screen();</w:t>
      </w:r>
    </w:p>
    <w:p w14:paraId="451F4518" w14:textId="77777777" w:rsidR="00000000" w:rsidRDefault="0033228F">
      <w:pPr>
        <w:pStyle w:val="CodeExample0"/>
      </w:pPr>
      <w:r>
        <w:t>00237             ui_print_banner();</w:t>
      </w:r>
    </w:p>
    <w:p w14:paraId="5BAA7984" w14:textId="77777777" w:rsidR="00000000" w:rsidRDefault="0033228F">
      <w:pPr>
        <w:pStyle w:val="CodeExample0"/>
      </w:pPr>
      <w:r>
        <w:t xml:space="preserve">00238    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step7[] = {role_line, username_line, name_line, phone_line, email_line, </w:t>
      </w:r>
      <w:r>
        <w:rPr>
          <w:color w:val="002080"/>
        </w:rPr>
        <w:t>"Specialization:"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3604A7F4" w14:textId="77777777" w:rsidR="00000000" w:rsidRDefault="0033228F">
      <w:pPr>
        <w:pStyle w:val="CodeExample0"/>
      </w:pPr>
      <w:r>
        <w:t>00239             ui_print_menu(</w:t>
      </w:r>
      <w:r>
        <w:rPr>
          <w:color w:val="002080"/>
        </w:rPr>
        <w:t>"Register Doctor"</w:t>
      </w:r>
      <w:r>
        <w:t>, step7, 7, UI_SIZE);</w:t>
      </w:r>
    </w:p>
    <w:p w14:paraId="6BABFDCD" w14:textId="77777777" w:rsidR="00000000" w:rsidRDefault="0033228F">
      <w:pPr>
        <w:pStyle w:val="CodeExample0"/>
      </w:pPr>
      <w:r>
        <w:t>00240             utils_get_string(new_doctor.specialization, SPEC_SIZE);</w:t>
      </w:r>
    </w:p>
    <w:p w14:paraId="40348A39" w14:textId="77777777" w:rsidR="00000000" w:rsidRDefault="0033228F">
      <w:pPr>
        <w:pStyle w:val="CodeExample0"/>
      </w:pPr>
      <w:r>
        <w:t xml:space="preserve">00241             </w:t>
      </w:r>
    </w:p>
    <w:p w14:paraId="3AA78426" w14:textId="77777777" w:rsidR="00000000" w:rsidRDefault="0033228F">
      <w:pPr>
        <w:pStyle w:val="CodeExample0"/>
      </w:pPr>
      <w:r>
        <w:t xml:space="preserve">00242             </w:t>
      </w:r>
      <w:r>
        <w:rPr>
          <w:color w:val="008000"/>
        </w:rPr>
        <w:t>if</w:t>
      </w:r>
      <w:r>
        <w:t xml:space="preserve"> (strlen(new_doctor.specialization) &lt; 2) {</w:t>
      </w:r>
    </w:p>
    <w:p w14:paraId="47857EAB" w14:textId="77777777" w:rsidR="00000000" w:rsidRDefault="0033228F">
      <w:pPr>
        <w:pStyle w:val="CodeExample0"/>
      </w:pPr>
      <w:r>
        <w:t>00243                 ui_print_error(</w:t>
      </w:r>
      <w:r>
        <w:rPr>
          <w:color w:val="002080"/>
        </w:rPr>
        <w:t>"Invalid specialization!"</w:t>
      </w:r>
      <w:r>
        <w:t>);</w:t>
      </w:r>
    </w:p>
    <w:p w14:paraId="6759504B" w14:textId="77777777" w:rsidR="00000000" w:rsidRDefault="0033228F">
      <w:pPr>
        <w:pStyle w:val="CodeExample0"/>
      </w:pPr>
      <w:r>
        <w:t xml:space="preserve">00244        </w:t>
      </w:r>
      <w:r>
        <w:t xml:space="preserve">         ui_pause();</w:t>
      </w:r>
    </w:p>
    <w:p w14:paraId="686A35D8" w14:textId="77777777" w:rsidR="00000000" w:rsidRDefault="0033228F">
      <w:pPr>
        <w:pStyle w:val="CodeExample0"/>
      </w:pPr>
      <w:r>
        <w:t xml:space="preserve">00245                 </w:t>
      </w:r>
      <w:r>
        <w:rPr>
          <w:color w:val="008000"/>
        </w:rPr>
        <w:t>continue</w:t>
      </w:r>
      <w:r>
        <w:t>;</w:t>
      </w:r>
    </w:p>
    <w:p w14:paraId="4DA08F30" w14:textId="77777777" w:rsidR="00000000" w:rsidRDefault="0033228F">
      <w:pPr>
        <w:pStyle w:val="CodeExample0"/>
      </w:pPr>
      <w:r>
        <w:t>00246             }</w:t>
      </w:r>
    </w:p>
    <w:p w14:paraId="23A1F79C" w14:textId="77777777" w:rsidR="00000000" w:rsidRDefault="0033228F">
      <w:pPr>
        <w:pStyle w:val="CodeExample0"/>
      </w:pPr>
      <w:r>
        <w:t xml:space="preserve">00247             snprintf(spec_line, </w:t>
      </w:r>
      <w:r>
        <w:rPr>
          <w:color w:val="008000"/>
        </w:rPr>
        <w:t>sizeof</w:t>
      </w:r>
      <w:r>
        <w:t xml:space="preserve">(spec_line), </w:t>
      </w:r>
      <w:r>
        <w:rPr>
          <w:color w:val="002080"/>
        </w:rPr>
        <w:t>"Specialization: %s"</w:t>
      </w:r>
      <w:r>
        <w:t>, new_doctor.specialization);</w:t>
      </w:r>
    </w:p>
    <w:p w14:paraId="17A4E6FA" w14:textId="77777777" w:rsidR="00000000" w:rsidRDefault="0033228F">
      <w:pPr>
        <w:pStyle w:val="CodeExample0"/>
      </w:pPr>
      <w:r>
        <w:t xml:space="preserve">00248             </w:t>
      </w:r>
      <w:r>
        <w:rPr>
          <w:color w:val="008000"/>
        </w:rPr>
        <w:t>break</w:t>
      </w:r>
      <w:r>
        <w:t>;</w:t>
      </w:r>
    </w:p>
    <w:p w14:paraId="2C3DCD5A" w14:textId="77777777" w:rsidR="00000000" w:rsidRDefault="0033228F">
      <w:pPr>
        <w:pStyle w:val="CodeExample0"/>
      </w:pPr>
      <w:r>
        <w:t>00249         }</w:t>
      </w:r>
    </w:p>
    <w:p w14:paraId="59FBC8F0" w14:textId="77777777" w:rsidR="00000000" w:rsidRDefault="0033228F">
      <w:pPr>
        <w:pStyle w:val="CodeExample0"/>
      </w:pPr>
      <w:r>
        <w:t xml:space="preserve">00250         </w:t>
      </w:r>
    </w:p>
    <w:p w14:paraId="2B5897D3" w14:textId="77777777" w:rsidR="00000000" w:rsidRDefault="0033228F">
      <w:pPr>
        <w:pStyle w:val="CodeExample0"/>
      </w:pPr>
      <w:r>
        <w:t xml:space="preserve">00251         </w:t>
      </w:r>
      <w:r>
        <w:rPr>
          <w:color w:val="800000"/>
        </w:rPr>
        <w:t>// Ste</w:t>
      </w:r>
      <w:r>
        <w:rPr>
          <w:color w:val="800000"/>
        </w:rPr>
        <w:t>p 8: Get room number</w:t>
      </w:r>
    </w:p>
    <w:p w14:paraId="00C53E11" w14:textId="77777777" w:rsidR="00000000" w:rsidRDefault="0033228F">
      <w:pPr>
        <w:pStyle w:val="CodeExample0"/>
      </w:pPr>
      <w:r>
        <w:t xml:space="preserve">00252         </w:t>
      </w:r>
      <w:r>
        <w:rPr>
          <w:color w:val="008000"/>
        </w:rPr>
        <w:t>while</w:t>
      </w:r>
      <w:r>
        <w:t xml:space="preserve"> (1) {</w:t>
      </w:r>
    </w:p>
    <w:p w14:paraId="29EABF6F" w14:textId="77777777" w:rsidR="00000000" w:rsidRDefault="0033228F">
      <w:pPr>
        <w:pStyle w:val="CodeExample0"/>
      </w:pPr>
      <w:r>
        <w:t>00253             ui_clear_screen();</w:t>
      </w:r>
    </w:p>
    <w:p w14:paraId="2DBED414" w14:textId="77777777" w:rsidR="00000000" w:rsidRDefault="0033228F">
      <w:pPr>
        <w:pStyle w:val="CodeExample0"/>
      </w:pPr>
      <w:r>
        <w:t>00254             ui_print_banner();</w:t>
      </w:r>
    </w:p>
    <w:p w14:paraId="0CDABE93" w14:textId="77777777" w:rsidR="00000000" w:rsidRDefault="0033228F">
      <w:pPr>
        <w:pStyle w:val="CodeExample0"/>
      </w:pPr>
      <w:r>
        <w:t xml:space="preserve">00255    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step8[] = {role_line, name_line, phone_line, spec_line, </w:t>
      </w:r>
      <w:r>
        <w:rPr>
          <w:color w:val="002080"/>
        </w:rPr>
        <w:t>"Room Number:"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3ECDCB2E" w14:textId="77777777" w:rsidR="00000000" w:rsidRDefault="0033228F">
      <w:pPr>
        <w:pStyle w:val="CodeExample0"/>
      </w:pPr>
      <w:r>
        <w:t>00256             ui_prin</w:t>
      </w:r>
      <w:r>
        <w:t>t_menu(</w:t>
      </w:r>
      <w:r>
        <w:rPr>
          <w:color w:val="002080"/>
        </w:rPr>
        <w:t>"Register Doctor"</w:t>
      </w:r>
      <w:r>
        <w:t>, step8, 6, UI_SIZE);</w:t>
      </w:r>
    </w:p>
    <w:p w14:paraId="77F887A0" w14:textId="77777777" w:rsidR="00000000" w:rsidRDefault="0033228F">
      <w:pPr>
        <w:pStyle w:val="CodeExample0"/>
      </w:pPr>
      <w:r>
        <w:t>00257             new_doctor.room_number = utils_get_int();</w:t>
      </w:r>
    </w:p>
    <w:p w14:paraId="1477FA77" w14:textId="77777777" w:rsidR="00000000" w:rsidRDefault="0033228F">
      <w:pPr>
        <w:pStyle w:val="CodeExample0"/>
      </w:pPr>
      <w:r>
        <w:t xml:space="preserve">00258             </w:t>
      </w:r>
    </w:p>
    <w:p w14:paraId="59D06C17" w14:textId="77777777" w:rsidR="00000000" w:rsidRDefault="0033228F">
      <w:pPr>
        <w:pStyle w:val="CodeExample0"/>
      </w:pPr>
      <w:r>
        <w:t xml:space="preserve">00259             </w:t>
      </w:r>
      <w:r>
        <w:rPr>
          <w:color w:val="008000"/>
        </w:rPr>
        <w:t>if</w:t>
      </w:r>
      <w:r>
        <w:t xml:space="preserve"> (new_doctor.room_number &lt; 1 || new_doctor.room_number &gt; 999) {</w:t>
      </w:r>
    </w:p>
    <w:p w14:paraId="2BCF856C" w14:textId="77777777" w:rsidR="00000000" w:rsidRDefault="0033228F">
      <w:pPr>
        <w:pStyle w:val="CodeExample0"/>
      </w:pPr>
      <w:r>
        <w:t>00260                 ui_print_error(</w:t>
      </w:r>
      <w:r>
        <w:rPr>
          <w:color w:val="002080"/>
        </w:rPr>
        <w:t>"Invalid r</w:t>
      </w:r>
      <w:r>
        <w:rPr>
          <w:color w:val="002080"/>
        </w:rPr>
        <w:t>oom number (1-999)!"</w:t>
      </w:r>
      <w:r>
        <w:t>);</w:t>
      </w:r>
    </w:p>
    <w:p w14:paraId="533E5C9F" w14:textId="77777777" w:rsidR="00000000" w:rsidRDefault="0033228F">
      <w:pPr>
        <w:pStyle w:val="CodeExample0"/>
      </w:pPr>
      <w:r>
        <w:t>00261                 ui_pause();</w:t>
      </w:r>
    </w:p>
    <w:p w14:paraId="1A74182E" w14:textId="77777777" w:rsidR="00000000" w:rsidRDefault="0033228F">
      <w:pPr>
        <w:pStyle w:val="CodeExample0"/>
      </w:pPr>
      <w:r>
        <w:t xml:space="preserve">00262                 </w:t>
      </w:r>
      <w:r>
        <w:rPr>
          <w:color w:val="008000"/>
        </w:rPr>
        <w:t>continue</w:t>
      </w:r>
      <w:r>
        <w:t>;</w:t>
      </w:r>
    </w:p>
    <w:p w14:paraId="72D05D12" w14:textId="77777777" w:rsidR="00000000" w:rsidRDefault="0033228F">
      <w:pPr>
        <w:pStyle w:val="CodeExample0"/>
      </w:pPr>
      <w:r>
        <w:t>00263             }</w:t>
      </w:r>
    </w:p>
    <w:p w14:paraId="3E8F7CDE" w14:textId="77777777" w:rsidR="00000000" w:rsidRDefault="0033228F">
      <w:pPr>
        <w:pStyle w:val="CodeExample0"/>
      </w:pPr>
      <w:r>
        <w:t xml:space="preserve">00264             snprintf(room_line, </w:t>
      </w:r>
      <w:r>
        <w:rPr>
          <w:color w:val="008000"/>
        </w:rPr>
        <w:t>sizeof</w:t>
      </w:r>
      <w:r>
        <w:t xml:space="preserve">(room_line), </w:t>
      </w:r>
      <w:r>
        <w:rPr>
          <w:color w:val="002080"/>
        </w:rPr>
        <w:t>"Room: %d"</w:t>
      </w:r>
      <w:r>
        <w:t>, new_doctor.room_number);</w:t>
      </w:r>
    </w:p>
    <w:p w14:paraId="21B617E8" w14:textId="77777777" w:rsidR="00000000" w:rsidRDefault="0033228F">
      <w:pPr>
        <w:pStyle w:val="CodeExample0"/>
      </w:pPr>
      <w:r>
        <w:t xml:space="preserve">00265             </w:t>
      </w:r>
      <w:r>
        <w:rPr>
          <w:color w:val="008000"/>
        </w:rPr>
        <w:t>break</w:t>
      </w:r>
      <w:r>
        <w:t>;</w:t>
      </w:r>
    </w:p>
    <w:p w14:paraId="61BFEF27" w14:textId="77777777" w:rsidR="00000000" w:rsidRDefault="0033228F">
      <w:pPr>
        <w:pStyle w:val="CodeExample0"/>
      </w:pPr>
      <w:r>
        <w:t>00266         }</w:t>
      </w:r>
    </w:p>
    <w:p w14:paraId="1B469D23" w14:textId="77777777" w:rsidR="00000000" w:rsidRDefault="0033228F">
      <w:pPr>
        <w:pStyle w:val="CodeExample0"/>
      </w:pPr>
      <w:r>
        <w:t xml:space="preserve">00267         </w:t>
      </w:r>
    </w:p>
    <w:p w14:paraId="7F0705C0" w14:textId="77777777" w:rsidR="00000000" w:rsidRDefault="0033228F">
      <w:pPr>
        <w:pStyle w:val="CodeExample0"/>
      </w:pPr>
      <w:r>
        <w:t xml:space="preserve">00268         new_doctor.is_available = </w:t>
      </w:r>
      <w:r>
        <w:rPr>
          <w:color w:val="008000"/>
        </w:rPr>
        <w:t>true</w:t>
      </w:r>
      <w:r>
        <w:t>;</w:t>
      </w:r>
    </w:p>
    <w:p w14:paraId="4B74A63D" w14:textId="77777777" w:rsidR="00000000" w:rsidRDefault="0033228F">
      <w:pPr>
        <w:pStyle w:val="CodeExample0"/>
      </w:pPr>
      <w:r>
        <w:t xml:space="preserve">00269         new_doctor.is_active = </w:t>
      </w:r>
      <w:r>
        <w:rPr>
          <w:color w:val="008000"/>
        </w:rPr>
        <w:t>true</w:t>
      </w:r>
      <w:r>
        <w:t>;</w:t>
      </w:r>
    </w:p>
    <w:p w14:paraId="551A4601" w14:textId="77777777" w:rsidR="00000000" w:rsidRDefault="0033228F">
      <w:pPr>
        <w:pStyle w:val="CodeExample0"/>
      </w:pPr>
      <w:r>
        <w:t xml:space="preserve">00270         </w:t>
      </w:r>
    </w:p>
    <w:p w14:paraId="6BFC7804" w14:textId="77777777" w:rsidR="00000000" w:rsidRDefault="0033228F">
      <w:pPr>
        <w:pStyle w:val="CodeExample0"/>
      </w:pPr>
      <w:r>
        <w:t xml:space="preserve">00271         </w:t>
      </w:r>
      <w:r>
        <w:rPr>
          <w:color w:val="800000"/>
        </w:rPr>
        <w:t>// Confirm Doctor registration</w:t>
      </w:r>
    </w:p>
    <w:p w14:paraId="4F95219F" w14:textId="77777777" w:rsidR="00000000" w:rsidRDefault="0033228F">
      <w:pPr>
        <w:pStyle w:val="CodeExample0"/>
      </w:pPr>
      <w:r>
        <w:t>00272         ui_clear_screen();</w:t>
      </w:r>
    </w:p>
    <w:p w14:paraId="2737A775" w14:textId="77777777" w:rsidR="00000000" w:rsidRDefault="0033228F">
      <w:pPr>
        <w:pStyle w:val="CodeExample0"/>
      </w:pPr>
      <w:r>
        <w:t>00273         ui_print_banner();</w:t>
      </w:r>
    </w:p>
    <w:p w14:paraId="1D1FED0D" w14:textId="77777777" w:rsidR="00000000" w:rsidRDefault="0033228F">
      <w:pPr>
        <w:pStyle w:val="CodeExample0"/>
      </w:pPr>
      <w:r>
        <w:t xml:space="preserve">00274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</w:t>
      </w:r>
      <w:r>
        <w:t>confirm_doc[] = {</w:t>
      </w:r>
    </w:p>
    <w:p w14:paraId="6CD5D261" w14:textId="77777777" w:rsidR="00000000" w:rsidRDefault="0033228F">
      <w:pPr>
        <w:pStyle w:val="CodeExample0"/>
      </w:pPr>
      <w:r>
        <w:t>00275             username_line,</w:t>
      </w:r>
    </w:p>
    <w:p w14:paraId="61F4B817" w14:textId="77777777" w:rsidR="00000000" w:rsidRDefault="0033228F">
      <w:pPr>
        <w:pStyle w:val="CodeExample0"/>
      </w:pPr>
      <w:r>
        <w:t>00276             name_line,</w:t>
      </w:r>
    </w:p>
    <w:p w14:paraId="04473715" w14:textId="77777777" w:rsidR="00000000" w:rsidRDefault="0033228F">
      <w:pPr>
        <w:pStyle w:val="CodeExample0"/>
      </w:pPr>
      <w:r>
        <w:t>00277             phone_line,</w:t>
      </w:r>
    </w:p>
    <w:p w14:paraId="3B18C33F" w14:textId="77777777" w:rsidR="00000000" w:rsidRDefault="0033228F">
      <w:pPr>
        <w:pStyle w:val="CodeExample0"/>
      </w:pPr>
      <w:r>
        <w:t>00278             email_line,</w:t>
      </w:r>
    </w:p>
    <w:p w14:paraId="40071E94" w14:textId="77777777" w:rsidR="00000000" w:rsidRDefault="0033228F">
      <w:pPr>
        <w:pStyle w:val="CodeExample0"/>
      </w:pPr>
      <w:r>
        <w:t>00279             spec_line,</w:t>
      </w:r>
    </w:p>
    <w:p w14:paraId="6C2CF3AC" w14:textId="77777777" w:rsidR="00000000" w:rsidRDefault="0033228F">
      <w:pPr>
        <w:pStyle w:val="CodeExample0"/>
      </w:pPr>
      <w:r>
        <w:t>00280             room_line,</w:t>
      </w:r>
    </w:p>
    <w:p w14:paraId="138CFA82" w14:textId="77777777" w:rsidR="00000000" w:rsidRDefault="0033228F">
      <w:pPr>
        <w:pStyle w:val="CodeExample0"/>
      </w:pPr>
      <w:r>
        <w:t xml:space="preserve">00281             </w:t>
      </w:r>
      <w:r>
        <w:rPr>
          <w:color w:val="002080"/>
        </w:rPr>
        <w:t>"Confirm registration? (Y/N):"</w:t>
      </w:r>
      <w:r>
        <w:t>,</w:t>
      </w:r>
    </w:p>
    <w:p w14:paraId="22730BCB" w14:textId="77777777" w:rsidR="00000000" w:rsidRDefault="0033228F">
      <w:pPr>
        <w:pStyle w:val="CodeExample0"/>
      </w:pPr>
      <w:r>
        <w:t xml:space="preserve">00282   </w:t>
      </w:r>
      <w:r>
        <w:t xml:space="preserve">          </w:t>
      </w:r>
      <w:r>
        <w:rPr>
          <w:color w:val="002080"/>
        </w:rPr>
        <w:t>"&gt;&gt; "</w:t>
      </w:r>
    </w:p>
    <w:p w14:paraId="329837EC" w14:textId="77777777" w:rsidR="00000000" w:rsidRDefault="0033228F">
      <w:pPr>
        <w:pStyle w:val="CodeExample0"/>
      </w:pPr>
      <w:r>
        <w:t>00283         };</w:t>
      </w:r>
    </w:p>
    <w:p w14:paraId="14A63606" w14:textId="77777777" w:rsidR="00000000" w:rsidRDefault="0033228F">
      <w:pPr>
        <w:pStyle w:val="CodeExample0"/>
      </w:pPr>
      <w:r>
        <w:t>00284         ui_print_menu(</w:t>
      </w:r>
      <w:r>
        <w:rPr>
          <w:color w:val="002080"/>
        </w:rPr>
        <w:t>"Confirm Doctor Registration"</w:t>
      </w:r>
      <w:r>
        <w:t>, confirm_doc, 8, UI_SIZE);</w:t>
      </w:r>
    </w:p>
    <w:p w14:paraId="47733D20" w14:textId="77777777" w:rsidR="00000000" w:rsidRDefault="0033228F">
      <w:pPr>
        <w:pStyle w:val="CodeExample0"/>
      </w:pPr>
      <w:r>
        <w:t xml:space="preserve">00285         </w:t>
      </w:r>
      <w:r>
        <w:rPr>
          <w:color w:val="604020"/>
        </w:rPr>
        <w:t>char</w:t>
      </w:r>
      <w:r>
        <w:t xml:space="preserve"> confirm = utils_get_char();</w:t>
      </w:r>
    </w:p>
    <w:p w14:paraId="2AFCD044" w14:textId="77777777" w:rsidR="00000000" w:rsidRDefault="0033228F">
      <w:pPr>
        <w:pStyle w:val="CodeExample0"/>
      </w:pPr>
      <w:r>
        <w:t xml:space="preserve">00286         </w:t>
      </w:r>
    </w:p>
    <w:p w14:paraId="3FCE79CC" w14:textId="77777777" w:rsidR="00000000" w:rsidRDefault="0033228F">
      <w:pPr>
        <w:pStyle w:val="CodeExample0"/>
      </w:pPr>
      <w:r>
        <w:t xml:space="preserve">00287         </w:t>
      </w:r>
      <w:r>
        <w:rPr>
          <w:color w:val="008000"/>
        </w:rPr>
        <w:t>if</w:t>
      </w:r>
      <w:r>
        <w:t xml:space="preserve"> (confirm != </w:t>
      </w:r>
      <w:r>
        <w:rPr>
          <w:color w:val="008080"/>
        </w:rPr>
        <w:t>'Y'</w:t>
      </w:r>
      <w:r>
        <w:t xml:space="preserve"> &amp;&amp; confirm != </w:t>
      </w:r>
      <w:r>
        <w:rPr>
          <w:color w:val="008080"/>
        </w:rPr>
        <w:t>'y'</w:t>
      </w:r>
      <w:r>
        <w:t>) {</w:t>
      </w:r>
    </w:p>
    <w:p w14:paraId="6F2370AE" w14:textId="77777777" w:rsidR="00000000" w:rsidRDefault="0033228F">
      <w:pPr>
        <w:pStyle w:val="CodeExample0"/>
      </w:pPr>
      <w:r>
        <w:t>00288             ui_print_info(</w:t>
      </w:r>
      <w:r>
        <w:rPr>
          <w:color w:val="002080"/>
        </w:rPr>
        <w:t>"Registration cancelled."</w:t>
      </w:r>
      <w:r>
        <w:t>);</w:t>
      </w:r>
    </w:p>
    <w:p w14:paraId="3DA6C0CB" w14:textId="77777777" w:rsidR="00000000" w:rsidRDefault="0033228F">
      <w:pPr>
        <w:pStyle w:val="CodeExample0"/>
      </w:pPr>
      <w:r>
        <w:t>00289             ui_pause();</w:t>
      </w:r>
    </w:p>
    <w:p w14:paraId="413EEFB5" w14:textId="77777777" w:rsidR="00000000" w:rsidRDefault="0033228F">
      <w:pPr>
        <w:pStyle w:val="CodeExample0"/>
      </w:pPr>
      <w:r>
        <w:t xml:space="preserve">00290             </w:t>
      </w:r>
      <w:r>
        <w:rPr>
          <w:color w:val="008000"/>
        </w:rPr>
        <w:t>return</w:t>
      </w:r>
      <w:r>
        <w:t>;</w:t>
      </w:r>
    </w:p>
    <w:p w14:paraId="267EC2EE" w14:textId="77777777" w:rsidR="00000000" w:rsidRDefault="0033228F">
      <w:pPr>
        <w:pStyle w:val="CodeExample0"/>
      </w:pPr>
      <w:r>
        <w:t>00291         }</w:t>
      </w:r>
    </w:p>
    <w:p w14:paraId="6808E592" w14:textId="77777777" w:rsidR="00000000" w:rsidRDefault="0033228F">
      <w:pPr>
        <w:pStyle w:val="CodeExample0"/>
      </w:pPr>
      <w:r>
        <w:t xml:space="preserve">00292         </w:t>
      </w:r>
    </w:p>
    <w:p w14:paraId="385C0C53" w14:textId="77777777" w:rsidR="00000000" w:rsidRDefault="0033228F">
      <w:pPr>
        <w:pStyle w:val="CodeExample0"/>
      </w:pPr>
      <w:r>
        <w:t xml:space="preserve">00293         </w:t>
      </w:r>
      <w:r>
        <w:rPr>
          <w:color w:val="800000"/>
        </w:rPr>
        <w:t>// Save doctor</w:t>
      </w:r>
    </w:p>
    <w:p w14:paraId="3E51906A" w14:textId="77777777" w:rsidR="00000000" w:rsidRDefault="0033228F">
      <w:pPr>
        <w:pStyle w:val="CodeExample0"/>
      </w:pPr>
      <w:r>
        <w:t>00294         doctors[doctor_count] = new_doctor;</w:t>
      </w:r>
    </w:p>
    <w:p w14:paraId="5A1DF831" w14:textId="77777777" w:rsidR="00000000" w:rsidRDefault="0033228F">
      <w:pPr>
        <w:pStyle w:val="CodeExample0"/>
      </w:pPr>
      <w:r>
        <w:lastRenderedPageBreak/>
        <w:t>00295         doctor_count++;</w:t>
      </w:r>
    </w:p>
    <w:p w14:paraId="4AC746CB" w14:textId="77777777" w:rsidR="00000000" w:rsidRDefault="0033228F">
      <w:pPr>
        <w:pStyle w:val="CodeExample0"/>
      </w:pPr>
      <w:r>
        <w:t>00296         doctor_available++;</w:t>
      </w:r>
    </w:p>
    <w:p w14:paraId="59F3AF2A" w14:textId="77777777" w:rsidR="00000000" w:rsidRDefault="0033228F">
      <w:pPr>
        <w:pStyle w:val="CodeExample0"/>
      </w:pPr>
      <w:r>
        <w:t>00297         doctor_save_to_file();</w:t>
      </w:r>
    </w:p>
    <w:p w14:paraId="7493BACB" w14:textId="77777777" w:rsidR="00000000" w:rsidRDefault="0033228F">
      <w:pPr>
        <w:pStyle w:val="CodeExample0"/>
      </w:pPr>
      <w:r>
        <w:t xml:space="preserve">00298         </w:t>
      </w:r>
    </w:p>
    <w:p w14:paraId="6271E419" w14:textId="77777777" w:rsidR="00000000" w:rsidRDefault="0033228F">
      <w:pPr>
        <w:pStyle w:val="CodeExample0"/>
      </w:pPr>
      <w:r>
        <w:t xml:space="preserve">00299     } </w:t>
      </w:r>
      <w:r>
        <w:rPr>
          <w:color w:val="008000"/>
        </w:rPr>
        <w:t>else</w:t>
      </w:r>
      <w:r>
        <w:t xml:space="preserve"> {</w:t>
      </w:r>
    </w:p>
    <w:p w14:paraId="464871B7" w14:textId="77777777" w:rsidR="00000000" w:rsidRDefault="0033228F">
      <w:pPr>
        <w:pStyle w:val="CodeExample0"/>
      </w:pPr>
      <w:r>
        <w:t xml:space="preserve">00300         </w:t>
      </w:r>
      <w:r>
        <w:rPr>
          <w:color w:val="800000"/>
        </w:rPr>
        <w:t>// Confirm Admin/Receptionist registration</w:t>
      </w:r>
    </w:p>
    <w:p w14:paraId="643F6321" w14:textId="77777777" w:rsidR="00000000" w:rsidRDefault="0033228F">
      <w:pPr>
        <w:pStyle w:val="CodeExample0"/>
      </w:pPr>
      <w:r>
        <w:t>00301         ui_clear_screen();</w:t>
      </w:r>
    </w:p>
    <w:p w14:paraId="6ECAC72C" w14:textId="77777777" w:rsidR="00000000" w:rsidRDefault="0033228F">
      <w:pPr>
        <w:pStyle w:val="CodeExample0"/>
      </w:pPr>
      <w:r>
        <w:t>00302         ui_print_banner();</w:t>
      </w:r>
    </w:p>
    <w:p w14:paraId="7447C92F" w14:textId="77777777" w:rsidR="00000000" w:rsidRDefault="0033228F">
      <w:pPr>
        <w:pStyle w:val="CodeExample0"/>
      </w:pPr>
      <w:r>
        <w:t xml:space="preserve">00303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co</w:t>
      </w:r>
      <w:r>
        <w:t>nfirm_items[] = {</w:t>
      </w:r>
    </w:p>
    <w:p w14:paraId="00FE06FD" w14:textId="77777777" w:rsidR="00000000" w:rsidRDefault="0033228F">
      <w:pPr>
        <w:pStyle w:val="CodeExample0"/>
      </w:pPr>
      <w:r>
        <w:t>00304             username_line,</w:t>
      </w:r>
    </w:p>
    <w:p w14:paraId="2C5ED594" w14:textId="77777777" w:rsidR="00000000" w:rsidRDefault="0033228F">
      <w:pPr>
        <w:pStyle w:val="CodeExample0"/>
      </w:pPr>
      <w:r>
        <w:t>00305             role_line,</w:t>
      </w:r>
    </w:p>
    <w:p w14:paraId="4D34550D" w14:textId="77777777" w:rsidR="00000000" w:rsidRDefault="0033228F">
      <w:pPr>
        <w:pStyle w:val="CodeExample0"/>
      </w:pPr>
      <w:r>
        <w:t xml:space="preserve">00306             </w:t>
      </w:r>
      <w:r>
        <w:rPr>
          <w:color w:val="002080"/>
        </w:rPr>
        <w:t>"Confirm registration? (Y/N):"</w:t>
      </w:r>
      <w:r>
        <w:t>,</w:t>
      </w:r>
    </w:p>
    <w:p w14:paraId="6BAFA13C" w14:textId="77777777" w:rsidR="00000000" w:rsidRDefault="0033228F">
      <w:pPr>
        <w:pStyle w:val="CodeExample0"/>
      </w:pPr>
      <w:r>
        <w:t xml:space="preserve">00307             </w:t>
      </w:r>
      <w:r>
        <w:rPr>
          <w:color w:val="002080"/>
        </w:rPr>
        <w:t>"&gt;&gt; "</w:t>
      </w:r>
    </w:p>
    <w:p w14:paraId="4BC9644C" w14:textId="77777777" w:rsidR="00000000" w:rsidRDefault="0033228F">
      <w:pPr>
        <w:pStyle w:val="CodeExample0"/>
      </w:pPr>
      <w:r>
        <w:t>00308         };</w:t>
      </w:r>
    </w:p>
    <w:p w14:paraId="081987DC" w14:textId="77777777" w:rsidR="00000000" w:rsidRDefault="0033228F">
      <w:pPr>
        <w:pStyle w:val="CodeExample0"/>
      </w:pPr>
      <w:r>
        <w:t>00309         ui_print_menu(</w:t>
      </w:r>
      <w:r>
        <w:rPr>
          <w:color w:val="002080"/>
        </w:rPr>
        <w:t>"Register User"</w:t>
      </w:r>
      <w:r>
        <w:t>, confirm_items, 4, UI_SIZE);</w:t>
      </w:r>
    </w:p>
    <w:p w14:paraId="567DCB00" w14:textId="77777777" w:rsidR="00000000" w:rsidRDefault="0033228F">
      <w:pPr>
        <w:pStyle w:val="CodeExample0"/>
      </w:pPr>
      <w:r>
        <w:t xml:space="preserve">00310       </w:t>
      </w:r>
      <w:r>
        <w:t xml:space="preserve">  </w:t>
      </w:r>
      <w:r>
        <w:rPr>
          <w:color w:val="604020"/>
        </w:rPr>
        <w:t>char</w:t>
      </w:r>
      <w:r>
        <w:t xml:space="preserve"> confirm = utils_get_char();</w:t>
      </w:r>
    </w:p>
    <w:p w14:paraId="32E1B52A" w14:textId="77777777" w:rsidR="00000000" w:rsidRDefault="0033228F">
      <w:pPr>
        <w:pStyle w:val="CodeExample0"/>
      </w:pPr>
      <w:r>
        <w:t xml:space="preserve">00311         </w:t>
      </w:r>
    </w:p>
    <w:p w14:paraId="17EFD0E5" w14:textId="77777777" w:rsidR="00000000" w:rsidRDefault="0033228F">
      <w:pPr>
        <w:pStyle w:val="CodeExample0"/>
      </w:pPr>
      <w:r>
        <w:t xml:space="preserve">00312         </w:t>
      </w:r>
      <w:r>
        <w:rPr>
          <w:color w:val="008000"/>
        </w:rPr>
        <w:t>if</w:t>
      </w:r>
      <w:r>
        <w:t xml:space="preserve"> (confirm != </w:t>
      </w:r>
      <w:r>
        <w:rPr>
          <w:color w:val="008080"/>
        </w:rPr>
        <w:t>'Y'</w:t>
      </w:r>
      <w:r>
        <w:t xml:space="preserve"> &amp;&amp; confirm != </w:t>
      </w:r>
      <w:r>
        <w:rPr>
          <w:color w:val="008080"/>
        </w:rPr>
        <w:t>'y'</w:t>
      </w:r>
      <w:r>
        <w:t>) {</w:t>
      </w:r>
    </w:p>
    <w:p w14:paraId="662DA35A" w14:textId="77777777" w:rsidR="00000000" w:rsidRDefault="0033228F">
      <w:pPr>
        <w:pStyle w:val="CodeExample0"/>
      </w:pPr>
      <w:r>
        <w:t>00313             ui_print_info(</w:t>
      </w:r>
      <w:r>
        <w:rPr>
          <w:color w:val="002080"/>
        </w:rPr>
        <w:t>"Registration cancelled."</w:t>
      </w:r>
      <w:r>
        <w:t>);</w:t>
      </w:r>
    </w:p>
    <w:p w14:paraId="7FE09C71" w14:textId="77777777" w:rsidR="00000000" w:rsidRDefault="0033228F">
      <w:pPr>
        <w:pStyle w:val="CodeExample0"/>
      </w:pPr>
      <w:r>
        <w:t>00314             ui_pause();</w:t>
      </w:r>
    </w:p>
    <w:p w14:paraId="66DE98B4" w14:textId="77777777" w:rsidR="00000000" w:rsidRDefault="0033228F">
      <w:pPr>
        <w:pStyle w:val="CodeExample0"/>
      </w:pPr>
      <w:r>
        <w:t xml:space="preserve">00315             </w:t>
      </w:r>
      <w:r>
        <w:rPr>
          <w:color w:val="008000"/>
        </w:rPr>
        <w:t>return</w:t>
      </w:r>
      <w:r>
        <w:t>;</w:t>
      </w:r>
    </w:p>
    <w:p w14:paraId="049522C3" w14:textId="77777777" w:rsidR="00000000" w:rsidRDefault="0033228F">
      <w:pPr>
        <w:pStyle w:val="CodeExample0"/>
      </w:pPr>
      <w:r>
        <w:t>00316         }</w:t>
      </w:r>
    </w:p>
    <w:p w14:paraId="68633F7F" w14:textId="77777777" w:rsidR="00000000" w:rsidRDefault="0033228F">
      <w:pPr>
        <w:pStyle w:val="CodeExample0"/>
      </w:pPr>
      <w:r>
        <w:t>00317     }</w:t>
      </w:r>
    </w:p>
    <w:p w14:paraId="4287CEDE" w14:textId="77777777" w:rsidR="00000000" w:rsidRDefault="0033228F">
      <w:pPr>
        <w:pStyle w:val="CodeExample0"/>
      </w:pPr>
      <w:r>
        <w:t xml:space="preserve">00318   </w:t>
      </w:r>
      <w:r>
        <w:t xml:space="preserve">  </w:t>
      </w:r>
    </w:p>
    <w:p w14:paraId="6F17EB6B" w14:textId="77777777" w:rsidR="00000000" w:rsidRDefault="0033228F">
      <w:pPr>
        <w:pStyle w:val="CodeExample0"/>
      </w:pPr>
      <w:r>
        <w:t xml:space="preserve">00319     </w:t>
      </w:r>
      <w:r>
        <w:rPr>
          <w:color w:val="800000"/>
        </w:rPr>
        <w:t>// Save user credentials</w:t>
      </w:r>
    </w:p>
    <w:p w14:paraId="03AF60BC" w14:textId="77777777" w:rsidR="00000000" w:rsidRDefault="0033228F">
      <w:pPr>
        <w:pStyle w:val="CodeExample0"/>
      </w:pPr>
      <w:r>
        <w:t xml:space="preserve">00320     new_user.is_active = </w:t>
      </w:r>
      <w:r>
        <w:rPr>
          <w:color w:val="008000"/>
        </w:rPr>
        <w:t>true</w:t>
      </w:r>
      <w:r>
        <w:t>;</w:t>
      </w:r>
    </w:p>
    <w:p w14:paraId="7A1EBF52" w14:textId="77777777" w:rsidR="00000000" w:rsidRDefault="0033228F">
      <w:pPr>
        <w:pStyle w:val="CodeExample0"/>
      </w:pPr>
      <w:r>
        <w:t xml:space="preserve">00321     encrypt(new_user.password);  </w:t>
      </w:r>
      <w:r>
        <w:rPr>
          <w:color w:val="800000"/>
        </w:rPr>
        <w:t>// Encryption</w:t>
      </w:r>
    </w:p>
    <w:p w14:paraId="089EA162" w14:textId="77777777" w:rsidR="00000000" w:rsidRDefault="0033228F">
      <w:pPr>
        <w:pStyle w:val="CodeExample0"/>
      </w:pPr>
      <w:r>
        <w:t>00322     users[user_count] = new_user;</w:t>
      </w:r>
    </w:p>
    <w:p w14:paraId="48A1D1FE" w14:textId="77777777" w:rsidR="00000000" w:rsidRDefault="0033228F">
      <w:pPr>
        <w:pStyle w:val="CodeExample0"/>
      </w:pPr>
      <w:r>
        <w:t>00323     user_count++;</w:t>
      </w:r>
    </w:p>
    <w:p w14:paraId="0301C941" w14:textId="77777777" w:rsidR="00000000" w:rsidRDefault="0033228F">
      <w:pPr>
        <w:pStyle w:val="CodeExample0"/>
      </w:pPr>
      <w:r>
        <w:t>00324     auth_save_to_file();</w:t>
      </w:r>
    </w:p>
    <w:p w14:paraId="76927D21" w14:textId="77777777" w:rsidR="00000000" w:rsidRDefault="0033228F">
      <w:pPr>
        <w:pStyle w:val="CodeExample0"/>
      </w:pPr>
      <w:r>
        <w:t xml:space="preserve">00325     </w:t>
      </w:r>
    </w:p>
    <w:p w14:paraId="6CD755DF" w14:textId="77777777" w:rsidR="00000000" w:rsidRDefault="0033228F">
      <w:pPr>
        <w:pStyle w:val="CodeExample0"/>
      </w:pPr>
      <w:r>
        <w:t>00326     ui_print_success(</w:t>
      </w:r>
      <w:r>
        <w:rPr>
          <w:color w:val="002080"/>
        </w:rPr>
        <w:t>"User registered successfully!"</w:t>
      </w:r>
      <w:r>
        <w:t>);</w:t>
      </w:r>
    </w:p>
    <w:p w14:paraId="1C0638BC" w14:textId="77777777" w:rsidR="00000000" w:rsidRDefault="0033228F">
      <w:pPr>
        <w:pStyle w:val="CodeExample0"/>
      </w:pPr>
      <w:r>
        <w:t>00327     ui_pause();</w:t>
      </w:r>
    </w:p>
    <w:p w14:paraId="35BB4D5A" w14:textId="77777777" w:rsidR="00000000" w:rsidRDefault="0033228F">
      <w:pPr>
        <w:pStyle w:val="CodeExample0"/>
      </w:pPr>
      <w:r>
        <w:t>00328 }</w:t>
      </w:r>
    </w:p>
    <w:p w14:paraId="6D93535A" w14:textId="77777777" w:rsidR="00000000" w:rsidRDefault="0033228F">
      <w:pPr>
        <w:pStyle w:val="CodeExample0"/>
      </w:pPr>
      <w:r>
        <w:t xml:space="preserve">00329 </w:t>
      </w:r>
    </w:p>
    <w:p w14:paraId="47F1A5D8" w14:textId="77777777" w:rsidR="00000000" w:rsidRDefault="0033228F">
      <w:pPr>
        <w:pStyle w:val="CodeExample0"/>
      </w:pPr>
      <w:r>
        <w:t xml:space="preserve">00330 </w:t>
      </w:r>
      <w:r>
        <w:rPr>
          <w:color w:val="604020"/>
        </w:rPr>
        <w:t>void</w:t>
      </w:r>
      <w:r>
        <w:t xml:space="preserve"> auth_view_users(</w:t>
      </w:r>
      <w:r>
        <w:rPr>
          <w:color w:val="604020"/>
        </w:rPr>
        <w:t>void</w:t>
      </w:r>
      <w:r>
        <w:t>) {</w:t>
      </w:r>
    </w:p>
    <w:p w14:paraId="1C743CF1" w14:textId="77777777" w:rsidR="00000000" w:rsidRDefault="0033228F">
      <w:pPr>
        <w:pStyle w:val="CodeExample0"/>
      </w:pPr>
      <w:r>
        <w:t>00331     ui_clear_screen();</w:t>
      </w:r>
    </w:p>
    <w:p w14:paraId="3252AB7D" w14:textId="77777777" w:rsidR="00000000" w:rsidRDefault="0033228F">
      <w:pPr>
        <w:pStyle w:val="CodeExample0"/>
      </w:pPr>
      <w:r>
        <w:t>00332     ui_print_banner();</w:t>
      </w:r>
    </w:p>
    <w:p w14:paraId="2889AE42" w14:textId="77777777" w:rsidR="00000000" w:rsidRDefault="0033228F">
      <w:pPr>
        <w:pStyle w:val="CodeExample0"/>
      </w:pPr>
      <w:r>
        <w:t xml:space="preserve">00333     </w:t>
      </w:r>
    </w:p>
    <w:p w14:paraId="44EED745" w14:textId="77777777" w:rsidR="00000000" w:rsidRDefault="0033228F">
      <w:pPr>
        <w:pStyle w:val="CodeExample0"/>
      </w:pPr>
      <w:r>
        <w:t xml:space="preserve">00334     </w:t>
      </w:r>
      <w:r>
        <w:rPr>
          <w:color w:val="008000"/>
        </w:rPr>
        <w:t>if</w:t>
      </w:r>
      <w:r>
        <w:t xml:space="preserve"> (user_count == 0) {</w:t>
      </w:r>
    </w:p>
    <w:p w14:paraId="19C53BE0" w14:textId="77777777" w:rsidR="00000000" w:rsidRDefault="0033228F">
      <w:pPr>
        <w:pStyle w:val="CodeExample0"/>
      </w:pPr>
      <w:r>
        <w:t xml:space="preserve">00335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</w:t>
      </w:r>
      <w:r>
        <w:rPr>
          <w:color w:val="604020"/>
        </w:rPr>
        <w:t>har</w:t>
      </w:r>
      <w:r>
        <w:t>* empty[] = {</w:t>
      </w:r>
      <w:r>
        <w:rPr>
          <w:color w:val="002080"/>
        </w:rPr>
        <w:t>"No users found!"</w:t>
      </w:r>
      <w:r>
        <w:t>};</w:t>
      </w:r>
    </w:p>
    <w:p w14:paraId="3E96B0A1" w14:textId="77777777" w:rsidR="00000000" w:rsidRDefault="0033228F">
      <w:pPr>
        <w:pStyle w:val="CodeExample0"/>
      </w:pPr>
      <w:r>
        <w:t>00336         ui_print_menu(</w:t>
      </w:r>
      <w:r>
        <w:rPr>
          <w:color w:val="002080"/>
        </w:rPr>
        <w:t>"All Users"</w:t>
      </w:r>
      <w:r>
        <w:t>, empty, 1, UI_SIZE);</w:t>
      </w:r>
    </w:p>
    <w:p w14:paraId="3602E96E" w14:textId="77777777" w:rsidR="00000000" w:rsidRDefault="0033228F">
      <w:pPr>
        <w:pStyle w:val="CodeExample0"/>
      </w:pPr>
      <w:r>
        <w:t>00337         ui_pause();</w:t>
      </w:r>
    </w:p>
    <w:p w14:paraId="28C1EBBE" w14:textId="77777777" w:rsidR="00000000" w:rsidRDefault="0033228F">
      <w:pPr>
        <w:pStyle w:val="CodeExample0"/>
      </w:pPr>
      <w:r>
        <w:t xml:space="preserve">00338         </w:t>
      </w:r>
      <w:r>
        <w:rPr>
          <w:color w:val="008000"/>
        </w:rPr>
        <w:t>return</w:t>
      </w:r>
      <w:r>
        <w:t>;</w:t>
      </w:r>
    </w:p>
    <w:p w14:paraId="327D9624" w14:textId="77777777" w:rsidR="00000000" w:rsidRDefault="0033228F">
      <w:pPr>
        <w:pStyle w:val="CodeExample0"/>
      </w:pPr>
      <w:r>
        <w:t>00339     }</w:t>
      </w:r>
    </w:p>
    <w:p w14:paraId="16F5ACCF" w14:textId="77777777" w:rsidR="00000000" w:rsidRDefault="0033228F">
      <w:pPr>
        <w:pStyle w:val="CodeExample0"/>
      </w:pPr>
      <w:r>
        <w:t xml:space="preserve">00340     </w:t>
      </w:r>
    </w:p>
    <w:p w14:paraId="69F350D9" w14:textId="77777777" w:rsidR="00000000" w:rsidRDefault="0033228F">
      <w:pPr>
        <w:pStyle w:val="CodeExample0"/>
      </w:pPr>
      <w:r>
        <w:t xml:space="preserve">00341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user_count; i++) {</w:t>
      </w:r>
    </w:p>
    <w:p w14:paraId="367171E5" w14:textId="77777777" w:rsidR="00000000" w:rsidRDefault="0033228F">
      <w:pPr>
        <w:pStyle w:val="CodeExample0"/>
      </w:pPr>
      <w:r>
        <w:t xml:space="preserve">00342         </w:t>
      </w:r>
      <w:r>
        <w:rPr>
          <w:color w:val="604020"/>
        </w:rPr>
        <w:t>char</w:t>
      </w:r>
      <w:r>
        <w:t xml:space="preserve"> id_line[50], user_li</w:t>
      </w:r>
      <w:r>
        <w:t>ne[80], role_line[50], status_line[50];</w:t>
      </w:r>
    </w:p>
    <w:p w14:paraId="392B2899" w14:textId="77777777" w:rsidR="00000000" w:rsidRDefault="0033228F">
      <w:pPr>
        <w:pStyle w:val="CodeExample0"/>
      </w:pPr>
      <w:r>
        <w:t xml:space="preserve">00343         </w:t>
      </w:r>
    </w:p>
    <w:p w14:paraId="47C13738" w14:textId="77777777" w:rsidR="00000000" w:rsidRDefault="0033228F">
      <w:pPr>
        <w:pStyle w:val="CodeExample0"/>
      </w:pPr>
      <w:r>
        <w:t xml:space="preserve">00344         snprintf(id_line, </w:t>
      </w:r>
      <w:r>
        <w:rPr>
          <w:color w:val="008000"/>
        </w:rPr>
        <w:t>sizeof</w:t>
      </w:r>
      <w:r>
        <w:t xml:space="preserve">(id_line), </w:t>
      </w:r>
      <w:r>
        <w:rPr>
          <w:color w:val="002080"/>
        </w:rPr>
        <w:t>"User ID: %d"</w:t>
      </w:r>
      <w:r>
        <w:t>, users[i].</w:t>
      </w:r>
      <w:r>
        <w:rPr>
          <w:color w:val="604020"/>
        </w:rPr>
        <w:t>id</w:t>
      </w:r>
      <w:r>
        <w:t>);</w:t>
      </w:r>
    </w:p>
    <w:p w14:paraId="5A703DAD" w14:textId="77777777" w:rsidR="00000000" w:rsidRDefault="0033228F">
      <w:pPr>
        <w:pStyle w:val="CodeExample0"/>
      </w:pPr>
      <w:r>
        <w:t xml:space="preserve">00345         snprintf(user_line, </w:t>
      </w:r>
      <w:r>
        <w:rPr>
          <w:color w:val="008000"/>
        </w:rPr>
        <w:t>sizeof</w:t>
      </w:r>
      <w:r>
        <w:t xml:space="preserve">(user_line), </w:t>
      </w:r>
      <w:r>
        <w:rPr>
          <w:color w:val="002080"/>
        </w:rPr>
        <w:t>"Username: %s"</w:t>
      </w:r>
      <w:r>
        <w:t>, users[i].username);</w:t>
      </w:r>
    </w:p>
    <w:p w14:paraId="1EFB09FD" w14:textId="77777777" w:rsidR="00000000" w:rsidRDefault="0033228F">
      <w:pPr>
        <w:pStyle w:val="CodeExample0"/>
      </w:pPr>
      <w:r>
        <w:t xml:space="preserve">00346         </w:t>
      </w:r>
    </w:p>
    <w:p w14:paraId="1FBAF738" w14:textId="77777777" w:rsidR="00000000" w:rsidRDefault="0033228F">
      <w:pPr>
        <w:pStyle w:val="CodeExample0"/>
      </w:pPr>
      <w:r>
        <w:t xml:space="preserve">00347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role_str;</w:t>
      </w:r>
    </w:p>
    <w:p w14:paraId="62AADDAF" w14:textId="77777777" w:rsidR="00000000" w:rsidRDefault="0033228F">
      <w:pPr>
        <w:pStyle w:val="CodeExample0"/>
      </w:pPr>
      <w:r>
        <w:t xml:space="preserve">00348         </w:t>
      </w:r>
      <w:r>
        <w:rPr>
          <w:color w:val="008000"/>
        </w:rPr>
        <w:t>switch</w:t>
      </w:r>
      <w:r>
        <w:t xml:space="preserve"> (users[i].role) {</w:t>
      </w:r>
    </w:p>
    <w:p w14:paraId="50076135" w14:textId="77777777" w:rsidR="00000000" w:rsidRDefault="0033228F">
      <w:pPr>
        <w:pStyle w:val="CodeExample0"/>
      </w:pPr>
      <w:r>
        <w:t xml:space="preserve">00349             </w:t>
      </w:r>
      <w:r>
        <w:rPr>
          <w:color w:val="008000"/>
        </w:rPr>
        <w:t>case</w:t>
      </w:r>
      <w:r>
        <w:t xml:space="preserve"> ROLE_ADMIN: role_str = </w:t>
      </w:r>
      <w:r>
        <w:rPr>
          <w:color w:val="002080"/>
        </w:rPr>
        <w:t>"Admin"</w:t>
      </w:r>
      <w:r>
        <w:t xml:space="preserve">; </w:t>
      </w:r>
      <w:r>
        <w:rPr>
          <w:color w:val="008000"/>
        </w:rPr>
        <w:t>break</w:t>
      </w:r>
      <w:r>
        <w:t>;</w:t>
      </w:r>
    </w:p>
    <w:p w14:paraId="462917E7" w14:textId="77777777" w:rsidR="00000000" w:rsidRDefault="0033228F">
      <w:pPr>
        <w:pStyle w:val="CodeExample0"/>
      </w:pPr>
      <w:r>
        <w:t xml:space="preserve">00350             </w:t>
      </w:r>
      <w:r>
        <w:rPr>
          <w:color w:val="008000"/>
        </w:rPr>
        <w:t>case</w:t>
      </w:r>
      <w:r>
        <w:t xml:space="preserve"> ROLE_RECEPTIONIST: role_str = </w:t>
      </w:r>
      <w:r>
        <w:rPr>
          <w:color w:val="002080"/>
        </w:rPr>
        <w:t>"Receptionist"</w:t>
      </w:r>
      <w:r>
        <w:t xml:space="preserve">; </w:t>
      </w:r>
      <w:r>
        <w:rPr>
          <w:color w:val="008000"/>
        </w:rPr>
        <w:t>break</w:t>
      </w:r>
      <w:r>
        <w:t>;</w:t>
      </w:r>
    </w:p>
    <w:p w14:paraId="3186D71B" w14:textId="77777777" w:rsidR="00000000" w:rsidRDefault="0033228F">
      <w:pPr>
        <w:pStyle w:val="CodeExample0"/>
      </w:pPr>
      <w:r>
        <w:t xml:space="preserve">00351             </w:t>
      </w:r>
      <w:r>
        <w:rPr>
          <w:color w:val="008000"/>
        </w:rPr>
        <w:t>case</w:t>
      </w:r>
      <w:r>
        <w:t xml:space="preserve"> ROLE_DOCTOR: role_str = </w:t>
      </w:r>
      <w:r>
        <w:rPr>
          <w:color w:val="002080"/>
        </w:rPr>
        <w:t>"Doctor"</w:t>
      </w:r>
      <w:r>
        <w:t xml:space="preserve">; </w:t>
      </w:r>
      <w:r>
        <w:rPr>
          <w:color w:val="008000"/>
        </w:rPr>
        <w:t>break</w:t>
      </w:r>
      <w:r>
        <w:t>;</w:t>
      </w:r>
    </w:p>
    <w:p w14:paraId="1CF6E6A6" w14:textId="77777777" w:rsidR="00000000" w:rsidRDefault="0033228F">
      <w:pPr>
        <w:pStyle w:val="CodeExample0"/>
      </w:pPr>
      <w:r>
        <w:t xml:space="preserve">00352             </w:t>
      </w:r>
      <w:r>
        <w:rPr>
          <w:color w:val="008000"/>
        </w:rPr>
        <w:t>default</w:t>
      </w:r>
      <w:r>
        <w:t xml:space="preserve">: role_str = </w:t>
      </w:r>
      <w:r>
        <w:rPr>
          <w:color w:val="002080"/>
        </w:rPr>
        <w:t>"Unknown"</w:t>
      </w:r>
      <w:r>
        <w:t>;</w:t>
      </w:r>
    </w:p>
    <w:p w14:paraId="46FB3EDA" w14:textId="77777777" w:rsidR="00000000" w:rsidRDefault="0033228F">
      <w:pPr>
        <w:pStyle w:val="CodeExample0"/>
      </w:pPr>
      <w:r>
        <w:t>00353         }</w:t>
      </w:r>
    </w:p>
    <w:p w14:paraId="2FA71527" w14:textId="77777777" w:rsidR="00000000" w:rsidRDefault="0033228F">
      <w:pPr>
        <w:pStyle w:val="CodeExample0"/>
      </w:pPr>
      <w:r>
        <w:t xml:space="preserve">00354         snprintf(role_line, </w:t>
      </w:r>
      <w:r>
        <w:rPr>
          <w:color w:val="008000"/>
        </w:rPr>
        <w:t>sizeof</w:t>
      </w:r>
      <w:r>
        <w:t xml:space="preserve">(role_line), </w:t>
      </w:r>
      <w:r>
        <w:rPr>
          <w:color w:val="002080"/>
        </w:rPr>
        <w:t>"Role: %s"</w:t>
      </w:r>
      <w:r>
        <w:t>, role_str);</w:t>
      </w:r>
    </w:p>
    <w:p w14:paraId="37E3387C" w14:textId="77777777" w:rsidR="00000000" w:rsidRDefault="0033228F">
      <w:pPr>
        <w:pStyle w:val="CodeExample0"/>
      </w:pPr>
      <w:r>
        <w:t xml:space="preserve">00355         snprintf(status_line, </w:t>
      </w:r>
      <w:r>
        <w:rPr>
          <w:color w:val="008000"/>
        </w:rPr>
        <w:t>sizeof</w:t>
      </w:r>
      <w:r>
        <w:t xml:space="preserve">(status_line), </w:t>
      </w:r>
      <w:r>
        <w:rPr>
          <w:color w:val="002080"/>
        </w:rPr>
        <w:t>"Status: %s"</w:t>
      </w:r>
      <w:r>
        <w:t xml:space="preserve">, </w:t>
      </w:r>
    </w:p>
    <w:p w14:paraId="22FAB32F" w14:textId="77777777" w:rsidR="00000000" w:rsidRDefault="0033228F">
      <w:pPr>
        <w:pStyle w:val="CodeExample0"/>
      </w:pPr>
      <w:r>
        <w:t xml:space="preserve">00356                  users[i].is_active ? </w:t>
      </w:r>
      <w:r>
        <w:rPr>
          <w:color w:val="002080"/>
        </w:rPr>
        <w:t>"Active"</w:t>
      </w:r>
      <w:r>
        <w:t xml:space="preserve"> : </w:t>
      </w:r>
      <w:r>
        <w:rPr>
          <w:color w:val="002080"/>
        </w:rPr>
        <w:t>"Inactive"</w:t>
      </w:r>
      <w:r>
        <w:t>);</w:t>
      </w:r>
    </w:p>
    <w:p w14:paraId="06B8C627" w14:textId="77777777" w:rsidR="00000000" w:rsidRDefault="0033228F">
      <w:pPr>
        <w:pStyle w:val="CodeExample0"/>
      </w:pPr>
      <w:r>
        <w:t xml:space="preserve">00357         </w:t>
      </w:r>
    </w:p>
    <w:p w14:paraId="799682DB" w14:textId="77777777" w:rsidR="00000000" w:rsidRDefault="0033228F">
      <w:pPr>
        <w:pStyle w:val="CodeExample0"/>
      </w:pPr>
      <w:r>
        <w:t xml:space="preserve">00358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items[] = {id_line, user_line, role_line, status_line, </w:t>
      </w:r>
      <w:r>
        <w:rPr>
          <w:color w:val="002080"/>
        </w:rPr>
        <w:t>""</w:t>
      </w:r>
      <w:r>
        <w:t>};</w:t>
      </w:r>
    </w:p>
    <w:p w14:paraId="1E2710B5" w14:textId="77777777" w:rsidR="00000000" w:rsidRDefault="0033228F">
      <w:pPr>
        <w:pStyle w:val="CodeExample0"/>
      </w:pPr>
      <w:r>
        <w:t xml:space="preserve">00359         </w:t>
      </w:r>
    </w:p>
    <w:p w14:paraId="5BB8C10D" w14:textId="77777777" w:rsidR="00000000" w:rsidRDefault="0033228F">
      <w:pPr>
        <w:pStyle w:val="CodeExample0"/>
      </w:pPr>
      <w:r>
        <w:t xml:space="preserve">00360         </w:t>
      </w:r>
      <w:r>
        <w:rPr>
          <w:color w:val="604020"/>
        </w:rPr>
        <w:t>char</w:t>
      </w:r>
      <w:r>
        <w:t xml:space="preserve"> title[50];</w:t>
      </w:r>
    </w:p>
    <w:p w14:paraId="59D2ECA2" w14:textId="77777777" w:rsidR="00000000" w:rsidRDefault="0033228F">
      <w:pPr>
        <w:pStyle w:val="CodeExample0"/>
      </w:pPr>
      <w:r>
        <w:t>00361         snprintf(titl</w:t>
      </w:r>
      <w:r>
        <w:t xml:space="preserve">e, </w:t>
      </w:r>
      <w:r>
        <w:rPr>
          <w:color w:val="008000"/>
        </w:rPr>
        <w:t>sizeof</w:t>
      </w:r>
      <w:r>
        <w:t xml:space="preserve">(title), </w:t>
      </w:r>
      <w:r>
        <w:rPr>
          <w:color w:val="002080"/>
        </w:rPr>
        <w:t>"User %d"</w:t>
      </w:r>
      <w:r>
        <w:t>, i + 1);</w:t>
      </w:r>
    </w:p>
    <w:p w14:paraId="0BCCE5AF" w14:textId="77777777" w:rsidR="00000000" w:rsidRDefault="0033228F">
      <w:pPr>
        <w:pStyle w:val="CodeExample0"/>
      </w:pPr>
      <w:r>
        <w:t>00362         ui_print_menu(title, items, 5, UI_SIZE);</w:t>
      </w:r>
    </w:p>
    <w:p w14:paraId="4E943474" w14:textId="77777777" w:rsidR="00000000" w:rsidRDefault="0033228F">
      <w:pPr>
        <w:pStyle w:val="CodeExample0"/>
      </w:pPr>
      <w:r>
        <w:t>00363     }</w:t>
      </w:r>
    </w:p>
    <w:p w14:paraId="26AD23BA" w14:textId="77777777" w:rsidR="00000000" w:rsidRDefault="0033228F">
      <w:pPr>
        <w:pStyle w:val="CodeExample0"/>
      </w:pPr>
      <w:r>
        <w:t>00364     ui_pause();</w:t>
      </w:r>
    </w:p>
    <w:p w14:paraId="5B406B63" w14:textId="77777777" w:rsidR="00000000" w:rsidRDefault="0033228F">
      <w:pPr>
        <w:pStyle w:val="CodeExample0"/>
      </w:pPr>
      <w:r>
        <w:t>00365 }</w:t>
      </w:r>
    </w:p>
    <w:p w14:paraId="5164A67B" w14:textId="77777777" w:rsidR="00000000" w:rsidRDefault="0033228F">
      <w:pPr>
        <w:pStyle w:val="CodeExample0"/>
      </w:pPr>
      <w:r>
        <w:t xml:space="preserve">00366 </w:t>
      </w:r>
    </w:p>
    <w:p w14:paraId="1D539DA5" w14:textId="77777777" w:rsidR="00000000" w:rsidRDefault="0033228F">
      <w:pPr>
        <w:pStyle w:val="CodeExample0"/>
      </w:pPr>
      <w:r>
        <w:t xml:space="preserve">00367 </w:t>
      </w:r>
      <w:r>
        <w:rPr>
          <w:color w:val="604020"/>
        </w:rPr>
        <w:t>void</w:t>
      </w:r>
      <w:r>
        <w:t xml:space="preserve"> auth_user_menu(</w:t>
      </w:r>
      <w:r>
        <w:rPr>
          <w:color w:val="604020"/>
        </w:rPr>
        <w:t>void</w:t>
      </w:r>
      <w:r>
        <w:t>) {</w:t>
      </w:r>
    </w:p>
    <w:p w14:paraId="2BD37811" w14:textId="77777777" w:rsidR="00000000" w:rsidRDefault="0033228F">
      <w:pPr>
        <w:pStyle w:val="CodeExample0"/>
      </w:pPr>
      <w:r>
        <w:t xml:space="preserve">00368     </w:t>
      </w:r>
      <w:r>
        <w:rPr>
          <w:color w:val="604020"/>
        </w:rPr>
        <w:t>int</w:t>
      </w:r>
      <w:r>
        <w:t xml:space="preserve"> choice;</w:t>
      </w:r>
    </w:p>
    <w:p w14:paraId="6AB1F5B2" w14:textId="77777777" w:rsidR="00000000" w:rsidRDefault="0033228F">
      <w:pPr>
        <w:pStyle w:val="CodeExample0"/>
      </w:pPr>
      <w:r>
        <w:t xml:space="preserve">00369     </w:t>
      </w:r>
    </w:p>
    <w:p w14:paraId="482B9F7B" w14:textId="77777777" w:rsidR="00000000" w:rsidRDefault="0033228F">
      <w:pPr>
        <w:pStyle w:val="CodeExample0"/>
      </w:pPr>
      <w:r>
        <w:t xml:space="preserve">00370     </w:t>
      </w:r>
      <w:r>
        <w:rPr>
          <w:color w:val="008000"/>
        </w:rPr>
        <w:t>do</w:t>
      </w:r>
      <w:r>
        <w:t xml:space="preserve"> {</w:t>
      </w:r>
    </w:p>
    <w:p w14:paraId="4C920827" w14:textId="77777777" w:rsidR="00000000" w:rsidRDefault="0033228F">
      <w:pPr>
        <w:pStyle w:val="CodeExample0"/>
      </w:pPr>
      <w:r>
        <w:t>00371         ui_clear_screen();</w:t>
      </w:r>
    </w:p>
    <w:p w14:paraId="194F8B2D" w14:textId="77777777" w:rsidR="00000000" w:rsidRDefault="0033228F">
      <w:pPr>
        <w:pStyle w:val="CodeExample0"/>
      </w:pPr>
      <w:r>
        <w:lastRenderedPageBreak/>
        <w:t>00372         ui_print_banner();</w:t>
      </w:r>
    </w:p>
    <w:p w14:paraId="1B9AEA02" w14:textId="77777777" w:rsidR="00000000" w:rsidRDefault="0033228F">
      <w:pPr>
        <w:pStyle w:val="CodeExample0"/>
      </w:pPr>
      <w:r>
        <w:t xml:space="preserve">00373         </w:t>
      </w:r>
    </w:p>
    <w:p w14:paraId="21100C18" w14:textId="77777777" w:rsidR="00000000" w:rsidRDefault="0033228F">
      <w:pPr>
        <w:pStyle w:val="CodeExample0"/>
      </w:pPr>
      <w:r>
        <w:t xml:space="preserve">00374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7FACC57D" w14:textId="77777777" w:rsidR="00000000" w:rsidRDefault="0033228F">
      <w:pPr>
        <w:pStyle w:val="CodeExample0"/>
      </w:pPr>
      <w:r>
        <w:t xml:space="preserve">00375             </w:t>
      </w:r>
      <w:r>
        <w:rPr>
          <w:color w:val="002080"/>
        </w:rPr>
        <w:t>"Register New User"</w:t>
      </w:r>
      <w:r>
        <w:t>,</w:t>
      </w:r>
    </w:p>
    <w:p w14:paraId="22214546" w14:textId="77777777" w:rsidR="00000000" w:rsidRDefault="0033228F">
      <w:pPr>
        <w:pStyle w:val="CodeExample0"/>
      </w:pPr>
      <w:r>
        <w:t xml:space="preserve">00376             </w:t>
      </w:r>
      <w:r>
        <w:rPr>
          <w:color w:val="002080"/>
        </w:rPr>
        <w:t>"View All Users"</w:t>
      </w:r>
      <w:r>
        <w:t>,</w:t>
      </w:r>
    </w:p>
    <w:p w14:paraId="716B4174" w14:textId="77777777" w:rsidR="00000000" w:rsidRDefault="0033228F">
      <w:pPr>
        <w:pStyle w:val="CodeExample0"/>
      </w:pPr>
      <w:r>
        <w:t xml:space="preserve">00377             </w:t>
      </w:r>
      <w:r>
        <w:rPr>
          <w:color w:val="002080"/>
        </w:rPr>
        <w:t>"Back"</w:t>
      </w:r>
      <w:r>
        <w:t>,</w:t>
      </w:r>
    </w:p>
    <w:p w14:paraId="3ABAF3BB" w14:textId="77777777" w:rsidR="00000000" w:rsidRDefault="0033228F">
      <w:pPr>
        <w:pStyle w:val="CodeExample0"/>
      </w:pPr>
      <w:r>
        <w:t xml:space="preserve">00378             </w:t>
      </w:r>
      <w:r>
        <w:rPr>
          <w:color w:val="002080"/>
        </w:rPr>
        <w:t>"&gt;&gt; "</w:t>
      </w:r>
    </w:p>
    <w:p w14:paraId="312518B0" w14:textId="77777777" w:rsidR="00000000" w:rsidRDefault="0033228F">
      <w:pPr>
        <w:pStyle w:val="CodeExample0"/>
      </w:pPr>
      <w:r>
        <w:t>00379         };</w:t>
      </w:r>
    </w:p>
    <w:p w14:paraId="7730E3E9" w14:textId="77777777" w:rsidR="00000000" w:rsidRDefault="0033228F">
      <w:pPr>
        <w:pStyle w:val="CodeExample0"/>
      </w:pPr>
      <w:r>
        <w:t xml:space="preserve">00380         </w:t>
      </w:r>
    </w:p>
    <w:p w14:paraId="29A468E4" w14:textId="77777777" w:rsidR="00000000" w:rsidRDefault="0033228F">
      <w:pPr>
        <w:pStyle w:val="CodeExample0"/>
      </w:pPr>
      <w:r>
        <w:t xml:space="preserve">00381   </w:t>
      </w:r>
      <w:r>
        <w:t xml:space="preserve">      ui_print_menu(</w:t>
      </w:r>
      <w:r>
        <w:rPr>
          <w:color w:val="002080"/>
        </w:rPr>
        <w:t>"User Management"</w:t>
      </w:r>
      <w:r>
        <w:t>, menu_items, 4, UI_SIZE);</w:t>
      </w:r>
    </w:p>
    <w:p w14:paraId="2358C76D" w14:textId="77777777" w:rsidR="00000000" w:rsidRDefault="0033228F">
      <w:pPr>
        <w:pStyle w:val="CodeExample0"/>
      </w:pPr>
      <w:r>
        <w:t>00382         choice = utils_get_int();</w:t>
      </w:r>
    </w:p>
    <w:p w14:paraId="1FE756D9" w14:textId="77777777" w:rsidR="00000000" w:rsidRDefault="0033228F">
      <w:pPr>
        <w:pStyle w:val="CodeExample0"/>
      </w:pPr>
      <w:r>
        <w:t xml:space="preserve">00383         </w:t>
      </w:r>
    </w:p>
    <w:p w14:paraId="08FB89CB" w14:textId="77777777" w:rsidR="00000000" w:rsidRDefault="0033228F">
      <w:pPr>
        <w:pStyle w:val="CodeExample0"/>
      </w:pPr>
      <w:r>
        <w:t xml:space="preserve">00384         </w:t>
      </w:r>
      <w:r>
        <w:rPr>
          <w:color w:val="008000"/>
        </w:rPr>
        <w:t>switch</w:t>
      </w:r>
      <w:r>
        <w:t xml:space="preserve"> (choice) {</w:t>
      </w:r>
    </w:p>
    <w:p w14:paraId="34E1E4BF" w14:textId="77777777" w:rsidR="00000000" w:rsidRDefault="0033228F">
      <w:pPr>
        <w:pStyle w:val="CodeExample0"/>
      </w:pPr>
      <w:r>
        <w:t xml:space="preserve">00385             </w:t>
      </w:r>
      <w:r>
        <w:rPr>
          <w:color w:val="008000"/>
        </w:rPr>
        <w:t>case</w:t>
      </w:r>
      <w:r>
        <w:t xml:space="preserve"> 1:</w:t>
      </w:r>
    </w:p>
    <w:p w14:paraId="59114F79" w14:textId="77777777" w:rsidR="00000000" w:rsidRDefault="0033228F">
      <w:pPr>
        <w:pStyle w:val="CodeExample0"/>
      </w:pPr>
      <w:r>
        <w:t>00386                 auth_register_user();</w:t>
      </w:r>
    </w:p>
    <w:p w14:paraId="0822B7DE" w14:textId="77777777" w:rsidR="00000000" w:rsidRDefault="0033228F">
      <w:pPr>
        <w:pStyle w:val="CodeExample0"/>
      </w:pPr>
      <w:r>
        <w:t xml:space="preserve">00387                 </w:t>
      </w:r>
      <w:r>
        <w:rPr>
          <w:color w:val="008000"/>
        </w:rPr>
        <w:t>break</w:t>
      </w:r>
      <w:r>
        <w:t>;</w:t>
      </w:r>
    </w:p>
    <w:p w14:paraId="36F46A22" w14:textId="77777777" w:rsidR="00000000" w:rsidRDefault="0033228F">
      <w:pPr>
        <w:pStyle w:val="CodeExample0"/>
      </w:pPr>
      <w:r>
        <w:t xml:space="preserve">00388             </w:t>
      </w:r>
      <w:r>
        <w:rPr>
          <w:color w:val="008000"/>
        </w:rPr>
        <w:t>case</w:t>
      </w:r>
      <w:r>
        <w:t xml:space="preserve"> 2:</w:t>
      </w:r>
    </w:p>
    <w:p w14:paraId="599873D1" w14:textId="77777777" w:rsidR="00000000" w:rsidRDefault="0033228F">
      <w:pPr>
        <w:pStyle w:val="CodeExample0"/>
      </w:pPr>
      <w:r>
        <w:t>00389                 auth_view_users();</w:t>
      </w:r>
    </w:p>
    <w:p w14:paraId="489FEE1E" w14:textId="77777777" w:rsidR="00000000" w:rsidRDefault="0033228F">
      <w:pPr>
        <w:pStyle w:val="CodeExample0"/>
      </w:pPr>
      <w:r>
        <w:t xml:space="preserve">00390                 </w:t>
      </w:r>
      <w:r>
        <w:rPr>
          <w:color w:val="008000"/>
        </w:rPr>
        <w:t>break</w:t>
      </w:r>
      <w:r>
        <w:t>;</w:t>
      </w:r>
    </w:p>
    <w:p w14:paraId="3A7EE2E5" w14:textId="77777777" w:rsidR="00000000" w:rsidRDefault="0033228F">
      <w:pPr>
        <w:pStyle w:val="CodeExample0"/>
      </w:pPr>
      <w:r>
        <w:t xml:space="preserve">00391             </w:t>
      </w:r>
      <w:r>
        <w:rPr>
          <w:color w:val="008000"/>
        </w:rPr>
        <w:t>case</w:t>
      </w:r>
      <w:r>
        <w:t xml:space="preserve"> 3:</w:t>
      </w:r>
    </w:p>
    <w:p w14:paraId="30D3378B" w14:textId="77777777" w:rsidR="00000000" w:rsidRDefault="0033228F">
      <w:pPr>
        <w:pStyle w:val="CodeExample0"/>
      </w:pPr>
      <w:r>
        <w:t>00392                 ui_print_info(</w:t>
      </w:r>
      <w:r>
        <w:rPr>
          <w:color w:val="002080"/>
        </w:rPr>
        <w:t>"Returning..."</w:t>
      </w:r>
      <w:r>
        <w:t>);</w:t>
      </w:r>
    </w:p>
    <w:p w14:paraId="3206ACDC" w14:textId="77777777" w:rsidR="00000000" w:rsidRDefault="0033228F">
      <w:pPr>
        <w:pStyle w:val="CodeExample0"/>
      </w:pPr>
      <w:r>
        <w:t>00393                 ui_pause();</w:t>
      </w:r>
    </w:p>
    <w:p w14:paraId="452233D6" w14:textId="77777777" w:rsidR="00000000" w:rsidRDefault="0033228F">
      <w:pPr>
        <w:pStyle w:val="CodeExample0"/>
      </w:pPr>
      <w:r>
        <w:t xml:space="preserve">00394             </w:t>
      </w:r>
      <w:r>
        <w:t xml:space="preserve">    </w:t>
      </w:r>
      <w:r>
        <w:rPr>
          <w:color w:val="008000"/>
        </w:rPr>
        <w:t>break</w:t>
      </w:r>
      <w:r>
        <w:t>;</w:t>
      </w:r>
    </w:p>
    <w:p w14:paraId="4C2B7042" w14:textId="77777777" w:rsidR="00000000" w:rsidRDefault="0033228F">
      <w:pPr>
        <w:pStyle w:val="CodeExample0"/>
      </w:pPr>
      <w:r>
        <w:t xml:space="preserve">00395             </w:t>
      </w:r>
      <w:r>
        <w:rPr>
          <w:color w:val="008000"/>
        </w:rPr>
        <w:t>default</w:t>
      </w:r>
      <w:r>
        <w:t>:</w:t>
      </w:r>
    </w:p>
    <w:p w14:paraId="397E73D0" w14:textId="77777777" w:rsidR="00000000" w:rsidRDefault="0033228F">
      <w:pPr>
        <w:pStyle w:val="CodeExample0"/>
      </w:pPr>
      <w:r>
        <w:t>00396                 ui_print_error(</w:t>
      </w:r>
      <w:r>
        <w:rPr>
          <w:color w:val="002080"/>
        </w:rPr>
        <w:t>"Invalid choice!"</w:t>
      </w:r>
      <w:r>
        <w:t>);</w:t>
      </w:r>
    </w:p>
    <w:p w14:paraId="432DB240" w14:textId="77777777" w:rsidR="00000000" w:rsidRDefault="0033228F">
      <w:pPr>
        <w:pStyle w:val="CodeExample0"/>
      </w:pPr>
      <w:r>
        <w:t>00397                 ui_pause();</w:t>
      </w:r>
    </w:p>
    <w:p w14:paraId="4B1C2A39" w14:textId="77777777" w:rsidR="00000000" w:rsidRDefault="0033228F">
      <w:pPr>
        <w:pStyle w:val="CodeExample0"/>
      </w:pPr>
      <w:r>
        <w:t>00398         }</w:t>
      </w:r>
    </w:p>
    <w:p w14:paraId="128CB8E8" w14:textId="77777777" w:rsidR="00000000" w:rsidRDefault="0033228F">
      <w:pPr>
        <w:pStyle w:val="CodeExample0"/>
      </w:pPr>
      <w:r>
        <w:t xml:space="preserve">00399     } </w:t>
      </w:r>
      <w:r>
        <w:rPr>
          <w:color w:val="008000"/>
        </w:rPr>
        <w:t>while</w:t>
      </w:r>
      <w:r>
        <w:t xml:space="preserve"> (choice != 3);</w:t>
      </w:r>
    </w:p>
    <w:p w14:paraId="3B9E5AD9" w14:textId="77777777" w:rsidR="00000000" w:rsidRDefault="0033228F">
      <w:pPr>
        <w:pStyle w:val="CodeExample0"/>
      </w:pPr>
      <w:r>
        <w:t>00400 }</w:t>
      </w:r>
    </w:p>
    <w:p w14:paraId="45100402" w14:textId="77777777" w:rsidR="00000000" w:rsidRDefault="0033228F">
      <w:pPr>
        <w:pStyle w:val="CodeExample0"/>
      </w:pPr>
      <w:r>
        <w:t xml:space="preserve">00401 </w:t>
      </w:r>
    </w:p>
    <w:p w14:paraId="12769E04" w14:textId="77777777" w:rsidR="00000000" w:rsidRDefault="0033228F">
      <w:pPr>
        <w:pStyle w:val="CodeExample0"/>
      </w:pPr>
      <w:r>
        <w:t xml:space="preserve">00402 </w:t>
      </w:r>
      <w:r>
        <w:rPr>
          <w:color w:val="604020"/>
        </w:rPr>
        <w:t>void</w:t>
      </w:r>
      <w:r>
        <w:t xml:space="preserve"> auth_role_login(UserRole required_role) {</w:t>
      </w:r>
    </w:p>
    <w:p w14:paraId="6B98B865" w14:textId="77777777" w:rsidR="00000000" w:rsidRDefault="0033228F">
      <w:pPr>
        <w:pStyle w:val="CodeExample0"/>
      </w:pPr>
      <w:r>
        <w:t xml:space="preserve">00403     </w:t>
      </w:r>
      <w:r>
        <w:rPr>
          <w:color w:val="604020"/>
        </w:rPr>
        <w:t>char</w:t>
      </w:r>
      <w:r>
        <w:t xml:space="preserve"> username[USERNAME_SIZE];</w:t>
      </w:r>
    </w:p>
    <w:p w14:paraId="5CE6FCB1" w14:textId="77777777" w:rsidR="00000000" w:rsidRDefault="0033228F">
      <w:pPr>
        <w:pStyle w:val="CodeExample0"/>
      </w:pPr>
      <w:r>
        <w:t xml:space="preserve">00404     </w:t>
      </w:r>
      <w:r>
        <w:rPr>
          <w:color w:val="604020"/>
        </w:rPr>
        <w:t>char</w:t>
      </w:r>
      <w:r>
        <w:t xml:space="preserve"> password[PASSWORD_SIZE];</w:t>
      </w:r>
    </w:p>
    <w:p w14:paraId="2478F1D6" w14:textId="77777777" w:rsidR="00000000" w:rsidRDefault="0033228F">
      <w:pPr>
        <w:pStyle w:val="CodeExample0"/>
      </w:pPr>
      <w:r>
        <w:t xml:space="preserve">00405     </w:t>
      </w:r>
    </w:p>
    <w:p w14:paraId="4EE268EC" w14:textId="77777777" w:rsidR="00000000" w:rsidRDefault="0033228F">
      <w:pPr>
        <w:pStyle w:val="CodeExample0"/>
      </w:pPr>
      <w:r>
        <w:t xml:space="preserve">00406     </w:t>
      </w:r>
      <w:r>
        <w:rPr>
          <w:color w:val="800000"/>
        </w:rPr>
        <w:t>// Get role name for display</w:t>
      </w:r>
    </w:p>
    <w:p w14:paraId="5EDFF8D4" w14:textId="77777777" w:rsidR="00000000" w:rsidRDefault="0033228F">
      <w:pPr>
        <w:pStyle w:val="CodeExample0"/>
      </w:pPr>
      <w:r>
        <w:t xml:space="preserve">00407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role_name;</w:t>
      </w:r>
    </w:p>
    <w:p w14:paraId="5159C7B6" w14:textId="77777777" w:rsidR="00000000" w:rsidRDefault="0033228F">
      <w:pPr>
        <w:pStyle w:val="CodeExample0"/>
      </w:pPr>
      <w:r>
        <w:t xml:space="preserve">00408     </w:t>
      </w:r>
      <w:r>
        <w:rPr>
          <w:color w:val="008000"/>
        </w:rPr>
        <w:t>switch</w:t>
      </w:r>
      <w:r>
        <w:t xml:space="preserve"> (required_role) {</w:t>
      </w:r>
    </w:p>
    <w:p w14:paraId="7C4F8421" w14:textId="77777777" w:rsidR="00000000" w:rsidRDefault="0033228F">
      <w:pPr>
        <w:pStyle w:val="CodeExample0"/>
      </w:pPr>
      <w:r>
        <w:t xml:space="preserve">00409         </w:t>
      </w:r>
      <w:r>
        <w:rPr>
          <w:color w:val="008000"/>
        </w:rPr>
        <w:t>case</w:t>
      </w:r>
      <w:r>
        <w:t xml:space="preserve"> ROLE_ADMIN: </w:t>
      </w:r>
    </w:p>
    <w:p w14:paraId="118CDF3A" w14:textId="77777777" w:rsidR="00000000" w:rsidRDefault="0033228F">
      <w:pPr>
        <w:pStyle w:val="CodeExample0"/>
      </w:pPr>
      <w:r>
        <w:t xml:space="preserve">00410             role_name = </w:t>
      </w:r>
      <w:r>
        <w:rPr>
          <w:color w:val="002080"/>
        </w:rPr>
        <w:t>"Admin"</w:t>
      </w:r>
      <w:r>
        <w:t xml:space="preserve">; </w:t>
      </w:r>
    </w:p>
    <w:p w14:paraId="645C63A6" w14:textId="77777777" w:rsidR="00000000" w:rsidRDefault="0033228F">
      <w:pPr>
        <w:pStyle w:val="CodeExample0"/>
      </w:pPr>
      <w:r>
        <w:t xml:space="preserve">00411             </w:t>
      </w:r>
      <w:r>
        <w:rPr>
          <w:color w:val="008000"/>
        </w:rPr>
        <w:t>break</w:t>
      </w:r>
      <w:r>
        <w:t>;</w:t>
      </w:r>
    </w:p>
    <w:p w14:paraId="4767BE42" w14:textId="77777777" w:rsidR="00000000" w:rsidRDefault="0033228F">
      <w:pPr>
        <w:pStyle w:val="CodeExample0"/>
      </w:pPr>
      <w:r>
        <w:t xml:space="preserve">00412         </w:t>
      </w:r>
      <w:r>
        <w:rPr>
          <w:color w:val="008000"/>
        </w:rPr>
        <w:t>case</w:t>
      </w:r>
      <w:r>
        <w:t xml:space="preserve"> ROLE_RECEPTIONIST: </w:t>
      </w:r>
    </w:p>
    <w:p w14:paraId="71FAB37A" w14:textId="77777777" w:rsidR="00000000" w:rsidRDefault="0033228F">
      <w:pPr>
        <w:pStyle w:val="CodeExample0"/>
      </w:pPr>
      <w:r>
        <w:t xml:space="preserve">00413             </w:t>
      </w:r>
      <w:r>
        <w:rPr>
          <w:color w:val="008000"/>
        </w:rPr>
        <w:t>if</w:t>
      </w:r>
      <w:r>
        <w:t xml:space="preserve"> (receptionist_count == 0) {</w:t>
      </w:r>
    </w:p>
    <w:p w14:paraId="39C456CB" w14:textId="77777777" w:rsidR="00000000" w:rsidRDefault="0033228F">
      <w:pPr>
        <w:pStyle w:val="CodeExample0"/>
      </w:pPr>
      <w:r>
        <w:t>00414                 ui_print_error(</w:t>
      </w:r>
      <w:r>
        <w:rPr>
          <w:color w:val="002080"/>
        </w:rPr>
        <w:t>"No receptionist account found!"</w:t>
      </w:r>
      <w:r>
        <w:t>);</w:t>
      </w:r>
    </w:p>
    <w:p w14:paraId="3C426CCF" w14:textId="77777777" w:rsidR="00000000" w:rsidRDefault="0033228F">
      <w:pPr>
        <w:pStyle w:val="CodeExample0"/>
      </w:pPr>
      <w:r>
        <w:t>00415                 ui_pause();</w:t>
      </w:r>
    </w:p>
    <w:p w14:paraId="5B550A7A" w14:textId="77777777" w:rsidR="00000000" w:rsidRDefault="0033228F">
      <w:pPr>
        <w:pStyle w:val="CodeExample0"/>
      </w:pPr>
      <w:r>
        <w:t xml:space="preserve">00416                 </w:t>
      </w:r>
      <w:r>
        <w:rPr>
          <w:color w:val="008000"/>
        </w:rPr>
        <w:t>return</w:t>
      </w:r>
      <w:r>
        <w:t>;</w:t>
      </w:r>
    </w:p>
    <w:p w14:paraId="687FDCE2" w14:textId="77777777" w:rsidR="00000000" w:rsidRDefault="0033228F">
      <w:pPr>
        <w:pStyle w:val="CodeExample0"/>
      </w:pPr>
      <w:r>
        <w:t>00417             }</w:t>
      </w:r>
    </w:p>
    <w:p w14:paraId="0C49BFE4" w14:textId="77777777" w:rsidR="00000000" w:rsidRDefault="0033228F">
      <w:pPr>
        <w:pStyle w:val="CodeExample0"/>
      </w:pPr>
      <w:r>
        <w:t xml:space="preserve">00418             role_name = </w:t>
      </w:r>
      <w:r>
        <w:rPr>
          <w:color w:val="002080"/>
        </w:rPr>
        <w:t>"Receptionist"</w:t>
      </w:r>
      <w:r>
        <w:t xml:space="preserve">; </w:t>
      </w:r>
    </w:p>
    <w:p w14:paraId="045355FD" w14:textId="77777777" w:rsidR="00000000" w:rsidRDefault="0033228F">
      <w:pPr>
        <w:pStyle w:val="CodeExample0"/>
      </w:pPr>
      <w:r>
        <w:t xml:space="preserve">00419             </w:t>
      </w:r>
      <w:r>
        <w:rPr>
          <w:color w:val="008000"/>
        </w:rPr>
        <w:t>break</w:t>
      </w:r>
      <w:r>
        <w:t>;</w:t>
      </w:r>
    </w:p>
    <w:p w14:paraId="0C167B51" w14:textId="77777777" w:rsidR="00000000" w:rsidRDefault="0033228F">
      <w:pPr>
        <w:pStyle w:val="CodeExample0"/>
      </w:pPr>
      <w:r>
        <w:t xml:space="preserve">00420         </w:t>
      </w:r>
      <w:r>
        <w:rPr>
          <w:color w:val="008000"/>
        </w:rPr>
        <w:t>case</w:t>
      </w:r>
      <w:r>
        <w:t xml:space="preserve"> ROLE_DOCTOR: </w:t>
      </w:r>
    </w:p>
    <w:p w14:paraId="558592F0" w14:textId="77777777" w:rsidR="00000000" w:rsidRDefault="0033228F">
      <w:pPr>
        <w:pStyle w:val="CodeExample0"/>
      </w:pPr>
      <w:r>
        <w:t xml:space="preserve">00421             </w:t>
      </w:r>
      <w:r>
        <w:rPr>
          <w:color w:val="008000"/>
        </w:rPr>
        <w:t>if</w:t>
      </w:r>
      <w:r>
        <w:t xml:space="preserve"> (doctor_count == 0) {</w:t>
      </w:r>
    </w:p>
    <w:p w14:paraId="0062EA17" w14:textId="77777777" w:rsidR="00000000" w:rsidRDefault="0033228F">
      <w:pPr>
        <w:pStyle w:val="CodeExample0"/>
      </w:pPr>
      <w:r>
        <w:t>00422                 ui</w:t>
      </w:r>
      <w:r>
        <w:t>_print_error(</w:t>
      </w:r>
      <w:r>
        <w:rPr>
          <w:color w:val="002080"/>
        </w:rPr>
        <w:t>"No doctor account found!"</w:t>
      </w:r>
      <w:r>
        <w:t>);</w:t>
      </w:r>
    </w:p>
    <w:p w14:paraId="6DBB3338" w14:textId="77777777" w:rsidR="00000000" w:rsidRDefault="0033228F">
      <w:pPr>
        <w:pStyle w:val="CodeExample0"/>
      </w:pPr>
      <w:r>
        <w:t>00423                 ui_pause();</w:t>
      </w:r>
    </w:p>
    <w:p w14:paraId="41A8D465" w14:textId="77777777" w:rsidR="00000000" w:rsidRDefault="0033228F">
      <w:pPr>
        <w:pStyle w:val="CodeExample0"/>
      </w:pPr>
      <w:r>
        <w:t xml:space="preserve">00424                 </w:t>
      </w:r>
      <w:r>
        <w:rPr>
          <w:color w:val="008000"/>
        </w:rPr>
        <w:t>return</w:t>
      </w:r>
      <w:r>
        <w:t>;</w:t>
      </w:r>
    </w:p>
    <w:p w14:paraId="04E901E2" w14:textId="77777777" w:rsidR="00000000" w:rsidRDefault="0033228F">
      <w:pPr>
        <w:pStyle w:val="CodeExample0"/>
      </w:pPr>
      <w:r>
        <w:t>00425             }</w:t>
      </w:r>
    </w:p>
    <w:p w14:paraId="79F9F0BF" w14:textId="77777777" w:rsidR="00000000" w:rsidRDefault="0033228F">
      <w:pPr>
        <w:pStyle w:val="CodeExample0"/>
      </w:pPr>
      <w:r>
        <w:t xml:space="preserve">00426             role_name = </w:t>
      </w:r>
      <w:r>
        <w:rPr>
          <w:color w:val="002080"/>
        </w:rPr>
        <w:t>"Doctor"</w:t>
      </w:r>
      <w:r>
        <w:t xml:space="preserve">; </w:t>
      </w:r>
    </w:p>
    <w:p w14:paraId="0495D1B1" w14:textId="77777777" w:rsidR="00000000" w:rsidRDefault="0033228F">
      <w:pPr>
        <w:pStyle w:val="CodeExample0"/>
      </w:pPr>
      <w:r>
        <w:t xml:space="preserve">00427             </w:t>
      </w:r>
      <w:r>
        <w:rPr>
          <w:color w:val="008000"/>
        </w:rPr>
        <w:t>break</w:t>
      </w:r>
      <w:r>
        <w:t>;</w:t>
      </w:r>
    </w:p>
    <w:p w14:paraId="029A21FC" w14:textId="77777777" w:rsidR="00000000" w:rsidRDefault="0033228F">
      <w:pPr>
        <w:pStyle w:val="CodeExample0"/>
      </w:pPr>
      <w:r>
        <w:t xml:space="preserve">00428         </w:t>
      </w:r>
      <w:r>
        <w:rPr>
          <w:color w:val="008000"/>
        </w:rPr>
        <w:t>default</w:t>
      </w:r>
      <w:r>
        <w:t xml:space="preserve">: </w:t>
      </w:r>
    </w:p>
    <w:p w14:paraId="6E167A3D" w14:textId="77777777" w:rsidR="00000000" w:rsidRDefault="0033228F">
      <w:pPr>
        <w:pStyle w:val="CodeExample0"/>
      </w:pPr>
      <w:r>
        <w:t xml:space="preserve">00429             role_name = </w:t>
      </w:r>
      <w:r>
        <w:rPr>
          <w:color w:val="002080"/>
        </w:rPr>
        <w:t>"User"</w:t>
      </w:r>
      <w:r>
        <w:t>;</w:t>
      </w:r>
    </w:p>
    <w:p w14:paraId="6F5C711E" w14:textId="77777777" w:rsidR="00000000" w:rsidRDefault="0033228F">
      <w:pPr>
        <w:pStyle w:val="CodeExample0"/>
      </w:pPr>
      <w:r>
        <w:t>00</w:t>
      </w:r>
      <w:r>
        <w:t>430     }</w:t>
      </w:r>
    </w:p>
    <w:p w14:paraId="486C7F83" w14:textId="77777777" w:rsidR="00000000" w:rsidRDefault="0033228F">
      <w:pPr>
        <w:pStyle w:val="CodeExample0"/>
      </w:pPr>
      <w:r>
        <w:t xml:space="preserve">00431     </w:t>
      </w:r>
    </w:p>
    <w:p w14:paraId="0564A8EC" w14:textId="77777777" w:rsidR="00000000" w:rsidRDefault="0033228F">
      <w:pPr>
        <w:pStyle w:val="CodeExample0"/>
      </w:pPr>
      <w:r>
        <w:t xml:space="preserve">00432     </w:t>
      </w:r>
      <w:r>
        <w:rPr>
          <w:color w:val="604020"/>
        </w:rPr>
        <w:t>char</w:t>
      </w:r>
      <w:r>
        <w:t xml:space="preserve"> title[50];</w:t>
      </w:r>
    </w:p>
    <w:p w14:paraId="01B12188" w14:textId="77777777" w:rsidR="00000000" w:rsidRDefault="0033228F">
      <w:pPr>
        <w:pStyle w:val="CodeExample0"/>
      </w:pPr>
      <w:r>
        <w:t xml:space="preserve">00433     snprintf(title, </w:t>
      </w:r>
      <w:r>
        <w:rPr>
          <w:color w:val="008000"/>
        </w:rPr>
        <w:t>sizeof</w:t>
      </w:r>
      <w:r>
        <w:t xml:space="preserve">(title), </w:t>
      </w:r>
      <w:r>
        <w:rPr>
          <w:color w:val="002080"/>
        </w:rPr>
        <w:t>"%s Login"</w:t>
      </w:r>
      <w:r>
        <w:t>, role_name);</w:t>
      </w:r>
    </w:p>
    <w:p w14:paraId="03600FF0" w14:textId="77777777" w:rsidR="00000000" w:rsidRDefault="0033228F">
      <w:pPr>
        <w:pStyle w:val="CodeExample0"/>
      </w:pPr>
      <w:r>
        <w:t xml:space="preserve">00434     </w:t>
      </w:r>
    </w:p>
    <w:p w14:paraId="17502024" w14:textId="77777777" w:rsidR="00000000" w:rsidRDefault="0033228F">
      <w:pPr>
        <w:pStyle w:val="CodeExample0"/>
      </w:pPr>
      <w:r>
        <w:t xml:space="preserve">00435     </w:t>
      </w:r>
      <w:r>
        <w:rPr>
          <w:color w:val="800000"/>
        </w:rPr>
        <w:t>// Get username</w:t>
      </w:r>
    </w:p>
    <w:p w14:paraId="77EDC727" w14:textId="77777777" w:rsidR="00000000" w:rsidRDefault="0033228F">
      <w:pPr>
        <w:pStyle w:val="CodeExample0"/>
      </w:pPr>
      <w:r>
        <w:t>00436     ui_clear_screen();</w:t>
      </w:r>
    </w:p>
    <w:p w14:paraId="77FE1C10" w14:textId="77777777" w:rsidR="00000000" w:rsidRDefault="0033228F">
      <w:pPr>
        <w:pStyle w:val="CodeExample0"/>
      </w:pPr>
      <w:r>
        <w:t>00437     ui_print_banner();</w:t>
      </w:r>
    </w:p>
    <w:p w14:paraId="6A8781D4" w14:textId="77777777" w:rsidR="00000000" w:rsidRDefault="0033228F">
      <w:pPr>
        <w:pStyle w:val="CodeExample0"/>
      </w:pPr>
      <w:r>
        <w:t xml:space="preserve">00438     </w:t>
      </w:r>
    </w:p>
    <w:p w14:paraId="6B8C9122" w14:textId="77777777" w:rsidR="00000000" w:rsidRDefault="0033228F">
      <w:pPr>
        <w:pStyle w:val="CodeExample0"/>
      </w:pPr>
      <w:r>
        <w:t xml:space="preserve">00439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0AA8AD81" w14:textId="77777777" w:rsidR="00000000" w:rsidRDefault="0033228F">
      <w:pPr>
        <w:pStyle w:val="CodeExample0"/>
      </w:pPr>
      <w:r>
        <w:t xml:space="preserve">00440         </w:t>
      </w:r>
      <w:r>
        <w:rPr>
          <w:color w:val="002080"/>
        </w:rPr>
        <w:t>"Username:"</w:t>
      </w:r>
      <w:r>
        <w:t>,</w:t>
      </w:r>
    </w:p>
    <w:p w14:paraId="0414F3ED" w14:textId="77777777" w:rsidR="00000000" w:rsidRDefault="0033228F">
      <w:pPr>
        <w:pStyle w:val="CodeExample0"/>
      </w:pPr>
      <w:r>
        <w:t xml:space="preserve">00441         </w:t>
      </w:r>
      <w:r>
        <w:rPr>
          <w:color w:val="002080"/>
        </w:rPr>
        <w:t>"&gt;&gt; "</w:t>
      </w:r>
    </w:p>
    <w:p w14:paraId="32DE7835" w14:textId="77777777" w:rsidR="00000000" w:rsidRDefault="0033228F">
      <w:pPr>
        <w:pStyle w:val="CodeExample0"/>
      </w:pPr>
      <w:r>
        <w:t>00442     };</w:t>
      </w:r>
    </w:p>
    <w:p w14:paraId="1BB64A12" w14:textId="77777777" w:rsidR="00000000" w:rsidRDefault="0033228F">
      <w:pPr>
        <w:pStyle w:val="CodeExample0"/>
      </w:pPr>
      <w:r>
        <w:t>00443     ui_print_menu(title, menu_items, 2, UI_SIZE);</w:t>
      </w:r>
    </w:p>
    <w:p w14:paraId="3B444C96" w14:textId="77777777" w:rsidR="00000000" w:rsidRDefault="0033228F">
      <w:pPr>
        <w:pStyle w:val="CodeExample0"/>
      </w:pPr>
      <w:r>
        <w:t>00444     utils_get_string(username, USERNAME_SIZE);</w:t>
      </w:r>
    </w:p>
    <w:p w14:paraId="463AEB3C" w14:textId="77777777" w:rsidR="00000000" w:rsidRDefault="0033228F">
      <w:pPr>
        <w:pStyle w:val="CodeExample0"/>
      </w:pPr>
      <w:r>
        <w:t xml:space="preserve">00445     </w:t>
      </w:r>
    </w:p>
    <w:p w14:paraId="5D5F4758" w14:textId="77777777" w:rsidR="00000000" w:rsidRDefault="0033228F">
      <w:pPr>
        <w:pStyle w:val="CodeExample0"/>
      </w:pPr>
      <w:r>
        <w:t xml:space="preserve">00446     </w:t>
      </w:r>
      <w:r>
        <w:rPr>
          <w:color w:val="800000"/>
        </w:rPr>
        <w:t>// Get password</w:t>
      </w:r>
    </w:p>
    <w:p w14:paraId="2B40E00C" w14:textId="77777777" w:rsidR="00000000" w:rsidRDefault="0033228F">
      <w:pPr>
        <w:pStyle w:val="CodeExample0"/>
      </w:pPr>
      <w:r>
        <w:t>00447     ui_clear_screen();</w:t>
      </w:r>
    </w:p>
    <w:p w14:paraId="72E00778" w14:textId="77777777" w:rsidR="00000000" w:rsidRDefault="0033228F">
      <w:pPr>
        <w:pStyle w:val="CodeExample0"/>
      </w:pPr>
      <w:r>
        <w:t>00448     ui_print_banner();</w:t>
      </w:r>
    </w:p>
    <w:p w14:paraId="178B8201" w14:textId="77777777" w:rsidR="00000000" w:rsidRDefault="0033228F">
      <w:pPr>
        <w:pStyle w:val="CodeExample0"/>
      </w:pPr>
      <w:r>
        <w:lastRenderedPageBreak/>
        <w:t xml:space="preserve">00449     </w:t>
      </w:r>
    </w:p>
    <w:p w14:paraId="5E071A22" w14:textId="77777777" w:rsidR="00000000" w:rsidRDefault="0033228F">
      <w:pPr>
        <w:pStyle w:val="CodeExample0"/>
      </w:pPr>
      <w:r>
        <w:t xml:space="preserve">00450     </w:t>
      </w:r>
      <w:r>
        <w:rPr>
          <w:color w:val="604020"/>
        </w:rPr>
        <w:t>char</w:t>
      </w:r>
      <w:r>
        <w:t xml:space="preserve"> user_line[80];</w:t>
      </w:r>
    </w:p>
    <w:p w14:paraId="518265EA" w14:textId="77777777" w:rsidR="00000000" w:rsidRDefault="0033228F">
      <w:pPr>
        <w:pStyle w:val="CodeExample0"/>
      </w:pPr>
      <w:r>
        <w:t xml:space="preserve">00451     snprintf(user_line, </w:t>
      </w:r>
      <w:r>
        <w:rPr>
          <w:color w:val="008000"/>
        </w:rPr>
        <w:t>sizeof</w:t>
      </w:r>
      <w:r>
        <w:t xml:space="preserve">(user_line), </w:t>
      </w:r>
      <w:r>
        <w:rPr>
          <w:color w:val="002080"/>
        </w:rPr>
        <w:t>"Username: %s"</w:t>
      </w:r>
      <w:r>
        <w:t>, username);</w:t>
      </w:r>
    </w:p>
    <w:p w14:paraId="128C9A80" w14:textId="77777777" w:rsidR="00000000" w:rsidRDefault="0033228F">
      <w:pPr>
        <w:pStyle w:val="CodeExample0"/>
      </w:pPr>
      <w:r>
        <w:t xml:space="preserve">00452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pass_items[] = {</w:t>
      </w:r>
    </w:p>
    <w:p w14:paraId="370FE7D5" w14:textId="77777777" w:rsidR="00000000" w:rsidRDefault="0033228F">
      <w:pPr>
        <w:pStyle w:val="CodeExample0"/>
      </w:pPr>
      <w:r>
        <w:t>00453         user_line,</w:t>
      </w:r>
    </w:p>
    <w:p w14:paraId="783DAD38" w14:textId="77777777" w:rsidR="00000000" w:rsidRDefault="0033228F">
      <w:pPr>
        <w:pStyle w:val="CodeExample0"/>
      </w:pPr>
      <w:r>
        <w:t xml:space="preserve">00454         </w:t>
      </w:r>
      <w:r>
        <w:rPr>
          <w:color w:val="002080"/>
        </w:rPr>
        <w:t>"Pa</w:t>
      </w:r>
      <w:r>
        <w:rPr>
          <w:color w:val="002080"/>
        </w:rPr>
        <w:t>ssword:"</w:t>
      </w:r>
      <w:r>
        <w:t>,</w:t>
      </w:r>
    </w:p>
    <w:p w14:paraId="712B2B30" w14:textId="77777777" w:rsidR="00000000" w:rsidRDefault="0033228F">
      <w:pPr>
        <w:pStyle w:val="CodeExample0"/>
      </w:pPr>
      <w:r>
        <w:t xml:space="preserve">00455         </w:t>
      </w:r>
      <w:r>
        <w:rPr>
          <w:color w:val="002080"/>
        </w:rPr>
        <w:t>"&gt;&gt; "</w:t>
      </w:r>
    </w:p>
    <w:p w14:paraId="2024B55E" w14:textId="77777777" w:rsidR="00000000" w:rsidRDefault="0033228F">
      <w:pPr>
        <w:pStyle w:val="CodeExample0"/>
      </w:pPr>
      <w:r>
        <w:t>00456     };</w:t>
      </w:r>
    </w:p>
    <w:p w14:paraId="3B4EA466" w14:textId="77777777" w:rsidR="00000000" w:rsidRDefault="0033228F">
      <w:pPr>
        <w:pStyle w:val="CodeExample0"/>
      </w:pPr>
      <w:r>
        <w:t>00457     ui_print_menu(title, pass_items, 3, UI_SIZE);</w:t>
      </w:r>
    </w:p>
    <w:p w14:paraId="5305C14F" w14:textId="77777777" w:rsidR="00000000" w:rsidRDefault="0033228F">
      <w:pPr>
        <w:pStyle w:val="CodeExample0"/>
      </w:pPr>
      <w:r>
        <w:t>00458     utils_get_string(password, PASSWORD_SIZE);</w:t>
      </w:r>
    </w:p>
    <w:p w14:paraId="1ED5CEE4" w14:textId="77777777" w:rsidR="00000000" w:rsidRDefault="0033228F">
      <w:pPr>
        <w:pStyle w:val="CodeExample0"/>
      </w:pPr>
      <w:r>
        <w:t xml:space="preserve">00459     encrypt(password);  </w:t>
      </w:r>
      <w:r>
        <w:rPr>
          <w:color w:val="800000"/>
        </w:rPr>
        <w:t>// Encryption for comparison</w:t>
      </w:r>
    </w:p>
    <w:p w14:paraId="0B6EB67B" w14:textId="77777777" w:rsidR="00000000" w:rsidRDefault="0033228F">
      <w:pPr>
        <w:pStyle w:val="CodeExample0"/>
      </w:pPr>
      <w:r>
        <w:t xml:space="preserve">00460     </w:t>
      </w:r>
    </w:p>
    <w:p w14:paraId="315B4242" w14:textId="77777777" w:rsidR="00000000" w:rsidRDefault="0033228F">
      <w:pPr>
        <w:pStyle w:val="CodeExample0"/>
      </w:pPr>
      <w:r>
        <w:t xml:space="preserve">00461     </w:t>
      </w:r>
      <w:r>
        <w:rPr>
          <w:color w:val="800000"/>
        </w:rPr>
        <w:t>// Find user with matchi</w:t>
      </w:r>
      <w:r>
        <w:rPr>
          <w:color w:val="800000"/>
        </w:rPr>
        <w:t>ng role</w:t>
      </w:r>
    </w:p>
    <w:p w14:paraId="1509B2F3" w14:textId="77777777" w:rsidR="00000000" w:rsidRDefault="0033228F">
      <w:pPr>
        <w:pStyle w:val="CodeExample0"/>
      </w:pPr>
      <w:r>
        <w:t xml:space="preserve">00462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user_count; i++) {</w:t>
      </w:r>
    </w:p>
    <w:p w14:paraId="3022C701" w14:textId="77777777" w:rsidR="00000000" w:rsidRDefault="0033228F">
      <w:pPr>
        <w:pStyle w:val="CodeExample0"/>
      </w:pPr>
      <w:r>
        <w:t xml:space="preserve">00463         </w:t>
      </w:r>
      <w:r>
        <w:rPr>
          <w:color w:val="008000"/>
        </w:rPr>
        <w:t>if</w:t>
      </w:r>
      <w:r>
        <w:t xml:space="preserve"> (strcmp(users[i].username, username) == 0 &amp;&amp;</w:t>
      </w:r>
    </w:p>
    <w:p w14:paraId="41394A14" w14:textId="77777777" w:rsidR="00000000" w:rsidRDefault="0033228F">
      <w:pPr>
        <w:pStyle w:val="CodeExample0"/>
      </w:pPr>
      <w:r>
        <w:t>00464             strcmp(users[i].password, password) == 0 &amp;&amp;</w:t>
      </w:r>
    </w:p>
    <w:p w14:paraId="4DDBBD80" w14:textId="77777777" w:rsidR="00000000" w:rsidRDefault="0033228F">
      <w:pPr>
        <w:pStyle w:val="CodeExample0"/>
      </w:pPr>
      <w:r>
        <w:t>00465             users[i].is_active &amp;&amp;</w:t>
      </w:r>
    </w:p>
    <w:p w14:paraId="0201C859" w14:textId="77777777" w:rsidR="00000000" w:rsidRDefault="0033228F">
      <w:pPr>
        <w:pStyle w:val="CodeExample0"/>
      </w:pPr>
      <w:r>
        <w:t xml:space="preserve">00466             users[i].role == </w:t>
      </w:r>
      <w:r>
        <w:t>required_role) {</w:t>
      </w:r>
    </w:p>
    <w:p w14:paraId="196FA094" w14:textId="77777777" w:rsidR="00000000" w:rsidRDefault="0033228F">
      <w:pPr>
        <w:pStyle w:val="CodeExample0"/>
      </w:pPr>
      <w:r>
        <w:t xml:space="preserve">00467             </w:t>
      </w:r>
    </w:p>
    <w:p w14:paraId="6A70019E" w14:textId="77777777" w:rsidR="00000000" w:rsidRDefault="0033228F">
      <w:pPr>
        <w:pStyle w:val="CodeExample0"/>
      </w:pPr>
      <w:r>
        <w:t>00468             current_user = &amp;users[i];</w:t>
      </w:r>
    </w:p>
    <w:p w14:paraId="65FAEF8D" w14:textId="77777777" w:rsidR="00000000" w:rsidRDefault="0033228F">
      <w:pPr>
        <w:pStyle w:val="CodeExample0"/>
      </w:pPr>
      <w:r>
        <w:t xml:space="preserve">00469             </w:t>
      </w:r>
    </w:p>
    <w:p w14:paraId="66C4D64D" w14:textId="77777777" w:rsidR="00000000" w:rsidRDefault="0033228F">
      <w:pPr>
        <w:pStyle w:val="CodeExample0"/>
      </w:pPr>
      <w:r>
        <w:t xml:space="preserve">00470             </w:t>
      </w:r>
      <w:r>
        <w:rPr>
          <w:color w:val="800000"/>
        </w:rPr>
        <w:t>// Route to appropriate portal</w:t>
      </w:r>
    </w:p>
    <w:p w14:paraId="285E3F43" w14:textId="77777777" w:rsidR="00000000" w:rsidRDefault="0033228F">
      <w:pPr>
        <w:pStyle w:val="CodeExample0"/>
      </w:pPr>
      <w:r>
        <w:t xml:space="preserve">00471             </w:t>
      </w:r>
      <w:r>
        <w:rPr>
          <w:color w:val="008000"/>
        </w:rPr>
        <w:t>switch</w:t>
      </w:r>
      <w:r>
        <w:t xml:space="preserve"> (required_role) {</w:t>
      </w:r>
    </w:p>
    <w:p w14:paraId="42ADA769" w14:textId="77777777" w:rsidR="00000000" w:rsidRDefault="0033228F">
      <w:pPr>
        <w:pStyle w:val="CodeExample0"/>
      </w:pPr>
      <w:r>
        <w:t xml:space="preserve">00472                 </w:t>
      </w:r>
      <w:r>
        <w:rPr>
          <w:color w:val="008000"/>
        </w:rPr>
        <w:t>case</w:t>
      </w:r>
      <w:r>
        <w:t xml:space="preserve"> ROLE_ADMIN:</w:t>
      </w:r>
    </w:p>
    <w:p w14:paraId="1AFC3838" w14:textId="77777777" w:rsidR="00000000" w:rsidRDefault="0033228F">
      <w:pPr>
        <w:pStyle w:val="CodeExample0"/>
      </w:pPr>
      <w:r>
        <w:t>00473                     admin_main_menu();</w:t>
      </w:r>
    </w:p>
    <w:p w14:paraId="59058459" w14:textId="77777777" w:rsidR="00000000" w:rsidRDefault="0033228F">
      <w:pPr>
        <w:pStyle w:val="CodeExample0"/>
      </w:pPr>
      <w:r>
        <w:t xml:space="preserve">00474                     </w:t>
      </w:r>
      <w:r>
        <w:rPr>
          <w:color w:val="008000"/>
        </w:rPr>
        <w:t>break</w:t>
      </w:r>
      <w:r>
        <w:t>;</w:t>
      </w:r>
    </w:p>
    <w:p w14:paraId="43B33987" w14:textId="77777777" w:rsidR="00000000" w:rsidRDefault="0033228F">
      <w:pPr>
        <w:pStyle w:val="CodeExample0"/>
      </w:pPr>
      <w:r>
        <w:t xml:space="preserve">00475                 </w:t>
      </w:r>
      <w:r>
        <w:rPr>
          <w:color w:val="008000"/>
        </w:rPr>
        <w:t>case</w:t>
      </w:r>
      <w:r>
        <w:t xml:space="preserve"> ROLE_RECEPTIONIST:</w:t>
      </w:r>
    </w:p>
    <w:p w14:paraId="4DB2B8CC" w14:textId="77777777" w:rsidR="00000000" w:rsidRDefault="0033228F">
      <w:pPr>
        <w:pStyle w:val="CodeExample0"/>
      </w:pPr>
      <w:r>
        <w:t>00476                     receptionist_menu();</w:t>
      </w:r>
    </w:p>
    <w:p w14:paraId="5C685242" w14:textId="77777777" w:rsidR="00000000" w:rsidRDefault="0033228F">
      <w:pPr>
        <w:pStyle w:val="CodeExample0"/>
      </w:pPr>
      <w:r>
        <w:t xml:space="preserve">00477                     </w:t>
      </w:r>
      <w:r>
        <w:rPr>
          <w:color w:val="008000"/>
        </w:rPr>
        <w:t>break</w:t>
      </w:r>
      <w:r>
        <w:t>;</w:t>
      </w:r>
    </w:p>
    <w:p w14:paraId="29289A40" w14:textId="77777777" w:rsidR="00000000" w:rsidRDefault="0033228F">
      <w:pPr>
        <w:pStyle w:val="CodeExample0"/>
      </w:pPr>
      <w:r>
        <w:t xml:space="preserve">00478                 </w:t>
      </w:r>
      <w:r>
        <w:rPr>
          <w:color w:val="008000"/>
        </w:rPr>
        <w:t>case</w:t>
      </w:r>
      <w:r>
        <w:t xml:space="preserve"> ROLE_DOCTOR:</w:t>
      </w:r>
    </w:p>
    <w:p w14:paraId="15B24EC9" w14:textId="77777777" w:rsidR="00000000" w:rsidRDefault="0033228F">
      <w:pPr>
        <w:pStyle w:val="CodeExample0"/>
      </w:pPr>
      <w:r>
        <w:t xml:space="preserve">00479       </w:t>
      </w:r>
      <w:r>
        <w:t xml:space="preserve">              doctor_portal_menu(users[i].</w:t>
      </w:r>
      <w:r>
        <w:rPr>
          <w:color w:val="604020"/>
        </w:rPr>
        <w:t>id</w:t>
      </w:r>
      <w:r>
        <w:t>, username);</w:t>
      </w:r>
    </w:p>
    <w:p w14:paraId="74853E12" w14:textId="77777777" w:rsidR="00000000" w:rsidRDefault="0033228F">
      <w:pPr>
        <w:pStyle w:val="CodeExample0"/>
      </w:pPr>
      <w:r>
        <w:t xml:space="preserve">00480                     </w:t>
      </w:r>
      <w:r>
        <w:rPr>
          <w:color w:val="008000"/>
        </w:rPr>
        <w:t>break</w:t>
      </w:r>
      <w:r>
        <w:t>;</w:t>
      </w:r>
    </w:p>
    <w:p w14:paraId="36AB3C90" w14:textId="77777777" w:rsidR="00000000" w:rsidRDefault="0033228F">
      <w:pPr>
        <w:pStyle w:val="CodeExample0"/>
      </w:pPr>
      <w:r>
        <w:t xml:space="preserve">00481                 </w:t>
      </w:r>
      <w:r>
        <w:rPr>
          <w:color w:val="008000"/>
        </w:rPr>
        <w:t>default</w:t>
      </w:r>
      <w:r>
        <w:t>:</w:t>
      </w:r>
    </w:p>
    <w:p w14:paraId="623F3C3F" w14:textId="77777777" w:rsidR="00000000" w:rsidRDefault="0033228F">
      <w:pPr>
        <w:pStyle w:val="CodeExample0"/>
      </w:pPr>
      <w:r>
        <w:t xml:space="preserve">00482                     </w:t>
      </w:r>
      <w:r>
        <w:rPr>
          <w:color w:val="008000"/>
        </w:rPr>
        <w:t>break</w:t>
      </w:r>
      <w:r>
        <w:t>;</w:t>
      </w:r>
    </w:p>
    <w:p w14:paraId="2EF73838" w14:textId="77777777" w:rsidR="00000000" w:rsidRDefault="0033228F">
      <w:pPr>
        <w:pStyle w:val="CodeExample0"/>
      </w:pPr>
      <w:r>
        <w:t>00483             }</w:t>
      </w:r>
    </w:p>
    <w:p w14:paraId="5D34956F" w14:textId="77777777" w:rsidR="00000000" w:rsidRDefault="0033228F">
      <w:pPr>
        <w:pStyle w:val="CodeExample0"/>
      </w:pPr>
      <w:r>
        <w:t xml:space="preserve">00484             </w:t>
      </w:r>
    </w:p>
    <w:p w14:paraId="45559C0A" w14:textId="77777777" w:rsidR="00000000" w:rsidRDefault="0033228F">
      <w:pPr>
        <w:pStyle w:val="CodeExample0"/>
      </w:pPr>
      <w:r>
        <w:t>00485             current_user = NULL;</w:t>
      </w:r>
    </w:p>
    <w:p w14:paraId="005007E0" w14:textId="77777777" w:rsidR="00000000" w:rsidRDefault="0033228F">
      <w:pPr>
        <w:pStyle w:val="CodeExample0"/>
      </w:pPr>
      <w:r>
        <w:t xml:space="preserve">00486             </w:t>
      </w:r>
      <w:r>
        <w:rPr>
          <w:color w:val="008000"/>
        </w:rPr>
        <w:t>return</w:t>
      </w:r>
      <w:r>
        <w:t>;</w:t>
      </w:r>
    </w:p>
    <w:p w14:paraId="194AC07E" w14:textId="77777777" w:rsidR="00000000" w:rsidRDefault="0033228F">
      <w:pPr>
        <w:pStyle w:val="CodeExample0"/>
      </w:pPr>
      <w:r>
        <w:t>00487         }</w:t>
      </w:r>
    </w:p>
    <w:p w14:paraId="63C76A61" w14:textId="77777777" w:rsidR="00000000" w:rsidRDefault="0033228F">
      <w:pPr>
        <w:pStyle w:val="CodeExample0"/>
      </w:pPr>
      <w:r>
        <w:t>00488     }</w:t>
      </w:r>
    </w:p>
    <w:p w14:paraId="7448F3D1" w14:textId="77777777" w:rsidR="00000000" w:rsidRDefault="0033228F">
      <w:pPr>
        <w:pStyle w:val="CodeExample0"/>
      </w:pPr>
      <w:r>
        <w:t xml:space="preserve">00489     </w:t>
      </w:r>
    </w:p>
    <w:p w14:paraId="2DBE9083" w14:textId="77777777" w:rsidR="00000000" w:rsidRDefault="0033228F">
      <w:pPr>
        <w:pStyle w:val="CodeExample0"/>
      </w:pPr>
      <w:r>
        <w:t xml:space="preserve">00490     </w:t>
      </w:r>
      <w:r>
        <w:rPr>
          <w:color w:val="604020"/>
        </w:rPr>
        <w:t>char</w:t>
      </w:r>
      <w:r>
        <w:t xml:space="preserve"> error_msg[80];</w:t>
      </w:r>
    </w:p>
    <w:p w14:paraId="02BAC789" w14:textId="77777777" w:rsidR="00000000" w:rsidRDefault="0033228F">
      <w:pPr>
        <w:pStyle w:val="CodeExample0"/>
      </w:pPr>
      <w:r>
        <w:t xml:space="preserve">00491     snprintf(error_msg, </w:t>
      </w:r>
      <w:r>
        <w:rPr>
          <w:color w:val="008000"/>
        </w:rPr>
        <w:t>sizeof</w:t>
      </w:r>
      <w:r>
        <w:t xml:space="preserve">(error_msg), </w:t>
      </w:r>
      <w:r>
        <w:rPr>
          <w:color w:val="002080"/>
        </w:rPr>
        <w:t>"Invalid credentials or not a %s!"</w:t>
      </w:r>
      <w:r>
        <w:t>, role_name);</w:t>
      </w:r>
    </w:p>
    <w:p w14:paraId="5285935B" w14:textId="77777777" w:rsidR="00000000" w:rsidRDefault="0033228F">
      <w:pPr>
        <w:pStyle w:val="CodeExample0"/>
      </w:pPr>
      <w:r>
        <w:t>00492     ui_print_error(</w:t>
      </w:r>
      <w:r>
        <w:t>error_msg);</w:t>
      </w:r>
    </w:p>
    <w:p w14:paraId="6972F9ED" w14:textId="77777777" w:rsidR="00000000" w:rsidRDefault="0033228F">
      <w:pPr>
        <w:pStyle w:val="CodeExample0"/>
      </w:pPr>
      <w:r>
        <w:t>00493     ui_pause();</w:t>
      </w:r>
    </w:p>
    <w:p w14:paraId="7AEAF134" w14:textId="77777777" w:rsidR="00000000" w:rsidRDefault="0033228F">
      <w:pPr>
        <w:pStyle w:val="CodeExample0"/>
      </w:pPr>
      <w:r>
        <w:t>00494 }</w:t>
      </w:r>
    </w:p>
    <w:p w14:paraId="22345E9D" w14:textId="77777777" w:rsidR="00000000" w:rsidRDefault="0033228F">
      <w:pPr>
        <w:pStyle w:val="CodeExample0"/>
      </w:pPr>
      <w:r>
        <w:t xml:space="preserve">00495 </w:t>
      </w:r>
    </w:p>
    <w:p w14:paraId="4E1E774A" w14:textId="77777777" w:rsidR="00000000" w:rsidRDefault="0033228F">
      <w:pPr>
        <w:pStyle w:val="CodeExample0"/>
      </w:pPr>
      <w:r>
        <w:t xml:space="preserve">00496 </w:t>
      </w:r>
      <w:r>
        <w:rPr>
          <w:color w:val="604020"/>
        </w:rPr>
        <w:t>void</w:t>
      </w:r>
      <w:r>
        <w:t xml:space="preserve"> login_menu(</w:t>
      </w:r>
      <w:r>
        <w:rPr>
          <w:color w:val="604020"/>
        </w:rPr>
        <w:t>void</w:t>
      </w:r>
      <w:r>
        <w:t>) {</w:t>
      </w:r>
    </w:p>
    <w:p w14:paraId="01D32BF3" w14:textId="77777777" w:rsidR="00000000" w:rsidRDefault="0033228F">
      <w:pPr>
        <w:pStyle w:val="CodeExample0"/>
      </w:pPr>
      <w:r>
        <w:t xml:space="preserve">00497     </w:t>
      </w:r>
      <w:r>
        <w:rPr>
          <w:color w:val="604020"/>
        </w:rPr>
        <w:t>int</w:t>
      </w:r>
      <w:r>
        <w:t xml:space="preserve"> choice;</w:t>
      </w:r>
    </w:p>
    <w:p w14:paraId="1D49C97E" w14:textId="77777777" w:rsidR="00000000" w:rsidRDefault="0033228F">
      <w:pPr>
        <w:pStyle w:val="CodeExample0"/>
      </w:pPr>
      <w:r>
        <w:t xml:space="preserve">00498     </w:t>
      </w:r>
    </w:p>
    <w:p w14:paraId="32C3B3CE" w14:textId="77777777" w:rsidR="00000000" w:rsidRDefault="0033228F">
      <w:pPr>
        <w:pStyle w:val="CodeExample0"/>
      </w:pPr>
      <w:r>
        <w:t xml:space="preserve">00499     </w:t>
      </w:r>
      <w:r>
        <w:rPr>
          <w:color w:val="008000"/>
        </w:rPr>
        <w:t>do</w:t>
      </w:r>
      <w:r>
        <w:t xml:space="preserve"> {</w:t>
      </w:r>
    </w:p>
    <w:p w14:paraId="18D5A5D4" w14:textId="77777777" w:rsidR="00000000" w:rsidRDefault="0033228F">
      <w:pPr>
        <w:pStyle w:val="CodeExample0"/>
      </w:pPr>
      <w:r>
        <w:t>00500         ui_clear_screen();</w:t>
      </w:r>
    </w:p>
    <w:p w14:paraId="57476E23" w14:textId="77777777" w:rsidR="00000000" w:rsidRDefault="0033228F">
      <w:pPr>
        <w:pStyle w:val="CodeExample0"/>
      </w:pPr>
      <w:r>
        <w:t>00501         ui_print_banner();</w:t>
      </w:r>
    </w:p>
    <w:p w14:paraId="6A59106D" w14:textId="77777777" w:rsidR="00000000" w:rsidRDefault="0033228F">
      <w:pPr>
        <w:pStyle w:val="CodeExample0"/>
      </w:pPr>
      <w:r>
        <w:t xml:space="preserve">00502         </w:t>
      </w:r>
    </w:p>
    <w:p w14:paraId="75D80C06" w14:textId="77777777" w:rsidR="00000000" w:rsidRDefault="0033228F">
      <w:pPr>
        <w:pStyle w:val="CodeExample0"/>
      </w:pPr>
      <w:r>
        <w:t xml:space="preserve">00503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7C5227A1" w14:textId="77777777" w:rsidR="00000000" w:rsidRDefault="0033228F">
      <w:pPr>
        <w:pStyle w:val="CodeExample0"/>
      </w:pPr>
      <w:r>
        <w:t xml:space="preserve">00504             </w:t>
      </w:r>
      <w:r>
        <w:rPr>
          <w:color w:val="002080"/>
        </w:rPr>
        <w:t>"Admin Login"</w:t>
      </w:r>
      <w:r>
        <w:t>,</w:t>
      </w:r>
    </w:p>
    <w:p w14:paraId="76C74997" w14:textId="77777777" w:rsidR="00000000" w:rsidRDefault="0033228F">
      <w:pPr>
        <w:pStyle w:val="CodeExample0"/>
      </w:pPr>
      <w:r>
        <w:t xml:space="preserve">00505             </w:t>
      </w:r>
      <w:r>
        <w:rPr>
          <w:color w:val="002080"/>
        </w:rPr>
        <w:t>"Receptionist Login"</w:t>
      </w:r>
      <w:r>
        <w:t>,</w:t>
      </w:r>
    </w:p>
    <w:p w14:paraId="565F1AAB" w14:textId="77777777" w:rsidR="00000000" w:rsidRDefault="0033228F">
      <w:pPr>
        <w:pStyle w:val="CodeExample0"/>
      </w:pPr>
      <w:r>
        <w:t xml:space="preserve">00506             </w:t>
      </w:r>
      <w:r>
        <w:rPr>
          <w:color w:val="002080"/>
        </w:rPr>
        <w:t>"Doctor Login"</w:t>
      </w:r>
      <w:r>
        <w:t>,</w:t>
      </w:r>
    </w:p>
    <w:p w14:paraId="198EF2DB" w14:textId="77777777" w:rsidR="00000000" w:rsidRDefault="0033228F">
      <w:pPr>
        <w:pStyle w:val="CodeExample0"/>
      </w:pPr>
      <w:r>
        <w:t xml:space="preserve">00507             </w:t>
      </w:r>
      <w:r>
        <w:rPr>
          <w:color w:val="002080"/>
        </w:rPr>
        <w:t>"Back"</w:t>
      </w:r>
      <w:r>
        <w:t>,</w:t>
      </w:r>
    </w:p>
    <w:p w14:paraId="1C078225" w14:textId="77777777" w:rsidR="00000000" w:rsidRDefault="0033228F">
      <w:pPr>
        <w:pStyle w:val="CodeExample0"/>
      </w:pPr>
      <w:r>
        <w:t xml:space="preserve">00508             </w:t>
      </w:r>
      <w:r>
        <w:rPr>
          <w:color w:val="002080"/>
        </w:rPr>
        <w:t>"&gt;&gt; "</w:t>
      </w:r>
    </w:p>
    <w:p w14:paraId="67187CF6" w14:textId="77777777" w:rsidR="00000000" w:rsidRDefault="0033228F">
      <w:pPr>
        <w:pStyle w:val="CodeExample0"/>
      </w:pPr>
      <w:r>
        <w:t>00509         };</w:t>
      </w:r>
    </w:p>
    <w:p w14:paraId="317EDA10" w14:textId="77777777" w:rsidR="00000000" w:rsidRDefault="0033228F">
      <w:pPr>
        <w:pStyle w:val="CodeExample0"/>
      </w:pPr>
      <w:r>
        <w:t xml:space="preserve">00510         </w:t>
      </w:r>
    </w:p>
    <w:p w14:paraId="6A80527B" w14:textId="77777777" w:rsidR="00000000" w:rsidRDefault="0033228F">
      <w:pPr>
        <w:pStyle w:val="CodeExample0"/>
      </w:pPr>
      <w:r>
        <w:t>00511         ui_print_menu(</w:t>
      </w:r>
      <w:r>
        <w:rPr>
          <w:color w:val="002080"/>
        </w:rPr>
        <w:t>"Login"</w:t>
      </w:r>
      <w:r>
        <w:t>, menu_items,</w:t>
      </w:r>
      <w:r>
        <w:t xml:space="preserve"> 5, UI_SIZE);</w:t>
      </w:r>
    </w:p>
    <w:p w14:paraId="57E91B23" w14:textId="77777777" w:rsidR="00000000" w:rsidRDefault="0033228F">
      <w:pPr>
        <w:pStyle w:val="CodeExample0"/>
      </w:pPr>
      <w:r>
        <w:t>00512         choice = utils_get_int();</w:t>
      </w:r>
    </w:p>
    <w:p w14:paraId="24C3017B" w14:textId="77777777" w:rsidR="00000000" w:rsidRDefault="0033228F">
      <w:pPr>
        <w:pStyle w:val="CodeExample0"/>
      </w:pPr>
      <w:r>
        <w:t xml:space="preserve">00513         </w:t>
      </w:r>
    </w:p>
    <w:p w14:paraId="681C9782" w14:textId="77777777" w:rsidR="00000000" w:rsidRDefault="0033228F">
      <w:pPr>
        <w:pStyle w:val="CodeExample0"/>
      </w:pPr>
      <w:r>
        <w:t xml:space="preserve">00514         </w:t>
      </w:r>
      <w:r>
        <w:rPr>
          <w:color w:val="008000"/>
        </w:rPr>
        <w:t>switch</w:t>
      </w:r>
      <w:r>
        <w:t xml:space="preserve"> (choice) {</w:t>
      </w:r>
    </w:p>
    <w:p w14:paraId="2BED4F89" w14:textId="77777777" w:rsidR="00000000" w:rsidRDefault="0033228F">
      <w:pPr>
        <w:pStyle w:val="CodeExample0"/>
      </w:pPr>
      <w:r>
        <w:t xml:space="preserve">00515             </w:t>
      </w:r>
      <w:r>
        <w:rPr>
          <w:color w:val="008000"/>
        </w:rPr>
        <w:t>case</w:t>
      </w:r>
      <w:r>
        <w:t xml:space="preserve"> 1:</w:t>
      </w:r>
    </w:p>
    <w:p w14:paraId="4A111788" w14:textId="77777777" w:rsidR="00000000" w:rsidRDefault="0033228F">
      <w:pPr>
        <w:pStyle w:val="CodeExample0"/>
      </w:pPr>
      <w:r>
        <w:t>00516                 auth_role_login(ROLE_ADMIN);</w:t>
      </w:r>
    </w:p>
    <w:p w14:paraId="0CC0914E" w14:textId="77777777" w:rsidR="00000000" w:rsidRDefault="0033228F">
      <w:pPr>
        <w:pStyle w:val="CodeExample0"/>
      </w:pPr>
      <w:r>
        <w:t xml:space="preserve">00517                 </w:t>
      </w:r>
      <w:r>
        <w:rPr>
          <w:color w:val="008000"/>
        </w:rPr>
        <w:t>break</w:t>
      </w:r>
      <w:r>
        <w:t>;</w:t>
      </w:r>
    </w:p>
    <w:p w14:paraId="52930918" w14:textId="77777777" w:rsidR="00000000" w:rsidRDefault="0033228F">
      <w:pPr>
        <w:pStyle w:val="CodeExample0"/>
      </w:pPr>
      <w:r>
        <w:t xml:space="preserve">00518             </w:t>
      </w:r>
      <w:r>
        <w:rPr>
          <w:color w:val="008000"/>
        </w:rPr>
        <w:t>case</w:t>
      </w:r>
      <w:r>
        <w:t xml:space="preserve"> 2:</w:t>
      </w:r>
    </w:p>
    <w:p w14:paraId="6DD0BA8D" w14:textId="77777777" w:rsidR="00000000" w:rsidRDefault="0033228F">
      <w:pPr>
        <w:pStyle w:val="CodeExample0"/>
      </w:pPr>
      <w:r>
        <w:t>00519                 a</w:t>
      </w:r>
      <w:r>
        <w:t>uth_role_login(ROLE_RECEPTIONIST);</w:t>
      </w:r>
    </w:p>
    <w:p w14:paraId="7B91B572" w14:textId="77777777" w:rsidR="00000000" w:rsidRDefault="0033228F">
      <w:pPr>
        <w:pStyle w:val="CodeExample0"/>
      </w:pPr>
      <w:r>
        <w:t xml:space="preserve">00520                 </w:t>
      </w:r>
      <w:r>
        <w:rPr>
          <w:color w:val="008000"/>
        </w:rPr>
        <w:t>break</w:t>
      </w:r>
      <w:r>
        <w:t>;</w:t>
      </w:r>
    </w:p>
    <w:p w14:paraId="1FEACAEE" w14:textId="77777777" w:rsidR="00000000" w:rsidRDefault="0033228F">
      <w:pPr>
        <w:pStyle w:val="CodeExample0"/>
      </w:pPr>
      <w:r>
        <w:t xml:space="preserve">00521             </w:t>
      </w:r>
      <w:r>
        <w:rPr>
          <w:color w:val="008000"/>
        </w:rPr>
        <w:t>case</w:t>
      </w:r>
      <w:r>
        <w:t xml:space="preserve"> 3:</w:t>
      </w:r>
    </w:p>
    <w:p w14:paraId="0D77D153" w14:textId="77777777" w:rsidR="00000000" w:rsidRDefault="0033228F">
      <w:pPr>
        <w:pStyle w:val="CodeExample0"/>
      </w:pPr>
      <w:r>
        <w:t>00522                 auth_role_login(ROLE_DOCTOR);</w:t>
      </w:r>
    </w:p>
    <w:p w14:paraId="48A60DDB" w14:textId="77777777" w:rsidR="00000000" w:rsidRDefault="0033228F">
      <w:pPr>
        <w:pStyle w:val="CodeExample0"/>
      </w:pPr>
      <w:r>
        <w:t xml:space="preserve">00523                 </w:t>
      </w:r>
      <w:r>
        <w:rPr>
          <w:color w:val="008000"/>
        </w:rPr>
        <w:t>break</w:t>
      </w:r>
      <w:r>
        <w:t>;</w:t>
      </w:r>
    </w:p>
    <w:p w14:paraId="256E66F2" w14:textId="77777777" w:rsidR="00000000" w:rsidRDefault="0033228F">
      <w:pPr>
        <w:pStyle w:val="CodeExample0"/>
      </w:pPr>
      <w:r>
        <w:t xml:space="preserve">00524             </w:t>
      </w:r>
      <w:r>
        <w:rPr>
          <w:color w:val="008000"/>
        </w:rPr>
        <w:t>case</w:t>
      </w:r>
      <w:r>
        <w:t xml:space="preserve"> 4:</w:t>
      </w:r>
    </w:p>
    <w:p w14:paraId="17702A55" w14:textId="77777777" w:rsidR="00000000" w:rsidRDefault="0033228F">
      <w:pPr>
        <w:pStyle w:val="CodeExample0"/>
      </w:pPr>
      <w:r>
        <w:lastRenderedPageBreak/>
        <w:t xml:space="preserve">00525                 </w:t>
      </w:r>
      <w:r>
        <w:rPr>
          <w:color w:val="008000"/>
        </w:rPr>
        <w:t>return</w:t>
      </w:r>
      <w:r>
        <w:t>;</w:t>
      </w:r>
    </w:p>
    <w:p w14:paraId="4514BF3E" w14:textId="77777777" w:rsidR="00000000" w:rsidRDefault="0033228F">
      <w:pPr>
        <w:pStyle w:val="CodeExample0"/>
      </w:pPr>
      <w:r>
        <w:t xml:space="preserve">00526             </w:t>
      </w:r>
      <w:r>
        <w:rPr>
          <w:color w:val="008000"/>
        </w:rPr>
        <w:t>default</w:t>
      </w:r>
      <w:r>
        <w:t>:</w:t>
      </w:r>
    </w:p>
    <w:p w14:paraId="47F9887C" w14:textId="77777777" w:rsidR="00000000" w:rsidRDefault="0033228F">
      <w:pPr>
        <w:pStyle w:val="CodeExample0"/>
      </w:pPr>
      <w:r>
        <w:t>00</w:t>
      </w:r>
      <w:r>
        <w:t>527                 ui_print_error(</w:t>
      </w:r>
      <w:r>
        <w:rPr>
          <w:color w:val="002080"/>
        </w:rPr>
        <w:t>"Invalid choice!"</w:t>
      </w:r>
      <w:r>
        <w:t>);</w:t>
      </w:r>
    </w:p>
    <w:p w14:paraId="4AF5EA84" w14:textId="77777777" w:rsidR="00000000" w:rsidRDefault="0033228F">
      <w:pPr>
        <w:pStyle w:val="CodeExample0"/>
      </w:pPr>
      <w:r>
        <w:t>00528                 ui_pause();</w:t>
      </w:r>
    </w:p>
    <w:p w14:paraId="5732B241" w14:textId="77777777" w:rsidR="00000000" w:rsidRDefault="0033228F">
      <w:pPr>
        <w:pStyle w:val="CodeExample0"/>
      </w:pPr>
      <w:r>
        <w:t>00529         }</w:t>
      </w:r>
    </w:p>
    <w:p w14:paraId="4EED3B75" w14:textId="77777777" w:rsidR="00000000" w:rsidRDefault="0033228F">
      <w:pPr>
        <w:pStyle w:val="CodeExample0"/>
      </w:pPr>
      <w:r>
        <w:t xml:space="preserve">00530     } </w:t>
      </w:r>
      <w:r>
        <w:rPr>
          <w:color w:val="008000"/>
        </w:rPr>
        <w:t>while</w:t>
      </w:r>
      <w:r>
        <w:t xml:space="preserve"> (choice != 4);</w:t>
      </w:r>
    </w:p>
    <w:p w14:paraId="7E0EDB28" w14:textId="77777777" w:rsidR="00000000" w:rsidRDefault="0033228F">
      <w:pPr>
        <w:pStyle w:val="CodeExample0"/>
      </w:pPr>
      <w:r>
        <w:t>00531 }</w:t>
      </w:r>
    </w:p>
    <w:p w14:paraId="1AFA7DB4" w14:textId="77777777" w:rsidR="00000000" w:rsidRDefault="0033228F">
      <w:pPr>
        <w:pStyle w:val="CodeExample0"/>
      </w:pPr>
      <w:r>
        <w:t xml:space="preserve">00532 </w:t>
      </w:r>
    </w:p>
    <w:p w14:paraId="16B512B9" w14:textId="77777777" w:rsidR="00000000" w:rsidRDefault="0033228F">
      <w:pPr>
        <w:pStyle w:val="CodeExample0"/>
      </w:pPr>
      <w:r>
        <w:t xml:space="preserve">00533 </w:t>
      </w:r>
      <w:r>
        <w:rPr>
          <w:color w:val="604020"/>
        </w:rPr>
        <w:t>void</w:t>
      </w:r>
      <w:r>
        <w:t xml:space="preserve"> encrypt(</w:t>
      </w:r>
      <w:r>
        <w:rPr>
          <w:color w:val="604020"/>
        </w:rPr>
        <w:t>char</w:t>
      </w:r>
      <w:r>
        <w:t>* password) {</w:t>
      </w:r>
    </w:p>
    <w:p w14:paraId="3B9BFCC1" w14:textId="77777777" w:rsidR="00000000" w:rsidRDefault="0033228F">
      <w:pPr>
        <w:pStyle w:val="CodeExample0"/>
      </w:pPr>
      <w:r>
        <w:t xml:space="preserve">00534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password[i] != </w:t>
      </w:r>
      <w:r>
        <w:rPr>
          <w:color w:val="008080"/>
        </w:rPr>
        <w:t>'\0'</w:t>
      </w:r>
      <w:r>
        <w:t>; i++) {</w:t>
      </w:r>
    </w:p>
    <w:p w14:paraId="6A3C3EC5" w14:textId="77777777" w:rsidR="00000000" w:rsidRDefault="0033228F">
      <w:pPr>
        <w:pStyle w:val="CodeExample0"/>
      </w:pPr>
      <w:r>
        <w:t>00535         password[i] = password[i] ^ 1;</w:t>
      </w:r>
    </w:p>
    <w:p w14:paraId="2440F06C" w14:textId="77777777" w:rsidR="00000000" w:rsidRDefault="0033228F">
      <w:pPr>
        <w:pStyle w:val="CodeExample0"/>
      </w:pPr>
      <w:r>
        <w:t>00536     }</w:t>
      </w:r>
    </w:p>
    <w:p w14:paraId="6A542571" w14:textId="77777777" w:rsidR="00000000" w:rsidRDefault="0033228F">
      <w:pPr>
        <w:pStyle w:val="CodeExample0"/>
      </w:pPr>
      <w:r>
        <w:t>00537 }</w:t>
      </w:r>
    </w:p>
    <w:p w14:paraId="392D4175" w14:textId="77777777" w:rsidR="00000000" w:rsidRDefault="0033228F">
      <w:pPr>
        <w:pStyle w:val="CodeExample0"/>
      </w:pPr>
      <w:r>
        <w:t xml:space="preserve">00538 </w:t>
      </w:r>
    </w:p>
    <w:p w14:paraId="18350471" w14:textId="77777777" w:rsidR="00000000" w:rsidRDefault="0033228F">
      <w:pPr>
        <w:pStyle w:val="CodeExample0"/>
      </w:pPr>
      <w:r>
        <w:t xml:space="preserve">00539 </w:t>
      </w:r>
      <w:r>
        <w:rPr>
          <w:color w:val="604020"/>
        </w:rPr>
        <w:t>void</w:t>
      </w:r>
      <w:r>
        <w:t xml:space="preserve"> decrypt(</w:t>
      </w:r>
      <w:r>
        <w:rPr>
          <w:color w:val="604020"/>
        </w:rPr>
        <w:t>char</w:t>
      </w:r>
      <w:r>
        <w:t>* password) {</w:t>
      </w:r>
    </w:p>
    <w:p w14:paraId="44F81BD9" w14:textId="77777777" w:rsidR="00000000" w:rsidRDefault="0033228F">
      <w:pPr>
        <w:pStyle w:val="CodeExample0"/>
      </w:pPr>
      <w:r>
        <w:t>00540     encrypt(password);</w:t>
      </w:r>
    </w:p>
    <w:p w14:paraId="7D512187" w14:textId="77777777" w:rsidR="00000000" w:rsidRDefault="0033228F">
      <w:pPr>
        <w:pStyle w:val="CodeExample0"/>
      </w:pPr>
      <w:r>
        <w:t>00541 }</w:t>
      </w:r>
    </w:p>
    <w:p w14:paraId="2C80461C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500E62A2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2EABF1C" w14:textId="77777777" w:rsidR="00000000" w:rsidRDefault="0033228F">
      <w:pPr>
        <w:pStyle w:val="Heading2"/>
      </w:pPr>
      <w:r>
        <w:lastRenderedPageBreak/>
        <w:t>src/doctor.c File Reference</w:t>
      </w:r>
    </w:p>
    <w:p w14:paraId="12B28258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src/doctor.c"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"src/doctor.c"</w:instrText>
      </w:r>
      <w:r>
        <w:rPr>
          <w:sz w:val="24"/>
          <w:szCs w:val="24"/>
        </w:rPr>
        <w:fldChar w:fldCharType="end"/>
      </w:r>
      <w:bookmarkStart w:id="358" w:name="AAAAAAAAMM"/>
      <w:bookmarkEnd w:id="358"/>
    </w:p>
    <w:p w14:paraId="653F3665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Doctor</w:t>
      </w:r>
      <w:r>
        <w:t xml:space="preserve"> management implementation for Healthcare Management System. </w:t>
      </w:r>
    </w:p>
    <w:p w14:paraId="4516A505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10C592FA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06A4325A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"../include/doctor.h"</w:t>
      </w:r>
    </w:p>
    <w:p w14:paraId="642C5CA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14EAF76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15217BD1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"../include/hospital.h"</w:t>
      </w:r>
    </w:p>
    <w:p w14:paraId="4097B527" w14:textId="77777777" w:rsidR="00000000" w:rsidRDefault="0033228F">
      <w:pPr>
        <w:pStyle w:val="Heading3"/>
      </w:pPr>
      <w:r>
        <w:t>Functions</w:t>
      </w:r>
    </w:p>
    <w:p w14:paraId="170D63C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doctor_save_to_file</w:t>
      </w:r>
      <w:r>
        <w:t xml:space="preserve"> (void)</w:t>
      </w:r>
    </w:p>
    <w:p w14:paraId="77BA5FA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doctor_load_from_file</w:t>
      </w:r>
      <w:r>
        <w:t xml:space="preserve"> (void)</w:t>
      </w:r>
    </w:p>
    <w:p w14:paraId="43F45BA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doctor_generate_id</w:t>
      </w:r>
      <w:r>
        <w:t xml:space="preserve"> (void)</w:t>
      </w:r>
    </w:p>
    <w:p w14:paraId="106C71A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doctor_view_all</w:t>
      </w:r>
      <w:r>
        <w:t xml:space="preserve"> ()</w:t>
      </w:r>
    </w:p>
    <w:p w14:paraId="2B4FF92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doctor_view_one</w:t>
      </w:r>
      <w:r>
        <w:t xml:space="preserve"> ()</w:t>
      </w:r>
    </w:p>
    <w:p w14:paraId="3616ABA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doctor_view</w:t>
      </w:r>
      <w:r>
        <w:t xml:space="preserve"> ()</w:t>
      </w:r>
    </w:p>
    <w:p w14:paraId="1EC3247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doctor_search_by_id</w:t>
      </w:r>
      <w:r>
        <w:t xml:space="preserve"> (void)</w:t>
      </w:r>
    </w:p>
    <w:p w14:paraId="3F5BC9E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doctor_search_by_name</w:t>
      </w:r>
      <w:r>
        <w:t xml:space="preserve"> (void)</w:t>
      </w:r>
    </w:p>
    <w:p w14:paraId="3F5E158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doctor_search_by_phone</w:t>
      </w:r>
      <w:r>
        <w:t xml:space="preserve"> (void)</w:t>
      </w:r>
    </w:p>
    <w:p w14:paraId="176D087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doctor_search_by</w:t>
      </w:r>
      <w:r>
        <w:t xml:space="preserve"> (void)</w:t>
      </w:r>
    </w:p>
    <w:p w14:paraId="4CEA224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doctor_search_id</w:t>
      </w:r>
      <w:r>
        <w:t xml:space="preserve"> (int id)</w:t>
      </w:r>
    </w:p>
    <w:p w14:paraId="4D3108D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doctor_update_name</w:t>
      </w:r>
      <w:r>
        <w:t xml:space="preserve"> (const char *menu_items[], int index)</w:t>
      </w:r>
    </w:p>
    <w:p w14:paraId="6D2C987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doctor_update_phone</w:t>
      </w:r>
      <w:r>
        <w:t xml:space="preserve"> (const char *menu_items[], int index)</w:t>
      </w:r>
    </w:p>
    <w:p w14:paraId="62E1D2D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</w:t>
      </w:r>
      <w:r>
        <w:rPr>
          <w:b/>
          <w:bCs/>
        </w:rPr>
        <w:t>tor_update_email</w:t>
      </w:r>
      <w:r>
        <w:t xml:space="preserve"> (const char *menu_items[], int index)</w:t>
      </w:r>
    </w:p>
    <w:p w14:paraId="0C62523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doctor_update_specialization</w:t>
      </w:r>
      <w:r>
        <w:t xml:space="preserve"> (const char *menu_items[], int index)</w:t>
      </w:r>
    </w:p>
    <w:p w14:paraId="32F8756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doctor_update_room</w:t>
      </w:r>
      <w:r>
        <w:t xml:space="preserve"> (const char *menu_items[], int index)</w:t>
      </w:r>
    </w:p>
    <w:p w14:paraId="00BCA21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doctor_update_availability</w:t>
      </w:r>
      <w:r>
        <w:t xml:space="preserve"> (const char *menu_items[], int inde</w:t>
      </w:r>
      <w:r>
        <w:t>x)</w:t>
      </w:r>
    </w:p>
    <w:p w14:paraId="5FA35CF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doctor_update_status</w:t>
      </w:r>
      <w:r>
        <w:t xml:space="preserve"> (const char *menu_items[], int index)</w:t>
      </w:r>
    </w:p>
    <w:p w14:paraId="19325F4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doctor_update_using_id</w:t>
      </w:r>
      <w:r>
        <w:t xml:space="preserve"> ()</w:t>
      </w:r>
    </w:p>
    <w:p w14:paraId="3C7EDDA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doctor_deactivate_account</w:t>
      </w:r>
      <w:r>
        <w:t xml:space="preserve"> ()</w:t>
      </w:r>
    </w:p>
    <w:p w14:paraId="6A0ADB0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doctor_view_discharged</w:t>
      </w:r>
      <w:r>
        <w:t xml:space="preserve"> (void)</w:t>
      </w:r>
    </w:p>
    <w:p w14:paraId="3D80DF87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40C04EE" w14:textId="77777777" w:rsidR="00000000" w:rsidRDefault="0033228F">
      <w:pPr>
        <w:pStyle w:val="Heading3"/>
      </w:pPr>
      <w:r>
        <w:t>Detailed Description</w:t>
      </w:r>
    </w:p>
    <w:p w14:paraId="2C25CB7F" w14:textId="77777777" w:rsidR="00000000" w:rsidRDefault="0033228F">
      <w:pPr>
        <w:pStyle w:val="BodyText"/>
      </w:pPr>
      <w:r>
        <w:rPr>
          <w:b/>
          <w:bCs/>
        </w:rPr>
        <w:t>Doctor</w:t>
      </w:r>
      <w:r>
        <w:t xml:space="preserve"> management implementation for Healthcare Management System. </w:t>
      </w:r>
    </w:p>
    <w:p w14:paraId="40FC80FB" w14:textId="77777777" w:rsidR="00000000" w:rsidRDefault="0033228F">
      <w:pPr>
        <w:pStyle w:val="BodyText"/>
      </w:pPr>
      <w:r>
        <w:t xml:space="preserve">This file contains the implementation of all doctor CRUD operations. </w:t>
      </w:r>
    </w:p>
    <w:p w14:paraId="31ECFFB7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doctor.c</w:t>
      </w:r>
      <w:r>
        <w:t>.</w:t>
      </w:r>
    </w:p>
    <w:p w14:paraId="6C1AE3D9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5EA3E9E6" w14:textId="77777777" w:rsidR="00000000" w:rsidRDefault="0033228F">
      <w:pPr>
        <w:pStyle w:val="Heading3"/>
      </w:pPr>
      <w:bookmarkStart w:id="359" w:name="AAAAAAAAMN"/>
      <w:bookmarkEnd w:id="359"/>
      <w:r>
        <w:t>Function Documentation</w:t>
      </w:r>
    </w:p>
    <w:p w14:paraId="51511650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"doctor_deactivate_account:doctor.c"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"doctor.c:doctor_deactivate_account"</w:instrText>
      </w:r>
      <w:r>
        <w:rPr>
          <w:sz w:val="24"/>
          <w:szCs w:val="24"/>
        </w:rPr>
        <w:fldChar w:fldCharType="end"/>
      </w:r>
      <w:r>
        <w:t>void doctor_deactivate_account (void )</w:t>
      </w:r>
    </w:p>
    <w:p w14:paraId="2ED1DB46" w14:textId="77777777" w:rsidR="00000000" w:rsidRDefault="0033228F">
      <w:pPr>
        <w:pStyle w:val="BodyText"/>
        <w:adjustRightInd/>
        <w:ind w:left="360"/>
      </w:pPr>
      <w:bookmarkStart w:id="360" w:name="AAAAAAAAMO"/>
      <w:bookmarkEnd w:id="360"/>
      <w:r>
        <w:t xml:space="preserve">Deactivates a doctor by ID (sets is_active to false). </w:t>
      </w:r>
    </w:p>
    <w:p w14:paraId="43D5C89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563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7B7D69F3" w14:textId="77777777" w:rsidR="00000000" w:rsidRDefault="0033228F">
      <w:pPr>
        <w:pStyle w:val="Heading4"/>
      </w:pPr>
      <w:r>
        <w:fldChar w:fldCharType="begin"/>
      </w:r>
      <w:r>
        <w:instrText>xe "doctor_generate_id:doctor.c"</w:instrText>
      </w:r>
      <w:r>
        <w:fldChar w:fldCharType="end"/>
      </w:r>
      <w:r>
        <w:fldChar w:fldCharType="begin"/>
      </w:r>
      <w:r>
        <w:instrText>xe "doctor.c:doctor_generate_id"</w:instrText>
      </w:r>
      <w:r>
        <w:fldChar w:fldCharType="end"/>
      </w:r>
      <w:r>
        <w:t>int doctor_generate_id (void )</w:t>
      </w:r>
    </w:p>
    <w:p w14:paraId="15567D5A" w14:textId="77777777" w:rsidR="00000000" w:rsidRDefault="0033228F">
      <w:pPr>
        <w:pStyle w:val="BodyText"/>
        <w:adjustRightInd/>
        <w:ind w:left="360"/>
      </w:pPr>
      <w:bookmarkStart w:id="361" w:name="AAAAAAAAMP"/>
      <w:bookmarkEnd w:id="361"/>
      <w:r>
        <w:t xml:space="preserve">Generates a unique doctor ID. </w:t>
      </w:r>
    </w:p>
    <w:p w14:paraId="321392BA" w14:textId="77777777" w:rsidR="00000000" w:rsidRDefault="0033228F">
      <w:pPr>
        <w:pStyle w:val="Heading5"/>
        <w:ind w:left="360"/>
        <w:jc w:val="both"/>
      </w:pPr>
      <w:r>
        <w:t>Returns</w:t>
      </w:r>
    </w:p>
    <w:p w14:paraId="33F0C9C8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generated doctor ID. </w:t>
      </w:r>
    </w:p>
    <w:p w14:paraId="3779B9D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54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53DAA805" w14:textId="77777777" w:rsidR="00000000" w:rsidRDefault="0033228F">
      <w:pPr>
        <w:pStyle w:val="Heading4"/>
      </w:pPr>
      <w:r>
        <w:lastRenderedPageBreak/>
        <w:fldChar w:fldCharType="begin"/>
      </w:r>
      <w:r>
        <w:instrText>xe "doctor_load_from_file:doctor.c"</w:instrText>
      </w:r>
      <w:r>
        <w:fldChar w:fldCharType="end"/>
      </w:r>
      <w:r>
        <w:fldChar w:fldCharType="begin"/>
      </w:r>
      <w:r>
        <w:instrText>xe "doctor.c:doctor_load_from_file"</w:instrText>
      </w:r>
      <w:r>
        <w:fldChar w:fldCharType="end"/>
      </w:r>
      <w:r>
        <w:t>int doctor_load_from_file (void )</w:t>
      </w:r>
    </w:p>
    <w:p w14:paraId="066CB5E4" w14:textId="77777777" w:rsidR="00000000" w:rsidRDefault="0033228F">
      <w:pPr>
        <w:pStyle w:val="BodyText"/>
        <w:adjustRightInd/>
        <w:ind w:left="360"/>
      </w:pPr>
      <w:bookmarkStart w:id="362" w:name="AAAAAAAAMQ"/>
      <w:bookmarkEnd w:id="362"/>
      <w:r>
        <w:t>Loads</w:t>
      </w:r>
      <w:r>
        <w:t xml:space="preserve"> all doctors from binary file. </w:t>
      </w:r>
    </w:p>
    <w:p w14:paraId="138A98CA" w14:textId="77777777" w:rsidR="00000000" w:rsidRDefault="0033228F">
      <w:pPr>
        <w:pStyle w:val="Heading5"/>
        <w:ind w:left="360"/>
        <w:jc w:val="both"/>
      </w:pPr>
      <w:r>
        <w:t>Returns</w:t>
      </w:r>
    </w:p>
    <w:p w14:paraId="47143042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if file doesn't exist. </w:t>
      </w:r>
    </w:p>
    <w:p w14:paraId="6C8C3AA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5AB2067B" w14:textId="77777777" w:rsidR="00000000" w:rsidRDefault="0033228F">
      <w:pPr>
        <w:pStyle w:val="Heading4"/>
      </w:pPr>
      <w:r>
        <w:fldChar w:fldCharType="begin"/>
      </w:r>
      <w:r>
        <w:instrText>xe "doctor_save_to_file:doctor.c"</w:instrText>
      </w:r>
      <w:r>
        <w:fldChar w:fldCharType="end"/>
      </w:r>
      <w:r>
        <w:fldChar w:fldCharType="begin"/>
      </w:r>
      <w:r>
        <w:instrText>xe "doctor.c:doctor_save_to_file"</w:instrText>
      </w:r>
      <w:r>
        <w:fldChar w:fldCharType="end"/>
      </w:r>
      <w:r>
        <w:t>int doctor_save_to_file (void )</w:t>
      </w:r>
    </w:p>
    <w:p w14:paraId="7AAF8E59" w14:textId="77777777" w:rsidR="00000000" w:rsidRDefault="0033228F">
      <w:pPr>
        <w:pStyle w:val="BodyText"/>
        <w:adjustRightInd/>
        <w:ind w:left="360"/>
      </w:pPr>
      <w:bookmarkStart w:id="363" w:name="AAAAAAAAMR"/>
      <w:bookmarkEnd w:id="363"/>
      <w:r>
        <w:t xml:space="preserve">Saves all doctors to binary file. </w:t>
      </w:r>
    </w:p>
    <w:p w14:paraId="3BF4DB3A" w14:textId="77777777" w:rsidR="00000000" w:rsidRDefault="0033228F">
      <w:pPr>
        <w:pStyle w:val="Heading5"/>
        <w:ind w:left="360"/>
        <w:jc w:val="both"/>
      </w:pPr>
      <w:r>
        <w:t>Returns</w:t>
      </w:r>
    </w:p>
    <w:p w14:paraId="3B8B1351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on failure. </w:t>
      </w:r>
    </w:p>
    <w:p w14:paraId="6170DCB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41CF8370" w14:textId="77777777" w:rsidR="00000000" w:rsidRDefault="0033228F">
      <w:pPr>
        <w:pStyle w:val="Heading4"/>
      </w:pPr>
      <w:r>
        <w:fldChar w:fldCharType="begin"/>
      </w:r>
      <w:r>
        <w:instrText>xe "doctor_search_by:doctor.c"</w:instrText>
      </w:r>
      <w:r>
        <w:fldChar w:fldCharType="end"/>
      </w:r>
      <w:r>
        <w:fldChar w:fldCharType="begin"/>
      </w:r>
      <w:r>
        <w:instrText>xe "doctor.c:doctor_search_by"</w:instrText>
      </w:r>
      <w:r>
        <w:fldChar w:fldCharType="end"/>
      </w:r>
      <w:r>
        <w:t>void doctor_search_by (void )</w:t>
      </w:r>
    </w:p>
    <w:p w14:paraId="50F2334F" w14:textId="77777777" w:rsidR="00000000" w:rsidRDefault="0033228F">
      <w:pPr>
        <w:pStyle w:val="BodyText"/>
        <w:adjustRightInd/>
        <w:ind w:left="360"/>
      </w:pPr>
      <w:bookmarkStart w:id="364" w:name="AAAAAAAAMS"/>
      <w:bookmarkEnd w:id="364"/>
      <w:r>
        <w:t>Handles the search choice for</w:t>
      </w:r>
      <w:r>
        <w:t xml:space="preserve"> doctor. </w:t>
      </w:r>
    </w:p>
    <w:p w14:paraId="76A72C7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249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06610DF3" w14:textId="77777777" w:rsidR="00000000" w:rsidRDefault="0033228F">
      <w:pPr>
        <w:pStyle w:val="Heading4"/>
      </w:pPr>
      <w:r>
        <w:fldChar w:fldCharType="begin"/>
      </w:r>
      <w:r>
        <w:instrText>xe "doctor_search_by_id:doctor.c"</w:instrText>
      </w:r>
      <w:r>
        <w:fldChar w:fldCharType="end"/>
      </w:r>
      <w:r>
        <w:fldChar w:fldCharType="begin"/>
      </w:r>
      <w:r>
        <w:instrText>xe "doctor.c:doctor_search_by_id"</w:instrText>
      </w:r>
      <w:r>
        <w:fldChar w:fldCharType="end"/>
      </w:r>
      <w:r>
        <w:t>void doctor_search_by_id (void )</w:t>
      </w:r>
    </w:p>
    <w:p w14:paraId="5460D28E" w14:textId="77777777" w:rsidR="00000000" w:rsidRDefault="0033228F">
      <w:pPr>
        <w:pStyle w:val="BodyText"/>
        <w:adjustRightInd/>
        <w:ind w:left="360"/>
      </w:pPr>
      <w:bookmarkStart w:id="365" w:name="AAAAAAAAMT"/>
      <w:bookmarkEnd w:id="365"/>
      <w:r>
        <w:t xml:space="preserve">Searches for a doctor by ID. </w:t>
      </w:r>
    </w:p>
    <w:p w14:paraId="217A830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137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74017D87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doctor_search_by_name:doctor.c"</w:instrText>
      </w:r>
      <w:r>
        <w:fldChar w:fldCharType="end"/>
      </w:r>
      <w:r>
        <w:fldChar w:fldCharType="begin"/>
      </w:r>
      <w:r>
        <w:instrText>xe "doctor.c:doctor_search_by_name"</w:instrText>
      </w:r>
      <w:r>
        <w:fldChar w:fldCharType="end"/>
      </w:r>
      <w:r>
        <w:t>void doctor_search_by_name (void )</w:t>
      </w:r>
    </w:p>
    <w:p w14:paraId="7839AA03" w14:textId="77777777" w:rsidR="00000000" w:rsidRDefault="0033228F">
      <w:pPr>
        <w:pStyle w:val="BodyText"/>
        <w:adjustRightInd/>
        <w:ind w:left="360"/>
      </w:pPr>
      <w:bookmarkStart w:id="366" w:name="AAAAAAAAMU"/>
      <w:bookmarkEnd w:id="366"/>
      <w:r>
        <w:t xml:space="preserve">Searches for a doctor by name. </w:t>
      </w:r>
    </w:p>
    <w:p w14:paraId="573C2C9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175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3A87DEFF" w14:textId="77777777" w:rsidR="00000000" w:rsidRDefault="0033228F">
      <w:pPr>
        <w:pStyle w:val="Heading4"/>
      </w:pPr>
      <w:r>
        <w:fldChar w:fldCharType="begin"/>
      </w:r>
      <w:r>
        <w:instrText>xe "doctor_search_by_phone:doctor.c"</w:instrText>
      </w:r>
      <w:r>
        <w:fldChar w:fldCharType="end"/>
      </w:r>
      <w:r>
        <w:fldChar w:fldCharType="begin"/>
      </w:r>
      <w:r>
        <w:instrText>xe "doctor.c:doctor_</w:instrText>
      </w:r>
      <w:r>
        <w:instrText>search_by_phone"</w:instrText>
      </w:r>
      <w:r>
        <w:fldChar w:fldCharType="end"/>
      </w:r>
      <w:r>
        <w:t>void doctor_search_by_phone (void )</w:t>
      </w:r>
    </w:p>
    <w:p w14:paraId="0982A851" w14:textId="77777777" w:rsidR="00000000" w:rsidRDefault="0033228F">
      <w:pPr>
        <w:pStyle w:val="BodyText"/>
        <w:adjustRightInd/>
        <w:ind w:left="360"/>
      </w:pPr>
      <w:bookmarkStart w:id="367" w:name="AAAAAAAAMV"/>
      <w:bookmarkEnd w:id="367"/>
      <w:r>
        <w:t xml:space="preserve">Searches for a doctor by phone number. </w:t>
      </w:r>
    </w:p>
    <w:p w14:paraId="747FF06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213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6B37B753" w14:textId="77777777" w:rsidR="00000000" w:rsidRDefault="0033228F">
      <w:pPr>
        <w:pStyle w:val="Heading4"/>
      </w:pPr>
      <w:r>
        <w:fldChar w:fldCharType="begin"/>
      </w:r>
      <w:r>
        <w:instrText>xe "doctor_search_id:doctor.c"</w:instrText>
      </w:r>
      <w:r>
        <w:fldChar w:fldCharType="end"/>
      </w:r>
      <w:r>
        <w:fldChar w:fldCharType="begin"/>
      </w:r>
      <w:r>
        <w:instrText>xe "doctor.c:doctor_search_id"</w:instrText>
      </w:r>
      <w:r>
        <w:fldChar w:fldCharType="end"/>
      </w:r>
      <w:r>
        <w:t>int doctor_search_id (int id)</w:t>
      </w:r>
    </w:p>
    <w:p w14:paraId="5380E5A9" w14:textId="77777777" w:rsidR="00000000" w:rsidRDefault="0033228F">
      <w:pPr>
        <w:pStyle w:val="BodyText"/>
        <w:adjustRightInd/>
        <w:ind w:left="360"/>
      </w:pPr>
      <w:bookmarkStart w:id="368" w:name="AAAAAAAAMW"/>
      <w:bookmarkEnd w:id="368"/>
      <w:r>
        <w:t xml:space="preserve">Searches doctor by ID and returns index. </w:t>
      </w:r>
    </w:p>
    <w:p w14:paraId="12F75DA3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7B27126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6CFF681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633086DB" w14:textId="77777777" w:rsidR="00000000" w:rsidRDefault="0033228F">
            <w:r>
              <w:t xml:space="preserve">The doctor ID to search for. </w:t>
            </w:r>
          </w:p>
        </w:tc>
      </w:tr>
    </w:tbl>
    <w:p w14:paraId="73ABA6BA" w14:textId="77777777" w:rsidR="00000000" w:rsidRDefault="0033228F">
      <w:pPr>
        <w:pStyle w:val="Heading5"/>
        <w:ind w:left="360"/>
        <w:jc w:val="both"/>
      </w:pPr>
      <w:r>
        <w:t>Returns</w:t>
      </w:r>
    </w:p>
    <w:p w14:paraId="1B282B4D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Index of doctor in array, or -1 if not found. </w:t>
      </w:r>
    </w:p>
    <w:p w14:paraId="6F11FB0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288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1FD7C4B0" w14:textId="77777777" w:rsidR="00000000" w:rsidRDefault="0033228F">
      <w:pPr>
        <w:pStyle w:val="Heading4"/>
      </w:pPr>
      <w:r>
        <w:fldChar w:fldCharType="begin"/>
      </w:r>
      <w:r>
        <w:instrText>xe "doctor_update_availability:doctor.c"</w:instrText>
      </w:r>
      <w:r>
        <w:fldChar w:fldCharType="end"/>
      </w:r>
      <w:r>
        <w:fldChar w:fldCharType="begin"/>
      </w:r>
      <w:r>
        <w:instrText>xe "doctor.c:doct</w:instrText>
      </w:r>
      <w:r>
        <w:instrText>or_update_availability"</w:instrText>
      </w:r>
      <w:r>
        <w:fldChar w:fldCharType="end"/>
      </w:r>
      <w:r>
        <w:t>void doctor_update_availability (const char * menu_items[], int index)</w:t>
      </w:r>
    </w:p>
    <w:p w14:paraId="33A14DB5" w14:textId="77777777" w:rsidR="00000000" w:rsidRDefault="0033228F">
      <w:pPr>
        <w:pStyle w:val="ListContinue1"/>
      </w:pPr>
      <w:bookmarkStart w:id="369" w:name="AAAAAAAAMX"/>
      <w:bookmarkEnd w:id="369"/>
    </w:p>
    <w:p w14:paraId="4E2EF45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412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7A5F9FEA" w14:textId="77777777" w:rsidR="00000000" w:rsidRDefault="0033228F">
      <w:pPr>
        <w:pStyle w:val="Heading4"/>
      </w:pPr>
      <w:r>
        <w:fldChar w:fldCharType="begin"/>
      </w:r>
      <w:r>
        <w:instrText>xe "doctor_update_email:doctor.c"</w:instrText>
      </w:r>
      <w:r>
        <w:fldChar w:fldCharType="end"/>
      </w:r>
      <w:r>
        <w:fldChar w:fldCharType="begin"/>
      </w:r>
      <w:r>
        <w:instrText>xe "doctor.c:doctor_update_email"</w:instrText>
      </w:r>
      <w:r>
        <w:fldChar w:fldCharType="end"/>
      </w:r>
      <w:r>
        <w:t>void doctor_update_email (const char * menu_items[], int index)</w:t>
      </w:r>
    </w:p>
    <w:p w14:paraId="4186C1B4" w14:textId="77777777" w:rsidR="00000000" w:rsidRDefault="0033228F">
      <w:pPr>
        <w:pStyle w:val="ListContinue1"/>
      </w:pPr>
      <w:bookmarkStart w:id="370" w:name="AAAAAAAAMY"/>
      <w:bookmarkEnd w:id="370"/>
    </w:p>
    <w:p w14:paraId="69C1ED3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344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4FB6DE47" w14:textId="77777777" w:rsidR="00000000" w:rsidRDefault="0033228F">
      <w:pPr>
        <w:pStyle w:val="Heading4"/>
      </w:pPr>
      <w:r>
        <w:fldChar w:fldCharType="begin"/>
      </w:r>
      <w:r>
        <w:instrText>xe "doctor_update_name:doctor.c"</w:instrText>
      </w:r>
      <w:r>
        <w:fldChar w:fldCharType="end"/>
      </w:r>
      <w:r>
        <w:fldChar w:fldCharType="begin"/>
      </w:r>
      <w:r>
        <w:instrText>xe "doctor.c:doctor_update_name"</w:instrText>
      </w:r>
      <w:r>
        <w:fldChar w:fldCharType="end"/>
      </w:r>
      <w:r>
        <w:t>void doctor_update_name (const char * menu_items[], int index)</w:t>
      </w:r>
    </w:p>
    <w:p w14:paraId="357A2E93" w14:textId="77777777" w:rsidR="00000000" w:rsidRDefault="0033228F">
      <w:pPr>
        <w:pStyle w:val="ListContinue1"/>
      </w:pPr>
      <w:bookmarkStart w:id="371" w:name="AAAAAAAAMZ"/>
      <w:bookmarkEnd w:id="371"/>
    </w:p>
    <w:p w14:paraId="2B597CA5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297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230F851C" w14:textId="77777777" w:rsidR="00000000" w:rsidRDefault="0033228F">
      <w:pPr>
        <w:pStyle w:val="Heading4"/>
      </w:pPr>
      <w:r>
        <w:fldChar w:fldCharType="begin"/>
      </w:r>
      <w:r>
        <w:instrText>xe "doctor_update_phone:doctor.c"</w:instrText>
      </w:r>
      <w:r>
        <w:fldChar w:fldCharType="end"/>
      </w:r>
      <w:r>
        <w:fldChar w:fldCharType="begin"/>
      </w:r>
      <w:r>
        <w:instrText>xe "doctor.c:doctor_update_phone"</w:instrText>
      </w:r>
      <w:r>
        <w:fldChar w:fldCharType="end"/>
      </w:r>
      <w:r>
        <w:t>void doctor_update_phone (const char * menu_items[], int index)</w:t>
      </w:r>
    </w:p>
    <w:p w14:paraId="25723B5F" w14:textId="77777777" w:rsidR="00000000" w:rsidRDefault="0033228F">
      <w:pPr>
        <w:pStyle w:val="ListContinue1"/>
      </w:pPr>
      <w:bookmarkStart w:id="372" w:name="AAAAAAAANA"/>
      <w:bookmarkEnd w:id="372"/>
    </w:p>
    <w:p w14:paraId="2A5C67D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321</w:t>
      </w:r>
      <w:r>
        <w:t xml:space="preserve"> of file </w:t>
      </w:r>
      <w:r>
        <w:rPr>
          <w:b/>
          <w:bCs/>
        </w:rPr>
        <w:t>doctor.</w:t>
      </w:r>
      <w:r>
        <w:rPr>
          <w:b/>
          <w:bCs/>
        </w:rPr>
        <w:t>c</w:t>
      </w:r>
      <w:r>
        <w:t>.</w:t>
      </w:r>
    </w:p>
    <w:p w14:paraId="36081253" w14:textId="77777777" w:rsidR="00000000" w:rsidRDefault="0033228F">
      <w:pPr>
        <w:pStyle w:val="Heading4"/>
      </w:pPr>
      <w:r>
        <w:fldChar w:fldCharType="begin"/>
      </w:r>
      <w:r>
        <w:instrText>xe "doctor_update_room:doctor.c"</w:instrText>
      </w:r>
      <w:r>
        <w:fldChar w:fldCharType="end"/>
      </w:r>
      <w:r>
        <w:fldChar w:fldCharType="begin"/>
      </w:r>
      <w:r>
        <w:instrText>xe "doctor.c:doctor_update_room"</w:instrText>
      </w:r>
      <w:r>
        <w:fldChar w:fldCharType="end"/>
      </w:r>
      <w:r>
        <w:t>void doctor_update_room (const char * menu_items[], int index)</w:t>
      </w:r>
    </w:p>
    <w:p w14:paraId="6EB3B99D" w14:textId="77777777" w:rsidR="00000000" w:rsidRDefault="0033228F">
      <w:pPr>
        <w:pStyle w:val="ListContinue1"/>
      </w:pPr>
      <w:bookmarkStart w:id="373" w:name="AAAAAAAANB"/>
      <w:bookmarkEnd w:id="373"/>
    </w:p>
    <w:p w14:paraId="7FE4B67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391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0438EBF2" w14:textId="77777777" w:rsidR="00000000" w:rsidRDefault="0033228F">
      <w:pPr>
        <w:pStyle w:val="Heading4"/>
      </w:pPr>
      <w:r>
        <w:fldChar w:fldCharType="begin"/>
      </w:r>
      <w:r>
        <w:instrText>xe "doctor_update_specialization:doctor.c"</w:instrText>
      </w:r>
      <w:r>
        <w:fldChar w:fldCharType="end"/>
      </w:r>
      <w:r>
        <w:fldChar w:fldCharType="begin"/>
      </w:r>
      <w:r>
        <w:instrText>xe "</w:instrText>
      </w:r>
      <w:r>
        <w:instrText>doctor.c:doctor_update_specialization"</w:instrText>
      </w:r>
      <w:r>
        <w:fldChar w:fldCharType="end"/>
      </w:r>
      <w:r>
        <w:t>void doctor_update_specialization (const char * menu_items[], int index)</w:t>
      </w:r>
    </w:p>
    <w:p w14:paraId="16C04802" w14:textId="77777777" w:rsidR="00000000" w:rsidRDefault="0033228F">
      <w:pPr>
        <w:pStyle w:val="ListContinue1"/>
      </w:pPr>
      <w:bookmarkStart w:id="374" w:name="AAAAAAAANC"/>
      <w:bookmarkEnd w:id="374"/>
    </w:p>
    <w:p w14:paraId="699724D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367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666CCA61" w14:textId="77777777" w:rsidR="00000000" w:rsidRDefault="0033228F">
      <w:pPr>
        <w:pStyle w:val="Heading4"/>
      </w:pPr>
      <w:r>
        <w:fldChar w:fldCharType="begin"/>
      </w:r>
      <w:r>
        <w:instrText>xe "doctor_update_status:doctor.c"</w:instrText>
      </w:r>
      <w:r>
        <w:fldChar w:fldCharType="end"/>
      </w:r>
      <w:r>
        <w:fldChar w:fldCharType="begin"/>
      </w:r>
      <w:r>
        <w:instrText>xe "doctor.c:doctor_update_status"</w:instrText>
      </w:r>
      <w:r>
        <w:fldChar w:fldCharType="end"/>
      </w:r>
      <w:r>
        <w:t>void doct</w:t>
      </w:r>
      <w:r>
        <w:t>or_update_status (const char * menu_items[], int index)</w:t>
      </w:r>
    </w:p>
    <w:p w14:paraId="769CE49E" w14:textId="77777777" w:rsidR="00000000" w:rsidRDefault="0033228F">
      <w:pPr>
        <w:pStyle w:val="ListContinue1"/>
      </w:pPr>
      <w:bookmarkStart w:id="375" w:name="AAAAAAAAND"/>
      <w:bookmarkEnd w:id="375"/>
    </w:p>
    <w:p w14:paraId="7BFB8B7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436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7C23319E" w14:textId="77777777" w:rsidR="00000000" w:rsidRDefault="0033228F">
      <w:pPr>
        <w:pStyle w:val="Heading4"/>
      </w:pPr>
      <w:r>
        <w:fldChar w:fldCharType="begin"/>
      </w:r>
      <w:r>
        <w:instrText>xe "doctor_update_using_id:doctor.c"</w:instrText>
      </w:r>
      <w:r>
        <w:fldChar w:fldCharType="end"/>
      </w:r>
      <w:r>
        <w:fldChar w:fldCharType="begin"/>
      </w:r>
      <w:r>
        <w:instrText>xe "doctor.c:doctor_update_using_id"</w:instrText>
      </w:r>
      <w:r>
        <w:fldChar w:fldCharType="end"/>
      </w:r>
      <w:r>
        <w:t>void doctor_update_using_id (void )</w:t>
      </w:r>
    </w:p>
    <w:p w14:paraId="6D337A4C" w14:textId="77777777" w:rsidR="00000000" w:rsidRDefault="0033228F">
      <w:pPr>
        <w:pStyle w:val="BodyText"/>
        <w:adjustRightInd/>
        <w:ind w:left="360"/>
      </w:pPr>
      <w:bookmarkStart w:id="376" w:name="AAAAAAAANE"/>
      <w:bookmarkEnd w:id="376"/>
      <w:r>
        <w:t>Update</w:t>
      </w:r>
      <w:r>
        <w:t xml:space="preserve">s a doctor information by ID. </w:t>
      </w:r>
    </w:p>
    <w:p w14:paraId="6AE7B83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459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5692BA2B" w14:textId="77777777" w:rsidR="00000000" w:rsidRDefault="0033228F">
      <w:pPr>
        <w:pStyle w:val="Heading4"/>
      </w:pPr>
      <w:r>
        <w:fldChar w:fldCharType="begin"/>
      </w:r>
      <w:r>
        <w:instrText>xe "doctor_view:doctor.c"</w:instrText>
      </w:r>
      <w:r>
        <w:fldChar w:fldCharType="end"/>
      </w:r>
      <w:r>
        <w:fldChar w:fldCharType="begin"/>
      </w:r>
      <w:r>
        <w:instrText>xe "doctor.c:doctor_view"</w:instrText>
      </w:r>
      <w:r>
        <w:fldChar w:fldCharType="end"/>
      </w:r>
      <w:r>
        <w:t>void doctor_view (void )</w:t>
      </w:r>
    </w:p>
    <w:p w14:paraId="55FCF9A2" w14:textId="77777777" w:rsidR="00000000" w:rsidRDefault="0033228F">
      <w:pPr>
        <w:pStyle w:val="BodyText"/>
        <w:adjustRightInd/>
        <w:ind w:left="360"/>
      </w:pPr>
      <w:bookmarkStart w:id="377" w:name="AAAAAAAANF"/>
      <w:bookmarkEnd w:id="377"/>
      <w:r>
        <w:t xml:space="preserve">Handles the view choice for doctor. </w:t>
      </w:r>
    </w:p>
    <w:p w14:paraId="650198E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102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0954136A" w14:textId="77777777" w:rsidR="00000000" w:rsidRDefault="0033228F">
      <w:pPr>
        <w:pStyle w:val="Heading4"/>
      </w:pPr>
      <w:r>
        <w:fldChar w:fldCharType="begin"/>
      </w:r>
      <w:r>
        <w:instrText>xe "doc</w:instrText>
      </w:r>
      <w:r>
        <w:instrText>tor_view_all:doctor.c"</w:instrText>
      </w:r>
      <w:r>
        <w:fldChar w:fldCharType="end"/>
      </w:r>
      <w:r>
        <w:fldChar w:fldCharType="begin"/>
      </w:r>
      <w:r>
        <w:instrText>xe "doctor.c:doctor_view_all"</w:instrText>
      </w:r>
      <w:r>
        <w:fldChar w:fldCharType="end"/>
      </w:r>
      <w:r>
        <w:t>void doctor_view_all (void )</w:t>
      </w:r>
    </w:p>
    <w:p w14:paraId="79798B24" w14:textId="77777777" w:rsidR="00000000" w:rsidRDefault="0033228F">
      <w:pPr>
        <w:pStyle w:val="BodyText"/>
        <w:adjustRightInd/>
        <w:ind w:left="360"/>
      </w:pPr>
      <w:bookmarkStart w:id="378" w:name="AAAAAAAANG"/>
      <w:bookmarkEnd w:id="378"/>
      <w:r>
        <w:t xml:space="preserve">Displays all doctors in the system. </w:t>
      </w:r>
    </w:p>
    <w:p w14:paraId="46DBE8C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58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7D7DE824" w14:textId="77777777" w:rsidR="00000000" w:rsidRDefault="0033228F">
      <w:pPr>
        <w:pStyle w:val="Heading4"/>
      </w:pPr>
      <w:r>
        <w:fldChar w:fldCharType="begin"/>
      </w:r>
      <w:r>
        <w:instrText>xe "doctor_view_discharged:doctor.c"</w:instrText>
      </w:r>
      <w:r>
        <w:fldChar w:fldCharType="end"/>
      </w:r>
      <w:r>
        <w:fldChar w:fldCharType="begin"/>
      </w:r>
      <w:r>
        <w:instrText>xe "doctor.c:</w:instrText>
      </w:r>
      <w:r>
        <w:instrText>doctor_view_discharged"</w:instrText>
      </w:r>
      <w:r>
        <w:fldChar w:fldCharType="end"/>
      </w:r>
      <w:r>
        <w:t>void doctor_view_discharged (void )</w:t>
      </w:r>
    </w:p>
    <w:p w14:paraId="623FA2B7" w14:textId="77777777" w:rsidR="00000000" w:rsidRDefault="0033228F">
      <w:pPr>
        <w:pStyle w:val="BodyText"/>
        <w:adjustRightInd/>
        <w:ind w:left="360"/>
      </w:pPr>
      <w:bookmarkStart w:id="379" w:name="AAAAAAAANH"/>
      <w:bookmarkEnd w:id="379"/>
      <w:r>
        <w:t xml:space="preserve">Displays all inactive doctors in the system. </w:t>
      </w:r>
    </w:p>
    <w:p w14:paraId="3E52273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623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70B72F8F" w14:textId="77777777" w:rsidR="00000000" w:rsidRDefault="0033228F">
      <w:pPr>
        <w:pStyle w:val="Heading4"/>
      </w:pPr>
      <w:r>
        <w:fldChar w:fldCharType="begin"/>
      </w:r>
      <w:r>
        <w:instrText>xe "doctor_view_one:doctor.c"</w:instrText>
      </w:r>
      <w:r>
        <w:fldChar w:fldCharType="end"/>
      </w:r>
      <w:r>
        <w:fldChar w:fldCharType="begin"/>
      </w:r>
      <w:r>
        <w:instrText>xe "doctor.c:doctor_view_one"</w:instrText>
      </w:r>
      <w:r>
        <w:fldChar w:fldCharType="end"/>
      </w:r>
      <w:r>
        <w:t>void doctor_view_one (void</w:t>
      </w:r>
      <w:r>
        <w:t xml:space="preserve"> )</w:t>
      </w:r>
    </w:p>
    <w:p w14:paraId="3EA88533" w14:textId="77777777" w:rsidR="00000000" w:rsidRDefault="0033228F">
      <w:pPr>
        <w:pStyle w:val="BodyText"/>
        <w:adjustRightInd/>
        <w:ind w:left="360"/>
      </w:pPr>
      <w:bookmarkStart w:id="380" w:name="AAAAAAAANI"/>
      <w:bookmarkEnd w:id="380"/>
      <w:r>
        <w:t xml:space="preserve">Displays doctors one by one. </w:t>
      </w:r>
    </w:p>
    <w:p w14:paraId="620ABFE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79</w:t>
      </w:r>
      <w:r>
        <w:t xml:space="preserve"> of file </w:t>
      </w:r>
      <w:r>
        <w:rPr>
          <w:b/>
          <w:bCs/>
        </w:rPr>
        <w:t>doctor.c</w:t>
      </w:r>
      <w:r>
        <w:t>.</w:t>
      </w:r>
    </w:p>
    <w:p w14:paraId="5171F576" w14:textId="77777777" w:rsidR="00000000" w:rsidRDefault="0033228F">
      <w:pPr>
        <w:pStyle w:val="Heading4"/>
      </w:pPr>
    </w:p>
    <w:p w14:paraId="1BE28E34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D762EAA" w14:textId="77777777" w:rsidR="00000000" w:rsidRDefault="0033228F">
      <w:pPr>
        <w:pStyle w:val="Heading2"/>
      </w:pPr>
      <w:r>
        <w:lastRenderedPageBreak/>
        <w:t>doctor.c</w:t>
      </w:r>
    </w:p>
    <w:p w14:paraId="19E91E6E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src/doctor.c"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"src/doctor.c"</w:instrText>
      </w:r>
      <w:r>
        <w:rPr>
          <w:sz w:val="24"/>
          <w:szCs w:val="24"/>
        </w:rPr>
        <w:fldChar w:fldCharType="end"/>
      </w:r>
      <w:bookmarkStart w:id="381" w:name="AAAAAAAAAN"/>
      <w:bookmarkEnd w:id="381"/>
      <w:r>
        <w:rPr>
          <w:sz w:val="24"/>
          <w:szCs w:val="24"/>
        </w:rPr>
        <w:t>Go to the documentation of this file.</w:t>
      </w:r>
    </w:p>
    <w:p w14:paraId="1F41204E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2081089C" w14:textId="77777777" w:rsidR="00000000" w:rsidRDefault="0033228F">
      <w:pPr>
        <w:pStyle w:val="CodeExample0"/>
      </w:pPr>
      <w:r>
        <w:t xml:space="preserve">00001 </w:t>
      </w:r>
    </w:p>
    <w:p w14:paraId="11340BF6" w14:textId="77777777" w:rsidR="00000000" w:rsidRDefault="0033228F">
      <w:pPr>
        <w:pStyle w:val="CodeExample0"/>
      </w:pPr>
      <w:r>
        <w:t xml:space="preserve">00007 </w:t>
      </w:r>
    </w:p>
    <w:p w14:paraId="14BB9431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#include &lt;std</w:t>
      </w:r>
      <w:r>
        <w:rPr>
          <w:color w:val="806020"/>
        </w:rPr>
        <w:t>io.h&gt;</w:t>
      </w:r>
    </w:p>
    <w:p w14:paraId="7B30DBA3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&lt;string.h&gt;</w:t>
      </w:r>
    </w:p>
    <w:p w14:paraId="1C66F321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"../include/doctor.h"</w:t>
      </w:r>
    </w:p>
    <w:p w14:paraId="3489F6A8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"../include/utils.h"</w:t>
      </w:r>
    </w:p>
    <w:p w14:paraId="2BC85151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"../include/ui.h"</w:t>
      </w:r>
    </w:p>
    <w:p w14:paraId="3EE45270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>#include "../include/hospital.h"</w:t>
      </w:r>
    </w:p>
    <w:p w14:paraId="583B6D80" w14:textId="77777777" w:rsidR="00000000" w:rsidRDefault="0033228F">
      <w:pPr>
        <w:pStyle w:val="CodeExample0"/>
      </w:pPr>
      <w:r>
        <w:t xml:space="preserve">00014 </w:t>
      </w:r>
    </w:p>
    <w:p w14:paraId="7AE4A708" w14:textId="77777777" w:rsidR="00000000" w:rsidRDefault="0033228F">
      <w:pPr>
        <w:pStyle w:val="CodeExample0"/>
      </w:pPr>
      <w:r>
        <w:t xml:space="preserve">00015 </w:t>
      </w:r>
      <w:r>
        <w:rPr>
          <w:color w:val="604020"/>
        </w:rPr>
        <w:t>int</w:t>
      </w:r>
      <w:r>
        <w:t xml:space="preserve"> doctor_save_to_file(</w:t>
      </w:r>
      <w:r>
        <w:rPr>
          <w:color w:val="604020"/>
        </w:rPr>
        <w:t>void</w:t>
      </w:r>
      <w:r>
        <w:t>) {</w:t>
      </w:r>
    </w:p>
    <w:p w14:paraId="30E8CE73" w14:textId="77777777" w:rsidR="00000000" w:rsidRDefault="0033228F">
      <w:pPr>
        <w:pStyle w:val="CodeExample0"/>
      </w:pPr>
      <w:r>
        <w:t>00016     FILE* file = fopen(DOCTO</w:t>
      </w:r>
      <w:r>
        <w:t xml:space="preserve">RS_FILE, </w:t>
      </w:r>
      <w:r>
        <w:rPr>
          <w:color w:val="002080"/>
        </w:rPr>
        <w:t>"wb"</w:t>
      </w:r>
      <w:r>
        <w:t>);</w:t>
      </w:r>
    </w:p>
    <w:p w14:paraId="6E44E505" w14:textId="77777777" w:rsidR="00000000" w:rsidRDefault="0033228F">
      <w:pPr>
        <w:pStyle w:val="CodeExample0"/>
      </w:pPr>
      <w:r>
        <w:t xml:space="preserve">00017     </w:t>
      </w:r>
      <w:r>
        <w:rPr>
          <w:color w:val="008000"/>
        </w:rPr>
        <w:t>if</w:t>
      </w:r>
      <w:r>
        <w:t xml:space="preserve"> (file == NULL) {</w:t>
      </w:r>
    </w:p>
    <w:p w14:paraId="6412E973" w14:textId="77777777" w:rsidR="00000000" w:rsidRDefault="0033228F">
      <w:pPr>
        <w:pStyle w:val="CodeExample0"/>
      </w:pPr>
      <w:r>
        <w:t xml:space="preserve">00018         </w:t>
      </w:r>
      <w:r>
        <w:rPr>
          <w:color w:val="008000"/>
        </w:rPr>
        <w:t>return</w:t>
      </w:r>
      <w:r>
        <w:t xml:space="preserve"> -1;</w:t>
      </w:r>
    </w:p>
    <w:p w14:paraId="4492CBB3" w14:textId="77777777" w:rsidR="00000000" w:rsidRDefault="0033228F">
      <w:pPr>
        <w:pStyle w:val="CodeExample0"/>
      </w:pPr>
      <w:r>
        <w:t>00019     }</w:t>
      </w:r>
    </w:p>
    <w:p w14:paraId="4E9D7395" w14:textId="77777777" w:rsidR="00000000" w:rsidRDefault="0033228F">
      <w:pPr>
        <w:pStyle w:val="CodeExample0"/>
      </w:pPr>
      <w:r>
        <w:t xml:space="preserve">00020     </w:t>
      </w:r>
      <w:r>
        <w:rPr>
          <w:color w:val="008000"/>
        </w:rPr>
        <w:t>if</w:t>
      </w:r>
      <w:r>
        <w:t xml:space="preserve"> (fwrite(&amp;doctor_count,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09680801" w14:textId="77777777" w:rsidR="00000000" w:rsidRDefault="0033228F">
      <w:pPr>
        <w:pStyle w:val="CodeExample0"/>
      </w:pPr>
      <w:r>
        <w:t xml:space="preserve">00021         fwrite(&amp;doctor_available,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7707BEEA" w14:textId="77777777" w:rsidR="00000000" w:rsidRDefault="0033228F">
      <w:pPr>
        <w:pStyle w:val="CodeExample0"/>
      </w:pPr>
      <w:r>
        <w:t xml:space="preserve">00022         fwrite(doctors, </w:t>
      </w:r>
      <w:r>
        <w:rPr>
          <w:color w:val="008000"/>
        </w:rPr>
        <w:t>sizeof</w:t>
      </w:r>
      <w:r>
        <w:t>(Doctor), doctor_count, file) != (</w:t>
      </w:r>
      <w:r>
        <w:rPr>
          <w:color w:val="604020"/>
        </w:rPr>
        <w:t>size_t</w:t>
      </w:r>
      <w:r>
        <w:t>)doctor_count) {</w:t>
      </w:r>
    </w:p>
    <w:p w14:paraId="7F340BD1" w14:textId="77777777" w:rsidR="00000000" w:rsidRDefault="0033228F">
      <w:pPr>
        <w:pStyle w:val="CodeExample0"/>
      </w:pPr>
      <w:r>
        <w:t>00023         fclose(file);</w:t>
      </w:r>
    </w:p>
    <w:p w14:paraId="0AB65806" w14:textId="77777777" w:rsidR="00000000" w:rsidRDefault="0033228F">
      <w:pPr>
        <w:pStyle w:val="CodeExample0"/>
      </w:pPr>
      <w:r>
        <w:t xml:space="preserve">00024         </w:t>
      </w:r>
      <w:r>
        <w:rPr>
          <w:color w:val="008000"/>
        </w:rPr>
        <w:t>return</w:t>
      </w:r>
      <w:r>
        <w:t xml:space="preserve"> -1;</w:t>
      </w:r>
    </w:p>
    <w:p w14:paraId="105BA4D7" w14:textId="77777777" w:rsidR="00000000" w:rsidRDefault="0033228F">
      <w:pPr>
        <w:pStyle w:val="CodeExample0"/>
      </w:pPr>
      <w:r>
        <w:t>00025     }</w:t>
      </w:r>
    </w:p>
    <w:p w14:paraId="26CF8A99" w14:textId="77777777" w:rsidR="00000000" w:rsidRDefault="0033228F">
      <w:pPr>
        <w:pStyle w:val="CodeExample0"/>
      </w:pPr>
      <w:r>
        <w:t>00026     fclose(file);</w:t>
      </w:r>
    </w:p>
    <w:p w14:paraId="0304D5CB" w14:textId="77777777" w:rsidR="00000000" w:rsidRDefault="0033228F">
      <w:pPr>
        <w:pStyle w:val="CodeExample0"/>
      </w:pPr>
      <w:r>
        <w:t xml:space="preserve">00027     </w:t>
      </w:r>
      <w:r>
        <w:rPr>
          <w:color w:val="008000"/>
        </w:rPr>
        <w:t>return</w:t>
      </w:r>
      <w:r>
        <w:t xml:space="preserve"> 0;</w:t>
      </w:r>
    </w:p>
    <w:p w14:paraId="6B8A87CA" w14:textId="77777777" w:rsidR="00000000" w:rsidRDefault="0033228F">
      <w:pPr>
        <w:pStyle w:val="CodeExample0"/>
      </w:pPr>
      <w:r>
        <w:t>00028 }</w:t>
      </w:r>
    </w:p>
    <w:p w14:paraId="3C882F52" w14:textId="77777777" w:rsidR="00000000" w:rsidRDefault="0033228F">
      <w:pPr>
        <w:pStyle w:val="CodeExample0"/>
      </w:pPr>
      <w:r>
        <w:t xml:space="preserve">00029 </w:t>
      </w:r>
    </w:p>
    <w:p w14:paraId="4F8C2C96" w14:textId="77777777" w:rsidR="00000000" w:rsidRDefault="0033228F">
      <w:pPr>
        <w:pStyle w:val="CodeExample0"/>
      </w:pPr>
      <w:r>
        <w:t xml:space="preserve">00030 </w:t>
      </w:r>
      <w:r>
        <w:rPr>
          <w:color w:val="604020"/>
        </w:rPr>
        <w:t>int</w:t>
      </w:r>
      <w:r>
        <w:t xml:space="preserve"> doctor_load_from_file(</w:t>
      </w:r>
      <w:r>
        <w:rPr>
          <w:color w:val="604020"/>
        </w:rPr>
        <w:t>void</w:t>
      </w:r>
      <w:r>
        <w:t>) {</w:t>
      </w:r>
    </w:p>
    <w:p w14:paraId="4F97617D" w14:textId="77777777" w:rsidR="00000000" w:rsidRDefault="0033228F">
      <w:pPr>
        <w:pStyle w:val="CodeExample0"/>
      </w:pPr>
      <w:r>
        <w:t xml:space="preserve">00031     FILE* file = fopen(DOCTORS_FILE, </w:t>
      </w:r>
      <w:r>
        <w:rPr>
          <w:color w:val="002080"/>
        </w:rPr>
        <w:t>"rb"</w:t>
      </w:r>
      <w:r>
        <w:t>);</w:t>
      </w:r>
    </w:p>
    <w:p w14:paraId="7D83E0EF" w14:textId="77777777" w:rsidR="00000000" w:rsidRDefault="0033228F">
      <w:pPr>
        <w:pStyle w:val="CodeExample0"/>
      </w:pPr>
      <w:r>
        <w:t xml:space="preserve">00032     </w:t>
      </w:r>
      <w:r>
        <w:rPr>
          <w:color w:val="008000"/>
        </w:rPr>
        <w:t>if</w:t>
      </w:r>
      <w:r>
        <w:t xml:space="preserve"> (file == NULL) {</w:t>
      </w:r>
    </w:p>
    <w:p w14:paraId="47591993" w14:textId="77777777" w:rsidR="00000000" w:rsidRDefault="0033228F">
      <w:pPr>
        <w:pStyle w:val="CodeExample0"/>
      </w:pPr>
      <w:r>
        <w:t xml:space="preserve">00033         </w:t>
      </w:r>
      <w:r>
        <w:rPr>
          <w:color w:val="008000"/>
        </w:rPr>
        <w:t>return</w:t>
      </w:r>
      <w:r>
        <w:t xml:space="preserve"> -1;</w:t>
      </w:r>
    </w:p>
    <w:p w14:paraId="4036F3D8" w14:textId="77777777" w:rsidR="00000000" w:rsidRDefault="0033228F">
      <w:pPr>
        <w:pStyle w:val="CodeExample0"/>
      </w:pPr>
      <w:r>
        <w:t>00034     }</w:t>
      </w:r>
    </w:p>
    <w:p w14:paraId="17357E56" w14:textId="77777777" w:rsidR="00000000" w:rsidRDefault="0033228F">
      <w:pPr>
        <w:pStyle w:val="CodeExample0"/>
      </w:pPr>
      <w:r>
        <w:t xml:space="preserve">00035     </w:t>
      </w:r>
      <w:r>
        <w:rPr>
          <w:color w:val="008000"/>
        </w:rPr>
        <w:t>if</w:t>
      </w:r>
      <w:r>
        <w:t xml:space="preserve"> (fread(&amp;doctor_count,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7A3C6D0D" w14:textId="77777777" w:rsidR="00000000" w:rsidRDefault="0033228F">
      <w:pPr>
        <w:pStyle w:val="CodeExample0"/>
      </w:pPr>
      <w:r>
        <w:t xml:space="preserve">00036         fread(&amp;doctor_available,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1) {</w:t>
      </w:r>
    </w:p>
    <w:p w14:paraId="7B307452" w14:textId="77777777" w:rsidR="00000000" w:rsidRDefault="0033228F">
      <w:pPr>
        <w:pStyle w:val="CodeExample0"/>
      </w:pPr>
      <w:r>
        <w:t>0003</w:t>
      </w:r>
      <w:r>
        <w:t>7         fclose(file);</w:t>
      </w:r>
    </w:p>
    <w:p w14:paraId="0CEB5D83" w14:textId="77777777" w:rsidR="00000000" w:rsidRDefault="0033228F">
      <w:pPr>
        <w:pStyle w:val="CodeExample0"/>
      </w:pPr>
      <w:r>
        <w:t xml:space="preserve">00038         </w:t>
      </w:r>
      <w:r>
        <w:rPr>
          <w:color w:val="008000"/>
        </w:rPr>
        <w:t>return</w:t>
      </w:r>
      <w:r>
        <w:t xml:space="preserve"> -1;</w:t>
      </w:r>
    </w:p>
    <w:p w14:paraId="3C6F1779" w14:textId="77777777" w:rsidR="00000000" w:rsidRDefault="0033228F">
      <w:pPr>
        <w:pStyle w:val="CodeExample0"/>
      </w:pPr>
      <w:r>
        <w:t>00039     }</w:t>
      </w:r>
    </w:p>
    <w:p w14:paraId="0CE44F3B" w14:textId="77777777" w:rsidR="00000000" w:rsidRDefault="0033228F">
      <w:pPr>
        <w:pStyle w:val="CodeExample0"/>
      </w:pPr>
      <w:r>
        <w:t xml:space="preserve">00040     </w:t>
      </w:r>
      <w:r>
        <w:rPr>
          <w:color w:val="008000"/>
        </w:rPr>
        <w:t>if</w:t>
      </w:r>
      <w:r>
        <w:t xml:space="preserve"> (doctor_count &lt; 0 || doctor_count &gt; MAX_DOCTORS) {</w:t>
      </w:r>
    </w:p>
    <w:p w14:paraId="2DC04ED8" w14:textId="77777777" w:rsidR="00000000" w:rsidRDefault="0033228F">
      <w:pPr>
        <w:pStyle w:val="CodeExample0"/>
      </w:pPr>
      <w:r>
        <w:t>00041         fclose(file);</w:t>
      </w:r>
    </w:p>
    <w:p w14:paraId="459D8817" w14:textId="77777777" w:rsidR="00000000" w:rsidRDefault="0033228F">
      <w:pPr>
        <w:pStyle w:val="CodeExample0"/>
      </w:pPr>
      <w:r>
        <w:t>00042         doctor_count = 0;</w:t>
      </w:r>
    </w:p>
    <w:p w14:paraId="477AA91B" w14:textId="77777777" w:rsidR="00000000" w:rsidRDefault="0033228F">
      <w:pPr>
        <w:pStyle w:val="CodeExample0"/>
      </w:pPr>
      <w:r>
        <w:t xml:space="preserve">00043         </w:t>
      </w:r>
      <w:r>
        <w:rPr>
          <w:color w:val="008000"/>
        </w:rPr>
        <w:t>return</w:t>
      </w:r>
      <w:r>
        <w:t xml:space="preserve"> -1;</w:t>
      </w:r>
    </w:p>
    <w:p w14:paraId="47B646FA" w14:textId="77777777" w:rsidR="00000000" w:rsidRDefault="0033228F">
      <w:pPr>
        <w:pStyle w:val="CodeExample0"/>
      </w:pPr>
      <w:r>
        <w:t>00044     }</w:t>
      </w:r>
    </w:p>
    <w:p w14:paraId="36CDBA50" w14:textId="77777777" w:rsidR="00000000" w:rsidRDefault="0033228F">
      <w:pPr>
        <w:pStyle w:val="CodeExample0"/>
      </w:pPr>
      <w:r>
        <w:t xml:space="preserve">00045     </w:t>
      </w:r>
      <w:r>
        <w:rPr>
          <w:color w:val="008000"/>
        </w:rPr>
        <w:t>if</w:t>
      </w:r>
      <w:r>
        <w:t xml:space="preserve"> (fread(doctors, </w:t>
      </w:r>
      <w:r>
        <w:rPr>
          <w:color w:val="008000"/>
        </w:rPr>
        <w:t>sizeo</w:t>
      </w:r>
      <w:r>
        <w:rPr>
          <w:color w:val="008000"/>
        </w:rPr>
        <w:t>f</w:t>
      </w:r>
      <w:r>
        <w:t>(Doctor), doctor_count, file) != (</w:t>
      </w:r>
      <w:r>
        <w:rPr>
          <w:color w:val="604020"/>
        </w:rPr>
        <w:t>size_t</w:t>
      </w:r>
      <w:r>
        <w:t>)doctor_count) {</w:t>
      </w:r>
    </w:p>
    <w:p w14:paraId="0D717292" w14:textId="77777777" w:rsidR="00000000" w:rsidRDefault="0033228F">
      <w:pPr>
        <w:pStyle w:val="CodeExample0"/>
      </w:pPr>
      <w:r>
        <w:t>00046         fclose(file);</w:t>
      </w:r>
    </w:p>
    <w:p w14:paraId="544506E8" w14:textId="77777777" w:rsidR="00000000" w:rsidRDefault="0033228F">
      <w:pPr>
        <w:pStyle w:val="CodeExample0"/>
      </w:pPr>
      <w:r>
        <w:t>00047         doctor_count = 0;</w:t>
      </w:r>
    </w:p>
    <w:p w14:paraId="7726D123" w14:textId="77777777" w:rsidR="00000000" w:rsidRDefault="0033228F">
      <w:pPr>
        <w:pStyle w:val="CodeExample0"/>
      </w:pPr>
      <w:r>
        <w:t xml:space="preserve">00048         </w:t>
      </w:r>
      <w:r>
        <w:rPr>
          <w:color w:val="008000"/>
        </w:rPr>
        <w:t>return</w:t>
      </w:r>
      <w:r>
        <w:t xml:space="preserve"> -1;</w:t>
      </w:r>
    </w:p>
    <w:p w14:paraId="27322A45" w14:textId="77777777" w:rsidR="00000000" w:rsidRDefault="0033228F">
      <w:pPr>
        <w:pStyle w:val="CodeExample0"/>
      </w:pPr>
      <w:r>
        <w:t>00049     }</w:t>
      </w:r>
    </w:p>
    <w:p w14:paraId="4A8C6AF6" w14:textId="77777777" w:rsidR="00000000" w:rsidRDefault="0033228F">
      <w:pPr>
        <w:pStyle w:val="CodeExample0"/>
      </w:pPr>
      <w:r>
        <w:t>00050     fclose(file);</w:t>
      </w:r>
    </w:p>
    <w:p w14:paraId="07F04DAA" w14:textId="77777777" w:rsidR="00000000" w:rsidRDefault="0033228F">
      <w:pPr>
        <w:pStyle w:val="CodeExample0"/>
      </w:pPr>
      <w:r>
        <w:t xml:space="preserve">00051     </w:t>
      </w:r>
      <w:r>
        <w:rPr>
          <w:color w:val="008000"/>
        </w:rPr>
        <w:t>return</w:t>
      </w:r>
      <w:r>
        <w:t xml:space="preserve"> 0;</w:t>
      </w:r>
    </w:p>
    <w:p w14:paraId="28E0349F" w14:textId="77777777" w:rsidR="00000000" w:rsidRDefault="0033228F">
      <w:pPr>
        <w:pStyle w:val="CodeExample0"/>
      </w:pPr>
      <w:r>
        <w:t>00052 }</w:t>
      </w:r>
    </w:p>
    <w:p w14:paraId="3C4F84A4" w14:textId="77777777" w:rsidR="00000000" w:rsidRDefault="0033228F">
      <w:pPr>
        <w:pStyle w:val="CodeExample0"/>
      </w:pPr>
      <w:r>
        <w:t xml:space="preserve">00053 </w:t>
      </w:r>
    </w:p>
    <w:p w14:paraId="51A048FD" w14:textId="77777777" w:rsidR="00000000" w:rsidRDefault="0033228F">
      <w:pPr>
        <w:pStyle w:val="CodeExample0"/>
      </w:pPr>
      <w:r>
        <w:t xml:space="preserve">00054 </w:t>
      </w:r>
      <w:r>
        <w:rPr>
          <w:color w:val="604020"/>
        </w:rPr>
        <w:t>int</w:t>
      </w:r>
      <w:r>
        <w:t xml:space="preserve"> doctor_generate_id(</w:t>
      </w:r>
      <w:r>
        <w:rPr>
          <w:color w:val="604020"/>
        </w:rPr>
        <w:t>void</w:t>
      </w:r>
      <w:r>
        <w:t>) {</w:t>
      </w:r>
    </w:p>
    <w:p w14:paraId="0D1D01B5" w14:textId="77777777" w:rsidR="00000000" w:rsidRDefault="0033228F">
      <w:pPr>
        <w:pStyle w:val="CodeExample0"/>
      </w:pPr>
      <w:r>
        <w:t xml:space="preserve">00055     </w:t>
      </w:r>
      <w:r>
        <w:rPr>
          <w:color w:val="008000"/>
        </w:rPr>
        <w:t>return</w:t>
      </w:r>
      <w:r>
        <w:t xml:space="preserve"> DOCTOR_ID_START + doctor_count;</w:t>
      </w:r>
    </w:p>
    <w:p w14:paraId="2CD73088" w14:textId="77777777" w:rsidR="00000000" w:rsidRDefault="0033228F">
      <w:pPr>
        <w:pStyle w:val="CodeExample0"/>
      </w:pPr>
      <w:r>
        <w:t>00056 }</w:t>
      </w:r>
    </w:p>
    <w:p w14:paraId="566D9896" w14:textId="77777777" w:rsidR="00000000" w:rsidRDefault="0033228F">
      <w:pPr>
        <w:pStyle w:val="CodeExample0"/>
      </w:pPr>
      <w:r>
        <w:t xml:space="preserve">00057 </w:t>
      </w:r>
    </w:p>
    <w:p w14:paraId="4583A1C3" w14:textId="77777777" w:rsidR="00000000" w:rsidRDefault="0033228F">
      <w:pPr>
        <w:pStyle w:val="CodeExample0"/>
      </w:pPr>
      <w:r>
        <w:t xml:space="preserve">00058 </w:t>
      </w:r>
      <w:r>
        <w:rPr>
          <w:color w:val="604020"/>
        </w:rPr>
        <w:t>void</w:t>
      </w:r>
      <w:r>
        <w:t xml:space="preserve"> doctor_view_all() {</w:t>
      </w:r>
    </w:p>
    <w:p w14:paraId="65E18590" w14:textId="77777777" w:rsidR="00000000" w:rsidRDefault="0033228F">
      <w:pPr>
        <w:pStyle w:val="CodeExample0"/>
      </w:pPr>
      <w:r>
        <w:t xml:space="preserve">00059     </w:t>
      </w:r>
    </w:p>
    <w:p w14:paraId="17CDC958" w14:textId="77777777" w:rsidR="00000000" w:rsidRDefault="0033228F">
      <w:pPr>
        <w:pStyle w:val="CodeExample0"/>
      </w:pPr>
      <w:r>
        <w:t xml:space="preserve">00060     </w:t>
      </w:r>
      <w:r>
        <w:rPr>
          <w:color w:val="604020"/>
        </w:rPr>
        <w:t>int</w:t>
      </w:r>
      <w:r>
        <w:t xml:space="preserve"> count = 0;</w:t>
      </w:r>
    </w:p>
    <w:p w14:paraId="4CB1FB40" w14:textId="77777777" w:rsidR="00000000" w:rsidRDefault="0033228F">
      <w:pPr>
        <w:pStyle w:val="CodeExample0"/>
      </w:pPr>
      <w:r>
        <w:t>00061     ui_clear_screen();</w:t>
      </w:r>
    </w:p>
    <w:p w14:paraId="6300AEA0" w14:textId="77777777" w:rsidR="00000000" w:rsidRDefault="0033228F">
      <w:pPr>
        <w:pStyle w:val="CodeExample0"/>
      </w:pPr>
      <w:r>
        <w:t>00062     ui_print_banner();</w:t>
      </w:r>
    </w:p>
    <w:p w14:paraId="2C380AF1" w14:textId="77777777" w:rsidR="00000000" w:rsidRDefault="0033228F">
      <w:pPr>
        <w:pStyle w:val="CodeExample0"/>
      </w:pPr>
      <w:r>
        <w:t xml:space="preserve">00063 </w:t>
      </w:r>
    </w:p>
    <w:p w14:paraId="7D0878B8" w14:textId="77777777" w:rsidR="00000000" w:rsidRDefault="0033228F">
      <w:pPr>
        <w:pStyle w:val="CodeExample0"/>
      </w:pPr>
      <w:r>
        <w:t xml:space="preserve">00064     </w:t>
      </w:r>
      <w:r>
        <w:rPr>
          <w:color w:val="008000"/>
        </w:rPr>
        <w:t>if</w:t>
      </w:r>
      <w:r>
        <w:t xml:space="preserve"> (doctor_available =</w:t>
      </w:r>
      <w:r>
        <w:t>= 0 || doctor_count == 0) {</w:t>
      </w:r>
    </w:p>
    <w:p w14:paraId="490C1B63" w14:textId="77777777" w:rsidR="00000000" w:rsidRDefault="0033228F">
      <w:pPr>
        <w:pStyle w:val="CodeExample0"/>
      </w:pPr>
      <w:r>
        <w:t xml:space="preserve">00065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doctors found!"</w:t>
      </w:r>
      <w:r>
        <w:t>};</w:t>
      </w:r>
    </w:p>
    <w:p w14:paraId="70837835" w14:textId="77777777" w:rsidR="00000000" w:rsidRDefault="0033228F">
      <w:pPr>
        <w:pStyle w:val="CodeExample0"/>
      </w:pPr>
      <w:r>
        <w:t>00066         ui_print_menu(</w:t>
      </w:r>
      <w:r>
        <w:rPr>
          <w:color w:val="002080"/>
        </w:rPr>
        <w:t>"View All Doctors"</w:t>
      </w:r>
      <w:r>
        <w:t>, menu_items, 1, UI_SIZE);</w:t>
      </w:r>
    </w:p>
    <w:p w14:paraId="7EA781E3" w14:textId="77777777" w:rsidR="00000000" w:rsidRDefault="0033228F">
      <w:pPr>
        <w:pStyle w:val="CodeExample0"/>
      </w:pPr>
      <w:r>
        <w:t>00067         ui_pause();</w:t>
      </w:r>
    </w:p>
    <w:p w14:paraId="7B2ECC62" w14:textId="77777777" w:rsidR="00000000" w:rsidRDefault="0033228F">
      <w:pPr>
        <w:pStyle w:val="CodeExample0"/>
      </w:pPr>
      <w:r>
        <w:t xml:space="preserve">00068         </w:t>
      </w:r>
      <w:r>
        <w:rPr>
          <w:color w:val="008000"/>
        </w:rPr>
        <w:t>return</w:t>
      </w:r>
      <w:r>
        <w:t>;</w:t>
      </w:r>
    </w:p>
    <w:p w14:paraId="4D63D399" w14:textId="77777777" w:rsidR="00000000" w:rsidRDefault="0033228F">
      <w:pPr>
        <w:pStyle w:val="CodeExample0"/>
      </w:pPr>
      <w:r>
        <w:t>00069     }</w:t>
      </w:r>
    </w:p>
    <w:p w14:paraId="09B96223" w14:textId="77777777" w:rsidR="00000000" w:rsidRDefault="0033228F">
      <w:pPr>
        <w:pStyle w:val="CodeExample0"/>
      </w:pPr>
      <w:r>
        <w:t xml:space="preserve">00070 </w:t>
      </w:r>
    </w:p>
    <w:p w14:paraId="27F68C1E" w14:textId="77777777" w:rsidR="00000000" w:rsidRDefault="0033228F">
      <w:pPr>
        <w:pStyle w:val="CodeExample0"/>
      </w:pPr>
      <w:r>
        <w:t xml:space="preserve">00071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</w:t>
      </w:r>
      <w:r>
        <w:t>; i &lt; doctor_count; i++) {</w:t>
      </w:r>
    </w:p>
    <w:p w14:paraId="386A259A" w14:textId="77777777" w:rsidR="00000000" w:rsidRDefault="0033228F">
      <w:pPr>
        <w:pStyle w:val="CodeExample0"/>
      </w:pPr>
      <w:r>
        <w:t xml:space="preserve">00072         </w:t>
      </w:r>
      <w:r>
        <w:rPr>
          <w:color w:val="008000"/>
        </w:rPr>
        <w:t>if</w:t>
      </w:r>
      <w:r>
        <w:t xml:space="preserve"> (doctors[i].is_active) {</w:t>
      </w:r>
    </w:p>
    <w:p w14:paraId="5B316274" w14:textId="77777777" w:rsidR="00000000" w:rsidRDefault="0033228F">
      <w:pPr>
        <w:pStyle w:val="CodeExample0"/>
      </w:pPr>
      <w:r>
        <w:t>00073             ui_print_doctor(doctors[i], count++);</w:t>
      </w:r>
    </w:p>
    <w:p w14:paraId="109AF05C" w14:textId="77777777" w:rsidR="00000000" w:rsidRDefault="0033228F">
      <w:pPr>
        <w:pStyle w:val="CodeExample0"/>
      </w:pPr>
      <w:r>
        <w:lastRenderedPageBreak/>
        <w:t>00074         }</w:t>
      </w:r>
    </w:p>
    <w:p w14:paraId="2303A256" w14:textId="77777777" w:rsidR="00000000" w:rsidRDefault="0033228F">
      <w:pPr>
        <w:pStyle w:val="CodeExample0"/>
      </w:pPr>
      <w:r>
        <w:t>00075     }</w:t>
      </w:r>
    </w:p>
    <w:p w14:paraId="5D777776" w14:textId="77777777" w:rsidR="00000000" w:rsidRDefault="0033228F">
      <w:pPr>
        <w:pStyle w:val="CodeExample0"/>
      </w:pPr>
      <w:r>
        <w:t>00076     ui_pause();</w:t>
      </w:r>
    </w:p>
    <w:p w14:paraId="4B2EC8E0" w14:textId="77777777" w:rsidR="00000000" w:rsidRDefault="0033228F">
      <w:pPr>
        <w:pStyle w:val="CodeExample0"/>
      </w:pPr>
      <w:r>
        <w:t>00077 }</w:t>
      </w:r>
    </w:p>
    <w:p w14:paraId="5CDD1F80" w14:textId="77777777" w:rsidR="00000000" w:rsidRDefault="0033228F">
      <w:pPr>
        <w:pStyle w:val="CodeExample0"/>
      </w:pPr>
      <w:r>
        <w:t xml:space="preserve">00078 </w:t>
      </w:r>
    </w:p>
    <w:p w14:paraId="2A0E6172" w14:textId="77777777" w:rsidR="00000000" w:rsidRDefault="0033228F">
      <w:pPr>
        <w:pStyle w:val="CodeExample0"/>
      </w:pPr>
      <w:r>
        <w:t xml:space="preserve">00079 </w:t>
      </w:r>
      <w:r>
        <w:rPr>
          <w:color w:val="604020"/>
        </w:rPr>
        <w:t>void</w:t>
      </w:r>
      <w:r>
        <w:t xml:space="preserve"> doctor_view_one() {</w:t>
      </w:r>
    </w:p>
    <w:p w14:paraId="04BD1421" w14:textId="77777777" w:rsidR="00000000" w:rsidRDefault="0033228F">
      <w:pPr>
        <w:pStyle w:val="CodeExample0"/>
      </w:pPr>
      <w:r>
        <w:t xml:space="preserve">00080     </w:t>
      </w:r>
    </w:p>
    <w:p w14:paraId="64B9F4ED" w14:textId="77777777" w:rsidR="00000000" w:rsidRDefault="0033228F">
      <w:pPr>
        <w:pStyle w:val="CodeExample0"/>
      </w:pPr>
      <w:r>
        <w:t xml:space="preserve">00081     </w:t>
      </w:r>
      <w:r>
        <w:rPr>
          <w:color w:val="604020"/>
        </w:rPr>
        <w:t>int</w:t>
      </w:r>
      <w:r>
        <w:t xml:space="preserve"> count = 0;</w:t>
      </w:r>
    </w:p>
    <w:p w14:paraId="4CF6181D" w14:textId="77777777" w:rsidR="00000000" w:rsidRDefault="0033228F">
      <w:pPr>
        <w:pStyle w:val="CodeExample0"/>
      </w:pPr>
      <w:r>
        <w:t xml:space="preserve">00082 </w:t>
      </w:r>
    </w:p>
    <w:p w14:paraId="1807FF95" w14:textId="77777777" w:rsidR="00000000" w:rsidRDefault="0033228F">
      <w:pPr>
        <w:pStyle w:val="CodeExample0"/>
      </w:pPr>
      <w:r>
        <w:t xml:space="preserve">00083     </w:t>
      </w:r>
      <w:r>
        <w:rPr>
          <w:color w:val="008000"/>
        </w:rPr>
        <w:t>if</w:t>
      </w:r>
      <w:r>
        <w:t xml:space="preserve"> (doctor_available == 0) {</w:t>
      </w:r>
    </w:p>
    <w:p w14:paraId="05E4B1F4" w14:textId="77777777" w:rsidR="00000000" w:rsidRDefault="0033228F">
      <w:pPr>
        <w:pStyle w:val="CodeExample0"/>
      </w:pPr>
      <w:r>
        <w:t>00084         ui_clear_screen();</w:t>
      </w:r>
    </w:p>
    <w:p w14:paraId="318B814F" w14:textId="77777777" w:rsidR="00000000" w:rsidRDefault="0033228F">
      <w:pPr>
        <w:pStyle w:val="CodeExample0"/>
      </w:pPr>
      <w:r>
        <w:t>00085         ui_print_banner();</w:t>
      </w:r>
    </w:p>
    <w:p w14:paraId="4FEC78DB" w14:textId="77777777" w:rsidR="00000000" w:rsidRDefault="0033228F">
      <w:pPr>
        <w:pStyle w:val="CodeExample0"/>
      </w:pPr>
      <w:r>
        <w:t xml:space="preserve">00086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doctors found!"</w:t>
      </w:r>
      <w:r>
        <w:t>};</w:t>
      </w:r>
    </w:p>
    <w:p w14:paraId="3DE55C80" w14:textId="77777777" w:rsidR="00000000" w:rsidRDefault="0033228F">
      <w:pPr>
        <w:pStyle w:val="CodeExample0"/>
      </w:pPr>
      <w:r>
        <w:t>00087         ui_print_menu(</w:t>
      </w:r>
      <w:r>
        <w:rPr>
          <w:color w:val="002080"/>
        </w:rPr>
        <w:t>"View All Doctors"</w:t>
      </w:r>
      <w:r>
        <w:t>, menu_items, 1, UI_SIZE);</w:t>
      </w:r>
    </w:p>
    <w:p w14:paraId="231A6668" w14:textId="77777777" w:rsidR="00000000" w:rsidRDefault="0033228F">
      <w:pPr>
        <w:pStyle w:val="CodeExample0"/>
      </w:pPr>
      <w:r>
        <w:t>00088         ui_pause();</w:t>
      </w:r>
    </w:p>
    <w:p w14:paraId="46D75755" w14:textId="77777777" w:rsidR="00000000" w:rsidRDefault="0033228F">
      <w:pPr>
        <w:pStyle w:val="CodeExample0"/>
      </w:pPr>
      <w:r>
        <w:t xml:space="preserve">00089         </w:t>
      </w:r>
      <w:r>
        <w:rPr>
          <w:color w:val="008000"/>
        </w:rPr>
        <w:t>return</w:t>
      </w:r>
      <w:r>
        <w:t>;</w:t>
      </w:r>
    </w:p>
    <w:p w14:paraId="4E3E3085" w14:textId="77777777" w:rsidR="00000000" w:rsidRDefault="0033228F">
      <w:pPr>
        <w:pStyle w:val="CodeExample0"/>
      </w:pPr>
      <w:r>
        <w:t>00090     }</w:t>
      </w:r>
    </w:p>
    <w:p w14:paraId="42D83396" w14:textId="77777777" w:rsidR="00000000" w:rsidRDefault="0033228F">
      <w:pPr>
        <w:pStyle w:val="CodeExample0"/>
      </w:pPr>
      <w:r>
        <w:t xml:space="preserve">00091     </w:t>
      </w:r>
    </w:p>
    <w:p w14:paraId="7B3FD017" w14:textId="77777777" w:rsidR="00000000" w:rsidRDefault="0033228F">
      <w:pPr>
        <w:pStyle w:val="CodeExample0"/>
      </w:pPr>
      <w:r>
        <w:t xml:space="preserve">00092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doctor_count; i++) {</w:t>
      </w:r>
    </w:p>
    <w:p w14:paraId="5A1EF0F3" w14:textId="77777777" w:rsidR="00000000" w:rsidRDefault="0033228F">
      <w:pPr>
        <w:pStyle w:val="CodeExample0"/>
      </w:pPr>
      <w:r>
        <w:t>00093         ui_clear_screen();</w:t>
      </w:r>
    </w:p>
    <w:p w14:paraId="700E7803" w14:textId="77777777" w:rsidR="00000000" w:rsidRDefault="0033228F">
      <w:pPr>
        <w:pStyle w:val="CodeExample0"/>
      </w:pPr>
      <w:r>
        <w:t>00094         ui_print_banner();</w:t>
      </w:r>
    </w:p>
    <w:p w14:paraId="761EEDD8" w14:textId="77777777" w:rsidR="00000000" w:rsidRDefault="0033228F">
      <w:pPr>
        <w:pStyle w:val="CodeExample0"/>
      </w:pPr>
      <w:r>
        <w:t xml:space="preserve">00095         </w:t>
      </w:r>
      <w:r>
        <w:rPr>
          <w:color w:val="008000"/>
        </w:rPr>
        <w:t>if</w:t>
      </w:r>
      <w:r>
        <w:t xml:space="preserve"> (doctors[i].is_active) {</w:t>
      </w:r>
    </w:p>
    <w:p w14:paraId="1B9760E5" w14:textId="77777777" w:rsidR="00000000" w:rsidRDefault="0033228F">
      <w:pPr>
        <w:pStyle w:val="CodeExample0"/>
      </w:pPr>
      <w:r>
        <w:t>00096             ui_print_doctor(doctors[i], count++);</w:t>
      </w:r>
    </w:p>
    <w:p w14:paraId="196CFA8D" w14:textId="77777777" w:rsidR="00000000" w:rsidRDefault="0033228F">
      <w:pPr>
        <w:pStyle w:val="CodeExample0"/>
      </w:pPr>
      <w:r>
        <w:t>00097             ui_pause();</w:t>
      </w:r>
    </w:p>
    <w:p w14:paraId="04D4A009" w14:textId="77777777" w:rsidR="00000000" w:rsidRDefault="0033228F">
      <w:pPr>
        <w:pStyle w:val="CodeExample0"/>
      </w:pPr>
      <w:r>
        <w:t>00098         }</w:t>
      </w:r>
    </w:p>
    <w:p w14:paraId="6C0C1E35" w14:textId="77777777" w:rsidR="00000000" w:rsidRDefault="0033228F">
      <w:pPr>
        <w:pStyle w:val="CodeExample0"/>
      </w:pPr>
      <w:r>
        <w:t>00099     }</w:t>
      </w:r>
    </w:p>
    <w:p w14:paraId="27EFC626" w14:textId="77777777" w:rsidR="00000000" w:rsidRDefault="0033228F">
      <w:pPr>
        <w:pStyle w:val="CodeExample0"/>
      </w:pPr>
      <w:r>
        <w:t>00100 }</w:t>
      </w:r>
    </w:p>
    <w:p w14:paraId="3491730D" w14:textId="77777777" w:rsidR="00000000" w:rsidRDefault="0033228F">
      <w:pPr>
        <w:pStyle w:val="CodeExample0"/>
      </w:pPr>
      <w:r>
        <w:t xml:space="preserve">00101 </w:t>
      </w:r>
    </w:p>
    <w:p w14:paraId="4AF78BFE" w14:textId="77777777" w:rsidR="00000000" w:rsidRDefault="0033228F">
      <w:pPr>
        <w:pStyle w:val="CodeExample0"/>
      </w:pPr>
      <w:r>
        <w:t xml:space="preserve">00102 </w:t>
      </w:r>
      <w:r>
        <w:rPr>
          <w:color w:val="604020"/>
        </w:rPr>
        <w:t>void</w:t>
      </w:r>
      <w:r>
        <w:t xml:space="preserve"> doctor_view() {</w:t>
      </w:r>
    </w:p>
    <w:p w14:paraId="15C27A0D" w14:textId="77777777" w:rsidR="00000000" w:rsidRDefault="0033228F">
      <w:pPr>
        <w:pStyle w:val="CodeExample0"/>
      </w:pPr>
      <w:r>
        <w:t xml:space="preserve">00103     </w:t>
      </w:r>
    </w:p>
    <w:p w14:paraId="60D0F1FA" w14:textId="77777777" w:rsidR="00000000" w:rsidRDefault="0033228F">
      <w:pPr>
        <w:pStyle w:val="CodeExample0"/>
      </w:pPr>
      <w:r>
        <w:t xml:space="preserve">00104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 = </w:t>
      </w:r>
    </w:p>
    <w:p w14:paraId="4ADFF8EF" w14:textId="77777777" w:rsidR="00000000" w:rsidRDefault="0033228F">
      <w:pPr>
        <w:pStyle w:val="CodeExample0"/>
      </w:pPr>
      <w:r>
        <w:t>00105     {</w:t>
      </w:r>
    </w:p>
    <w:p w14:paraId="0D5DBEFF" w14:textId="77777777" w:rsidR="00000000" w:rsidRDefault="0033228F">
      <w:pPr>
        <w:pStyle w:val="CodeExample0"/>
      </w:pPr>
      <w:r>
        <w:t xml:space="preserve">00106         </w:t>
      </w:r>
      <w:r>
        <w:rPr>
          <w:color w:val="002080"/>
        </w:rPr>
        <w:t>"All at once"</w:t>
      </w:r>
      <w:r>
        <w:t>,</w:t>
      </w:r>
    </w:p>
    <w:p w14:paraId="6074EBC4" w14:textId="77777777" w:rsidR="00000000" w:rsidRDefault="0033228F">
      <w:pPr>
        <w:pStyle w:val="CodeExample0"/>
      </w:pPr>
      <w:r>
        <w:t xml:space="preserve">00107    </w:t>
      </w:r>
      <w:r>
        <w:t xml:space="preserve">     </w:t>
      </w:r>
      <w:r>
        <w:rPr>
          <w:color w:val="002080"/>
        </w:rPr>
        <w:t>"One after another"</w:t>
      </w:r>
      <w:r>
        <w:t>,</w:t>
      </w:r>
    </w:p>
    <w:p w14:paraId="0085A1B6" w14:textId="77777777" w:rsidR="00000000" w:rsidRDefault="0033228F">
      <w:pPr>
        <w:pStyle w:val="CodeExample0"/>
      </w:pPr>
      <w:r>
        <w:t xml:space="preserve">00108         </w:t>
      </w:r>
      <w:r>
        <w:rPr>
          <w:color w:val="002080"/>
        </w:rPr>
        <w:t>"Back to Doctor Menu"</w:t>
      </w:r>
      <w:r>
        <w:t>,</w:t>
      </w:r>
    </w:p>
    <w:p w14:paraId="21997EFD" w14:textId="77777777" w:rsidR="00000000" w:rsidRDefault="0033228F">
      <w:pPr>
        <w:pStyle w:val="CodeExample0"/>
      </w:pPr>
      <w:r>
        <w:t xml:space="preserve">00109         </w:t>
      </w:r>
      <w:r>
        <w:rPr>
          <w:color w:val="002080"/>
        </w:rPr>
        <w:t>"&gt;&gt; "</w:t>
      </w:r>
    </w:p>
    <w:p w14:paraId="18A96869" w14:textId="77777777" w:rsidR="00000000" w:rsidRDefault="0033228F">
      <w:pPr>
        <w:pStyle w:val="CodeExample0"/>
      </w:pPr>
      <w:r>
        <w:t>00110     };</w:t>
      </w:r>
    </w:p>
    <w:p w14:paraId="36174179" w14:textId="77777777" w:rsidR="00000000" w:rsidRDefault="0033228F">
      <w:pPr>
        <w:pStyle w:val="CodeExample0"/>
      </w:pPr>
      <w:r>
        <w:t xml:space="preserve">00111     </w:t>
      </w:r>
    </w:p>
    <w:p w14:paraId="35379F6E" w14:textId="77777777" w:rsidR="00000000" w:rsidRDefault="0033228F">
      <w:pPr>
        <w:pStyle w:val="CodeExample0"/>
      </w:pPr>
      <w:r>
        <w:t xml:space="preserve">00112     </w:t>
      </w:r>
      <w:r>
        <w:rPr>
          <w:color w:val="604020"/>
        </w:rPr>
        <w:t>int</w:t>
      </w:r>
      <w:r>
        <w:t xml:space="preserve"> choice;</w:t>
      </w:r>
    </w:p>
    <w:p w14:paraId="31EC004D" w14:textId="77777777" w:rsidR="00000000" w:rsidRDefault="0033228F">
      <w:pPr>
        <w:pStyle w:val="CodeExample0"/>
      </w:pPr>
      <w:r>
        <w:t xml:space="preserve">00113     </w:t>
      </w:r>
      <w:r>
        <w:rPr>
          <w:color w:val="008000"/>
        </w:rPr>
        <w:t>do</w:t>
      </w:r>
      <w:r>
        <w:t xml:space="preserve"> {</w:t>
      </w:r>
    </w:p>
    <w:p w14:paraId="45D44C6F" w14:textId="77777777" w:rsidR="00000000" w:rsidRDefault="0033228F">
      <w:pPr>
        <w:pStyle w:val="CodeExample0"/>
      </w:pPr>
      <w:r>
        <w:t>00114         ui_clear_screen();</w:t>
      </w:r>
    </w:p>
    <w:p w14:paraId="7C851C95" w14:textId="77777777" w:rsidR="00000000" w:rsidRDefault="0033228F">
      <w:pPr>
        <w:pStyle w:val="CodeExample0"/>
      </w:pPr>
      <w:r>
        <w:t>00115         ui_print_banner();</w:t>
      </w:r>
    </w:p>
    <w:p w14:paraId="19A66D4D" w14:textId="77777777" w:rsidR="00000000" w:rsidRDefault="0033228F">
      <w:pPr>
        <w:pStyle w:val="CodeExample0"/>
      </w:pPr>
      <w:r>
        <w:t>00116         ui_print_menu(</w:t>
      </w:r>
      <w:r>
        <w:rPr>
          <w:color w:val="002080"/>
        </w:rPr>
        <w:t>"View Doctors"</w:t>
      </w:r>
      <w:r>
        <w:t>, menu_items, 4, UI_SIZE);</w:t>
      </w:r>
    </w:p>
    <w:p w14:paraId="20BBEF7A" w14:textId="77777777" w:rsidR="00000000" w:rsidRDefault="0033228F">
      <w:pPr>
        <w:pStyle w:val="CodeExample0"/>
      </w:pPr>
      <w:r>
        <w:t>00117         choice = utils_get_int();</w:t>
      </w:r>
    </w:p>
    <w:p w14:paraId="64DEE041" w14:textId="77777777" w:rsidR="00000000" w:rsidRDefault="0033228F">
      <w:pPr>
        <w:pStyle w:val="CodeExample0"/>
      </w:pPr>
      <w:r>
        <w:t xml:space="preserve">00118         </w:t>
      </w:r>
      <w:r>
        <w:rPr>
          <w:color w:val="008000"/>
        </w:rPr>
        <w:t>switch</w:t>
      </w:r>
      <w:r>
        <w:t xml:space="preserve"> (choice) {</w:t>
      </w:r>
    </w:p>
    <w:p w14:paraId="554DFBA6" w14:textId="77777777" w:rsidR="00000000" w:rsidRDefault="0033228F">
      <w:pPr>
        <w:pStyle w:val="CodeExample0"/>
      </w:pPr>
      <w:r>
        <w:t xml:space="preserve">00119             </w:t>
      </w:r>
      <w:r>
        <w:rPr>
          <w:color w:val="008000"/>
        </w:rPr>
        <w:t>case</w:t>
      </w:r>
      <w:r>
        <w:t xml:space="preserve"> 1:</w:t>
      </w:r>
    </w:p>
    <w:p w14:paraId="2BBBE792" w14:textId="77777777" w:rsidR="00000000" w:rsidRDefault="0033228F">
      <w:pPr>
        <w:pStyle w:val="CodeExample0"/>
      </w:pPr>
      <w:r>
        <w:t>00120                 doctor_view_all();</w:t>
      </w:r>
    </w:p>
    <w:p w14:paraId="62AFA4D4" w14:textId="77777777" w:rsidR="00000000" w:rsidRDefault="0033228F">
      <w:pPr>
        <w:pStyle w:val="CodeExample0"/>
      </w:pPr>
      <w:r>
        <w:t xml:space="preserve">00121                 </w:t>
      </w:r>
      <w:r>
        <w:rPr>
          <w:color w:val="008000"/>
        </w:rPr>
        <w:t>break</w:t>
      </w:r>
      <w:r>
        <w:t>;</w:t>
      </w:r>
    </w:p>
    <w:p w14:paraId="07533C39" w14:textId="77777777" w:rsidR="00000000" w:rsidRDefault="0033228F">
      <w:pPr>
        <w:pStyle w:val="CodeExample0"/>
      </w:pPr>
      <w:r>
        <w:t xml:space="preserve">00122             </w:t>
      </w:r>
      <w:r>
        <w:rPr>
          <w:color w:val="008000"/>
        </w:rPr>
        <w:t>c</w:t>
      </w:r>
      <w:r>
        <w:rPr>
          <w:color w:val="008000"/>
        </w:rPr>
        <w:t>ase</w:t>
      </w:r>
      <w:r>
        <w:t xml:space="preserve"> 2:</w:t>
      </w:r>
    </w:p>
    <w:p w14:paraId="1F3A1D11" w14:textId="77777777" w:rsidR="00000000" w:rsidRDefault="0033228F">
      <w:pPr>
        <w:pStyle w:val="CodeExample0"/>
      </w:pPr>
      <w:r>
        <w:t>00123                 doctor_view_one();</w:t>
      </w:r>
    </w:p>
    <w:p w14:paraId="1379DE29" w14:textId="77777777" w:rsidR="00000000" w:rsidRDefault="0033228F">
      <w:pPr>
        <w:pStyle w:val="CodeExample0"/>
      </w:pPr>
      <w:r>
        <w:t xml:space="preserve">00124                 </w:t>
      </w:r>
      <w:r>
        <w:rPr>
          <w:color w:val="008000"/>
        </w:rPr>
        <w:t>break</w:t>
      </w:r>
      <w:r>
        <w:t>;</w:t>
      </w:r>
    </w:p>
    <w:p w14:paraId="454C7B39" w14:textId="77777777" w:rsidR="00000000" w:rsidRDefault="0033228F">
      <w:pPr>
        <w:pStyle w:val="CodeExample0"/>
      </w:pPr>
      <w:r>
        <w:t xml:space="preserve">00125             </w:t>
      </w:r>
      <w:r>
        <w:rPr>
          <w:color w:val="008000"/>
        </w:rPr>
        <w:t>case</w:t>
      </w:r>
      <w:r>
        <w:t xml:space="preserve"> 3:</w:t>
      </w:r>
    </w:p>
    <w:p w14:paraId="2220199E" w14:textId="77777777" w:rsidR="00000000" w:rsidRDefault="0033228F">
      <w:pPr>
        <w:pStyle w:val="CodeExample0"/>
      </w:pPr>
      <w:r>
        <w:t>00126                 ui_print_info(</w:t>
      </w:r>
      <w:r>
        <w:rPr>
          <w:color w:val="002080"/>
        </w:rPr>
        <w:t>"Returning to doctor menu..."</w:t>
      </w:r>
      <w:r>
        <w:t>);</w:t>
      </w:r>
    </w:p>
    <w:p w14:paraId="4483890E" w14:textId="77777777" w:rsidR="00000000" w:rsidRDefault="0033228F">
      <w:pPr>
        <w:pStyle w:val="CodeExample0"/>
      </w:pPr>
      <w:r>
        <w:t>00127                 ui_pause();</w:t>
      </w:r>
    </w:p>
    <w:p w14:paraId="052DC2F1" w14:textId="77777777" w:rsidR="00000000" w:rsidRDefault="0033228F">
      <w:pPr>
        <w:pStyle w:val="CodeExample0"/>
      </w:pPr>
      <w:r>
        <w:t xml:space="preserve">00128                 </w:t>
      </w:r>
      <w:r>
        <w:rPr>
          <w:color w:val="008000"/>
        </w:rPr>
        <w:t>return</w:t>
      </w:r>
      <w:r>
        <w:t>;</w:t>
      </w:r>
    </w:p>
    <w:p w14:paraId="479C5DC2" w14:textId="77777777" w:rsidR="00000000" w:rsidRDefault="0033228F">
      <w:pPr>
        <w:pStyle w:val="CodeExample0"/>
      </w:pPr>
      <w:r>
        <w:t xml:space="preserve">00129             </w:t>
      </w:r>
      <w:r>
        <w:rPr>
          <w:color w:val="008000"/>
        </w:rPr>
        <w:t>def</w:t>
      </w:r>
      <w:r>
        <w:rPr>
          <w:color w:val="008000"/>
        </w:rPr>
        <w:t>ault</w:t>
      </w:r>
      <w:r>
        <w:t>:</w:t>
      </w:r>
    </w:p>
    <w:p w14:paraId="54C5BCE2" w14:textId="77777777" w:rsidR="00000000" w:rsidRDefault="0033228F">
      <w:pPr>
        <w:pStyle w:val="CodeExample0"/>
      </w:pPr>
      <w:r>
        <w:t>00130                 ui_print_error(</w:t>
      </w:r>
      <w:r>
        <w:rPr>
          <w:color w:val="002080"/>
        </w:rPr>
        <w:t>"Invalid choice!"</w:t>
      </w:r>
      <w:r>
        <w:t>);</w:t>
      </w:r>
    </w:p>
    <w:p w14:paraId="40EC0909" w14:textId="77777777" w:rsidR="00000000" w:rsidRDefault="0033228F">
      <w:pPr>
        <w:pStyle w:val="CodeExample0"/>
      </w:pPr>
      <w:r>
        <w:t>00131                 ui_pause();</w:t>
      </w:r>
    </w:p>
    <w:p w14:paraId="3A237D6E" w14:textId="77777777" w:rsidR="00000000" w:rsidRDefault="0033228F">
      <w:pPr>
        <w:pStyle w:val="CodeExample0"/>
      </w:pPr>
      <w:r>
        <w:t xml:space="preserve">00132                 </w:t>
      </w:r>
      <w:r>
        <w:rPr>
          <w:color w:val="008000"/>
        </w:rPr>
        <w:t>break</w:t>
      </w:r>
      <w:r>
        <w:t>;</w:t>
      </w:r>
    </w:p>
    <w:p w14:paraId="7E8FB2A8" w14:textId="77777777" w:rsidR="00000000" w:rsidRDefault="0033228F">
      <w:pPr>
        <w:pStyle w:val="CodeExample0"/>
      </w:pPr>
      <w:r>
        <w:t>00133         }</w:t>
      </w:r>
    </w:p>
    <w:p w14:paraId="69C5E518" w14:textId="77777777" w:rsidR="00000000" w:rsidRDefault="0033228F">
      <w:pPr>
        <w:pStyle w:val="CodeExample0"/>
      </w:pPr>
      <w:r>
        <w:t xml:space="preserve">00134     } </w:t>
      </w:r>
      <w:r>
        <w:rPr>
          <w:color w:val="008000"/>
        </w:rPr>
        <w:t>while</w:t>
      </w:r>
      <w:r>
        <w:t xml:space="preserve"> (choice != 3);</w:t>
      </w:r>
    </w:p>
    <w:p w14:paraId="67F2B28B" w14:textId="77777777" w:rsidR="00000000" w:rsidRDefault="0033228F">
      <w:pPr>
        <w:pStyle w:val="CodeExample0"/>
      </w:pPr>
      <w:r>
        <w:t>00135 }</w:t>
      </w:r>
    </w:p>
    <w:p w14:paraId="64B85CC1" w14:textId="77777777" w:rsidR="00000000" w:rsidRDefault="0033228F">
      <w:pPr>
        <w:pStyle w:val="CodeExample0"/>
      </w:pPr>
      <w:r>
        <w:t xml:space="preserve">00136 </w:t>
      </w:r>
    </w:p>
    <w:p w14:paraId="0FCB4549" w14:textId="77777777" w:rsidR="00000000" w:rsidRDefault="0033228F">
      <w:pPr>
        <w:pStyle w:val="CodeExample0"/>
      </w:pPr>
      <w:r>
        <w:t xml:space="preserve">00137 </w:t>
      </w:r>
      <w:r>
        <w:rPr>
          <w:color w:val="604020"/>
        </w:rPr>
        <w:t>void</w:t>
      </w:r>
      <w:r>
        <w:t xml:space="preserve"> doctor_search_by_id(</w:t>
      </w:r>
      <w:r>
        <w:rPr>
          <w:color w:val="604020"/>
        </w:rPr>
        <w:t>void</w:t>
      </w:r>
      <w:r>
        <w:t>) {</w:t>
      </w:r>
    </w:p>
    <w:p w14:paraId="042DCDF3" w14:textId="77777777" w:rsidR="00000000" w:rsidRDefault="0033228F">
      <w:pPr>
        <w:pStyle w:val="CodeExample0"/>
      </w:pPr>
      <w:r>
        <w:t xml:space="preserve">00138     </w:t>
      </w:r>
    </w:p>
    <w:p w14:paraId="6C42A13E" w14:textId="77777777" w:rsidR="00000000" w:rsidRDefault="0033228F">
      <w:pPr>
        <w:pStyle w:val="CodeExample0"/>
      </w:pPr>
      <w:r>
        <w:t xml:space="preserve">00139     </w:t>
      </w:r>
      <w:r>
        <w:rPr>
          <w:color w:val="604020"/>
        </w:rPr>
        <w:t>int</w:t>
      </w:r>
      <w:r>
        <w:t xml:space="preserve"> id;</w:t>
      </w:r>
    </w:p>
    <w:p w14:paraId="5330A9AE" w14:textId="77777777" w:rsidR="00000000" w:rsidRDefault="0033228F">
      <w:pPr>
        <w:pStyle w:val="CodeExample0"/>
      </w:pPr>
      <w:r>
        <w:t xml:space="preserve">00140     </w:t>
      </w:r>
    </w:p>
    <w:p w14:paraId="0CEA5041" w14:textId="77777777" w:rsidR="00000000" w:rsidRDefault="0033228F">
      <w:pPr>
        <w:pStyle w:val="CodeExample0"/>
      </w:pPr>
      <w:r>
        <w:t xml:space="preserve">00141     </w:t>
      </w:r>
      <w:r>
        <w:rPr>
          <w:color w:val="008000"/>
        </w:rPr>
        <w:t>do</w:t>
      </w:r>
      <w:r>
        <w:t xml:space="preserve"> {</w:t>
      </w:r>
    </w:p>
    <w:p w14:paraId="14159180" w14:textId="77777777" w:rsidR="00000000" w:rsidRDefault="0033228F">
      <w:pPr>
        <w:pStyle w:val="CodeExample0"/>
      </w:pPr>
      <w:r>
        <w:t>00142         ui_clear_screen();</w:t>
      </w:r>
    </w:p>
    <w:p w14:paraId="1A7BA4B5" w14:textId="77777777" w:rsidR="00000000" w:rsidRDefault="0033228F">
      <w:pPr>
        <w:pStyle w:val="CodeExample0"/>
      </w:pPr>
      <w:r>
        <w:t>00143         ui_print_banner();</w:t>
      </w:r>
    </w:p>
    <w:p w14:paraId="146A78FE" w14:textId="77777777" w:rsidR="00000000" w:rsidRDefault="0033228F">
      <w:pPr>
        <w:pStyle w:val="CodeExample0"/>
      </w:pPr>
      <w:r>
        <w:t xml:space="preserve">00144         </w:t>
      </w:r>
    </w:p>
    <w:p w14:paraId="53B05574" w14:textId="77777777" w:rsidR="00000000" w:rsidRDefault="0033228F">
      <w:pPr>
        <w:pStyle w:val="CodeExample0"/>
      </w:pPr>
      <w:r>
        <w:t xml:space="preserve">00145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2ECB3149" w14:textId="77777777" w:rsidR="00000000" w:rsidRDefault="0033228F">
      <w:pPr>
        <w:pStyle w:val="CodeExample0"/>
      </w:pPr>
      <w:r>
        <w:t xml:space="preserve">00146             </w:t>
      </w:r>
      <w:r>
        <w:rPr>
          <w:color w:val="002080"/>
        </w:rPr>
        <w:t>"Enter ID: "</w:t>
      </w:r>
      <w:r>
        <w:t>,</w:t>
      </w:r>
    </w:p>
    <w:p w14:paraId="442E97CF" w14:textId="77777777" w:rsidR="00000000" w:rsidRDefault="0033228F">
      <w:pPr>
        <w:pStyle w:val="CodeExample0"/>
      </w:pPr>
      <w:r>
        <w:t xml:space="preserve">00147             </w:t>
      </w:r>
      <w:r>
        <w:rPr>
          <w:color w:val="002080"/>
        </w:rPr>
        <w:t>"&gt;&gt; "</w:t>
      </w:r>
    </w:p>
    <w:p w14:paraId="4A82B551" w14:textId="77777777" w:rsidR="00000000" w:rsidRDefault="0033228F">
      <w:pPr>
        <w:pStyle w:val="CodeExample0"/>
      </w:pPr>
      <w:r>
        <w:t>00148         };</w:t>
      </w:r>
    </w:p>
    <w:p w14:paraId="1372CB75" w14:textId="77777777" w:rsidR="00000000" w:rsidRDefault="0033228F">
      <w:pPr>
        <w:pStyle w:val="CodeExample0"/>
      </w:pPr>
      <w:r>
        <w:t xml:space="preserve">00149         </w:t>
      </w:r>
    </w:p>
    <w:p w14:paraId="35F3F19D" w14:textId="77777777" w:rsidR="00000000" w:rsidRDefault="0033228F">
      <w:pPr>
        <w:pStyle w:val="CodeExample0"/>
      </w:pPr>
      <w:r>
        <w:t>00150         ui_print_menu(</w:t>
      </w:r>
      <w:r>
        <w:rPr>
          <w:color w:val="002080"/>
        </w:rPr>
        <w:t>"Search Doctor"</w:t>
      </w:r>
      <w:r>
        <w:t>, menu_items, 2, UI_SIZE);</w:t>
      </w:r>
    </w:p>
    <w:p w14:paraId="6A88F105" w14:textId="77777777" w:rsidR="00000000" w:rsidRDefault="0033228F">
      <w:pPr>
        <w:pStyle w:val="CodeExample0"/>
      </w:pPr>
      <w:r>
        <w:lastRenderedPageBreak/>
        <w:t xml:space="preserve">00151         </w:t>
      </w:r>
      <w:r>
        <w:rPr>
          <w:color w:val="604020"/>
        </w:rPr>
        <w:t>id</w:t>
      </w:r>
      <w:r>
        <w:t xml:space="preserve"> = utils_get_int();</w:t>
      </w:r>
    </w:p>
    <w:p w14:paraId="2293369E" w14:textId="77777777" w:rsidR="00000000" w:rsidRDefault="0033228F">
      <w:pPr>
        <w:pStyle w:val="CodeExample0"/>
      </w:pPr>
      <w:r>
        <w:t xml:space="preserve">00152 </w:t>
      </w:r>
    </w:p>
    <w:p w14:paraId="04A31129" w14:textId="77777777" w:rsidR="00000000" w:rsidRDefault="0033228F">
      <w:pPr>
        <w:pStyle w:val="CodeExample0"/>
      </w:pPr>
      <w:r>
        <w:t xml:space="preserve">00153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ROLE_DOCTOR)) {</w:t>
      </w:r>
    </w:p>
    <w:p w14:paraId="7ED6097D" w14:textId="77777777" w:rsidR="00000000" w:rsidRDefault="0033228F">
      <w:pPr>
        <w:pStyle w:val="CodeExample0"/>
      </w:pPr>
      <w:r>
        <w:t>00154             ui_print_error(</w:t>
      </w:r>
      <w:r>
        <w:rPr>
          <w:color w:val="002080"/>
        </w:rPr>
        <w:t>"Invalid ID!"</w:t>
      </w:r>
      <w:r>
        <w:t>);</w:t>
      </w:r>
    </w:p>
    <w:p w14:paraId="7436F811" w14:textId="77777777" w:rsidR="00000000" w:rsidRDefault="0033228F">
      <w:pPr>
        <w:pStyle w:val="CodeExample0"/>
      </w:pPr>
      <w:r>
        <w:t>00155             ui_pause();</w:t>
      </w:r>
    </w:p>
    <w:p w14:paraId="7BD7A786" w14:textId="77777777" w:rsidR="00000000" w:rsidRDefault="0033228F">
      <w:pPr>
        <w:pStyle w:val="CodeExample0"/>
      </w:pPr>
      <w:r>
        <w:t xml:space="preserve">00156  </w:t>
      </w:r>
      <w:r>
        <w:t xml:space="preserve">           </w:t>
      </w:r>
      <w:r>
        <w:rPr>
          <w:color w:val="008000"/>
        </w:rPr>
        <w:t>continue</w:t>
      </w:r>
      <w:r>
        <w:t>;</w:t>
      </w:r>
    </w:p>
    <w:p w14:paraId="1B42A98E" w14:textId="77777777" w:rsidR="00000000" w:rsidRDefault="0033228F">
      <w:pPr>
        <w:pStyle w:val="CodeExample0"/>
      </w:pPr>
      <w:r>
        <w:t>00157         }</w:t>
      </w:r>
    </w:p>
    <w:p w14:paraId="676F7963" w14:textId="77777777" w:rsidR="00000000" w:rsidRDefault="0033228F">
      <w:pPr>
        <w:pStyle w:val="CodeExample0"/>
      </w:pPr>
      <w:r>
        <w:t xml:space="preserve">00158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doctor_count; i++) {</w:t>
      </w:r>
    </w:p>
    <w:p w14:paraId="3A90ABC6" w14:textId="77777777" w:rsidR="00000000" w:rsidRDefault="0033228F">
      <w:pPr>
        <w:pStyle w:val="CodeExample0"/>
      </w:pPr>
      <w:r>
        <w:t xml:space="preserve">00159             </w:t>
      </w:r>
      <w:r>
        <w:rPr>
          <w:color w:val="008000"/>
        </w:rPr>
        <w:t>if</w:t>
      </w:r>
      <w:r>
        <w:t xml:space="preserve"> (doctors[i].</w:t>
      </w:r>
      <w:r>
        <w:rPr>
          <w:color w:val="604020"/>
        </w:rPr>
        <w:t>id</w:t>
      </w:r>
      <w:r>
        <w:t xml:space="preserve"> == </w:t>
      </w:r>
      <w:r>
        <w:rPr>
          <w:color w:val="604020"/>
        </w:rPr>
        <w:t>id</w:t>
      </w:r>
      <w:r>
        <w:t>) {</w:t>
      </w:r>
    </w:p>
    <w:p w14:paraId="5B1A987B" w14:textId="77777777" w:rsidR="00000000" w:rsidRDefault="0033228F">
      <w:pPr>
        <w:pStyle w:val="CodeExample0"/>
      </w:pPr>
      <w:r>
        <w:t>00160                 ui_clear_screen();</w:t>
      </w:r>
    </w:p>
    <w:p w14:paraId="26588073" w14:textId="77777777" w:rsidR="00000000" w:rsidRDefault="0033228F">
      <w:pPr>
        <w:pStyle w:val="CodeExample0"/>
      </w:pPr>
      <w:r>
        <w:t>00161                 ui_print_banner();</w:t>
      </w:r>
    </w:p>
    <w:p w14:paraId="2C44867B" w14:textId="77777777" w:rsidR="00000000" w:rsidRDefault="0033228F">
      <w:pPr>
        <w:pStyle w:val="CodeExample0"/>
      </w:pPr>
      <w:r>
        <w:t xml:space="preserve">00162                 </w:t>
      </w:r>
    </w:p>
    <w:p w14:paraId="5BE7FA31" w14:textId="77777777" w:rsidR="00000000" w:rsidRDefault="0033228F">
      <w:pPr>
        <w:pStyle w:val="CodeExample0"/>
      </w:pPr>
      <w:r>
        <w:t xml:space="preserve">00163         </w:t>
      </w:r>
      <w:r>
        <w:t xml:space="preserve">        ui_print_doctor(doctors[i], (doctors[i].</w:t>
      </w:r>
      <w:r>
        <w:rPr>
          <w:color w:val="604020"/>
        </w:rPr>
        <w:t>id</w:t>
      </w:r>
      <w:r>
        <w:t xml:space="preserve"> - DOCTOR_ID_START));</w:t>
      </w:r>
    </w:p>
    <w:p w14:paraId="6D761E03" w14:textId="77777777" w:rsidR="00000000" w:rsidRDefault="0033228F">
      <w:pPr>
        <w:pStyle w:val="CodeExample0"/>
      </w:pPr>
      <w:r>
        <w:t>00164                 ui_pause();</w:t>
      </w:r>
    </w:p>
    <w:p w14:paraId="676A4EBA" w14:textId="77777777" w:rsidR="00000000" w:rsidRDefault="0033228F">
      <w:pPr>
        <w:pStyle w:val="CodeExample0"/>
      </w:pPr>
      <w:r>
        <w:t xml:space="preserve">00165                 </w:t>
      </w:r>
      <w:r>
        <w:rPr>
          <w:color w:val="008000"/>
        </w:rPr>
        <w:t>return</w:t>
      </w:r>
      <w:r>
        <w:t>;</w:t>
      </w:r>
    </w:p>
    <w:p w14:paraId="745B164D" w14:textId="77777777" w:rsidR="00000000" w:rsidRDefault="0033228F">
      <w:pPr>
        <w:pStyle w:val="CodeExample0"/>
      </w:pPr>
      <w:r>
        <w:t>00166             }</w:t>
      </w:r>
    </w:p>
    <w:p w14:paraId="657374EB" w14:textId="77777777" w:rsidR="00000000" w:rsidRDefault="0033228F">
      <w:pPr>
        <w:pStyle w:val="CodeExample0"/>
      </w:pPr>
      <w:r>
        <w:t>00167         }</w:t>
      </w:r>
    </w:p>
    <w:p w14:paraId="19593969" w14:textId="77777777" w:rsidR="00000000" w:rsidRDefault="0033228F">
      <w:pPr>
        <w:pStyle w:val="CodeExample0"/>
      </w:pPr>
      <w:r>
        <w:t>00168         ui_print_error(</w:t>
      </w:r>
      <w:r>
        <w:rPr>
          <w:color w:val="002080"/>
        </w:rPr>
        <w:t>"Doctor not found!"</w:t>
      </w:r>
      <w:r>
        <w:t>);</w:t>
      </w:r>
    </w:p>
    <w:p w14:paraId="0EFC230D" w14:textId="77777777" w:rsidR="00000000" w:rsidRDefault="0033228F">
      <w:pPr>
        <w:pStyle w:val="CodeExample0"/>
      </w:pPr>
      <w:r>
        <w:t>00169         ui_pause();</w:t>
      </w:r>
    </w:p>
    <w:p w14:paraId="79D95C25" w14:textId="77777777" w:rsidR="00000000" w:rsidRDefault="0033228F">
      <w:pPr>
        <w:pStyle w:val="CodeExample0"/>
      </w:pPr>
      <w:r>
        <w:t xml:space="preserve">00170         </w:t>
      </w:r>
      <w:r>
        <w:rPr>
          <w:color w:val="008000"/>
        </w:rPr>
        <w:t>return</w:t>
      </w:r>
      <w:r>
        <w:t>;</w:t>
      </w:r>
    </w:p>
    <w:p w14:paraId="22B10103" w14:textId="77777777" w:rsidR="00000000" w:rsidRDefault="0033228F">
      <w:pPr>
        <w:pStyle w:val="CodeExample0"/>
      </w:pPr>
      <w:r>
        <w:t xml:space="preserve">00171     } </w:t>
      </w:r>
      <w:r>
        <w:rPr>
          <w:color w:val="008000"/>
        </w:rPr>
        <w:t>while</w:t>
      </w:r>
      <w:r>
        <w:t xml:space="preserve"> (1);</w:t>
      </w:r>
    </w:p>
    <w:p w14:paraId="7B809672" w14:textId="77777777" w:rsidR="00000000" w:rsidRDefault="0033228F">
      <w:pPr>
        <w:pStyle w:val="CodeExample0"/>
      </w:pPr>
      <w:r>
        <w:t xml:space="preserve">00172 </w:t>
      </w:r>
    </w:p>
    <w:p w14:paraId="0F1882C3" w14:textId="77777777" w:rsidR="00000000" w:rsidRDefault="0033228F">
      <w:pPr>
        <w:pStyle w:val="CodeExample0"/>
      </w:pPr>
      <w:r>
        <w:t>00173 }</w:t>
      </w:r>
    </w:p>
    <w:p w14:paraId="3A5D2352" w14:textId="77777777" w:rsidR="00000000" w:rsidRDefault="0033228F">
      <w:pPr>
        <w:pStyle w:val="CodeExample0"/>
      </w:pPr>
      <w:r>
        <w:t xml:space="preserve">00174 </w:t>
      </w:r>
    </w:p>
    <w:p w14:paraId="2220C846" w14:textId="77777777" w:rsidR="00000000" w:rsidRDefault="0033228F">
      <w:pPr>
        <w:pStyle w:val="CodeExample0"/>
      </w:pPr>
      <w:r>
        <w:t xml:space="preserve">00175 </w:t>
      </w:r>
      <w:r>
        <w:rPr>
          <w:color w:val="604020"/>
        </w:rPr>
        <w:t>void</w:t>
      </w:r>
      <w:r>
        <w:t xml:space="preserve"> doctor_search_by_name(</w:t>
      </w:r>
      <w:r>
        <w:rPr>
          <w:color w:val="604020"/>
        </w:rPr>
        <w:t>void</w:t>
      </w:r>
      <w:r>
        <w:t>) {</w:t>
      </w:r>
    </w:p>
    <w:p w14:paraId="5EAFE3D8" w14:textId="77777777" w:rsidR="00000000" w:rsidRDefault="0033228F">
      <w:pPr>
        <w:pStyle w:val="CodeExample0"/>
      </w:pPr>
      <w:r>
        <w:t xml:space="preserve">00176     </w:t>
      </w:r>
      <w:r>
        <w:rPr>
          <w:color w:val="604020"/>
        </w:rPr>
        <w:t>char</w:t>
      </w:r>
      <w:r>
        <w:t xml:space="preserve"> name[NAME_SIZE];</w:t>
      </w:r>
    </w:p>
    <w:p w14:paraId="1CC4BB13" w14:textId="77777777" w:rsidR="00000000" w:rsidRDefault="0033228F">
      <w:pPr>
        <w:pStyle w:val="CodeExample0"/>
      </w:pPr>
      <w:r>
        <w:t xml:space="preserve">00177     </w:t>
      </w:r>
    </w:p>
    <w:p w14:paraId="42498711" w14:textId="77777777" w:rsidR="00000000" w:rsidRDefault="0033228F">
      <w:pPr>
        <w:pStyle w:val="CodeExample0"/>
      </w:pPr>
      <w:r>
        <w:t xml:space="preserve">00178     </w:t>
      </w:r>
      <w:r>
        <w:rPr>
          <w:color w:val="008000"/>
        </w:rPr>
        <w:t>do</w:t>
      </w:r>
      <w:r>
        <w:t xml:space="preserve"> {</w:t>
      </w:r>
    </w:p>
    <w:p w14:paraId="19CF75BD" w14:textId="77777777" w:rsidR="00000000" w:rsidRDefault="0033228F">
      <w:pPr>
        <w:pStyle w:val="CodeExample0"/>
      </w:pPr>
      <w:r>
        <w:t>00179         ui_clear_screen();</w:t>
      </w:r>
    </w:p>
    <w:p w14:paraId="46E48FFA" w14:textId="77777777" w:rsidR="00000000" w:rsidRDefault="0033228F">
      <w:pPr>
        <w:pStyle w:val="CodeExample0"/>
      </w:pPr>
      <w:r>
        <w:t>00180         ui_print_banner()</w:t>
      </w:r>
      <w:r>
        <w:t>;</w:t>
      </w:r>
    </w:p>
    <w:p w14:paraId="49744C20" w14:textId="77777777" w:rsidR="00000000" w:rsidRDefault="0033228F">
      <w:pPr>
        <w:pStyle w:val="CodeExample0"/>
      </w:pPr>
      <w:r>
        <w:t xml:space="preserve">00181         </w:t>
      </w:r>
    </w:p>
    <w:p w14:paraId="0D994D75" w14:textId="77777777" w:rsidR="00000000" w:rsidRDefault="0033228F">
      <w:pPr>
        <w:pStyle w:val="CodeExample0"/>
      </w:pPr>
      <w:r>
        <w:t xml:space="preserve">00182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4D3D2F36" w14:textId="77777777" w:rsidR="00000000" w:rsidRDefault="0033228F">
      <w:pPr>
        <w:pStyle w:val="CodeExample0"/>
      </w:pPr>
      <w:r>
        <w:t xml:space="preserve">00183             </w:t>
      </w:r>
      <w:r>
        <w:rPr>
          <w:color w:val="002080"/>
        </w:rPr>
        <w:t>"Enter name: "</w:t>
      </w:r>
      <w:r>
        <w:t>,</w:t>
      </w:r>
    </w:p>
    <w:p w14:paraId="3F48FCD0" w14:textId="77777777" w:rsidR="00000000" w:rsidRDefault="0033228F">
      <w:pPr>
        <w:pStyle w:val="CodeExample0"/>
      </w:pPr>
      <w:r>
        <w:t xml:space="preserve">00184             </w:t>
      </w:r>
      <w:r>
        <w:rPr>
          <w:color w:val="002080"/>
        </w:rPr>
        <w:t>"&gt;&gt; "</w:t>
      </w:r>
    </w:p>
    <w:p w14:paraId="6E179B5D" w14:textId="77777777" w:rsidR="00000000" w:rsidRDefault="0033228F">
      <w:pPr>
        <w:pStyle w:val="CodeExample0"/>
      </w:pPr>
      <w:r>
        <w:t>00185         };</w:t>
      </w:r>
    </w:p>
    <w:p w14:paraId="1AB03CE4" w14:textId="77777777" w:rsidR="00000000" w:rsidRDefault="0033228F">
      <w:pPr>
        <w:pStyle w:val="CodeExample0"/>
      </w:pPr>
      <w:r>
        <w:t xml:space="preserve">00186         </w:t>
      </w:r>
    </w:p>
    <w:p w14:paraId="761CC546" w14:textId="77777777" w:rsidR="00000000" w:rsidRDefault="0033228F">
      <w:pPr>
        <w:pStyle w:val="CodeExample0"/>
      </w:pPr>
      <w:r>
        <w:t>00187         ui_print_menu(</w:t>
      </w:r>
      <w:r>
        <w:rPr>
          <w:color w:val="002080"/>
        </w:rPr>
        <w:t>"Search Doctor"</w:t>
      </w:r>
      <w:r>
        <w:t>, menu_items, 2, UI_SIZE);</w:t>
      </w:r>
    </w:p>
    <w:p w14:paraId="48C91573" w14:textId="77777777" w:rsidR="00000000" w:rsidRDefault="0033228F">
      <w:pPr>
        <w:pStyle w:val="CodeExample0"/>
      </w:pPr>
      <w:r>
        <w:t>00188         utils_get_string(name,</w:t>
      </w:r>
      <w:r>
        <w:t xml:space="preserve"> NAME_SIZE);</w:t>
      </w:r>
    </w:p>
    <w:p w14:paraId="6548C2E7" w14:textId="77777777" w:rsidR="00000000" w:rsidRDefault="0033228F">
      <w:pPr>
        <w:pStyle w:val="CodeExample0"/>
      </w:pPr>
      <w:r>
        <w:t xml:space="preserve">00189 </w:t>
      </w:r>
    </w:p>
    <w:p w14:paraId="336A07DD" w14:textId="77777777" w:rsidR="00000000" w:rsidRDefault="0033228F">
      <w:pPr>
        <w:pStyle w:val="CodeExample0"/>
      </w:pPr>
      <w:r>
        <w:t xml:space="preserve">00190         </w:t>
      </w:r>
      <w:r>
        <w:rPr>
          <w:color w:val="008000"/>
        </w:rPr>
        <w:t>if</w:t>
      </w:r>
      <w:r>
        <w:t xml:space="preserve"> (!utils_is_valid_name(name)) {</w:t>
      </w:r>
    </w:p>
    <w:p w14:paraId="05BC6B00" w14:textId="77777777" w:rsidR="00000000" w:rsidRDefault="0033228F">
      <w:pPr>
        <w:pStyle w:val="CodeExample0"/>
      </w:pPr>
      <w:r>
        <w:t>00191             ui_print_error(</w:t>
      </w:r>
      <w:r>
        <w:rPr>
          <w:color w:val="002080"/>
        </w:rPr>
        <w:t>"Invalid name!"</w:t>
      </w:r>
      <w:r>
        <w:t>);</w:t>
      </w:r>
    </w:p>
    <w:p w14:paraId="28619DF1" w14:textId="77777777" w:rsidR="00000000" w:rsidRDefault="0033228F">
      <w:pPr>
        <w:pStyle w:val="CodeExample0"/>
      </w:pPr>
      <w:r>
        <w:t>00192             ui_pause();</w:t>
      </w:r>
    </w:p>
    <w:p w14:paraId="43F4F035" w14:textId="77777777" w:rsidR="00000000" w:rsidRDefault="0033228F">
      <w:pPr>
        <w:pStyle w:val="CodeExample0"/>
      </w:pPr>
      <w:r>
        <w:t xml:space="preserve">00193             </w:t>
      </w:r>
      <w:r>
        <w:rPr>
          <w:color w:val="008000"/>
        </w:rPr>
        <w:t>continue</w:t>
      </w:r>
      <w:r>
        <w:t>;</w:t>
      </w:r>
    </w:p>
    <w:p w14:paraId="26AFE9F0" w14:textId="77777777" w:rsidR="00000000" w:rsidRDefault="0033228F">
      <w:pPr>
        <w:pStyle w:val="CodeExample0"/>
      </w:pPr>
      <w:r>
        <w:t>00194         }</w:t>
      </w:r>
    </w:p>
    <w:p w14:paraId="45AE5702" w14:textId="77777777" w:rsidR="00000000" w:rsidRDefault="0033228F">
      <w:pPr>
        <w:pStyle w:val="CodeExample0"/>
      </w:pPr>
      <w:r>
        <w:t xml:space="preserve">00195 </w:t>
      </w:r>
    </w:p>
    <w:p w14:paraId="4C4CB1C1" w14:textId="77777777" w:rsidR="00000000" w:rsidRDefault="0033228F">
      <w:pPr>
        <w:pStyle w:val="CodeExample0"/>
      </w:pPr>
      <w:r>
        <w:t xml:space="preserve">00196     </w:t>
      </w:r>
      <w:r>
        <w:t xml:space="preserve">    utils_fix_name(name);</w:t>
      </w:r>
    </w:p>
    <w:p w14:paraId="354C24A3" w14:textId="77777777" w:rsidR="00000000" w:rsidRDefault="0033228F">
      <w:pPr>
        <w:pStyle w:val="CodeExample0"/>
      </w:pPr>
      <w:r>
        <w:t xml:space="preserve">00197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doctor_count; i++) {</w:t>
      </w:r>
    </w:p>
    <w:p w14:paraId="45264DCB" w14:textId="77777777" w:rsidR="00000000" w:rsidRDefault="0033228F">
      <w:pPr>
        <w:pStyle w:val="CodeExample0"/>
      </w:pPr>
      <w:r>
        <w:t xml:space="preserve">00198             </w:t>
      </w:r>
      <w:r>
        <w:rPr>
          <w:color w:val="008000"/>
        </w:rPr>
        <w:t>if</w:t>
      </w:r>
      <w:r>
        <w:t xml:space="preserve"> (strcmp(doctors[i].name, name) == 0) {</w:t>
      </w:r>
    </w:p>
    <w:p w14:paraId="698330A5" w14:textId="77777777" w:rsidR="00000000" w:rsidRDefault="0033228F">
      <w:pPr>
        <w:pStyle w:val="CodeExample0"/>
      </w:pPr>
      <w:r>
        <w:t>00199                 ui_clear_screen();</w:t>
      </w:r>
    </w:p>
    <w:p w14:paraId="68EE2A37" w14:textId="77777777" w:rsidR="00000000" w:rsidRDefault="0033228F">
      <w:pPr>
        <w:pStyle w:val="CodeExample0"/>
      </w:pPr>
      <w:r>
        <w:t>00200                 ui_print_banner();</w:t>
      </w:r>
    </w:p>
    <w:p w14:paraId="13D67EFD" w14:textId="77777777" w:rsidR="00000000" w:rsidRDefault="0033228F">
      <w:pPr>
        <w:pStyle w:val="CodeExample0"/>
      </w:pPr>
      <w:r>
        <w:t xml:space="preserve">00201                 </w:t>
      </w:r>
    </w:p>
    <w:p w14:paraId="26D25ED1" w14:textId="77777777" w:rsidR="00000000" w:rsidRDefault="0033228F">
      <w:pPr>
        <w:pStyle w:val="CodeExample0"/>
      </w:pPr>
      <w:r>
        <w:t xml:space="preserve">00202     </w:t>
      </w:r>
      <w:r>
        <w:t xml:space="preserve">            ui_print_doctor(doctors[i], (doctors[i].</w:t>
      </w:r>
      <w:r>
        <w:rPr>
          <w:color w:val="604020"/>
        </w:rPr>
        <w:t>id</w:t>
      </w:r>
      <w:r>
        <w:t xml:space="preserve"> - DOCTOR_ID_START));</w:t>
      </w:r>
    </w:p>
    <w:p w14:paraId="6F8C4686" w14:textId="77777777" w:rsidR="00000000" w:rsidRDefault="0033228F">
      <w:pPr>
        <w:pStyle w:val="CodeExample0"/>
      </w:pPr>
      <w:r>
        <w:t>00203                 ui_pause();</w:t>
      </w:r>
    </w:p>
    <w:p w14:paraId="737A7145" w14:textId="77777777" w:rsidR="00000000" w:rsidRDefault="0033228F">
      <w:pPr>
        <w:pStyle w:val="CodeExample0"/>
      </w:pPr>
      <w:r>
        <w:t xml:space="preserve">00204                 </w:t>
      </w:r>
      <w:r>
        <w:rPr>
          <w:color w:val="008000"/>
        </w:rPr>
        <w:t>return</w:t>
      </w:r>
      <w:r>
        <w:t>;</w:t>
      </w:r>
    </w:p>
    <w:p w14:paraId="3B58682A" w14:textId="77777777" w:rsidR="00000000" w:rsidRDefault="0033228F">
      <w:pPr>
        <w:pStyle w:val="CodeExample0"/>
      </w:pPr>
      <w:r>
        <w:t>00205             }</w:t>
      </w:r>
    </w:p>
    <w:p w14:paraId="49A0F617" w14:textId="77777777" w:rsidR="00000000" w:rsidRDefault="0033228F">
      <w:pPr>
        <w:pStyle w:val="CodeExample0"/>
      </w:pPr>
      <w:r>
        <w:t>00206         }</w:t>
      </w:r>
    </w:p>
    <w:p w14:paraId="3F0D9A3C" w14:textId="77777777" w:rsidR="00000000" w:rsidRDefault="0033228F">
      <w:pPr>
        <w:pStyle w:val="CodeExample0"/>
      </w:pPr>
      <w:r>
        <w:t>00207         ui_print_error(</w:t>
      </w:r>
      <w:r>
        <w:rPr>
          <w:color w:val="002080"/>
        </w:rPr>
        <w:t>"Doctor not found!"</w:t>
      </w:r>
      <w:r>
        <w:t>);</w:t>
      </w:r>
    </w:p>
    <w:p w14:paraId="07E2CD63" w14:textId="77777777" w:rsidR="00000000" w:rsidRDefault="0033228F">
      <w:pPr>
        <w:pStyle w:val="CodeExample0"/>
      </w:pPr>
      <w:r>
        <w:t>00208         ui_pause();</w:t>
      </w:r>
    </w:p>
    <w:p w14:paraId="22EDFD6C" w14:textId="77777777" w:rsidR="00000000" w:rsidRDefault="0033228F">
      <w:pPr>
        <w:pStyle w:val="CodeExample0"/>
      </w:pPr>
      <w:r>
        <w:t>002</w:t>
      </w:r>
      <w:r>
        <w:t xml:space="preserve">09         </w:t>
      </w:r>
      <w:r>
        <w:rPr>
          <w:color w:val="008000"/>
        </w:rPr>
        <w:t>return</w:t>
      </w:r>
      <w:r>
        <w:t>;</w:t>
      </w:r>
    </w:p>
    <w:p w14:paraId="1F1FE364" w14:textId="77777777" w:rsidR="00000000" w:rsidRDefault="0033228F">
      <w:pPr>
        <w:pStyle w:val="CodeExample0"/>
      </w:pPr>
      <w:r>
        <w:t xml:space="preserve">00210     } </w:t>
      </w:r>
      <w:r>
        <w:rPr>
          <w:color w:val="008000"/>
        </w:rPr>
        <w:t>while</w:t>
      </w:r>
      <w:r>
        <w:t xml:space="preserve"> (1);</w:t>
      </w:r>
    </w:p>
    <w:p w14:paraId="25632DED" w14:textId="77777777" w:rsidR="00000000" w:rsidRDefault="0033228F">
      <w:pPr>
        <w:pStyle w:val="CodeExample0"/>
      </w:pPr>
      <w:r>
        <w:t>00211 }</w:t>
      </w:r>
    </w:p>
    <w:p w14:paraId="68E59238" w14:textId="77777777" w:rsidR="00000000" w:rsidRDefault="0033228F">
      <w:pPr>
        <w:pStyle w:val="CodeExample0"/>
      </w:pPr>
      <w:r>
        <w:t xml:space="preserve">00212 </w:t>
      </w:r>
    </w:p>
    <w:p w14:paraId="4A27663B" w14:textId="77777777" w:rsidR="00000000" w:rsidRDefault="0033228F">
      <w:pPr>
        <w:pStyle w:val="CodeExample0"/>
      </w:pPr>
      <w:r>
        <w:t xml:space="preserve">00213 </w:t>
      </w:r>
      <w:r>
        <w:rPr>
          <w:color w:val="604020"/>
        </w:rPr>
        <w:t>void</w:t>
      </w:r>
      <w:r>
        <w:t xml:space="preserve"> doctor_search_by_phone(</w:t>
      </w:r>
      <w:r>
        <w:rPr>
          <w:color w:val="604020"/>
        </w:rPr>
        <w:t>void</w:t>
      </w:r>
      <w:r>
        <w:t>) {</w:t>
      </w:r>
    </w:p>
    <w:p w14:paraId="6489B0E2" w14:textId="77777777" w:rsidR="00000000" w:rsidRDefault="0033228F">
      <w:pPr>
        <w:pStyle w:val="CodeExample0"/>
      </w:pPr>
      <w:r>
        <w:t xml:space="preserve">00214     </w:t>
      </w:r>
      <w:r>
        <w:rPr>
          <w:color w:val="604020"/>
        </w:rPr>
        <w:t>char</w:t>
      </w:r>
      <w:r>
        <w:t xml:space="preserve"> phone[PHONE_SIZE];</w:t>
      </w:r>
    </w:p>
    <w:p w14:paraId="1153CAEF" w14:textId="77777777" w:rsidR="00000000" w:rsidRDefault="0033228F">
      <w:pPr>
        <w:pStyle w:val="CodeExample0"/>
      </w:pPr>
      <w:r>
        <w:t xml:space="preserve">00215     </w:t>
      </w:r>
    </w:p>
    <w:p w14:paraId="569CFDD4" w14:textId="77777777" w:rsidR="00000000" w:rsidRDefault="0033228F">
      <w:pPr>
        <w:pStyle w:val="CodeExample0"/>
      </w:pPr>
      <w:r>
        <w:t xml:space="preserve">00216     </w:t>
      </w:r>
      <w:r>
        <w:rPr>
          <w:color w:val="008000"/>
        </w:rPr>
        <w:t>do</w:t>
      </w:r>
      <w:r>
        <w:t xml:space="preserve"> {</w:t>
      </w:r>
    </w:p>
    <w:p w14:paraId="5FC28109" w14:textId="77777777" w:rsidR="00000000" w:rsidRDefault="0033228F">
      <w:pPr>
        <w:pStyle w:val="CodeExample0"/>
      </w:pPr>
      <w:r>
        <w:t>00217         ui_clear_screen();</w:t>
      </w:r>
    </w:p>
    <w:p w14:paraId="43DD1A00" w14:textId="77777777" w:rsidR="00000000" w:rsidRDefault="0033228F">
      <w:pPr>
        <w:pStyle w:val="CodeExample0"/>
      </w:pPr>
      <w:r>
        <w:t>00218         ui_print_banner();</w:t>
      </w:r>
    </w:p>
    <w:p w14:paraId="143B42C7" w14:textId="77777777" w:rsidR="00000000" w:rsidRDefault="0033228F">
      <w:pPr>
        <w:pStyle w:val="CodeExample0"/>
      </w:pPr>
      <w:r>
        <w:t xml:space="preserve">00219         </w:t>
      </w:r>
    </w:p>
    <w:p w14:paraId="407D786D" w14:textId="77777777" w:rsidR="00000000" w:rsidRDefault="0033228F">
      <w:pPr>
        <w:pStyle w:val="CodeExample0"/>
      </w:pPr>
      <w:r>
        <w:t xml:space="preserve">00220         </w:t>
      </w:r>
      <w:r>
        <w:rPr>
          <w:color w:val="008000"/>
        </w:rPr>
        <w:t>co</w:t>
      </w:r>
      <w:r>
        <w:rPr>
          <w:color w:val="008000"/>
        </w:rPr>
        <w:t>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2881C6EA" w14:textId="77777777" w:rsidR="00000000" w:rsidRDefault="0033228F">
      <w:pPr>
        <w:pStyle w:val="CodeExample0"/>
      </w:pPr>
      <w:r>
        <w:t xml:space="preserve">00221             </w:t>
      </w:r>
      <w:r>
        <w:rPr>
          <w:color w:val="002080"/>
        </w:rPr>
        <w:t>"Enter phone: "</w:t>
      </w:r>
      <w:r>
        <w:t>,</w:t>
      </w:r>
    </w:p>
    <w:p w14:paraId="15B8C644" w14:textId="77777777" w:rsidR="00000000" w:rsidRDefault="0033228F">
      <w:pPr>
        <w:pStyle w:val="CodeExample0"/>
      </w:pPr>
      <w:r>
        <w:t xml:space="preserve">00222             </w:t>
      </w:r>
      <w:r>
        <w:rPr>
          <w:color w:val="002080"/>
        </w:rPr>
        <w:t>"&gt;&gt; "</w:t>
      </w:r>
    </w:p>
    <w:p w14:paraId="6C9AEE93" w14:textId="77777777" w:rsidR="00000000" w:rsidRDefault="0033228F">
      <w:pPr>
        <w:pStyle w:val="CodeExample0"/>
      </w:pPr>
      <w:r>
        <w:t>00223         };</w:t>
      </w:r>
    </w:p>
    <w:p w14:paraId="0EBF6F5F" w14:textId="77777777" w:rsidR="00000000" w:rsidRDefault="0033228F">
      <w:pPr>
        <w:pStyle w:val="CodeExample0"/>
      </w:pPr>
      <w:r>
        <w:t xml:space="preserve">00224         </w:t>
      </w:r>
    </w:p>
    <w:p w14:paraId="61204DA0" w14:textId="77777777" w:rsidR="00000000" w:rsidRDefault="0033228F">
      <w:pPr>
        <w:pStyle w:val="CodeExample0"/>
      </w:pPr>
      <w:r>
        <w:t>00225         ui_print_menu(</w:t>
      </w:r>
      <w:r>
        <w:rPr>
          <w:color w:val="002080"/>
        </w:rPr>
        <w:t>"Search Doctor"</w:t>
      </w:r>
      <w:r>
        <w:t>, menu_items, 2, UI_SIZE);</w:t>
      </w:r>
    </w:p>
    <w:p w14:paraId="2F4EE338" w14:textId="77777777" w:rsidR="00000000" w:rsidRDefault="0033228F">
      <w:pPr>
        <w:pStyle w:val="CodeExample0"/>
      </w:pPr>
      <w:r>
        <w:t>00226         utils_get_string(phone, PHONE_SIZE);</w:t>
      </w:r>
    </w:p>
    <w:p w14:paraId="006FAAFF" w14:textId="77777777" w:rsidR="00000000" w:rsidRDefault="0033228F">
      <w:pPr>
        <w:pStyle w:val="CodeExample0"/>
      </w:pPr>
      <w:r>
        <w:t xml:space="preserve">00227 </w:t>
      </w:r>
    </w:p>
    <w:p w14:paraId="56FFAF55" w14:textId="77777777" w:rsidR="00000000" w:rsidRDefault="0033228F">
      <w:pPr>
        <w:pStyle w:val="CodeExample0"/>
      </w:pPr>
      <w:r>
        <w:lastRenderedPageBreak/>
        <w:t xml:space="preserve">00228         </w:t>
      </w:r>
      <w:r>
        <w:rPr>
          <w:color w:val="008000"/>
        </w:rPr>
        <w:t>if</w:t>
      </w:r>
      <w:r>
        <w:t xml:space="preserve"> (!utils_is_valid_phone(phone)) {</w:t>
      </w:r>
    </w:p>
    <w:p w14:paraId="29F640A6" w14:textId="77777777" w:rsidR="00000000" w:rsidRDefault="0033228F">
      <w:pPr>
        <w:pStyle w:val="CodeExample0"/>
      </w:pPr>
      <w:r>
        <w:t>00229             ui_print_error(</w:t>
      </w:r>
      <w:r>
        <w:rPr>
          <w:color w:val="002080"/>
        </w:rPr>
        <w:t>"Invalid phone!"</w:t>
      </w:r>
      <w:r>
        <w:t>);</w:t>
      </w:r>
    </w:p>
    <w:p w14:paraId="671AED67" w14:textId="77777777" w:rsidR="00000000" w:rsidRDefault="0033228F">
      <w:pPr>
        <w:pStyle w:val="CodeExample0"/>
      </w:pPr>
      <w:r>
        <w:t>00230             ui_pause();</w:t>
      </w:r>
    </w:p>
    <w:p w14:paraId="0F12851A" w14:textId="77777777" w:rsidR="00000000" w:rsidRDefault="0033228F">
      <w:pPr>
        <w:pStyle w:val="CodeExample0"/>
      </w:pPr>
      <w:r>
        <w:t xml:space="preserve">00231             </w:t>
      </w:r>
      <w:r>
        <w:rPr>
          <w:color w:val="008000"/>
        </w:rPr>
        <w:t>continue</w:t>
      </w:r>
      <w:r>
        <w:t>;</w:t>
      </w:r>
    </w:p>
    <w:p w14:paraId="5488F383" w14:textId="77777777" w:rsidR="00000000" w:rsidRDefault="0033228F">
      <w:pPr>
        <w:pStyle w:val="CodeExample0"/>
      </w:pPr>
      <w:r>
        <w:t>00232         }</w:t>
      </w:r>
    </w:p>
    <w:p w14:paraId="24F2C3DB" w14:textId="77777777" w:rsidR="00000000" w:rsidRDefault="0033228F">
      <w:pPr>
        <w:pStyle w:val="CodeExample0"/>
      </w:pPr>
      <w:r>
        <w:t xml:space="preserve">00233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doctor_count; i++) {</w:t>
      </w:r>
    </w:p>
    <w:p w14:paraId="1050652E" w14:textId="77777777" w:rsidR="00000000" w:rsidRDefault="0033228F">
      <w:pPr>
        <w:pStyle w:val="CodeExample0"/>
      </w:pPr>
      <w:r>
        <w:t xml:space="preserve">00234             </w:t>
      </w:r>
      <w:r>
        <w:rPr>
          <w:color w:val="008000"/>
        </w:rPr>
        <w:t>if</w:t>
      </w:r>
      <w:r>
        <w:t xml:space="preserve"> (strcmp(doctors[i].phone, phone) == 0) {</w:t>
      </w:r>
    </w:p>
    <w:p w14:paraId="77464729" w14:textId="77777777" w:rsidR="00000000" w:rsidRDefault="0033228F">
      <w:pPr>
        <w:pStyle w:val="CodeExample0"/>
      </w:pPr>
      <w:r>
        <w:t>00235                 ui_clear_screen();</w:t>
      </w:r>
    </w:p>
    <w:p w14:paraId="5E24EB9A" w14:textId="77777777" w:rsidR="00000000" w:rsidRDefault="0033228F">
      <w:pPr>
        <w:pStyle w:val="CodeExample0"/>
      </w:pPr>
      <w:r>
        <w:t>00236                 ui_print_banner();</w:t>
      </w:r>
    </w:p>
    <w:p w14:paraId="496F4897" w14:textId="77777777" w:rsidR="00000000" w:rsidRDefault="0033228F">
      <w:pPr>
        <w:pStyle w:val="CodeExample0"/>
      </w:pPr>
      <w:r>
        <w:t xml:space="preserve">00237 </w:t>
      </w:r>
    </w:p>
    <w:p w14:paraId="4D4093EF" w14:textId="77777777" w:rsidR="00000000" w:rsidRDefault="0033228F">
      <w:pPr>
        <w:pStyle w:val="CodeExample0"/>
      </w:pPr>
      <w:r>
        <w:t>00238                 ui_print_doctor(doctors[i], (doctors[i].</w:t>
      </w:r>
      <w:r>
        <w:rPr>
          <w:color w:val="604020"/>
        </w:rPr>
        <w:t>id</w:t>
      </w:r>
      <w:r>
        <w:t xml:space="preserve"> - DOCTO</w:t>
      </w:r>
      <w:r>
        <w:t>R_ID_START));</w:t>
      </w:r>
    </w:p>
    <w:p w14:paraId="417811D0" w14:textId="77777777" w:rsidR="00000000" w:rsidRDefault="0033228F">
      <w:pPr>
        <w:pStyle w:val="CodeExample0"/>
      </w:pPr>
      <w:r>
        <w:t>00239                 ui_pause();</w:t>
      </w:r>
    </w:p>
    <w:p w14:paraId="3650382C" w14:textId="77777777" w:rsidR="00000000" w:rsidRDefault="0033228F">
      <w:pPr>
        <w:pStyle w:val="CodeExample0"/>
      </w:pPr>
      <w:r>
        <w:t xml:space="preserve">00240                 </w:t>
      </w:r>
      <w:r>
        <w:rPr>
          <w:color w:val="008000"/>
        </w:rPr>
        <w:t>return</w:t>
      </w:r>
      <w:r>
        <w:t>;</w:t>
      </w:r>
    </w:p>
    <w:p w14:paraId="3E87C122" w14:textId="77777777" w:rsidR="00000000" w:rsidRDefault="0033228F">
      <w:pPr>
        <w:pStyle w:val="CodeExample0"/>
      </w:pPr>
      <w:r>
        <w:t>00241             }</w:t>
      </w:r>
    </w:p>
    <w:p w14:paraId="79090453" w14:textId="77777777" w:rsidR="00000000" w:rsidRDefault="0033228F">
      <w:pPr>
        <w:pStyle w:val="CodeExample0"/>
      </w:pPr>
      <w:r>
        <w:t>00242         }</w:t>
      </w:r>
    </w:p>
    <w:p w14:paraId="69F7CF39" w14:textId="77777777" w:rsidR="00000000" w:rsidRDefault="0033228F">
      <w:pPr>
        <w:pStyle w:val="CodeExample0"/>
      </w:pPr>
      <w:r>
        <w:t>00243         ui_print_error(</w:t>
      </w:r>
      <w:r>
        <w:rPr>
          <w:color w:val="002080"/>
        </w:rPr>
        <w:t>"Doctor not found!"</w:t>
      </w:r>
      <w:r>
        <w:t>);</w:t>
      </w:r>
    </w:p>
    <w:p w14:paraId="62D5AD46" w14:textId="77777777" w:rsidR="00000000" w:rsidRDefault="0033228F">
      <w:pPr>
        <w:pStyle w:val="CodeExample0"/>
      </w:pPr>
      <w:r>
        <w:t>00244         ui_pause();</w:t>
      </w:r>
    </w:p>
    <w:p w14:paraId="3A654207" w14:textId="77777777" w:rsidR="00000000" w:rsidRDefault="0033228F">
      <w:pPr>
        <w:pStyle w:val="CodeExample0"/>
      </w:pPr>
      <w:r>
        <w:t xml:space="preserve">00245         </w:t>
      </w:r>
      <w:r>
        <w:rPr>
          <w:color w:val="008000"/>
        </w:rPr>
        <w:t>return</w:t>
      </w:r>
      <w:r>
        <w:t>;</w:t>
      </w:r>
    </w:p>
    <w:p w14:paraId="59A2DA16" w14:textId="77777777" w:rsidR="00000000" w:rsidRDefault="0033228F">
      <w:pPr>
        <w:pStyle w:val="CodeExample0"/>
      </w:pPr>
      <w:r>
        <w:t xml:space="preserve">00246     } </w:t>
      </w:r>
      <w:r>
        <w:rPr>
          <w:color w:val="008000"/>
        </w:rPr>
        <w:t>while</w:t>
      </w:r>
      <w:r>
        <w:t xml:space="preserve"> (1);</w:t>
      </w:r>
    </w:p>
    <w:p w14:paraId="57956C23" w14:textId="77777777" w:rsidR="00000000" w:rsidRDefault="0033228F">
      <w:pPr>
        <w:pStyle w:val="CodeExample0"/>
      </w:pPr>
      <w:r>
        <w:t>00247 }</w:t>
      </w:r>
    </w:p>
    <w:p w14:paraId="1A625502" w14:textId="77777777" w:rsidR="00000000" w:rsidRDefault="0033228F">
      <w:pPr>
        <w:pStyle w:val="CodeExample0"/>
      </w:pPr>
      <w:r>
        <w:t xml:space="preserve">00248 </w:t>
      </w:r>
    </w:p>
    <w:p w14:paraId="4963DC7B" w14:textId="77777777" w:rsidR="00000000" w:rsidRDefault="0033228F">
      <w:pPr>
        <w:pStyle w:val="CodeExample0"/>
      </w:pPr>
      <w:r>
        <w:t>00249</w:t>
      </w:r>
      <w:r>
        <w:t xml:space="preserve"> </w:t>
      </w:r>
      <w:r>
        <w:rPr>
          <w:color w:val="604020"/>
        </w:rPr>
        <w:t>void</w:t>
      </w:r>
      <w:r>
        <w:t xml:space="preserve"> doctor_search_by(</w:t>
      </w:r>
      <w:r>
        <w:rPr>
          <w:color w:val="604020"/>
        </w:rPr>
        <w:t>void</w:t>
      </w:r>
      <w:r>
        <w:t>) {</w:t>
      </w:r>
    </w:p>
    <w:p w14:paraId="170E41B6" w14:textId="77777777" w:rsidR="00000000" w:rsidRDefault="0033228F">
      <w:pPr>
        <w:pStyle w:val="CodeExample0"/>
      </w:pPr>
      <w:r>
        <w:t xml:space="preserve">00250     </w:t>
      </w:r>
      <w:r>
        <w:rPr>
          <w:color w:val="604020"/>
        </w:rPr>
        <w:t>int</w:t>
      </w:r>
      <w:r>
        <w:t xml:space="preserve"> choice;</w:t>
      </w:r>
    </w:p>
    <w:p w14:paraId="18FBB398" w14:textId="77777777" w:rsidR="00000000" w:rsidRDefault="0033228F">
      <w:pPr>
        <w:pStyle w:val="CodeExample0"/>
      </w:pPr>
      <w:r>
        <w:t xml:space="preserve">00251     </w:t>
      </w:r>
    </w:p>
    <w:p w14:paraId="0B2584D8" w14:textId="77777777" w:rsidR="00000000" w:rsidRDefault="0033228F">
      <w:pPr>
        <w:pStyle w:val="CodeExample0"/>
      </w:pPr>
      <w:r>
        <w:t xml:space="preserve">00252     </w:t>
      </w:r>
      <w:r>
        <w:rPr>
          <w:color w:val="008000"/>
        </w:rPr>
        <w:t>do</w:t>
      </w:r>
      <w:r>
        <w:t xml:space="preserve"> {</w:t>
      </w:r>
    </w:p>
    <w:p w14:paraId="396615E8" w14:textId="77777777" w:rsidR="00000000" w:rsidRDefault="0033228F">
      <w:pPr>
        <w:pStyle w:val="CodeExample0"/>
      </w:pPr>
      <w:r>
        <w:t>00253         ui_clear_screen();</w:t>
      </w:r>
    </w:p>
    <w:p w14:paraId="1C632B0B" w14:textId="77777777" w:rsidR="00000000" w:rsidRDefault="0033228F">
      <w:pPr>
        <w:pStyle w:val="CodeExample0"/>
      </w:pPr>
      <w:r>
        <w:t>00254         ui_print_banner();</w:t>
      </w:r>
    </w:p>
    <w:p w14:paraId="2376FC98" w14:textId="77777777" w:rsidR="00000000" w:rsidRDefault="0033228F">
      <w:pPr>
        <w:pStyle w:val="CodeExample0"/>
      </w:pPr>
      <w:r>
        <w:t xml:space="preserve">00255         </w:t>
      </w:r>
    </w:p>
    <w:p w14:paraId="26C52485" w14:textId="77777777" w:rsidR="00000000" w:rsidRDefault="0033228F">
      <w:pPr>
        <w:pStyle w:val="CodeExample0"/>
      </w:pPr>
      <w:r>
        <w:t xml:space="preserve">00256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7416B8DD" w14:textId="77777777" w:rsidR="00000000" w:rsidRDefault="0033228F">
      <w:pPr>
        <w:pStyle w:val="CodeExample0"/>
      </w:pPr>
      <w:r>
        <w:t xml:space="preserve">00257             </w:t>
      </w:r>
      <w:r>
        <w:rPr>
          <w:color w:val="002080"/>
        </w:rPr>
        <w:t>"Search by doctor ID"</w:t>
      </w:r>
      <w:r>
        <w:t>,</w:t>
      </w:r>
    </w:p>
    <w:p w14:paraId="26BED91E" w14:textId="77777777" w:rsidR="00000000" w:rsidRDefault="0033228F">
      <w:pPr>
        <w:pStyle w:val="CodeExample0"/>
      </w:pPr>
      <w:r>
        <w:t xml:space="preserve">00258             </w:t>
      </w:r>
      <w:r>
        <w:rPr>
          <w:color w:val="002080"/>
        </w:rPr>
        <w:t>"Search by doctor name"</w:t>
      </w:r>
      <w:r>
        <w:t>,</w:t>
      </w:r>
    </w:p>
    <w:p w14:paraId="029C1DDB" w14:textId="77777777" w:rsidR="00000000" w:rsidRDefault="0033228F">
      <w:pPr>
        <w:pStyle w:val="CodeExample0"/>
      </w:pPr>
      <w:r>
        <w:t xml:space="preserve">00259             </w:t>
      </w:r>
      <w:r>
        <w:rPr>
          <w:color w:val="002080"/>
        </w:rPr>
        <w:t>"Search by doctor phone"</w:t>
      </w:r>
      <w:r>
        <w:t>,</w:t>
      </w:r>
    </w:p>
    <w:p w14:paraId="3A3218C0" w14:textId="77777777" w:rsidR="00000000" w:rsidRDefault="0033228F">
      <w:pPr>
        <w:pStyle w:val="CodeExample0"/>
      </w:pPr>
      <w:r>
        <w:t xml:space="preserve">00260             </w:t>
      </w:r>
      <w:r>
        <w:rPr>
          <w:color w:val="002080"/>
        </w:rPr>
        <w:t>"Back to Doctor Menu"</w:t>
      </w:r>
      <w:r>
        <w:t>,</w:t>
      </w:r>
    </w:p>
    <w:p w14:paraId="2EEC4E74" w14:textId="77777777" w:rsidR="00000000" w:rsidRDefault="0033228F">
      <w:pPr>
        <w:pStyle w:val="CodeExample0"/>
      </w:pPr>
      <w:r>
        <w:t xml:space="preserve">00261             </w:t>
      </w:r>
      <w:r>
        <w:rPr>
          <w:color w:val="002080"/>
        </w:rPr>
        <w:t>"&gt;&gt; "</w:t>
      </w:r>
    </w:p>
    <w:p w14:paraId="3A8A744F" w14:textId="77777777" w:rsidR="00000000" w:rsidRDefault="0033228F">
      <w:pPr>
        <w:pStyle w:val="CodeExample0"/>
      </w:pPr>
      <w:r>
        <w:t>00262         };</w:t>
      </w:r>
    </w:p>
    <w:p w14:paraId="6C9CCF11" w14:textId="77777777" w:rsidR="00000000" w:rsidRDefault="0033228F">
      <w:pPr>
        <w:pStyle w:val="CodeExample0"/>
      </w:pPr>
      <w:r>
        <w:t xml:space="preserve">00263         </w:t>
      </w:r>
    </w:p>
    <w:p w14:paraId="56C0AD3F" w14:textId="77777777" w:rsidR="00000000" w:rsidRDefault="0033228F">
      <w:pPr>
        <w:pStyle w:val="CodeExample0"/>
      </w:pPr>
      <w:r>
        <w:t>00264         ui_print_menu(</w:t>
      </w:r>
      <w:r>
        <w:rPr>
          <w:color w:val="002080"/>
        </w:rPr>
        <w:t>"Search Doctor"</w:t>
      </w:r>
      <w:r>
        <w:t>, menu</w:t>
      </w:r>
      <w:r>
        <w:t>_items, 5, UI_SIZE);</w:t>
      </w:r>
    </w:p>
    <w:p w14:paraId="38C31D48" w14:textId="77777777" w:rsidR="00000000" w:rsidRDefault="0033228F">
      <w:pPr>
        <w:pStyle w:val="CodeExample0"/>
      </w:pPr>
      <w:r>
        <w:t>00265         choice = utils_get_int();</w:t>
      </w:r>
    </w:p>
    <w:p w14:paraId="3047335E" w14:textId="77777777" w:rsidR="00000000" w:rsidRDefault="0033228F">
      <w:pPr>
        <w:pStyle w:val="CodeExample0"/>
      </w:pPr>
      <w:r>
        <w:t xml:space="preserve">00266         </w:t>
      </w:r>
    </w:p>
    <w:p w14:paraId="368A5951" w14:textId="77777777" w:rsidR="00000000" w:rsidRDefault="0033228F">
      <w:pPr>
        <w:pStyle w:val="CodeExample0"/>
      </w:pPr>
      <w:r>
        <w:t xml:space="preserve">00267         </w:t>
      </w:r>
      <w:r>
        <w:rPr>
          <w:color w:val="008000"/>
        </w:rPr>
        <w:t>switch</w:t>
      </w:r>
      <w:r>
        <w:t xml:space="preserve"> (choice) {</w:t>
      </w:r>
    </w:p>
    <w:p w14:paraId="74914CCB" w14:textId="77777777" w:rsidR="00000000" w:rsidRDefault="0033228F">
      <w:pPr>
        <w:pStyle w:val="CodeExample0"/>
      </w:pPr>
      <w:r>
        <w:t xml:space="preserve">00268             </w:t>
      </w:r>
      <w:r>
        <w:rPr>
          <w:color w:val="008000"/>
        </w:rPr>
        <w:t>case</w:t>
      </w:r>
      <w:r>
        <w:t xml:space="preserve"> 1:</w:t>
      </w:r>
    </w:p>
    <w:p w14:paraId="053BF5D2" w14:textId="77777777" w:rsidR="00000000" w:rsidRDefault="0033228F">
      <w:pPr>
        <w:pStyle w:val="CodeExample0"/>
      </w:pPr>
      <w:r>
        <w:t>00269                 doctor_search_by_id();</w:t>
      </w:r>
    </w:p>
    <w:p w14:paraId="68522652" w14:textId="77777777" w:rsidR="00000000" w:rsidRDefault="0033228F">
      <w:pPr>
        <w:pStyle w:val="CodeExample0"/>
      </w:pPr>
      <w:r>
        <w:t xml:space="preserve">00270                 </w:t>
      </w:r>
      <w:r>
        <w:rPr>
          <w:color w:val="008000"/>
        </w:rPr>
        <w:t>break</w:t>
      </w:r>
      <w:r>
        <w:t>;</w:t>
      </w:r>
    </w:p>
    <w:p w14:paraId="3294F800" w14:textId="77777777" w:rsidR="00000000" w:rsidRDefault="0033228F">
      <w:pPr>
        <w:pStyle w:val="CodeExample0"/>
      </w:pPr>
      <w:r>
        <w:t xml:space="preserve">00271             </w:t>
      </w:r>
      <w:r>
        <w:rPr>
          <w:color w:val="008000"/>
        </w:rPr>
        <w:t>case</w:t>
      </w:r>
      <w:r>
        <w:t xml:space="preserve"> 2:</w:t>
      </w:r>
    </w:p>
    <w:p w14:paraId="17FAD42C" w14:textId="77777777" w:rsidR="00000000" w:rsidRDefault="0033228F">
      <w:pPr>
        <w:pStyle w:val="CodeExample0"/>
      </w:pPr>
      <w:r>
        <w:t xml:space="preserve">00272                 </w:t>
      </w:r>
      <w:r>
        <w:t>doctor_search_by_name();</w:t>
      </w:r>
    </w:p>
    <w:p w14:paraId="0CAA49FE" w14:textId="77777777" w:rsidR="00000000" w:rsidRDefault="0033228F">
      <w:pPr>
        <w:pStyle w:val="CodeExample0"/>
      </w:pPr>
      <w:r>
        <w:t xml:space="preserve">00273                 </w:t>
      </w:r>
      <w:r>
        <w:rPr>
          <w:color w:val="008000"/>
        </w:rPr>
        <w:t>break</w:t>
      </w:r>
      <w:r>
        <w:t>;</w:t>
      </w:r>
    </w:p>
    <w:p w14:paraId="7BE55CFA" w14:textId="77777777" w:rsidR="00000000" w:rsidRDefault="0033228F">
      <w:pPr>
        <w:pStyle w:val="CodeExample0"/>
      </w:pPr>
      <w:r>
        <w:t xml:space="preserve">00274             </w:t>
      </w:r>
      <w:r>
        <w:rPr>
          <w:color w:val="008000"/>
        </w:rPr>
        <w:t>case</w:t>
      </w:r>
      <w:r>
        <w:t xml:space="preserve"> 3:</w:t>
      </w:r>
    </w:p>
    <w:p w14:paraId="292CDC81" w14:textId="77777777" w:rsidR="00000000" w:rsidRDefault="0033228F">
      <w:pPr>
        <w:pStyle w:val="CodeExample0"/>
      </w:pPr>
      <w:r>
        <w:t>00275                 doctor_search_by_phone();</w:t>
      </w:r>
    </w:p>
    <w:p w14:paraId="39141A1B" w14:textId="77777777" w:rsidR="00000000" w:rsidRDefault="0033228F">
      <w:pPr>
        <w:pStyle w:val="CodeExample0"/>
      </w:pPr>
      <w:r>
        <w:t xml:space="preserve">00276                 </w:t>
      </w:r>
      <w:r>
        <w:rPr>
          <w:color w:val="008000"/>
        </w:rPr>
        <w:t>break</w:t>
      </w:r>
      <w:r>
        <w:t>;</w:t>
      </w:r>
    </w:p>
    <w:p w14:paraId="533A3E19" w14:textId="77777777" w:rsidR="00000000" w:rsidRDefault="0033228F">
      <w:pPr>
        <w:pStyle w:val="CodeExample0"/>
      </w:pPr>
      <w:r>
        <w:t xml:space="preserve">00277             </w:t>
      </w:r>
      <w:r>
        <w:rPr>
          <w:color w:val="008000"/>
        </w:rPr>
        <w:t>case</w:t>
      </w:r>
      <w:r>
        <w:t xml:space="preserve"> 4:</w:t>
      </w:r>
    </w:p>
    <w:p w14:paraId="7C6D1913" w14:textId="77777777" w:rsidR="00000000" w:rsidRDefault="0033228F">
      <w:pPr>
        <w:pStyle w:val="CodeExample0"/>
      </w:pPr>
      <w:r>
        <w:t>00278                 ui_print_info(</w:t>
      </w:r>
      <w:r>
        <w:rPr>
          <w:color w:val="002080"/>
        </w:rPr>
        <w:t>"Returning to doctor menu..."</w:t>
      </w:r>
      <w:r>
        <w:t>);</w:t>
      </w:r>
    </w:p>
    <w:p w14:paraId="0067DF7F" w14:textId="77777777" w:rsidR="00000000" w:rsidRDefault="0033228F">
      <w:pPr>
        <w:pStyle w:val="CodeExample0"/>
      </w:pPr>
      <w:r>
        <w:t>00279</w:t>
      </w:r>
      <w:r>
        <w:t xml:space="preserve">                 ui_pause();</w:t>
      </w:r>
    </w:p>
    <w:p w14:paraId="2BF5CCB3" w14:textId="77777777" w:rsidR="00000000" w:rsidRDefault="0033228F">
      <w:pPr>
        <w:pStyle w:val="CodeExample0"/>
      </w:pPr>
      <w:r>
        <w:t xml:space="preserve">00280                 </w:t>
      </w:r>
      <w:r>
        <w:rPr>
          <w:color w:val="008000"/>
        </w:rPr>
        <w:t>break</w:t>
      </w:r>
      <w:r>
        <w:t>;</w:t>
      </w:r>
    </w:p>
    <w:p w14:paraId="0FBAC666" w14:textId="77777777" w:rsidR="00000000" w:rsidRDefault="0033228F">
      <w:pPr>
        <w:pStyle w:val="CodeExample0"/>
      </w:pPr>
      <w:r>
        <w:t xml:space="preserve">00281             </w:t>
      </w:r>
      <w:r>
        <w:rPr>
          <w:color w:val="008000"/>
        </w:rPr>
        <w:t>default</w:t>
      </w:r>
      <w:r>
        <w:t>:</w:t>
      </w:r>
    </w:p>
    <w:p w14:paraId="0B59F0FA" w14:textId="77777777" w:rsidR="00000000" w:rsidRDefault="0033228F">
      <w:pPr>
        <w:pStyle w:val="CodeExample0"/>
      </w:pPr>
      <w:r>
        <w:t>00282                 ui_print_error(</w:t>
      </w:r>
      <w:r>
        <w:rPr>
          <w:color w:val="002080"/>
        </w:rPr>
        <w:t>"Invalid choice! Please try again."</w:t>
      </w:r>
      <w:r>
        <w:t>);</w:t>
      </w:r>
    </w:p>
    <w:p w14:paraId="147E69F6" w14:textId="77777777" w:rsidR="00000000" w:rsidRDefault="0033228F">
      <w:pPr>
        <w:pStyle w:val="CodeExample0"/>
      </w:pPr>
      <w:r>
        <w:t>00283                 ui_pause();</w:t>
      </w:r>
    </w:p>
    <w:p w14:paraId="50B3AC40" w14:textId="77777777" w:rsidR="00000000" w:rsidRDefault="0033228F">
      <w:pPr>
        <w:pStyle w:val="CodeExample0"/>
      </w:pPr>
      <w:r>
        <w:t>00284         }</w:t>
      </w:r>
    </w:p>
    <w:p w14:paraId="17E401B2" w14:textId="77777777" w:rsidR="00000000" w:rsidRDefault="0033228F">
      <w:pPr>
        <w:pStyle w:val="CodeExample0"/>
      </w:pPr>
      <w:r>
        <w:t xml:space="preserve">00285     } </w:t>
      </w:r>
      <w:r>
        <w:rPr>
          <w:color w:val="008000"/>
        </w:rPr>
        <w:t>while</w:t>
      </w:r>
      <w:r>
        <w:t xml:space="preserve"> (choice != 4);</w:t>
      </w:r>
    </w:p>
    <w:p w14:paraId="2121D977" w14:textId="77777777" w:rsidR="00000000" w:rsidRDefault="0033228F">
      <w:pPr>
        <w:pStyle w:val="CodeExample0"/>
      </w:pPr>
      <w:r>
        <w:t>00286 }</w:t>
      </w:r>
    </w:p>
    <w:p w14:paraId="2AA06EDE" w14:textId="77777777" w:rsidR="00000000" w:rsidRDefault="0033228F">
      <w:pPr>
        <w:pStyle w:val="CodeExample0"/>
      </w:pPr>
      <w:r>
        <w:t xml:space="preserve">00287 </w:t>
      </w:r>
    </w:p>
    <w:p w14:paraId="67C9FCCF" w14:textId="77777777" w:rsidR="00000000" w:rsidRDefault="0033228F">
      <w:pPr>
        <w:pStyle w:val="CodeExample0"/>
      </w:pPr>
      <w:r>
        <w:t xml:space="preserve">00288 </w:t>
      </w:r>
      <w:r>
        <w:rPr>
          <w:color w:val="604020"/>
        </w:rPr>
        <w:t>int</w:t>
      </w:r>
      <w:r>
        <w:t xml:space="preserve"> doctor_search_id 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) {</w:t>
      </w:r>
    </w:p>
    <w:p w14:paraId="4AF479F3" w14:textId="77777777" w:rsidR="00000000" w:rsidRDefault="0033228F">
      <w:pPr>
        <w:pStyle w:val="CodeExample0"/>
      </w:pPr>
      <w:r>
        <w:t xml:space="preserve">00289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doctor_count; i++) {</w:t>
      </w:r>
    </w:p>
    <w:p w14:paraId="1FF73692" w14:textId="77777777" w:rsidR="00000000" w:rsidRDefault="0033228F">
      <w:pPr>
        <w:pStyle w:val="CodeExample0"/>
      </w:pPr>
      <w:r>
        <w:t xml:space="preserve">00290         </w:t>
      </w:r>
      <w:r>
        <w:rPr>
          <w:color w:val="008000"/>
        </w:rPr>
        <w:t>if</w:t>
      </w:r>
      <w:r>
        <w:t xml:space="preserve"> (doctors[i].</w:t>
      </w:r>
      <w:r>
        <w:rPr>
          <w:color w:val="604020"/>
        </w:rPr>
        <w:t>id</w:t>
      </w:r>
      <w:r>
        <w:t xml:space="preserve"> == </w:t>
      </w:r>
      <w:r>
        <w:rPr>
          <w:color w:val="604020"/>
        </w:rPr>
        <w:t>id</w:t>
      </w:r>
      <w:r>
        <w:t>) {</w:t>
      </w:r>
    </w:p>
    <w:p w14:paraId="69F549F7" w14:textId="77777777" w:rsidR="00000000" w:rsidRDefault="0033228F">
      <w:pPr>
        <w:pStyle w:val="CodeExample0"/>
      </w:pPr>
      <w:r>
        <w:t xml:space="preserve">00291             </w:t>
      </w:r>
      <w:r>
        <w:rPr>
          <w:color w:val="008000"/>
        </w:rPr>
        <w:t>return</w:t>
      </w:r>
      <w:r>
        <w:t xml:space="preserve"> i;</w:t>
      </w:r>
    </w:p>
    <w:p w14:paraId="02237B26" w14:textId="77777777" w:rsidR="00000000" w:rsidRDefault="0033228F">
      <w:pPr>
        <w:pStyle w:val="CodeExample0"/>
      </w:pPr>
      <w:r>
        <w:t>00292         }</w:t>
      </w:r>
    </w:p>
    <w:p w14:paraId="2638224B" w14:textId="77777777" w:rsidR="00000000" w:rsidRDefault="0033228F">
      <w:pPr>
        <w:pStyle w:val="CodeExample0"/>
      </w:pPr>
      <w:r>
        <w:t>00293     }</w:t>
      </w:r>
    </w:p>
    <w:p w14:paraId="528867A5" w14:textId="77777777" w:rsidR="00000000" w:rsidRDefault="0033228F">
      <w:pPr>
        <w:pStyle w:val="CodeExample0"/>
      </w:pPr>
      <w:r>
        <w:t xml:space="preserve">00294     </w:t>
      </w:r>
      <w:r>
        <w:rPr>
          <w:color w:val="008000"/>
        </w:rPr>
        <w:t>return</w:t>
      </w:r>
      <w:r>
        <w:t xml:space="preserve"> -1;</w:t>
      </w:r>
    </w:p>
    <w:p w14:paraId="55FD11F6" w14:textId="77777777" w:rsidR="00000000" w:rsidRDefault="0033228F">
      <w:pPr>
        <w:pStyle w:val="CodeExample0"/>
      </w:pPr>
      <w:r>
        <w:t>00295 }</w:t>
      </w:r>
    </w:p>
    <w:p w14:paraId="68A6EF38" w14:textId="77777777" w:rsidR="00000000" w:rsidRDefault="0033228F">
      <w:pPr>
        <w:pStyle w:val="CodeExample0"/>
      </w:pPr>
      <w:r>
        <w:t xml:space="preserve">00296 </w:t>
      </w:r>
    </w:p>
    <w:p w14:paraId="673423EA" w14:textId="77777777" w:rsidR="00000000" w:rsidRDefault="0033228F">
      <w:pPr>
        <w:pStyle w:val="CodeExample0"/>
      </w:pPr>
      <w:r>
        <w:t>002</w:t>
      </w:r>
      <w:r>
        <w:t xml:space="preserve">97 </w:t>
      </w:r>
      <w:r>
        <w:rPr>
          <w:color w:val="604020"/>
        </w:rPr>
        <w:t>void</w:t>
      </w:r>
      <w:r>
        <w:t xml:space="preserve"> doctor_update_name(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5652A96A" w14:textId="77777777" w:rsidR="00000000" w:rsidRDefault="0033228F">
      <w:pPr>
        <w:pStyle w:val="CodeExample0"/>
      </w:pPr>
      <w:r>
        <w:t>00298     ui_clear_screen();</w:t>
      </w:r>
    </w:p>
    <w:p w14:paraId="3C3A2671" w14:textId="77777777" w:rsidR="00000000" w:rsidRDefault="0033228F">
      <w:pPr>
        <w:pStyle w:val="CodeExample0"/>
      </w:pPr>
      <w:r>
        <w:t>00299     ui_print_banner();</w:t>
      </w:r>
    </w:p>
    <w:p w14:paraId="1DE19C36" w14:textId="77777777" w:rsidR="00000000" w:rsidRDefault="0033228F">
      <w:pPr>
        <w:pStyle w:val="CodeExample0"/>
      </w:pPr>
      <w:r>
        <w:t xml:space="preserve">00300 </w:t>
      </w:r>
    </w:p>
    <w:p w14:paraId="73329151" w14:textId="77777777" w:rsidR="00000000" w:rsidRDefault="0033228F">
      <w:pPr>
        <w:pStyle w:val="CodeExample0"/>
      </w:pPr>
      <w:r>
        <w:t xml:space="preserve">00301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75FDB820" w14:textId="77777777" w:rsidR="00000000" w:rsidRDefault="0033228F">
      <w:pPr>
        <w:pStyle w:val="CodeExample0"/>
      </w:pPr>
      <w:r>
        <w:t>00302         menu_items[0],</w:t>
      </w:r>
    </w:p>
    <w:p w14:paraId="218D8C74" w14:textId="77777777" w:rsidR="00000000" w:rsidRDefault="0033228F">
      <w:pPr>
        <w:pStyle w:val="CodeExample0"/>
      </w:pPr>
      <w:r>
        <w:t xml:space="preserve">00303         </w:t>
      </w:r>
      <w:r>
        <w:rPr>
          <w:color w:val="002080"/>
        </w:rPr>
        <w:t>"Enter new name: "</w:t>
      </w:r>
      <w:r>
        <w:t>,</w:t>
      </w:r>
    </w:p>
    <w:p w14:paraId="4E51F61D" w14:textId="77777777" w:rsidR="00000000" w:rsidRDefault="0033228F">
      <w:pPr>
        <w:pStyle w:val="CodeExample0"/>
      </w:pPr>
      <w:r>
        <w:t xml:space="preserve">00304         </w:t>
      </w:r>
      <w:r>
        <w:rPr>
          <w:color w:val="002080"/>
        </w:rPr>
        <w:t>"&gt;&gt; "</w:t>
      </w:r>
    </w:p>
    <w:p w14:paraId="395B8450" w14:textId="77777777" w:rsidR="00000000" w:rsidRDefault="0033228F">
      <w:pPr>
        <w:pStyle w:val="CodeExample0"/>
      </w:pPr>
      <w:r>
        <w:lastRenderedPageBreak/>
        <w:t xml:space="preserve">00305    </w:t>
      </w:r>
      <w:r>
        <w:t xml:space="preserve"> };</w:t>
      </w:r>
    </w:p>
    <w:p w14:paraId="06EFB95F" w14:textId="77777777" w:rsidR="00000000" w:rsidRDefault="0033228F">
      <w:pPr>
        <w:pStyle w:val="CodeExample0"/>
      </w:pPr>
      <w:r>
        <w:t xml:space="preserve">00306             </w:t>
      </w:r>
    </w:p>
    <w:p w14:paraId="35A72FDA" w14:textId="77777777" w:rsidR="00000000" w:rsidRDefault="0033228F">
      <w:pPr>
        <w:pStyle w:val="CodeExample0"/>
      </w:pPr>
      <w:r>
        <w:t xml:space="preserve">00307     </w:t>
      </w:r>
      <w:r>
        <w:rPr>
          <w:color w:val="604020"/>
        </w:rPr>
        <w:t>char</w:t>
      </w:r>
      <w:r>
        <w:t xml:space="preserve"> name[NAME_SIZE];</w:t>
      </w:r>
    </w:p>
    <w:p w14:paraId="69E39CD4" w14:textId="77777777" w:rsidR="00000000" w:rsidRDefault="0033228F">
      <w:pPr>
        <w:pStyle w:val="CodeExample0"/>
      </w:pPr>
      <w:r>
        <w:t>00308     ui_print_menu(</w:t>
      </w:r>
      <w:r>
        <w:rPr>
          <w:color w:val="002080"/>
        </w:rPr>
        <w:t>"Update Doctor"</w:t>
      </w:r>
      <w:r>
        <w:t>, menu, 3, UI_SIZE);</w:t>
      </w:r>
    </w:p>
    <w:p w14:paraId="5C045AAA" w14:textId="77777777" w:rsidR="00000000" w:rsidRDefault="0033228F">
      <w:pPr>
        <w:pStyle w:val="CodeExample0"/>
      </w:pPr>
      <w:r>
        <w:t>00309     utils_get_string(name, NAME_SIZE);</w:t>
      </w:r>
    </w:p>
    <w:p w14:paraId="2E1709F2" w14:textId="77777777" w:rsidR="00000000" w:rsidRDefault="0033228F">
      <w:pPr>
        <w:pStyle w:val="CodeExample0"/>
      </w:pPr>
      <w:r>
        <w:t>00310     utils_fix_name(name);</w:t>
      </w:r>
    </w:p>
    <w:p w14:paraId="44E548C1" w14:textId="77777777" w:rsidR="00000000" w:rsidRDefault="0033228F">
      <w:pPr>
        <w:pStyle w:val="CodeExample0"/>
      </w:pPr>
      <w:r>
        <w:t xml:space="preserve">00311 </w:t>
      </w:r>
    </w:p>
    <w:p w14:paraId="2B24E4AA" w14:textId="77777777" w:rsidR="00000000" w:rsidRDefault="0033228F">
      <w:pPr>
        <w:pStyle w:val="CodeExample0"/>
      </w:pPr>
      <w:r>
        <w:t xml:space="preserve">00312     </w:t>
      </w:r>
      <w:r>
        <w:rPr>
          <w:color w:val="008000"/>
        </w:rPr>
        <w:t>if</w:t>
      </w:r>
      <w:r>
        <w:t xml:space="preserve"> (!utils_is_valid_name(name)) {</w:t>
      </w:r>
    </w:p>
    <w:p w14:paraId="41650B59" w14:textId="77777777" w:rsidR="00000000" w:rsidRDefault="0033228F">
      <w:pPr>
        <w:pStyle w:val="CodeExample0"/>
      </w:pPr>
      <w:r>
        <w:t>00313         ui_print_error(</w:t>
      </w:r>
      <w:r>
        <w:rPr>
          <w:color w:val="002080"/>
        </w:rPr>
        <w:t>"Invalid name! Could not update."</w:t>
      </w:r>
      <w:r>
        <w:t>);</w:t>
      </w:r>
    </w:p>
    <w:p w14:paraId="5C713B02" w14:textId="77777777" w:rsidR="00000000" w:rsidRDefault="0033228F">
      <w:pPr>
        <w:pStyle w:val="CodeExample0"/>
      </w:pPr>
      <w:r>
        <w:t>00314         ui_pause();</w:t>
      </w:r>
    </w:p>
    <w:p w14:paraId="7EF1A838" w14:textId="77777777" w:rsidR="00000000" w:rsidRDefault="0033228F">
      <w:pPr>
        <w:pStyle w:val="CodeExample0"/>
      </w:pPr>
      <w:r>
        <w:t xml:space="preserve">00315         </w:t>
      </w:r>
      <w:r>
        <w:rPr>
          <w:color w:val="008000"/>
        </w:rPr>
        <w:t>return</w:t>
      </w:r>
      <w:r>
        <w:t>;</w:t>
      </w:r>
    </w:p>
    <w:p w14:paraId="17CF6D26" w14:textId="77777777" w:rsidR="00000000" w:rsidRDefault="0033228F">
      <w:pPr>
        <w:pStyle w:val="CodeExample0"/>
      </w:pPr>
      <w:r>
        <w:t>00316     }</w:t>
      </w:r>
    </w:p>
    <w:p w14:paraId="0B9B0793" w14:textId="77777777" w:rsidR="00000000" w:rsidRDefault="0033228F">
      <w:pPr>
        <w:pStyle w:val="CodeExample0"/>
      </w:pPr>
      <w:r>
        <w:t xml:space="preserve">00317     doctors[index].name[0] = </w:t>
      </w:r>
      <w:r>
        <w:rPr>
          <w:color w:val="008080"/>
        </w:rPr>
        <w:t>'\0'</w:t>
      </w:r>
      <w:r>
        <w:t>;</w:t>
      </w:r>
    </w:p>
    <w:p w14:paraId="557E51CA" w14:textId="77777777" w:rsidR="00000000" w:rsidRDefault="0033228F">
      <w:pPr>
        <w:pStyle w:val="CodeExample0"/>
      </w:pPr>
      <w:r>
        <w:t>00318     strncpy(doctors[index].name, name, NAME_SIZE);</w:t>
      </w:r>
    </w:p>
    <w:p w14:paraId="6A14A5D8" w14:textId="77777777" w:rsidR="00000000" w:rsidRDefault="0033228F">
      <w:pPr>
        <w:pStyle w:val="CodeExample0"/>
      </w:pPr>
      <w:r>
        <w:t>0</w:t>
      </w:r>
      <w:r>
        <w:t>0319 }</w:t>
      </w:r>
    </w:p>
    <w:p w14:paraId="352B4C27" w14:textId="77777777" w:rsidR="00000000" w:rsidRDefault="0033228F">
      <w:pPr>
        <w:pStyle w:val="CodeExample0"/>
      </w:pPr>
      <w:r>
        <w:t xml:space="preserve">00320 </w:t>
      </w:r>
    </w:p>
    <w:p w14:paraId="5915313C" w14:textId="77777777" w:rsidR="00000000" w:rsidRDefault="0033228F">
      <w:pPr>
        <w:pStyle w:val="CodeExample0"/>
      </w:pPr>
      <w:r>
        <w:t xml:space="preserve">00321 </w:t>
      </w:r>
      <w:r>
        <w:rPr>
          <w:color w:val="604020"/>
        </w:rPr>
        <w:t>void</w:t>
      </w:r>
      <w:r>
        <w:t xml:space="preserve"> doctor_update_phone(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1D0EA610" w14:textId="77777777" w:rsidR="00000000" w:rsidRDefault="0033228F">
      <w:pPr>
        <w:pStyle w:val="CodeExample0"/>
      </w:pPr>
      <w:r>
        <w:t>00322     ui_clear_screen();</w:t>
      </w:r>
    </w:p>
    <w:p w14:paraId="5605706E" w14:textId="77777777" w:rsidR="00000000" w:rsidRDefault="0033228F">
      <w:pPr>
        <w:pStyle w:val="CodeExample0"/>
      </w:pPr>
      <w:r>
        <w:t>00323     ui_print_banner();</w:t>
      </w:r>
    </w:p>
    <w:p w14:paraId="29B703C7" w14:textId="77777777" w:rsidR="00000000" w:rsidRDefault="0033228F">
      <w:pPr>
        <w:pStyle w:val="CodeExample0"/>
      </w:pPr>
      <w:r>
        <w:t xml:space="preserve">00324     </w:t>
      </w:r>
    </w:p>
    <w:p w14:paraId="6D18BEA2" w14:textId="77777777" w:rsidR="00000000" w:rsidRDefault="0033228F">
      <w:pPr>
        <w:pStyle w:val="CodeExample0"/>
      </w:pPr>
      <w:r>
        <w:t xml:space="preserve">00325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695648C8" w14:textId="77777777" w:rsidR="00000000" w:rsidRDefault="0033228F">
      <w:pPr>
        <w:pStyle w:val="CodeExample0"/>
      </w:pPr>
      <w:r>
        <w:t>00326         menu_items[1],</w:t>
      </w:r>
    </w:p>
    <w:p w14:paraId="2E330B48" w14:textId="77777777" w:rsidR="00000000" w:rsidRDefault="0033228F">
      <w:pPr>
        <w:pStyle w:val="CodeExample0"/>
      </w:pPr>
      <w:r>
        <w:t xml:space="preserve">00327         </w:t>
      </w:r>
      <w:r>
        <w:rPr>
          <w:color w:val="002080"/>
        </w:rPr>
        <w:t>"Enter new phone: "</w:t>
      </w:r>
      <w:r>
        <w:t>,</w:t>
      </w:r>
    </w:p>
    <w:p w14:paraId="77448ED6" w14:textId="77777777" w:rsidR="00000000" w:rsidRDefault="0033228F">
      <w:pPr>
        <w:pStyle w:val="CodeExample0"/>
      </w:pPr>
      <w:r>
        <w:t xml:space="preserve">00328         </w:t>
      </w:r>
      <w:r>
        <w:rPr>
          <w:color w:val="002080"/>
        </w:rPr>
        <w:t>"&gt;&gt; "</w:t>
      </w:r>
    </w:p>
    <w:p w14:paraId="1C28A51A" w14:textId="77777777" w:rsidR="00000000" w:rsidRDefault="0033228F">
      <w:pPr>
        <w:pStyle w:val="CodeExample0"/>
      </w:pPr>
      <w:r>
        <w:t>00329     };</w:t>
      </w:r>
    </w:p>
    <w:p w14:paraId="5E528593" w14:textId="77777777" w:rsidR="00000000" w:rsidRDefault="0033228F">
      <w:pPr>
        <w:pStyle w:val="CodeExample0"/>
      </w:pPr>
      <w:r>
        <w:t xml:space="preserve">00330             </w:t>
      </w:r>
    </w:p>
    <w:p w14:paraId="1EDB3BE9" w14:textId="77777777" w:rsidR="00000000" w:rsidRDefault="0033228F">
      <w:pPr>
        <w:pStyle w:val="CodeExample0"/>
      </w:pPr>
      <w:r>
        <w:t xml:space="preserve">00331     </w:t>
      </w:r>
      <w:r>
        <w:rPr>
          <w:color w:val="604020"/>
        </w:rPr>
        <w:t>char</w:t>
      </w:r>
      <w:r>
        <w:t xml:space="preserve"> phone[PHONE_SIZE];</w:t>
      </w:r>
    </w:p>
    <w:p w14:paraId="5B961583" w14:textId="77777777" w:rsidR="00000000" w:rsidRDefault="0033228F">
      <w:pPr>
        <w:pStyle w:val="CodeExample0"/>
      </w:pPr>
      <w:r>
        <w:t>00332     ui_print_menu(</w:t>
      </w:r>
      <w:r>
        <w:rPr>
          <w:color w:val="002080"/>
        </w:rPr>
        <w:t>"Update Doctor"</w:t>
      </w:r>
      <w:r>
        <w:t>, menu, 3, UI_SIZE);</w:t>
      </w:r>
    </w:p>
    <w:p w14:paraId="27C42173" w14:textId="77777777" w:rsidR="00000000" w:rsidRDefault="0033228F">
      <w:pPr>
        <w:pStyle w:val="CodeExample0"/>
      </w:pPr>
      <w:r>
        <w:t>00333     utils_get_string(phone, PHONE_SIZE);</w:t>
      </w:r>
    </w:p>
    <w:p w14:paraId="2A4410F8" w14:textId="77777777" w:rsidR="00000000" w:rsidRDefault="0033228F">
      <w:pPr>
        <w:pStyle w:val="CodeExample0"/>
      </w:pPr>
      <w:r>
        <w:t xml:space="preserve">00334 </w:t>
      </w:r>
    </w:p>
    <w:p w14:paraId="104BCBEB" w14:textId="77777777" w:rsidR="00000000" w:rsidRDefault="0033228F">
      <w:pPr>
        <w:pStyle w:val="CodeExample0"/>
      </w:pPr>
      <w:r>
        <w:t xml:space="preserve">00335     </w:t>
      </w:r>
      <w:r>
        <w:rPr>
          <w:color w:val="008000"/>
        </w:rPr>
        <w:t>if</w:t>
      </w:r>
      <w:r>
        <w:t xml:space="preserve"> (!utils_is_valid_phone</w:t>
      </w:r>
      <w:r>
        <w:t>(phone)) {</w:t>
      </w:r>
    </w:p>
    <w:p w14:paraId="46DAB755" w14:textId="77777777" w:rsidR="00000000" w:rsidRDefault="0033228F">
      <w:pPr>
        <w:pStyle w:val="CodeExample0"/>
      </w:pPr>
      <w:r>
        <w:t>00336         ui_print_error(</w:t>
      </w:r>
      <w:r>
        <w:rPr>
          <w:color w:val="002080"/>
        </w:rPr>
        <w:t>"Invalid phone! Could not update."</w:t>
      </w:r>
      <w:r>
        <w:t>);</w:t>
      </w:r>
    </w:p>
    <w:p w14:paraId="4FB82439" w14:textId="77777777" w:rsidR="00000000" w:rsidRDefault="0033228F">
      <w:pPr>
        <w:pStyle w:val="CodeExample0"/>
      </w:pPr>
      <w:r>
        <w:t>00337         ui_pause();</w:t>
      </w:r>
    </w:p>
    <w:p w14:paraId="66529192" w14:textId="77777777" w:rsidR="00000000" w:rsidRDefault="0033228F">
      <w:pPr>
        <w:pStyle w:val="CodeExample0"/>
      </w:pPr>
      <w:r>
        <w:t xml:space="preserve">00338         </w:t>
      </w:r>
      <w:r>
        <w:rPr>
          <w:color w:val="008000"/>
        </w:rPr>
        <w:t>return</w:t>
      </w:r>
      <w:r>
        <w:t>;</w:t>
      </w:r>
    </w:p>
    <w:p w14:paraId="08A77957" w14:textId="77777777" w:rsidR="00000000" w:rsidRDefault="0033228F">
      <w:pPr>
        <w:pStyle w:val="CodeExample0"/>
      </w:pPr>
      <w:r>
        <w:t>00339     }</w:t>
      </w:r>
    </w:p>
    <w:p w14:paraId="1BE6B648" w14:textId="77777777" w:rsidR="00000000" w:rsidRDefault="0033228F">
      <w:pPr>
        <w:pStyle w:val="CodeExample0"/>
      </w:pPr>
      <w:r>
        <w:t xml:space="preserve">00340     doctors[index].phone[0] = </w:t>
      </w:r>
      <w:r>
        <w:rPr>
          <w:color w:val="008080"/>
        </w:rPr>
        <w:t>'\0'</w:t>
      </w:r>
      <w:r>
        <w:t>;</w:t>
      </w:r>
    </w:p>
    <w:p w14:paraId="7CEB9A0E" w14:textId="77777777" w:rsidR="00000000" w:rsidRDefault="0033228F">
      <w:pPr>
        <w:pStyle w:val="CodeExample0"/>
      </w:pPr>
      <w:r>
        <w:t>00341     strncpy(doctors[index].phone, phone, PHONE_SIZE);</w:t>
      </w:r>
    </w:p>
    <w:p w14:paraId="75820A3C" w14:textId="77777777" w:rsidR="00000000" w:rsidRDefault="0033228F">
      <w:pPr>
        <w:pStyle w:val="CodeExample0"/>
      </w:pPr>
      <w:r>
        <w:t>00342 }</w:t>
      </w:r>
    </w:p>
    <w:p w14:paraId="18CFA971" w14:textId="77777777" w:rsidR="00000000" w:rsidRDefault="0033228F">
      <w:pPr>
        <w:pStyle w:val="CodeExample0"/>
      </w:pPr>
      <w:r>
        <w:t xml:space="preserve">00343 </w:t>
      </w:r>
    </w:p>
    <w:p w14:paraId="71A42173" w14:textId="77777777" w:rsidR="00000000" w:rsidRDefault="0033228F">
      <w:pPr>
        <w:pStyle w:val="CodeExample0"/>
      </w:pPr>
      <w:r>
        <w:t xml:space="preserve">00344 </w:t>
      </w:r>
      <w:r>
        <w:rPr>
          <w:color w:val="604020"/>
        </w:rPr>
        <w:t>void</w:t>
      </w:r>
      <w:r>
        <w:t xml:space="preserve"> doctor_update_email(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40A42AF8" w14:textId="77777777" w:rsidR="00000000" w:rsidRDefault="0033228F">
      <w:pPr>
        <w:pStyle w:val="CodeExample0"/>
      </w:pPr>
      <w:r>
        <w:t>00345     ui_clear_screen();</w:t>
      </w:r>
    </w:p>
    <w:p w14:paraId="75113F09" w14:textId="77777777" w:rsidR="00000000" w:rsidRDefault="0033228F">
      <w:pPr>
        <w:pStyle w:val="CodeExample0"/>
      </w:pPr>
      <w:r>
        <w:t>00346     ui_print_banner();</w:t>
      </w:r>
    </w:p>
    <w:p w14:paraId="31AC3F65" w14:textId="77777777" w:rsidR="00000000" w:rsidRDefault="0033228F">
      <w:pPr>
        <w:pStyle w:val="CodeExample0"/>
      </w:pPr>
      <w:r>
        <w:t xml:space="preserve">00347     </w:t>
      </w:r>
    </w:p>
    <w:p w14:paraId="3808DABC" w14:textId="77777777" w:rsidR="00000000" w:rsidRDefault="0033228F">
      <w:pPr>
        <w:pStyle w:val="CodeExample0"/>
      </w:pPr>
      <w:r>
        <w:t xml:space="preserve">00348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46BC3E5B" w14:textId="77777777" w:rsidR="00000000" w:rsidRDefault="0033228F">
      <w:pPr>
        <w:pStyle w:val="CodeExample0"/>
      </w:pPr>
      <w:r>
        <w:t xml:space="preserve">00349    </w:t>
      </w:r>
      <w:r>
        <w:t xml:space="preserve">     menu_items[2],</w:t>
      </w:r>
    </w:p>
    <w:p w14:paraId="3EB0FDA7" w14:textId="77777777" w:rsidR="00000000" w:rsidRDefault="0033228F">
      <w:pPr>
        <w:pStyle w:val="CodeExample0"/>
      </w:pPr>
      <w:r>
        <w:t xml:space="preserve">00350         </w:t>
      </w:r>
      <w:r>
        <w:rPr>
          <w:color w:val="002080"/>
        </w:rPr>
        <w:t>"Enter new email: "</w:t>
      </w:r>
      <w:r>
        <w:t>,</w:t>
      </w:r>
    </w:p>
    <w:p w14:paraId="26FFCC48" w14:textId="77777777" w:rsidR="00000000" w:rsidRDefault="0033228F">
      <w:pPr>
        <w:pStyle w:val="CodeExample0"/>
      </w:pPr>
      <w:r>
        <w:t xml:space="preserve">00351         </w:t>
      </w:r>
      <w:r>
        <w:rPr>
          <w:color w:val="002080"/>
        </w:rPr>
        <w:t>"&gt;&gt; "</w:t>
      </w:r>
    </w:p>
    <w:p w14:paraId="3E4CAD1D" w14:textId="77777777" w:rsidR="00000000" w:rsidRDefault="0033228F">
      <w:pPr>
        <w:pStyle w:val="CodeExample0"/>
      </w:pPr>
      <w:r>
        <w:t>00352     };</w:t>
      </w:r>
    </w:p>
    <w:p w14:paraId="1E9A0BE7" w14:textId="77777777" w:rsidR="00000000" w:rsidRDefault="0033228F">
      <w:pPr>
        <w:pStyle w:val="CodeExample0"/>
      </w:pPr>
      <w:r>
        <w:t xml:space="preserve">00353             </w:t>
      </w:r>
    </w:p>
    <w:p w14:paraId="16C752A5" w14:textId="77777777" w:rsidR="00000000" w:rsidRDefault="0033228F">
      <w:pPr>
        <w:pStyle w:val="CodeExample0"/>
      </w:pPr>
      <w:r>
        <w:t xml:space="preserve">00354     </w:t>
      </w:r>
      <w:r>
        <w:rPr>
          <w:color w:val="604020"/>
        </w:rPr>
        <w:t>char</w:t>
      </w:r>
      <w:r>
        <w:t xml:space="preserve"> email[EMAIL_SIZE];</w:t>
      </w:r>
    </w:p>
    <w:p w14:paraId="77BA407B" w14:textId="77777777" w:rsidR="00000000" w:rsidRDefault="0033228F">
      <w:pPr>
        <w:pStyle w:val="CodeExample0"/>
      </w:pPr>
      <w:r>
        <w:t>00355     ui_print_menu(</w:t>
      </w:r>
      <w:r>
        <w:rPr>
          <w:color w:val="002080"/>
        </w:rPr>
        <w:t>"Update Doctor"</w:t>
      </w:r>
      <w:r>
        <w:t>, menu, 3, UI_SIZE);</w:t>
      </w:r>
    </w:p>
    <w:p w14:paraId="3F48A5E5" w14:textId="77777777" w:rsidR="00000000" w:rsidRDefault="0033228F">
      <w:pPr>
        <w:pStyle w:val="CodeExample0"/>
      </w:pPr>
      <w:r>
        <w:t>00356     utils_get_string(email, EMAIL_SIZE);</w:t>
      </w:r>
    </w:p>
    <w:p w14:paraId="61111BBB" w14:textId="77777777" w:rsidR="00000000" w:rsidRDefault="0033228F">
      <w:pPr>
        <w:pStyle w:val="CodeExample0"/>
      </w:pPr>
      <w:r>
        <w:t xml:space="preserve">00357 </w:t>
      </w:r>
    </w:p>
    <w:p w14:paraId="6861B118" w14:textId="77777777" w:rsidR="00000000" w:rsidRDefault="0033228F">
      <w:pPr>
        <w:pStyle w:val="CodeExample0"/>
      </w:pPr>
      <w:r>
        <w:t>0</w:t>
      </w:r>
      <w:r>
        <w:t xml:space="preserve">0358     </w:t>
      </w:r>
      <w:r>
        <w:rPr>
          <w:color w:val="008000"/>
        </w:rPr>
        <w:t>if</w:t>
      </w:r>
      <w:r>
        <w:t xml:space="preserve"> (!utils_is_valid_email(email)) {</w:t>
      </w:r>
    </w:p>
    <w:p w14:paraId="06D3CF99" w14:textId="77777777" w:rsidR="00000000" w:rsidRDefault="0033228F">
      <w:pPr>
        <w:pStyle w:val="CodeExample0"/>
      </w:pPr>
      <w:r>
        <w:t>00359         ui_print_error(</w:t>
      </w:r>
      <w:r>
        <w:rPr>
          <w:color w:val="002080"/>
        </w:rPr>
        <w:t>"Invalid email! Could not update."</w:t>
      </w:r>
      <w:r>
        <w:t>);</w:t>
      </w:r>
    </w:p>
    <w:p w14:paraId="06CFC6F3" w14:textId="77777777" w:rsidR="00000000" w:rsidRDefault="0033228F">
      <w:pPr>
        <w:pStyle w:val="CodeExample0"/>
      </w:pPr>
      <w:r>
        <w:t>00360         ui_pause();</w:t>
      </w:r>
    </w:p>
    <w:p w14:paraId="6C100BC0" w14:textId="77777777" w:rsidR="00000000" w:rsidRDefault="0033228F">
      <w:pPr>
        <w:pStyle w:val="CodeExample0"/>
      </w:pPr>
      <w:r>
        <w:t xml:space="preserve">00361         </w:t>
      </w:r>
      <w:r>
        <w:rPr>
          <w:color w:val="008000"/>
        </w:rPr>
        <w:t>return</w:t>
      </w:r>
      <w:r>
        <w:t>;</w:t>
      </w:r>
    </w:p>
    <w:p w14:paraId="3E9FBCC9" w14:textId="77777777" w:rsidR="00000000" w:rsidRDefault="0033228F">
      <w:pPr>
        <w:pStyle w:val="CodeExample0"/>
      </w:pPr>
      <w:r>
        <w:t>00362     }</w:t>
      </w:r>
    </w:p>
    <w:p w14:paraId="111A4490" w14:textId="77777777" w:rsidR="00000000" w:rsidRDefault="0033228F">
      <w:pPr>
        <w:pStyle w:val="CodeExample0"/>
      </w:pPr>
      <w:r>
        <w:t xml:space="preserve">00363     doctors[index].email[0] = </w:t>
      </w:r>
      <w:r>
        <w:rPr>
          <w:color w:val="008080"/>
        </w:rPr>
        <w:t>'\0'</w:t>
      </w:r>
      <w:r>
        <w:t>;</w:t>
      </w:r>
    </w:p>
    <w:p w14:paraId="37C4FE1D" w14:textId="77777777" w:rsidR="00000000" w:rsidRDefault="0033228F">
      <w:pPr>
        <w:pStyle w:val="CodeExample0"/>
      </w:pPr>
      <w:r>
        <w:t>00364     strncpy(doctors[index].email, ema</w:t>
      </w:r>
      <w:r>
        <w:t>il, EMAIL_SIZE);</w:t>
      </w:r>
    </w:p>
    <w:p w14:paraId="1B55620C" w14:textId="77777777" w:rsidR="00000000" w:rsidRDefault="0033228F">
      <w:pPr>
        <w:pStyle w:val="CodeExample0"/>
      </w:pPr>
      <w:r>
        <w:t>00365 }</w:t>
      </w:r>
    </w:p>
    <w:p w14:paraId="359F3316" w14:textId="77777777" w:rsidR="00000000" w:rsidRDefault="0033228F">
      <w:pPr>
        <w:pStyle w:val="CodeExample0"/>
      </w:pPr>
      <w:r>
        <w:t xml:space="preserve">00366 </w:t>
      </w:r>
    </w:p>
    <w:p w14:paraId="3777ACD5" w14:textId="77777777" w:rsidR="00000000" w:rsidRDefault="0033228F">
      <w:pPr>
        <w:pStyle w:val="CodeExample0"/>
      </w:pPr>
      <w:r>
        <w:t xml:space="preserve">00367 </w:t>
      </w:r>
      <w:r>
        <w:rPr>
          <w:color w:val="604020"/>
        </w:rPr>
        <w:t>void</w:t>
      </w:r>
      <w:r>
        <w:t xml:space="preserve"> doctor_update_specialization(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052E390E" w14:textId="77777777" w:rsidR="00000000" w:rsidRDefault="0033228F">
      <w:pPr>
        <w:pStyle w:val="CodeExample0"/>
      </w:pPr>
      <w:r>
        <w:t>00368     ui_clear_screen();</w:t>
      </w:r>
    </w:p>
    <w:p w14:paraId="594F811C" w14:textId="77777777" w:rsidR="00000000" w:rsidRDefault="0033228F">
      <w:pPr>
        <w:pStyle w:val="CodeExample0"/>
      </w:pPr>
      <w:r>
        <w:t>00369     ui_print_banner();</w:t>
      </w:r>
    </w:p>
    <w:p w14:paraId="5A1903C2" w14:textId="77777777" w:rsidR="00000000" w:rsidRDefault="0033228F">
      <w:pPr>
        <w:pStyle w:val="CodeExample0"/>
      </w:pPr>
      <w:r>
        <w:t xml:space="preserve">00370     </w:t>
      </w:r>
    </w:p>
    <w:p w14:paraId="0CB21B99" w14:textId="77777777" w:rsidR="00000000" w:rsidRDefault="0033228F">
      <w:pPr>
        <w:pStyle w:val="CodeExample0"/>
      </w:pPr>
      <w:r>
        <w:t xml:space="preserve">00371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27D96233" w14:textId="77777777" w:rsidR="00000000" w:rsidRDefault="0033228F">
      <w:pPr>
        <w:pStyle w:val="CodeExample0"/>
      </w:pPr>
      <w:r>
        <w:t>00372         menu_items[3],</w:t>
      </w:r>
    </w:p>
    <w:p w14:paraId="5998F90C" w14:textId="77777777" w:rsidR="00000000" w:rsidRDefault="0033228F">
      <w:pPr>
        <w:pStyle w:val="CodeExample0"/>
      </w:pPr>
      <w:r>
        <w:t xml:space="preserve">00373         </w:t>
      </w:r>
      <w:r>
        <w:rPr>
          <w:color w:val="002080"/>
        </w:rPr>
        <w:t>"Enter new specialization: "</w:t>
      </w:r>
      <w:r>
        <w:t>,</w:t>
      </w:r>
    </w:p>
    <w:p w14:paraId="5C9715E1" w14:textId="77777777" w:rsidR="00000000" w:rsidRDefault="0033228F">
      <w:pPr>
        <w:pStyle w:val="CodeExample0"/>
      </w:pPr>
      <w:r>
        <w:t xml:space="preserve">00374         </w:t>
      </w:r>
      <w:r>
        <w:rPr>
          <w:color w:val="002080"/>
        </w:rPr>
        <w:t>"&gt;&gt; "</w:t>
      </w:r>
    </w:p>
    <w:p w14:paraId="2B2F2E62" w14:textId="77777777" w:rsidR="00000000" w:rsidRDefault="0033228F">
      <w:pPr>
        <w:pStyle w:val="CodeExample0"/>
      </w:pPr>
      <w:r>
        <w:t>00375     };</w:t>
      </w:r>
    </w:p>
    <w:p w14:paraId="4C1330AE" w14:textId="77777777" w:rsidR="00000000" w:rsidRDefault="0033228F">
      <w:pPr>
        <w:pStyle w:val="CodeExample0"/>
      </w:pPr>
      <w:r>
        <w:t xml:space="preserve">00376             </w:t>
      </w:r>
    </w:p>
    <w:p w14:paraId="173F5D34" w14:textId="77777777" w:rsidR="00000000" w:rsidRDefault="0033228F">
      <w:pPr>
        <w:pStyle w:val="CodeExample0"/>
      </w:pPr>
      <w:r>
        <w:t xml:space="preserve">00377     </w:t>
      </w:r>
      <w:r>
        <w:rPr>
          <w:color w:val="604020"/>
        </w:rPr>
        <w:t>char</w:t>
      </w:r>
      <w:r>
        <w:t xml:space="preserve"> spec[SPEC_SIZE];</w:t>
      </w:r>
    </w:p>
    <w:p w14:paraId="74E74D22" w14:textId="77777777" w:rsidR="00000000" w:rsidRDefault="0033228F">
      <w:pPr>
        <w:pStyle w:val="CodeExample0"/>
      </w:pPr>
      <w:r>
        <w:t>00378     ui_print_menu(</w:t>
      </w:r>
      <w:r>
        <w:rPr>
          <w:color w:val="002080"/>
        </w:rPr>
        <w:t>"Update Doctor"</w:t>
      </w:r>
      <w:r>
        <w:t>, menu, 3, UI_SIZE);</w:t>
      </w:r>
    </w:p>
    <w:p w14:paraId="688708DC" w14:textId="77777777" w:rsidR="00000000" w:rsidRDefault="0033228F">
      <w:pPr>
        <w:pStyle w:val="CodeExample0"/>
      </w:pPr>
      <w:r>
        <w:t>00379     utils_get_string(spec, SPEC_S</w:t>
      </w:r>
      <w:r>
        <w:t>IZE);</w:t>
      </w:r>
    </w:p>
    <w:p w14:paraId="1F6BD556" w14:textId="77777777" w:rsidR="00000000" w:rsidRDefault="0033228F">
      <w:pPr>
        <w:pStyle w:val="CodeExample0"/>
      </w:pPr>
      <w:r>
        <w:t xml:space="preserve">00380 </w:t>
      </w:r>
    </w:p>
    <w:p w14:paraId="06E40FEC" w14:textId="77777777" w:rsidR="00000000" w:rsidRDefault="0033228F">
      <w:pPr>
        <w:pStyle w:val="CodeExample0"/>
      </w:pPr>
      <w:r>
        <w:t xml:space="preserve">00381     </w:t>
      </w:r>
      <w:r>
        <w:rPr>
          <w:color w:val="008000"/>
        </w:rPr>
        <w:t>if</w:t>
      </w:r>
      <w:r>
        <w:t xml:space="preserve"> (strlen(spec) == 0) {</w:t>
      </w:r>
    </w:p>
    <w:p w14:paraId="764395BE" w14:textId="77777777" w:rsidR="00000000" w:rsidRDefault="0033228F">
      <w:pPr>
        <w:pStyle w:val="CodeExample0"/>
      </w:pPr>
      <w:r>
        <w:lastRenderedPageBreak/>
        <w:t>00382         ui_print_error(</w:t>
      </w:r>
      <w:r>
        <w:rPr>
          <w:color w:val="002080"/>
        </w:rPr>
        <w:t>"Specialization cannot be empty! Could not update."</w:t>
      </w:r>
      <w:r>
        <w:t>);</w:t>
      </w:r>
    </w:p>
    <w:p w14:paraId="19D47F08" w14:textId="77777777" w:rsidR="00000000" w:rsidRDefault="0033228F">
      <w:pPr>
        <w:pStyle w:val="CodeExample0"/>
      </w:pPr>
      <w:r>
        <w:t>00383         ui_pause();</w:t>
      </w:r>
    </w:p>
    <w:p w14:paraId="081A03B1" w14:textId="77777777" w:rsidR="00000000" w:rsidRDefault="0033228F">
      <w:pPr>
        <w:pStyle w:val="CodeExample0"/>
      </w:pPr>
      <w:r>
        <w:t xml:space="preserve">00384         </w:t>
      </w:r>
      <w:r>
        <w:rPr>
          <w:color w:val="008000"/>
        </w:rPr>
        <w:t>return</w:t>
      </w:r>
      <w:r>
        <w:t>;</w:t>
      </w:r>
    </w:p>
    <w:p w14:paraId="690C501A" w14:textId="77777777" w:rsidR="00000000" w:rsidRDefault="0033228F">
      <w:pPr>
        <w:pStyle w:val="CodeExample0"/>
      </w:pPr>
      <w:r>
        <w:t>00385     }</w:t>
      </w:r>
    </w:p>
    <w:p w14:paraId="1869D522" w14:textId="77777777" w:rsidR="00000000" w:rsidRDefault="0033228F">
      <w:pPr>
        <w:pStyle w:val="CodeExample0"/>
      </w:pPr>
      <w:r>
        <w:t>00386     utils_fix_name(spec);</w:t>
      </w:r>
    </w:p>
    <w:p w14:paraId="2F222B1B" w14:textId="77777777" w:rsidR="00000000" w:rsidRDefault="0033228F">
      <w:pPr>
        <w:pStyle w:val="CodeExample0"/>
      </w:pPr>
      <w:r>
        <w:t>00387     doctors[index].speciali</w:t>
      </w:r>
      <w:r>
        <w:t xml:space="preserve">zation[0] = </w:t>
      </w:r>
      <w:r>
        <w:rPr>
          <w:color w:val="008080"/>
        </w:rPr>
        <w:t>'\0'</w:t>
      </w:r>
      <w:r>
        <w:t>;</w:t>
      </w:r>
    </w:p>
    <w:p w14:paraId="4CDC75A9" w14:textId="77777777" w:rsidR="00000000" w:rsidRDefault="0033228F">
      <w:pPr>
        <w:pStyle w:val="CodeExample0"/>
      </w:pPr>
      <w:r>
        <w:t>00388     strncpy(doctors[index].specialization, spec, SPEC_SIZE);</w:t>
      </w:r>
    </w:p>
    <w:p w14:paraId="409ABFD8" w14:textId="77777777" w:rsidR="00000000" w:rsidRDefault="0033228F">
      <w:pPr>
        <w:pStyle w:val="CodeExample0"/>
      </w:pPr>
      <w:r>
        <w:t>00389 }</w:t>
      </w:r>
    </w:p>
    <w:p w14:paraId="0BBE8715" w14:textId="77777777" w:rsidR="00000000" w:rsidRDefault="0033228F">
      <w:pPr>
        <w:pStyle w:val="CodeExample0"/>
      </w:pPr>
      <w:r>
        <w:t xml:space="preserve">00390 </w:t>
      </w:r>
    </w:p>
    <w:p w14:paraId="2750DA4A" w14:textId="77777777" w:rsidR="00000000" w:rsidRDefault="0033228F">
      <w:pPr>
        <w:pStyle w:val="CodeExample0"/>
      </w:pPr>
      <w:r>
        <w:t xml:space="preserve">00391 </w:t>
      </w:r>
      <w:r>
        <w:rPr>
          <w:color w:val="604020"/>
        </w:rPr>
        <w:t>void</w:t>
      </w:r>
      <w:r>
        <w:t xml:space="preserve"> doctor_update_room(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63D3226C" w14:textId="77777777" w:rsidR="00000000" w:rsidRDefault="0033228F">
      <w:pPr>
        <w:pStyle w:val="CodeExample0"/>
      </w:pPr>
      <w:r>
        <w:t>00392     ui_clear_screen();</w:t>
      </w:r>
    </w:p>
    <w:p w14:paraId="35DC6566" w14:textId="77777777" w:rsidR="00000000" w:rsidRDefault="0033228F">
      <w:pPr>
        <w:pStyle w:val="CodeExample0"/>
      </w:pPr>
      <w:r>
        <w:t>00393     ui_print_banner();</w:t>
      </w:r>
    </w:p>
    <w:p w14:paraId="632ABD90" w14:textId="77777777" w:rsidR="00000000" w:rsidRDefault="0033228F">
      <w:pPr>
        <w:pStyle w:val="CodeExample0"/>
      </w:pPr>
      <w:r>
        <w:t xml:space="preserve">00394     </w:t>
      </w:r>
    </w:p>
    <w:p w14:paraId="79B73066" w14:textId="77777777" w:rsidR="00000000" w:rsidRDefault="0033228F">
      <w:pPr>
        <w:pStyle w:val="CodeExample0"/>
      </w:pPr>
      <w:r>
        <w:t xml:space="preserve">00395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03C8B943" w14:textId="77777777" w:rsidR="00000000" w:rsidRDefault="0033228F">
      <w:pPr>
        <w:pStyle w:val="CodeExample0"/>
      </w:pPr>
      <w:r>
        <w:t>00396         menu_items[4],</w:t>
      </w:r>
    </w:p>
    <w:p w14:paraId="4677EAB9" w14:textId="77777777" w:rsidR="00000000" w:rsidRDefault="0033228F">
      <w:pPr>
        <w:pStyle w:val="CodeExample0"/>
      </w:pPr>
      <w:r>
        <w:t xml:space="preserve">00397         </w:t>
      </w:r>
      <w:r>
        <w:rPr>
          <w:color w:val="002080"/>
        </w:rPr>
        <w:t>"Enter new room number: "</w:t>
      </w:r>
      <w:r>
        <w:t>,</w:t>
      </w:r>
    </w:p>
    <w:p w14:paraId="01749B92" w14:textId="77777777" w:rsidR="00000000" w:rsidRDefault="0033228F">
      <w:pPr>
        <w:pStyle w:val="CodeExample0"/>
      </w:pPr>
      <w:r>
        <w:t xml:space="preserve">00398         </w:t>
      </w:r>
      <w:r>
        <w:rPr>
          <w:color w:val="002080"/>
        </w:rPr>
        <w:t>"&gt;&gt; "</w:t>
      </w:r>
    </w:p>
    <w:p w14:paraId="7180D3C7" w14:textId="77777777" w:rsidR="00000000" w:rsidRDefault="0033228F">
      <w:pPr>
        <w:pStyle w:val="CodeExample0"/>
      </w:pPr>
      <w:r>
        <w:t>00399     };</w:t>
      </w:r>
    </w:p>
    <w:p w14:paraId="76496BC8" w14:textId="77777777" w:rsidR="00000000" w:rsidRDefault="0033228F">
      <w:pPr>
        <w:pStyle w:val="CodeExample0"/>
      </w:pPr>
      <w:r>
        <w:t xml:space="preserve">00400             </w:t>
      </w:r>
    </w:p>
    <w:p w14:paraId="79B8D203" w14:textId="77777777" w:rsidR="00000000" w:rsidRDefault="0033228F">
      <w:pPr>
        <w:pStyle w:val="CodeExample0"/>
      </w:pPr>
      <w:r>
        <w:t>00401     ui_print_menu(</w:t>
      </w:r>
      <w:r>
        <w:rPr>
          <w:color w:val="002080"/>
        </w:rPr>
        <w:t>"Update Doctor"</w:t>
      </w:r>
      <w:r>
        <w:t>, menu, 3, UI_SIZE);</w:t>
      </w:r>
    </w:p>
    <w:p w14:paraId="425DAEC2" w14:textId="77777777" w:rsidR="00000000" w:rsidRDefault="0033228F">
      <w:pPr>
        <w:pStyle w:val="CodeExample0"/>
      </w:pPr>
      <w:r>
        <w:t xml:space="preserve">00402     </w:t>
      </w:r>
      <w:r>
        <w:rPr>
          <w:color w:val="604020"/>
        </w:rPr>
        <w:t>int</w:t>
      </w:r>
      <w:r>
        <w:t xml:space="preserve"> room = utils_get_int();</w:t>
      </w:r>
    </w:p>
    <w:p w14:paraId="1F061116" w14:textId="77777777" w:rsidR="00000000" w:rsidRDefault="0033228F">
      <w:pPr>
        <w:pStyle w:val="CodeExample0"/>
      </w:pPr>
      <w:r>
        <w:t xml:space="preserve">00403 </w:t>
      </w:r>
    </w:p>
    <w:p w14:paraId="46CA2CD8" w14:textId="77777777" w:rsidR="00000000" w:rsidRDefault="0033228F">
      <w:pPr>
        <w:pStyle w:val="CodeExample0"/>
      </w:pPr>
      <w:r>
        <w:t xml:space="preserve">00404     </w:t>
      </w:r>
      <w:r>
        <w:rPr>
          <w:color w:val="008000"/>
        </w:rPr>
        <w:t>if</w:t>
      </w:r>
      <w:r>
        <w:t xml:space="preserve"> (room &lt;= 0 || room &gt;= 1000) {</w:t>
      </w:r>
    </w:p>
    <w:p w14:paraId="5527289E" w14:textId="77777777" w:rsidR="00000000" w:rsidRDefault="0033228F">
      <w:pPr>
        <w:pStyle w:val="CodeExample0"/>
      </w:pPr>
      <w:r>
        <w:t>00405         ui_print_error(</w:t>
      </w:r>
      <w:r>
        <w:rPr>
          <w:color w:val="002080"/>
        </w:rPr>
        <w:t>"Invalid room number! Could not update."</w:t>
      </w:r>
      <w:r>
        <w:t>);</w:t>
      </w:r>
    </w:p>
    <w:p w14:paraId="5A4E208B" w14:textId="77777777" w:rsidR="00000000" w:rsidRDefault="0033228F">
      <w:pPr>
        <w:pStyle w:val="CodeExample0"/>
      </w:pPr>
      <w:r>
        <w:t>00406         ui_pause();</w:t>
      </w:r>
    </w:p>
    <w:p w14:paraId="02436AF6" w14:textId="77777777" w:rsidR="00000000" w:rsidRDefault="0033228F">
      <w:pPr>
        <w:pStyle w:val="CodeExample0"/>
      </w:pPr>
      <w:r>
        <w:t xml:space="preserve">00407         </w:t>
      </w:r>
      <w:r>
        <w:rPr>
          <w:color w:val="008000"/>
        </w:rPr>
        <w:t>return</w:t>
      </w:r>
      <w:r>
        <w:t>;</w:t>
      </w:r>
    </w:p>
    <w:p w14:paraId="6F6B1982" w14:textId="77777777" w:rsidR="00000000" w:rsidRDefault="0033228F">
      <w:pPr>
        <w:pStyle w:val="CodeExample0"/>
      </w:pPr>
      <w:r>
        <w:t>00408     }</w:t>
      </w:r>
    </w:p>
    <w:p w14:paraId="7ABE8EA1" w14:textId="77777777" w:rsidR="00000000" w:rsidRDefault="0033228F">
      <w:pPr>
        <w:pStyle w:val="CodeExample0"/>
      </w:pPr>
      <w:r>
        <w:t>00409     doctors[index].room_number = room;</w:t>
      </w:r>
    </w:p>
    <w:p w14:paraId="7B72B7BC" w14:textId="77777777" w:rsidR="00000000" w:rsidRDefault="0033228F">
      <w:pPr>
        <w:pStyle w:val="CodeExample0"/>
      </w:pPr>
      <w:r>
        <w:t>0041</w:t>
      </w:r>
      <w:r>
        <w:t>0 }</w:t>
      </w:r>
    </w:p>
    <w:p w14:paraId="7AFFB43C" w14:textId="77777777" w:rsidR="00000000" w:rsidRDefault="0033228F">
      <w:pPr>
        <w:pStyle w:val="CodeExample0"/>
      </w:pPr>
      <w:r>
        <w:t xml:space="preserve">00411 </w:t>
      </w:r>
    </w:p>
    <w:p w14:paraId="3EB25543" w14:textId="77777777" w:rsidR="00000000" w:rsidRDefault="0033228F">
      <w:pPr>
        <w:pStyle w:val="CodeExample0"/>
      </w:pPr>
      <w:r>
        <w:t xml:space="preserve">00412 </w:t>
      </w:r>
      <w:r>
        <w:rPr>
          <w:color w:val="604020"/>
        </w:rPr>
        <w:t>void</w:t>
      </w:r>
      <w:r>
        <w:t xml:space="preserve"> doctor_update_availability(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5A7DC1BB" w14:textId="77777777" w:rsidR="00000000" w:rsidRDefault="0033228F">
      <w:pPr>
        <w:pStyle w:val="CodeExample0"/>
      </w:pPr>
      <w:r>
        <w:t>00413     ui_clear_screen();</w:t>
      </w:r>
    </w:p>
    <w:p w14:paraId="257E0D55" w14:textId="77777777" w:rsidR="00000000" w:rsidRDefault="0033228F">
      <w:pPr>
        <w:pStyle w:val="CodeExample0"/>
      </w:pPr>
      <w:r>
        <w:t>00414     ui_print_banner();</w:t>
      </w:r>
    </w:p>
    <w:p w14:paraId="6FD24D05" w14:textId="77777777" w:rsidR="00000000" w:rsidRDefault="0033228F">
      <w:pPr>
        <w:pStyle w:val="CodeExample0"/>
      </w:pPr>
      <w:r>
        <w:t xml:space="preserve">00415     </w:t>
      </w:r>
    </w:p>
    <w:p w14:paraId="71E19C2B" w14:textId="77777777" w:rsidR="00000000" w:rsidRDefault="0033228F">
      <w:pPr>
        <w:pStyle w:val="CodeExample0"/>
      </w:pPr>
      <w:r>
        <w:t xml:space="preserve">00416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7731186D" w14:textId="77777777" w:rsidR="00000000" w:rsidRDefault="0033228F">
      <w:pPr>
        <w:pStyle w:val="CodeExample0"/>
      </w:pPr>
      <w:r>
        <w:t xml:space="preserve">00417         </w:t>
      </w:r>
      <w:r>
        <w:rPr>
          <w:color w:val="002080"/>
        </w:rPr>
        <w:t>"Set availability (1 for available, 2 for unavailabl</w:t>
      </w:r>
      <w:r>
        <w:rPr>
          <w:color w:val="002080"/>
        </w:rPr>
        <w:t>e): "</w:t>
      </w:r>
      <w:r>
        <w:t>,</w:t>
      </w:r>
    </w:p>
    <w:p w14:paraId="318302B6" w14:textId="77777777" w:rsidR="00000000" w:rsidRDefault="0033228F">
      <w:pPr>
        <w:pStyle w:val="CodeExample0"/>
      </w:pPr>
      <w:r>
        <w:t>00418         menu_items[5],</w:t>
      </w:r>
    </w:p>
    <w:p w14:paraId="0A0BD65D" w14:textId="77777777" w:rsidR="00000000" w:rsidRDefault="0033228F">
      <w:pPr>
        <w:pStyle w:val="CodeExample0"/>
      </w:pPr>
      <w:r>
        <w:t xml:space="preserve">00419         </w:t>
      </w:r>
      <w:r>
        <w:rPr>
          <w:color w:val="002080"/>
        </w:rPr>
        <w:t>"&gt;&gt; "</w:t>
      </w:r>
    </w:p>
    <w:p w14:paraId="032B63E3" w14:textId="77777777" w:rsidR="00000000" w:rsidRDefault="0033228F">
      <w:pPr>
        <w:pStyle w:val="CodeExample0"/>
      </w:pPr>
      <w:r>
        <w:t>00420     };</w:t>
      </w:r>
    </w:p>
    <w:p w14:paraId="32A3B47D" w14:textId="77777777" w:rsidR="00000000" w:rsidRDefault="0033228F">
      <w:pPr>
        <w:pStyle w:val="CodeExample0"/>
      </w:pPr>
      <w:r>
        <w:t xml:space="preserve">00421     </w:t>
      </w:r>
    </w:p>
    <w:p w14:paraId="4D4FDBA8" w14:textId="77777777" w:rsidR="00000000" w:rsidRDefault="0033228F">
      <w:pPr>
        <w:pStyle w:val="CodeExample0"/>
      </w:pPr>
      <w:r>
        <w:t xml:space="preserve">00422     </w:t>
      </w:r>
      <w:r>
        <w:rPr>
          <w:color w:val="604020"/>
        </w:rPr>
        <w:t>int</w:t>
      </w:r>
      <w:r>
        <w:t xml:space="preserve"> input;</w:t>
      </w:r>
    </w:p>
    <w:p w14:paraId="0BAA8803" w14:textId="77777777" w:rsidR="00000000" w:rsidRDefault="0033228F">
      <w:pPr>
        <w:pStyle w:val="CodeExample0"/>
      </w:pPr>
      <w:r>
        <w:t>00423     ui_print_menu(</w:t>
      </w:r>
      <w:r>
        <w:rPr>
          <w:color w:val="002080"/>
        </w:rPr>
        <w:t>"Update Doctor"</w:t>
      </w:r>
      <w:r>
        <w:t>, menu, 3, UI_SIZE);</w:t>
      </w:r>
    </w:p>
    <w:p w14:paraId="2830959C" w14:textId="77777777" w:rsidR="00000000" w:rsidRDefault="0033228F">
      <w:pPr>
        <w:pStyle w:val="CodeExample0"/>
      </w:pPr>
      <w:r>
        <w:t>00424     input = utils_get_int();</w:t>
      </w:r>
    </w:p>
    <w:p w14:paraId="6AE85630" w14:textId="77777777" w:rsidR="00000000" w:rsidRDefault="0033228F">
      <w:pPr>
        <w:pStyle w:val="CodeExample0"/>
      </w:pPr>
      <w:r>
        <w:t xml:space="preserve">00425 </w:t>
      </w:r>
    </w:p>
    <w:p w14:paraId="6E3F6B71" w14:textId="77777777" w:rsidR="00000000" w:rsidRDefault="0033228F">
      <w:pPr>
        <w:pStyle w:val="CodeExample0"/>
      </w:pPr>
      <w:r>
        <w:t xml:space="preserve">00426     </w:t>
      </w:r>
      <w:r>
        <w:rPr>
          <w:color w:val="008000"/>
        </w:rPr>
        <w:t>if</w:t>
      </w:r>
      <w:r>
        <w:t xml:space="preserve"> (input == 1) {</w:t>
      </w:r>
    </w:p>
    <w:p w14:paraId="1209BF92" w14:textId="77777777" w:rsidR="00000000" w:rsidRDefault="0033228F">
      <w:pPr>
        <w:pStyle w:val="CodeExample0"/>
      </w:pPr>
      <w:r>
        <w:t>00427         doctors[ind</w:t>
      </w:r>
      <w:r>
        <w:t xml:space="preserve">ex].is_available = </w:t>
      </w:r>
      <w:r>
        <w:rPr>
          <w:color w:val="008000"/>
        </w:rPr>
        <w:t>true</w:t>
      </w:r>
      <w:r>
        <w:t>;</w:t>
      </w:r>
    </w:p>
    <w:p w14:paraId="1B06FEB6" w14:textId="77777777" w:rsidR="00000000" w:rsidRDefault="0033228F">
      <w:pPr>
        <w:pStyle w:val="CodeExample0"/>
      </w:pPr>
      <w:r>
        <w:t xml:space="preserve">00428     }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(input == 2) {</w:t>
      </w:r>
    </w:p>
    <w:p w14:paraId="76664835" w14:textId="77777777" w:rsidR="00000000" w:rsidRDefault="0033228F">
      <w:pPr>
        <w:pStyle w:val="CodeExample0"/>
      </w:pPr>
      <w:r>
        <w:t xml:space="preserve">00429         doctors[index].is_available = </w:t>
      </w:r>
      <w:r>
        <w:rPr>
          <w:color w:val="008000"/>
        </w:rPr>
        <w:t>false</w:t>
      </w:r>
      <w:r>
        <w:t>;</w:t>
      </w:r>
    </w:p>
    <w:p w14:paraId="4CED0D05" w14:textId="77777777" w:rsidR="00000000" w:rsidRDefault="0033228F">
      <w:pPr>
        <w:pStyle w:val="CodeExample0"/>
      </w:pPr>
      <w:r>
        <w:t xml:space="preserve">00430     } </w:t>
      </w:r>
      <w:r>
        <w:rPr>
          <w:color w:val="008000"/>
        </w:rPr>
        <w:t>else</w:t>
      </w:r>
      <w:r>
        <w:t xml:space="preserve"> {</w:t>
      </w:r>
    </w:p>
    <w:p w14:paraId="3D1944B8" w14:textId="77777777" w:rsidR="00000000" w:rsidRDefault="0033228F">
      <w:pPr>
        <w:pStyle w:val="CodeExample0"/>
      </w:pPr>
      <w:r>
        <w:t>00431         ui_print_error(</w:t>
      </w:r>
      <w:r>
        <w:rPr>
          <w:color w:val="002080"/>
        </w:rPr>
        <w:t>"Invalid input! Could not update."</w:t>
      </w:r>
      <w:r>
        <w:t>);</w:t>
      </w:r>
    </w:p>
    <w:p w14:paraId="0D6E20C3" w14:textId="77777777" w:rsidR="00000000" w:rsidRDefault="0033228F">
      <w:pPr>
        <w:pStyle w:val="CodeExample0"/>
      </w:pPr>
      <w:r>
        <w:t>00432         ui_pause();</w:t>
      </w:r>
    </w:p>
    <w:p w14:paraId="54EB8B1E" w14:textId="77777777" w:rsidR="00000000" w:rsidRDefault="0033228F">
      <w:pPr>
        <w:pStyle w:val="CodeExample0"/>
      </w:pPr>
      <w:r>
        <w:t>00433     }</w:t>
      </w:r>
    </w:p>
    <w:p w14:paraId="6B44D32A" w14:textId="77777777" w:rsidR="00000000" w:rsidRDefault="0033228F">
      <w:pPr>
        <w:pStyle w:val="CodeExample0"/>
      </w:pPr>
      <w:r>
        <w:t>00434 }</w:t>
      </w:r>
    </w:p>
    <w:p w14:paraId="4A65E738" w14:textId="77777777" w:rsidR="00000000" w:rsidRDefault="0033228F">
      <w:pPr>
        <w:pStyle w:val="CodeExample0"/>
      </w:pPr>
      <w:r>
        <w:t xml:space="preserve">00435 </w:t>
      </w:r>
    </w:p>
    <w:p w14:paraId="42643E03" w14:textId="77777777" w:rsidR="00000000" w:rsidRDefault="0033228F">
      <w:pPr>
        <w:pStyle w:val="CodeExample0"/>
      </w:pPr>
      <w:r>
        <w:t xml:space="preserve">00436 </w:t>
      </w:r>
      <w:r>
        <w:rPr>
          <w:color w:val="604020"/>
        </w:rPr>
        <w:t>void</w:t>
      </w:r>
      <w:r>
        <w:t xml:space="preserve"> doctor_update_status(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1AABDDCC" w14:textId="77777777" w:rsidR="00000000" w:rsidRDefault="0033228F">
      <w:pPr>
        <w:pStyle w:val="CodeExample0"/>
      </w:pPr>
      <w:r>
        <w:t>00437     ui_clear_screen();</w:t>
      </w:r>
    </w:p>
    <w:p w14:paraId="4E689361" w14:textId="77777777" w:rsidR="00000000" w:rsidRDefault="0033228F">
      <w:pPr>
        <w:pStyle w:val="CodeExample0"/>
      </w:pPr>
      <w:r>
        <w:t>00438     ui_print_banner();</w:t>
      </w:r>
    </w:p>
    <w:p w14:paraId="1CEAD9E4" w14:textId="77777777" w:rsidR="00000000" w:rsidRDefault="0033228F">
      <w:pPr>
        <w:pStyle w:val="CodeExample0"/>
      </w:pPr>
      <w:r>
        <w:t xml:space="preserve">00439     </w:t>
      </w:r>
    </w:p>
    <w:p w14:paraId="78B5B7A6" w14:textId="77777777" w:rsidR="00000000" w:rsidRDefault="0033228F">
      <w:pPr>
        <w:pStyle w:val="CodeExample0"/>
      </w:pPr>
      <w:r>
        <w:t xml:space="preserve">00440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6E534181" w14:textId="77777777" w:rsidR="00000000" w:rsidRDefault="0033228F">
      <w:pPr>
        <w:pStyle w:val="CodeExample0"/>
      </w:pPr>
      <w:r>
        <w:t>00441         menu_items[6],</w:t>
      </w:r>
    </w:p>
    <w:p w14:paraId="0B04E8C7" w14:textId="77777777" w:rsidR="00000000" w:rsidRDefault="0033228F">
      <w:pPr>
        <w:pStyle w:val="CodeExample0"/>
      </w:pPr>
      <w:r>
        <w:t xml:space="preserve">00442         </w:t>
      </w:r>
      <w:r>
        <w:rPr>
          <w:color w:val="002080"/>
        </w:rPr>
        <w:t xml:space="preserve">"Enter new status: (1 for active, 2 for </w:t>
      </w:r>
      <w:r>
        <w:rPr>
          <w:color w:val="002080"/>
        </w:rPr>
        <w:t>inactive) "</w:t>
      </w:r>
      <w:r>
        <w:t>,</w:t>
      </w:r>
    </w:p>
    <w:p w14:paraId="5662D7F5" w14:textId="77777777" w:rsidR="00000000" w:rsidRDefault="0033228F">
      <w:pPr>
        <w:pStyle w:val="CodeExample0"/>
      </w:pPr>
      <w:r>
        <w:t xml:space="preserve">00443         </w:t>
      </w:r>
      <w:r>
        <w:rPr>
          <w:color w:val="002080"/>
        </w:rPr>
        <w:t>"&gt;&gt; "</w:t>
      </w:r>
    </w:p>
    <w:p w14:paraId="2903BEA7" w14:textId="77777777" w:rsidR="00000000" w:rsidRDefault="0033228F">
      <w:pPr>
        <w:pStyle w:val="CodeExample0"/>
      </w:pPr>
      <w:r>
        <w:t>00444     };</w:t>
      </w:r>
    </w:p>
    <w:p w14:paraId="0FB5CEAF" w14:textId="77777777" w:rsidR="00000000" w:rsidRDefault="0033228F">
      <w:pPr>
        <w:pStyle w:val="CodeExample0"/>
      </w:pPr>
      <w:r>
        <w:t xml:space="preserve">00445     </w:t>
      </w:r>
    </w:p>
    <w:p w14:paraId="4CC6C406" w14:textId="77777777" w:rsidR="00000000" w:rsidRDefault="0033228F">
      <w:pPr>
        <w:pStyle w:val="CodeExample0"/>
      </w:pPr>
      <w:r>
        <w:t xml:space="preserve">00446     </w:t>
      </w:r>
      <w:r>
        <w:rPr>
          <w:color w:val="604020"/>
        </w:rPr>
        <w:t>bool</w:t>
      </w:r>
      <w:r>
        <w:t xml:space="preserve"> status;</w:t>
      </w:r>
    </w:p>
    <w:p w14:paraId="005AF9B8" w14:textId="77777777" w:rsidR="00000000" w:rsidRDefault="0033228F">
      <w:pPr>
        <w:pStyle w:val="CodeExample0"/>
      </w:pPr>
      <w:r>
        <w:t xml:space="preserve">00447     </w:t>
      </w:r>
      <w:r>
        <w:rPr>
          <w:color w:val="604020"/>
        </w:rPr>
        <w:t>int</w:t>
      </w:r>
      <w:r>
        <w:t xml:space="preserve"> input;</w:t>
      </w:r>
    </w:p>
    <w:p w14:paraId="3D2AABA9" w14:textId="77777777" w:rsidR="00000000" w:rsidRDefault="0033228F">
      <w:pPr>
        <w:pStyle w:val="CodeExample0"/>
      </w:pPr>
      <w:r>
        <w:t>00448     ui_print_menu(</w:t>
      </w:r>
      <w:r>
        <w:rPr>
          <w:color w:val="002080"/>
        </w:rPr>
        <w:t>"Update Doctor"</w:t>
      </w:r>
      <w:r>
        <w:t>, menu, 3, UI_SIZE);</w:t>
      </w:r>
    </w:p>
    <w:p w14:paraId="2908457E" w14:textId="77777777" w:rsidR="00000000" w:rsidRDefault="0033228F">
      <w:pPr>
        <w:pStyle w:val="CodeExample0"/>
      </w:pPr>
      <w:r>
        <w:t>00449     input = utils_get_int();</w:t>
      </w:r>
    </w:p>
    <w:p w14:paraId="3D5EC57F" w14:textId="77777777" w:rsidR="00000000" w:rsidRDefault="0033228F">
      <w:pPr>
        <w:pStyle w:val="CodeExample0"/>
      </w:pPr>
      <w:r>
        <w:t xml:space="preserve">00450 </w:t>
      </w:r>
    </w:p>
    <w:p w14:paraId="77CB60FD" w14:textId="77777777" w:rsidR="00000000" w:rsidRDefault="0033228F">
      <w:pPr>
        <w:pStyle w:val="CodeExample0"/>
      </w:pPr>
      <w:r>
        <w:t xml:space="preserve">00451     </w:t>
      </w:r>
      <w:r>
        <w:rPr>
          <w:color w:val="008000"/>
        </w:rPr>
        <w:t>if</w:t>
      </w:r>
      <w:r>
        <w:t xml:space="preserve"> (input == 1) {</w:t>
      </w:r>
    </w:p>
    <w:p w14:paraId="5054D188" w14:textId="77777777" w:rsidR="00000000" w:rsidRDefault="0033228F">
      <w:pPr>
        <w:pStyle w:val="CodeExample0"/>
      </w:pPr>
      <w:r>
        <w:t xml:space="preserve">00452         status = </w:t>
      </w:r>
      <w:r>
        <w:rPr>
          <w:color w:val="008000"/>
        </w:rPr>
        <w:t>tr</w:t>
      </w:r>
      <w:r>
        <w:rPr>
          <w:color w:val="008000"/>
        </w:rPr>
        <w:t>ue</w:t>
      </w:r>
      <w:r>
        <w:t>;</w:t>
      </w:r>
    </w:p>
    <w:p w14:paraId="60F71F8D" w14:textId="77777777" w:rsidR="00000000" w:rsidRDefault="0033228F">
      <w:pPr>
        <w:pStyle w:val="CodeExample0"/>
      </w:pPr>
      <w:r>
        <w:t xml:space="preserve">00453     }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(input == 2) {</w:t>
      </w:r>
    </w:p>
    <w:p w14:paraId="03825990" w14:textId="77777777" w:rsidR="00000000" w:rsidRDefault="0033228F">
      <w:pPr>
        <w:pStyle w:val="CodeExample0"/>
      </w:pPr>
      <w:r>
        <w:t xml:space="preserve">00454         status = </w:t>
      </w:r>
      <w:r>
        <w:rPr>
          <w:color w:val="008000"/>
        </w:rPr>
        <w:t>false</w:t>
      </w:r>
      <w:r>
        <w:t>;</w:t>
      </w:r>
    </w:p>
    <w:p w14:paraId="3AB2AE06" w14:textId="77777777" w:rsidR="00000000" w:rsidRDefault="0033228F">
      <w:pPr>
        <w:pStyle w:val="CodeExample0"/>
      </w:pPr>
      <w:r>
        <w:t>00455     }</w:t>
      </w:r>
    </w:p>
    <w:p w14:paraId="73CAE54F" w14:textId="77777777" w:rsidR="00000000" w:rsidRDefault="0033228F">
      <w:pPr>
        <w:pStyle w:val="CodeExample0"/>
      </w:pPr>
      <w:r>
        <w:t>00456     doctors[index].is_active = status;</w:t>
      </w:r>
    </w:p>
    <w:p w14:paraId="49CBEC54" w14:textId="77777777" w:rsidR="00000000" w:rsidRDefault="0033228F">
      <w:pPr>
        <w:pStyle w:val="CodeExample0"/>
      </w:pPr>
      <w:r>
        <w:t>00457 }</w:t>
      </w:r>
    </w:p>
    <w:p w14:paraId="2F362A42" w14:textId="77777777" w:rsidR="00000000" w:rsidRDefault="0033228F">
      <w:pPr>
        <w:pStyle w:val="CodeExample0"/>
      </w:pPr>
      <w:r>
        <w:t xml:space="preserve">00458 </w:t>
      </w:r>
    </w:p>
    <w:p w14:paraId="4BFFF45A" w14:textId="77777777" w:rsidR="00000000" w:rsidRDefault="0033228F">
      <w:pPr>
        <w:pStyle w:val="CodeExample0"/>
      </w:pPr>
      <w:r>
        <w:lastRenderedPageBreak/>
        <w:t xml:space="preserve">00459 </w:t>
      </w:r>
      <w:r>
        <w:rPr>
          <w:color w:val="604020"/>
        </w:rPr>
        <w:t>void</w:t>
      </w:r>
      <w:r>
        <w:t xml:space="preserve"> doctor_update_using_id() {</w:t>
      </w:r>
    </w:p>
    <w:p w14:paraId="354DFA63" w14:textId="77777777" w:rsidR="00000000" w:rsidRDefault="0033228F">
      <w:pPr>
        <w:pStyle w:val="CodeExample0"/>
      </w:pPr>
      <w:r>
        <w:t>00460     ui_clear_screen();</w:t>
      </w:r>
    </w:p>
    <w:p w14:paraId="0B8B6BB4" w14:textId="77777777" w:rsidR="00000000" w:rsidRDefault="0033228F">
      <w:pPr>
        <w:pStyle w:val="CodeExample0"/>
      </w:pPr>
      <w:r>
        <w:t>00461     ui_print_banner();</w:t>
      </w:r>
    </w:p>
    <w:p w14:paraId="7EAF93A8" w14:textId="77777777" w:rsidR="00000000" w:rsidRDefault="0033228F">
      <w:pPr>
        <w:pStyle w:val="CodeExample0"/>
      </w:pPr>
      <w:r>
        <w:t xml:space="preserve">00462 </w:t>
      </w:r>
    </w:p>
    <w:p w14:paraId="30C087DF" w14:textId="77777777" w:rsidR="00000000" w:rsidRDefault="0033228F">
      <w:pPr>
        <w:pStyle w:val="CodeExample0"/>
      </w:pPr>
      <w:r>
        <w:t xml:space="preserve">00463     </w:t>
      </w:r>
      <w:r>
        <w:rPr>
          <w:color w:val="604020"/>
        </w:rPr>
        <w:t>int</w:t>
      </w:r>
      <w:r>
        <w:t xml:space="preserve"> id;</w:t>
      </w:r>
    </w:p>
    <w:p w14:paraId="652948F5" w14:textId="77777777" w:rsidR="00000000" w:rsidRDefault="0033228F">
      <w:pPr>
        <w:pStyle w:val="CodeExample0"/>
      </w:pPr>
      <w:r>
        <w:t xml:space="preserve">00464     </w:t>
      </w:r>
    </w:p>
    <w:p w14:paraId="7BE0BBC3" w14:textId="77777777" w:rsidR="00000000" w:rsidRDefault="0033228F">
      <w:pPr>
        <w:pStyle w:val="CodeExample0"/>
      </w:pPr>
      <w:r>
        <w:t xml:space="preserve">00465     </w:t>
      </w:r>
      <w:r>
        <w:rPr>
          <w:color w:val="008000"/>
        </w:rPr>
        <w:t>do</w:t>
      </w:r>
      <w:r>
        <w:t xml:space="preserve"> {</w:t>
      </w:r>
    </w:p>
    <w:p w14:paraId="77902318" w14:textId="77777777" w:rsidR="00000000" w:rsidRDefault="0033228F">
      <w:pPr>
        <w:pStyle w:val="CodeExample0"/>
      </w:pPr>
      <w:r>
        <w:t>00466         ui_clear_screen();</w:t>
      </w:r>
    </w:p>
    <w:p w14:paraId="6F9F4847" w14:textId="77777777" w:rsidR="00000000" w:rsidRDefault="0033228F">
      <w:pPr>
        <w:pStyle w:val="CodeExample0"/>
      </w:pPr>
      <w:r>
        <w:t>00467         ui_print_banner();</w:t>
      </w:r>
    </w:p>
    <w:p w14:paraId="4CA4AFAC" w14:textId="77777777" w:rsidR="00000000" w:rsidRDefault="0033228F">
      <w:pPr>
        <w:pStyle w:val="CodeExample0"/>
      </w:pPr>
      <w:r>
        <w:t xml:space="preserve">00468         </w:t>
      </w:r>
    </w:p>
    <w:p w14:paraId="64F43844" w14:textId="77777777" w:rsidR="00000000" w:rsidRDefault="0033228F">
      <w:pPr>
        <w:pStyle w:val="CodeExample0"/>
      </w:pPr>
      <w:r>
        <w:t xml:space="preserve">00469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enter_id_items[] = {</w:t>
      </w:r>
    </w:p>
    <w:p w14:paraId="081F804B" w14:textId="77777777" w:rsidR="00000000" w:rsidRDefault="0033228F">
      <w:pPr>
        <w:pStyle w:val="CodeExample0"/>
      </w:pPr>
      <w:r>
        <w:t xml:space="preserve">00470             </w:t>
      </w:r>
      <w:r>
        <w:rPr>
          <w:color w:val="002080"/>
        </w:rPr>
        <w:t>"Enter doctor ID: (0 to go bac</w:t>
      </w:r>
      <w:r>
        <w:rPr>
          <w:color w:val="002080"/>
        </w:rPr>
        <w:t>k) "</w:t>
      </w:r>
      <w:r>
        <w:t>,</w:t>
      </w:r>
    </w:p>
    <w:p w14:paraId="3B896CD3" w14:textId="77777777" w:rsidR="00000000" w:rsidRDefault="0033228F">
      <w:pPr>
        <w:pStyle w:val="CodeExample0"/>
      </w:pPr>
      <w:r>
        <w:t xml:space="preserve">00471             </w:t>
      </w:r>
      <w:r>
        <w:rPr>
          <w:color w:val="002080"/>
        </w:rPr>
        <w:t>"&gt;&gt; "</w:t>
      </w:r>
    </w:p>
    <w:p w14:paraId="2220C19B" w14:textId="77777777" w:rsidR="00000000" w:rsidRDefault="0033228F">
      <w:pPr>
        <w:pStyle w:val="CodeExample0"/>
      </w:pPr>
      <w:r>
        <w:t>00472         };</w:t>
      </w:r>
    </w:p>
    <w:p w14:paraId="5DB020D0" w14:textId="77777777" w:rsidR="00000000" w:rsidRDefault="0033228F">
      <w:pPr>
        <w:pStyle w:val="CodeExample0"/>
      </w:pPr>
      <w:r>
        <w:t xml:space="preserve">00473         </w:t>
      </w:r>
    </w:p>
    <w:p w14:paraId="48E7ACAB" w14:textId="77777777" w:rsidR="00000000" w:rsidRDefault="0033228F">
      <w:pPr>
        <w:pStyle w:val="CodeExample0"/>
      </w:pPr>
      <w:r>
        <w:t>00474         ui_print_menu(</w:t>
      </w:r>
      <w:r>
        <w:rPr>
          <w:color w:val="002080"/>
        </w:rPr>
        <w:t>"Update Doctor"</w:t>
      </w:r>
      <w:r>
        <w:t>, enter_id_items, 2, UI_SIZE);</w:t>
      </w:r>
    </w:p>
    <w:p w14:paraId="7AD8058B" w14:textId="77777777" w:rsidR="00000000" w:rsidRDefault="0033228F">
      <w:pPr>
        <w:pStyle w:val="CodeExample0"/>
      </w:pPr>
      <w:r>
        <w:t xml:space="preserve">00475         </w:t>
      </w:r>
      <w:r>
        <w:rPr>
          <w:color w:val="604020"/>
        </w:rPr>
        <w:t>id</w:t>
      </w:r>
      <w:r>
        <w:t xml:space="preserve"> = utils_get_int();</w:t>
      </w:r>
    </w:p>
    <w:p w14:paraId="4C599524" w14:textId="77777777" w:rsidR="00000000" w:rsidRDefault="0033228F">
      <w:pPr>
        <w:pStyle w:val="CodeExample0"/>
      </w:pPr>
      <w:r>
        <w:t xml:space="preserve">00476         </w:t>
      </w:r>
    </w:p>
    <w:p w14:paraId="23BB526F" w14:textId="77777777" w:rsidR="00000000" w:rsidRDefault="0033228F">
      <w:pPr>
        <w:pStyle w:val="CodeExample0"/>
      </w:pPr>
      <w:r>
        <w:t xml:space="preserve">00477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== 0) </w:t>
      </w:r>
      <w:r>
        <w:rPr>
          <w:color w:val="008000"/>
        </w:rPr>
        <w:t>return</w:t>
      </w:r>
      <w:r>
        <w:t>;</w:t>
      </w:r>
    </w:p>
    <w:p w14:paraId="64562352" w14:textId="77777777" w:rsidR="00000000" w:rsidRDefault="0033228F">
      <w:pPr>
        <w:pStyle w:val="CodeExample0"/>
      </w:pPr>
      <w:r>
        <w:t xml:space="preserve">00478 </w:t>
      </w:r>
    </w:p>
    <w:p w14:paraId="5795E711" w14:textId="77777777" w:rsidR="00000000" w:rsidRDefault="0033228F">
      <w:pPr>
        <w:pStyle w:val="CodeExample0"/>
      </w:pPr>
      <w:r>
        <w:t xml:space="preserve">00479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ROLE_DOCTOR)) {</w:t>
      </w:r>
    </w:p>
    <w:p w14:paraId="2CCE4EB2" w14:textId="77777777" w:rsidR="00000000" w:rsidRDefault="0033228F">
      <w:pPr>
        <w:pStyle w:val="CodeExample0"/>
      </w:pPr>
      <w:r>
        <w:t>00480             ui_print_error(</w:t>
      </w:r>
      <w:r>
        <w:rPr>
          <w:color w:val="002080"/>
        </w:rPr>
        <w:t>"Invalid ID!"</w:t>
      </w:r>
      <w:r>
        <w:t>);</w:t>
      </w:r>
    </w:p>
    <w:p w14:paraId="01ADBC23" w14:textId="77777777" w:rsidR="00000000" w:rsidRDefault="0033228F">
      <w:pPr>
        <w:pStyle w:val="CodeExample0"/>
      </w:pPr>
      <w:r>
        <w:t>00481             ui_pause();</w:t>
      </w:r>
    </w:p>
    <w:p w14:paraId="01174A68" w14:textId="77777777" w:rsidR="00000000" w:rsidRDefault="0033228F">
      <w:pPr>
        <w:pStyle w:val="CodeExample0"/>
      </w:pPr>
      <w:r>
        <w:t xml:space="preserve">00482         } </w:t>
      </w:r>
      <w:r>
        <w:rPr>
          <w:color w:val="008000"/>
        </w:rPr>
        <w:t>else</w:t>
      </w:r>
      <w:r>
        <w:t xml:space="preserve"> {</w:t>
      </w:r>
    </w:p>
    <w:p w14:paraId="758E3A64" w14:textId="77777777" w:rsidR="00000000" w:rsidRDefault="0033228F">
      <w:pPr>
        <w:pStyle w:val="CodeExample0"/>
      </w:pPr>
      <w:r>
        <w:t>00483             ui_print_info(</w:t>
      </w:r>
      <w:r>
        <w:rPr>
          <w:color w:val="002080"/>
        </w:rPr>
        <w:t>"Doctor found!"</w:t>
      </w:r>
      <w:r>
        <w:t>);</w:t>
      </w:r>
    </w:p>
    <w:p w14:paraId="6C631185" w14:textId="77777777" w:rsidR="00000000" w:rsidRDefault="0033228F">
      <w:pPr>
        <w:pStyle w:val="CodeExample0"/>
      </w:pPr>
      <w:r>
        <w:t>00484             ui_pause();</w:t>
      </w:r>
    </w:p>
    <w:p w14:paraId="2FA40A70" w14:textId="77777777" w:rsidR="00000000" w:rsidRDefault="0033228F">
      <w:pPr>
        <w:pStyle w:val="CodeExample0"/>
      </w:pPr>
      <w:r>
        <w:t xml:space="preserve">00485            </w:t>
      </w:r>
      <w:r>
        <w:t xml:space="preserve"> </w:t>
      </w:r>
      <w:r>
        <w:rPr>
          <w:color w:val="008000"/>
        </w:rPr>
        <w:t>break</w:t>
      </w:r>
      <w:r>
        <w:t>;</w:t>
      </w:r>
    </w:p>
    <w:p w14:paraId="43312C8D" w14:textId="77777777" w:rsidR="00000000" w:rsidRDefault="0033228F">
      <w:pPr>
        <w:pStyle w:val="CodeExample0"/>
      </w:pPr>
      <w:r>
        <w:t>00486         }</w:t>
      </w:r>
    </w:p>
    <w:p w14:paraId="5086EA19" w14:textId="77777777" w:rsidR="00000000" w:rsidRDefault="0033228F">
      <w:pPr>
        <w:pStyle w:val="CodeExample0"/>
      </w:pPr>
      <w:r>
        <w:t xml:space="preserve">00487     } </w:t>
      </w:r>
      <w:r>
        <w:rPr>
          <w:color w:val="008000"/>
        </w:rPr>
        <w:t>while</w:t>
      </w:r>
      <w:r>
        <w:t xml:space="preserve"> (1);</w:t>
      </w:r>
    </w:p>
    <w:p w14:paraId="62CFA8DB" w14:textId="77777777" w:rsidR="00000000" w:rsidRDefault="0033228F">
      <w:pPr>
        <w:pStyle w:val="CodeExample0"/>
      </w:pPr>
      <w:r>
        <w:t xml:space="preserve">00488 </w:t>
      </w:r>
    </w:p>
    <w:p w14:paraId="538DC95A" w14:textId="77777777" w:rsidR="00000000" w:rsidRDefault="0033228F">
      <w:pPr>
        <w:pStyle w:val="CodeExample0"/>
      </w:pPr>
      <w:r>
        <w:t xml:space="preserve">00489     </w:t>
      </w:r>
      <w:r>
        <w:rPr>
          <w:color w:val="604020"/>
        </w:rPr>
        <w:t>int</w:t>
      </w:r>
      <w:r>
        <w:t xml:space="preserve"> index = doctor_search_id(</w:t>
      </w:r>
      <w:r>
        <w:rPr>
          <w:color w:val="604020"/>
        </w:rPr>
        <w:t>id</w:t>
      </w:r>
      <w:r>
        <w:t>);</w:t>
      </w:r>
    </w:p>
    <w:p w14:paraId="01725BD7" w14:textId="77777777" w:rsidR="00000000" w:rsidRDefault="0033228F">
      <w:pPr>
        <w:pStyle w:val="CodeExample0"/>
      </w:pPr>
      <w:r>
        <w:t xml:space="preserve">00490     </w:t>
      </w:r>
      <w:r>
        <w:rPr>
          <w:color w:val="008000"/>
        </w:rPr>
        <w:t>if</w:t>
      </w:r>
      <w:r>
        <w:t xml:space="preserve"> (index == -1) </w:t>
      </w:r>
      <w:r>
        <w:rPr>
          <w:color w:val="008000"/>
        </w:rPr>
        <w:t>return</w:t>
      </w:r>
      <w:r>
        <w:t>;</w:t>
      </w:r>
    </w:p>
    <w:p w14:paraId="1B39E7ED" w14:textId="77777777" w:rsidR="00000000" w:rsidRDefault="0033228F">
      <w:pPr>
        <w:pStyle w:val="CodeExample0"/>
      </w:pPr>
      <w:r>
        <w:t xml:space="preserve">00491 </w:t>
      </w:r>
    </w:p>
    <w:p w14:paraId="17833802" w14:textId="77777777" w:rsidR="00000000" w:rsidRDefault="0033228F">
      <w:pPr>
        <w:pStyle w:val="CodeExample0"/>
      </w:pPr>
      <w:r>
        <w:t xml:space="preserve">00492     </w:t>
      </w:r>
      <w:r>
        <w:rPr>
          <w:color w:val="604020"/>
        </w:rPr>
        <w:t>char</w:t>
      </w:r>
      <w:r>
        <w:t xml:space="preserve"> name_line[NAME_LINE_SIZE], phone_line[PHONE_LINE_SIZE], email_line[70], spec_line[70], room_line[70], avail_line[70], status_line[STATUS_LINE_SIZE];</w:t>
      </w:r>
    </w:p>
    <w:p w14:paraId="20085997" w14:textId="77777777" w:rsidR="00000000" w:rsidRDefault="0033228F">
      <w:pPr>
        <w:pStyle w:val="CodeExample0"/>
      </w:pPr>
      <w:r>
        <w:t xml:space="preserve">00493 </w:t>
      </w:r>
    </w:p>
    <w:p w14:paraId="7B61C22B" w14:textId="77777777" w:rsidR="00000000" w:rsidRDefault="0033228F">
      <w:pPr>
        <w:pStyle w:val="CodeExample0"/>
      </w:pPr>
      <w:r>
        <w:t xml:space="preserve">00494     snprintf(name_line, NAME_LINE_SIZE, </w:t>
      </w:r>
      <w:r>
        <w:rPr>
          <w:color w:val="002080"/>
        </w:rPr>
        <w:t>"Name: %s"</w:t>
      </w:r>
      <w:r>
        <w:t>, doctors[index].name);</w:t>
      </w:r>
    </w:p>
    <w:p w14:paraId="7062D8AD" w14:textId="77777777" w:rsidR="00000000" w:rsidRDefault="0033228F">
      <w:pPr>
        <w:pStyle w:val="CodeExample0"/>
      </w:pPr>
      <w:r>
        <w:t>00495     snprintf(</w:t>
      </w:r>
      <w:r>
        <w:t xml:space="preserve">phone_line, PHONE_LINE_SIZE, </w:t>
      </w:r>
      <w:r>
        <w:rPr>
          <w:color w:val="002080"/>
        </w:rPr>
        <w:t>"Phone: %s"</w:t>
      </w:r>
      <w:r>
        <w:t>, doctors[index].phone);</w:t>
      </w:r>
    </w:p>
    <w:p w14:paraId="1B1F6068" w14:textId="77777777" w:rsidR="00000000" w:rsidRDefault="0033228F">
      <w:pPr>
        <w:pStyle w:val="CodeExample0"/>
      </w:pPr>
      <w:r>
        <w:t xml:space="preserve">00496     snprintf(email_line, </w:t>
      </w:r>
      <w:r>
        <w:rPr>
          <w:color w:val="008000"/>
        </w:rPr>
        <w:t>sizeof</w:t>
      </w:r>
      <w:r>
        <w:t xml:space="preserve">(email_line), </w:t>
      </w:r>
      <w:r>
        <w:rPr>
          <w:color w:val="002080"/>
        </w:rPr>
        <w:t>"Email: %s"</w:t>
      </w:r>
      <w:r>
        <w:t>, doctors[index].email);</w:t>
      </w:r>
    </w:p>
    <w:p w14:paraId="1DC23D7D" w14:textId="77777777" w:rsidR="00000000" w:rsidRDefault="0033228F">
      <w:pPr>
        <w:pStyle w:val="CodeExample0"/>
      </w:pPr>
      <w:r>
        <w:t xml:space="preserve">00497     snprintf(spec_line, </w:t>
      </w:r>
      <w:r>
        <w:rPr>
          <w:color w:val="008000"/>
        </w:rPr>
        <w:t>sizeof</w:t>
      </w:r>
      <w:r>
        <w:t xml:space="preserve">(spec_line), </w:t>
      </w:r>
      <w:r>
        <w:rPr>
          <w:color w:val="002080"/>
        </w:rPr>
        <w:t>"Specialization: %s"</w:t>
      </w:r>
      <w:r>
        <w:t>, doctors[index].specialization);</w:t>
      </w:r>
    </w:p>
    <w:p w14:paraId="3FBDB7BB" w14:textId="77777777" w:rsidR="00000000" w:rsidRDefault="0033228F">
      <w:pPr>
        <w:pStyle w:val="CodeExample0"/>
      </w:pPr>
      <w:r>
        <w:t>0</w:t>
      </w:r>
      <w:r>
        <w:t xml:space="preserve">0498     snprintf(room_line, </w:t>
      </w:r>
      <w:r>
        <w:rPr>
          <w:color w:val="008000"/>
        </w:rPr>
        <w:t>sizeof</w:t>
      </w:r>
      <w:r>
        <w:t xml:space="preserve">(room_line), </w:t>
      </w:r>
      <w:r>
        <w:rPr>
          <w:color w:val="002080"/>
        </w:rPr>
        <w:t>"Room Number: %d"</w:t>
      </w:r>
      <w:r>
        <w:t>, doctors[index].room_number);</w:t>
      </w:r>
    </w:p>
    <w:p w14:paraId="6C3E5A2C" w14:textId="77777777" w:rsidR="00000000" w:rsidRDefault="0033228F">
      <w:pPr>
        <w:pStyle w:val="CodeExample0"/>
      </w:pPr>
      <w:r>
        <w:t xml:space="preserve">00499 </w:t>
      </w:r>
    </w:p>
    <w:p w14:paraId="2F1630A3" w14:textId="77777777" w:rsidR="00000000" w:rsidRDefault="0033228F">
      <w:pPr>
        <w:pStyle w:val="CodeExample0"/>
      </w:pPr>
      <w:r>
        <w:t xml:space="preserve">00500     </w:t>
      </w:r>
      <w:r>
        <w:rPr>
          <w:color w:val="604020"/>
        </w:rPr>
        <w:t>int</w:t>
      </w:r>
      <w:r>
        <w:t xml:space="preserve"> doctor_id = doctors[index].id;</w:t>
      </w:r>
    </w:p>
    <w:p w14:paraId="0154B15D" w14:textId="77777777" w:rsidR="00000000" w:rsidRDefault="0033228F">
      <w:pPr>
        <w:pStyle w:val="CodeExample0"/>
      </w:pPr>
      <w:r>
        <w:t xml:space="preserve">00501 </w:t>
      </w:r>
    </w:p>
    <w:p w14:paraId="2924EF97" w14:textId="77777777" w:rsidR="00000000" w:rsidRDefault="0033228F">
      <w:pPr>
        <w:pStyle w:val="CodeExample0"/>
      </w:pPr>
      <w:r>
        <w:t xml:space="preserve">00502     </w:t>
      </w:r>
      <w:r>
        <w:rPr>
          <w:color w:val="008000"/>
        </w:rPr>
        <w:t>if</w:t>
      </w:r>
      <w:r>
        <w:t xml:space="preserve"> (doctors[index].is_available) {</w:t>
      </w:r>
    </w:p>
    <w:p w14:paraId="09082D2E" w14:textId="77777777" w:rsidR="00000000" w:rsidRDefault="0033228F">
      <w:pPr>
        <w:pStyle w:val="CodeExample0"/>
      </w:pPr>
      <w:r>
        <w:t xml:space="preserve">00503         snprintf(avail_line, </w:t>
      </w:r>
      <w:r>
        <w:rPr>
          <w:color w:val="008000"/>
        </w:rPr>
        <w:t>sizeof</w:t>
      </w:r>
      <w:r>
        <w:t xml:space="preserve">(avail_line), </w:t>
      </w:r>
      <w:r>
        <w:rPr>
          <w:color w:val="002080"/>
        </w:rPr>
        <w:t>"</w:t>
      </w:r>
      <w:r>
        <w:rPr>
          <w:color w:val="002080"/>
        </w:rPr>
        <w:t>Availability: Available"</w:t>
      </w:r>
      <w:r>
        <w:t>);</w:t>
      </w:r>
    </w:p>
    <w:p w14:paraId="19B9FAF8" w14:textId="77777777" w:rsidR="00000000" w:rsidRDefault="0033228F">
      <w:pPr>
        <w:pStyle w:val="CodeExample0"/>
      </w:pPr>
      <w:r>
        <w:t xml:space="preserve">00504     } </w:t>
      </w:r>
      <w:r>
        <w:rPr>
          <w:color w:val="008000"/>
        </w:rPr>
        <w:t>else</w:t>
      </w:r>
      <w:r>
        <w:t xml:space="preserve"> {</w:t>
      </w:r>
    </w:p>
    <w:p w14:paraId="0EDDAF3C" w14:textId="77777777" w:rsidR="00000000" w:rsidRDefault="0033228F">
      <w:pPr>
        <w:pStyle w:val="CodeExample0"/>
      </w:pPr>
      <w:r>
        <w:t xml:space="preserve">00505         snprintf(avail_line, </w:t>
      </w:r>
      <w:r>
        <w:rPr>
          <w:color w:val="008000"/>
        </w:rPr>
        <w:t>sizeof</w:t>
      </w:r>
      <w:r>
        <w:t xml:space="preserve">(avail_line), </w:t>
      </w:r>
      <w:r>
        <w:rPr>
          <w:color w:val="002080"/>
        </w:rPr>
        <w:t>"Availability: Unavailable"</w:t>
      </w:r>
      <w:r>
        <w:t>);</w:t>
      </w:r>
    </w:p>
    <w:p w14:paraId="6998564A" w14:textId="77777777" w:rsidR="00000000" w:rsidRDefault="0033228F">
      <w:pPr>
        <w:pStyle w:val="CodeExample0"/>
      </w:pPr>
      <w:r>
        <w:t>00506     }</w:t>
      </w:r>
    </w:p>
    <w:p w14:paraId="14335400" w14:textId="77777777" w:rsidR="00000000" w:rsidRDefault="0033228F">
      <w:pPr>
        <w:pStyle w:val="CodeExample0"/>
      </w:pPr>
      <w:r>
        <w:t xml:space="preserve">00507     </w:t>
      </w:r>
      <w:r>
        <w:rPr>
          <w:color w:val="008000"/>
        </w:rPr>
        <w:t>if</w:t>
      </w:r>
      <w:r>
        <w:t xml:space="preserve"> (doctors[index].is_active) {</w:t>
      </w:r>
    </w:p>
    <w:p w14:paraId="102A5094" w14:textId="77777777" w:rsidR="00000000" w:rsidRDefault="0033228F">
      <w:pPr>
        <w:pStyle w:val="CodeExample0"/>
      </w:pPr>
      <w:r>
        <w:t xml:space="preserve">00508         snprintf(status_line, STATUS_LINE_SIZE, </w:t>
      </w:r>
      <w:r>
        <w:rPr>
          <w:color w:val="002080"/>
        </w:rPr>
        <w:t>"Status: Active"</w:t>
      </w:r>
      <w:r>
        <w:t>)</w:t>
      </w:r>
      <w:r>
        <w:t>;</w:t>
      </w:r>
    </w:p>
    <w:p w14:paraId="426209AB" w14:textId="77777777" w:rsidR="00000000" w:rsidRDefault="0033228F">
      <w:pPr>
        <w:pStyle w:val="CodeExample0"/>
      </w:pPr>
      <w:r>
        <w:t xml:space="preserve">00509     } </w:t>
      </w:r>
      <w:r>
        <w:rPr>
          <w:color w:val="008000"/>
        </w:rPr>
        <w:t>else</w:t>
      </w:r>
      <w:r>
        <w:t xml:space="preserve"> {</w:t>
      </w:r>
    </w:p>
    <w:p w14:paraId="4619BF09" w14:textId="77777777" w:rsidR="00000000" w:rsidRDefault="0033228F">
      <w:pPr>
        <w:pStyle w:val="CodeExample0"/>
      </w:pPr>
      <w:r>
        <w:t xml:space="preserve">00510         snprintf(status_line, STATUS_LINE_SIZE, </w:t>
      </w:r>
      <w:r>
        <w:rPr>
          <w:color w:val="002080"/>
        </w:rPr>
        <w:t>"Status: Inactive"</w:t>
      </w:r>
      <w:r>
        <w:t>);</w:t>
      </w:r>
    </w:p>
    <w:p w14:paraId="64C294E8" w14:textId="77777777" w:rsidR="00000000" w:rsidRDefault="0033228F">
      <w:pPr>
        <w:pStyle w:val="CodeExample0"/>
      </w:pPr>
      <w:r>
        <w:t>00511     }</w:t>
      </w:r>
    </w:p>
    <w:p w14:paraId="17D783EA" w14:textId="77777777" w:rsidR="00000000" w:rsidRDefault="0033228F">
      <w:pPr>
        <w:pStyle w:val="CodeExample0"/>
      </w:pPr>
      <w:r>
        <w:t xml:space="preserve">00512 </w:t>
      </w:r>
    </w:p>
    <w:p w14:paraId="41EC769C" w14:textId="77777777" w:rsidR="00000000" w:rsidRDefault="0033228F">
      <w:pPr>
        <w:pStyle w:val="CodeExample0"/>
      </w:pPr>
      <w:r>
        <w:t xml:space="preserve">00513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278F06E8" w14:textId="77777777" w:rsidR="00000000" w:rsidRDefault="0033228F">
      <w:pPr>
        <w:pStyle w:val="CodeExample0"/>
      </w:pPr>
      <w:r>
        <w:t>00514         name_line,</w:t>
      </w:r>
    </w:p>
    <w:p w14:paraId="3508A9A7" w14:textId="77777777" w:rsidR="00000000" w:rsidRDefault="0033228F">
      <w:pPr>
        <w:pStyle w:val="CodeExample0"/>
      </w:pPr>
      <w:r>
        <w:t>00515         phone_line,</w:t>
      </w:r>
    </w:p>
    <w:p w14:paraId="28614E6D" w14:textId="77777777" w:rsidR="00000000" w:rsidRDefault="0033228F">
      <w:pPr>
        <w:pStyle w:val="CodeExample0"/>
      </w:pPr>
      <w:r>
        <w:t>00516         email_line,</w:t>
      </w:r>
    </w:p>
    <w:p w14:paraId="380A6E82" w14:textId="77777777" w:rsidR="00000000" w:rsidRDefault="0033228F">
      <w:pPr>
        <w:pStyle w:val="CodeExample0"/>
      </w:pPr>
      <w:r>
        <w:t>00517         spec_line,</w:t>
      </w:r>
    </w:p>
    <w:p w14:paraId="033E52F0" w14:textId="77777777" w:rsidR="00000000" w:rsidRDefault="0033228F">
      <w:pPr>
        <w:pStyle w:val="CodeExample0"/>
      </w:pPr>
      <w:r>
        <w:t>00518         room_line,</w:t>
      </w:r>
    </w:p>
    <w:p w14:paraId="09006F46" w14:textId="77777777" w:rsidR="00000000" w:rsidRDefault="0033228F">
      <w:pPr>
        <w:pStyle w:val="CodeExample0"/>
      </w:pPr>
      <w:r>
        <w:t>00519         avail_line,</w:t>
      </w:r>
    </w:p>
    <w:p w14:paraId="70B978BE" w14:textId="77777777" w:rsidR="00000000" w:rsidRDefault="0033228F">
      <w:pPr>
        <w:pStyle w:val="CodeExample0"/>
      </w:pPr>
      <w:r>
        <w:t xml:space="preserve">00520         </w:t>
      </w:r>
      <w:r>
        <w:rPr>
          <w:color w:val="002080"/>
        </w:rPr>
        <w:t>"Go back"</w:t>
      </w:r>
      <w:r>
        <w:t>,</w:t>
      </w:r>
    </w:p>
    <w:p w14:paraId="1659F738" w14:textId="77777777" w:rsidR="00000000" w:rsidRDefault="0033228F">
      <w:pPr>
        <w:pStyle w:val="CodeExample0"/>
      </w:pPr>
      <w:r>
        <w:t xml:space="preserve">00521         </w:t>
      </w:r>
      <w:r>
        <w:rPr>
          <w:color w:val="002080"/>
        </w:rPr>
        <w:t>"&gt;&gt; "</w:t>
      </w:r>
    </w:p>
    <w:p w14:paraId="146DE0C2" w14:textId="77777777" w:rsidR="00000000" w:rsidRDefault="0033228F">
      <w:pPr>
        <w:pStyle w:val="CodeExample0"/>
      </w:pPr>
      <w:r>
        <w:t>00522     };</w:t>
      </w:r>
    </w:p>
    <w:p w14:paraId="56543BE8" w14:textId="77777777" w:rsidR="00000000" w:rsidRDefault="0033228F">
      <w:pPr>
        <w:pStyle w:val="CodeExample0"/>
      </w:pPr>
      <w:r>
        <w:t xml:space="preserve">00523     </w:t>
      </w:r>
    </w:p>
    <w:p w14:paraId="788B0D6B" w14:textId="77777777" w:rsidR="00000000" w:rsidRDefault="0033228F">
      <w:pPr>
        <w:pStyle w:val="CodeExample0"/>
      </w:pPr>
      <w:r>
        <w:t xml:space="preserve">00524     </w:t>
      </w:r>
      <w:r>
        <w:rPr>
          <w:color w:val="604020"/>
        </w:rPr>
        <w:t>char</w:t>
      </w:r>
      <w:r>
        <w:t xml:space="preserve"> title[50];</w:t>
      </w:r>
    </w:p>
    <w:p w14:paraId="098EAF6B" w14:textId="77777777" w:rsidR="00000000" w:rsidRDefault="0033228F">
      <w:pPr>
        <w:pStyle w:val="CodeExample0"/>
      </w:pPr>
      <w:r>
        <w:t xml:space="preserve">00525     snprintf(title, 50, </w:t>
      </w:r>
      <w:r>
        <w:rPr>
          <w:color w:val="002080"/>
        </w:rPr>
        <w:t>"Update Doctor | ID: %d"</w:t>
      </w:r>
      <w:r>
        <w:t>, doctor_id);</w:t>
      </w:r>
    </w:p>
    <w:p w14:paraId="41EC64ED" w14:textId="77777777" w:rsidR="00000000" w:rsidRDefault="0033228F">
      <w:pPr>
        <w:pStyle w:val="CodeExample0"/>
      </w:pPr>
      <w:r>
        <w:t xml:space="preserve">00526 </w:t>
      </w:r>
    </w:p>
    <w:p w14:paraId="24E8B5C3" w14:textId="77777777" w:rsidR="00000000" w:rsidRDefault="0033228F">
      <w:pPr>
        <w:pStyle w:val="CodeExample0"/>
      </w:pPr>
      <w:r>
        <w:t xml:space="preserve">00527     </w:t>
      </w:r>
      <w:r>
        <w:t>ui_clear_screen();</w:t>
      </w:r>
    </w:p>
    <w:p w14:paraId="0E91AF44" w14:textId="77777777" w:rsidR="00000000" w:rsidRDefault="0033228F">
      <w:pPr>
        <w:pStyle w:val="CodeExample0"/>
      </w:pPr>
      <w:r>
        <w:t>00528     ui_print_banner();</w:t>
      </w:r>
    </w:p>
    <w:p w14:paraId="05FD8ABD" w14:textId="77777777" w:rsidR="00000000" w:rsidRDefault="0033228F">
      <w:pPr>
        <w:pStyle w:val="CodeExample0"/>
      </w:pPr>
      <w:r>
        <w:t>00529     ui_print_menu(title, menu_items, 8, UI_SIZE);</w:t>
      </w:r>
    </w:p>
    <w:p w14:paraId="6AC02FA0" w14:textId="77777777" w:rsidR="00000000" w:rsidRDefault="0033228F">
      <w:pPr>
        <w:pStyle w:val="CodeExample0"/>
      </w:pPr>
      <w:r>
        <w:t xml:space="preserve">00530 </w:t>
      </w:r>
    </w:p>
    <w:p w14:paraId="69F00B74" w14:textId="77777777" w:rsidR="00000000" w:rsidRDefault="0033228F">
      <w:pPr>
        <w:pStyle w:val="CodeExample0"/>
      </w:pPr>
      <w:r>
        <w:t xml:space="preserve">00531     </w:t>
      </w:r>
      <w:r>
        <w:rPr>
          <w:color w:val="604020"/>
        </w:rPr>
        <w:t>int</w:t>
      </w:r>
      <w:r>
        <w:t xml:space="preserve"> choice = utils_get_int();</w:t>
      </w:r>
    </w:p>
    <w:p w14:paraId="38F4446C" w14:textId="77777777" w:rsidR="00000000" w:rsidRDefault="0033228F">
      <w:pPr>
        <w:pStyle w:val="CodeExample0"/>
      </w:pPr>
      <w:r>
        <w:t xml:space="preserve">00532     </w:t>
      </w:r>
    </w:p>
    <w:p w14:paraId="0DF1B090" w14:textId="77777777" w:rsidR="00000000" w:rsidRDefault="0033228F">
      <w:pPr>
        <w:pStyle w:val="CodeExample0"/>
      </w:pPr>
      <w:r>
        <w:lastRenderedPageBreak/>
        <w:t xml:space="preserve">00533     </w:t>
      </w:r>
      <w:r>
        <w:rPr>
          <w:color w:val="008000"/>
        </w:rPr>
        <w:t>switch</w:t>
      </w:r>
      <w:r>
        <w:t xml:space="preserve"> (choice) {</w:t>
      </w:r>
    </w:p>
    <w:p w14:paraId="0C0F492D" w14:textId="77777777" w:rsidR="00000000" w:rsidRDefault="0033228F">
      <w:pPr>
        <w:pStyle w:val="CodeExample0"/>
      </w:pPr>
      <w:r>
        <w:t xml:space="preserve">00534         </w:t>
      </w:r>
      <w:r>
        <w:rPr>
          <w:color w:val="008000"/>
        </w:rPr>
        <w:t>case</w:t>
      </w:r>
      <w:r>
        <w:t xml:space="preserve"> 1:</w:t>
      </w:r>
    </w:p>
    <w:p w14:paraId="4176F40D" w14:textId="77777777" w:rsidR="00000000" w:rsidRDefault="0033228F">
      <w:pPr>
        <w:pStyle w:val="CodeExample0"/>
      </w:pPr>
      <w:r>
        <w:t>00535             doctor_update_name(menu_it</w:t>
      </w:r>
      <w:r>
        <w:t>ems, index);</w:t>
      </w:r>
    </w:p>
    <w:p w14:paraId="0B7D731D" w14:textId="77777777" w:rsidR="00000000" w:rsidRDefault="0033228F">
      <w:pPr>
        <w:pStyle w:val="CodeExample0"/>
      </w:pPr>
      <w:r>
        <w:t xml:space="preserve">00536             </w:t>
      </w:r>
      <w:r>
        <w:rPr>
          <w:color w:val="008000"/>
        </w:rPr>
        <w:t>break</w:t>
      </w:r>
      <w:r>
        <w:t>;</w:t>
      </w:r>
    </w:p>
    <w:p w14:paraId="66B5D196" w14:textId="77777777" w:rsidR="00000000" w:rsidRDefault="0033228F">
      <w:pPr>
        <w:pStyle w:val="CodeExample0"/>
      </w:pPr>
      <w:r>
        <w:t xml:space="preserve">00537         </w:t>
      </w:r>
      <w:r>
        <w:rPr>
          <w:color w:val="008000"/>
        </w:rPr>
        <w:t>case</w:t>
      </w:r>
      <w:r>
        <w:t xml:space="preserve"> 2:</w:t>
      </w:r>
    </w:p>
    <w:p w14:paraId="68364E37" w14:textId="77777777" w:rsidR="00000000" w:rsidRDefault="0033228F">
      <w:pPr>
        <w:pStyle w:val="CodeExample0"/>
      </w:pPr>
      <w:r>
        <w:t>00538             doctor_update_phone(menu_items, index);</w:t>
      </w:r>
    </w:p>
    <w:p w14:paraId="0663954F" w14:textId="77777777" w:rsidR="00000000" w:rsidRDefault="0033228F">
      <w:pPr>
        <w:pStyle w:val="CodeExample0"/>
      </w:pPr>
      <w:r>
        <w:t xml:space="preserve">00539             </w:t>
      </w:r>
      <w:r>
        <w:rPr>
          <w:color w:val="008000"/>
        </w:rPr>
        <w:t>break</w:t>
      </w:r>
      <w:r>
        <w:t>;</w:t>
      </w:r>
    </w:p>
    <w:p w14:paraId="3563BECF" w14:textId="77777777" w:rsidR="00000000" w:rsidRDefault="0033228F">
      <w:pPr>
        <w:pStyle w:val="CodeExample0"/>
      </w:pPr>
      <w:r>
        <w:t xml:space="preserve">00540         </w:t>
      </w:r>
      <w:r>
        <w:rPr>
          <w:color w:val="008000"/>
        </w:rPr>
        <w:t>case</w:t>
      </w:r>
      <w:r>
        <w:t xml:space="preserve"> 3:</w:t>
      </w:r>
    </w:p>
    <w:p w14:paraId="4E9BCD23" w14:textId="77777777" w:rsidR="00000000" w:rsidRDefault="0033228F">
      <w:pPr>
        <w:pStyle w:val="CodeExample0"/>
      </w:pPr>
      <w:r>
        <w:t>00541             doctor_update_email(menu_items, index);</w:t>
      </w:r>
    </w:p>
    <w:p w14:paraId="4A198B8F" w14:textId="77777777" w:rsidR="00000000" w:rsidRDefault="0033228F">
      <w:pPr>
        <w:pStyle w:val="CodeExample0"/>
      </w:pPr>
      <w:r>
        <w:t xml:space="preserve">00542             </w:t>
      </w:r>
      <w:r>
        <w:rPr>
          <w:color w:val="008000"/>
        </w:rPr>
        <w:t>break</w:t>
      </w:r>
      <w:r>
        <w:t>;</w:t>
      </w:r>
    </w:p>
    <w:p w14:paraId="510BD09A" w14:textId="77777777" w:rsidR="00000000" w:rsidRDefault="0033228F">
      <w:pPr>
        <w:pStyle w:val="CodeExample0"/>
      </w:pPr>
      <w:r>
        <w:t xml:space="preserve">00543         </w:t>
      </w:r>
      <w:r>
        <w:rPr>
          <w:color w:val="008000"/>
        </w:rPr>
        <w:t>case</w:t>
      </w:r>
      <w:r>
        <w:t xml:space="preserve"> 4:</w:t>
      </w:r>
    </w:p>
    <w:p w14:paraId="4D4E941D" w14:textId="77777777" w:rsidR="00000000" w:rsidRDefault="0033228F">
      <w:pPr>
        <w:pStyle w:val="CodeExample0"/>
      </w:pPr>
      <w:r>
        <w:t>00544             doctor_update_specialization(menu_items, index);</w:t>
      </w:r>
    </w:p>
    <w:p w14:paraId="5A94F327" w14:textId="77777777" w:rsidR="00000000" w:rsidRDefault="0033228F">
      <w:pPr>
        <w:pStyle w:val="CodeExample0"/>
      </w:pPr>
      <w:r>
        <w:t xml:space="preserve">00545             </w:t>
      </w:r>
      <w:r>
        <w:rPr>
          <w:color w:val="008000"/>
        </w:rPr>
        <w:t>break</w:t>
      </w:r>
      <w:r>
        <w:t>;</w:t>
      </w:r>
    </w:p>
    <w:p w14:paraId="1F40F81C" w14:textId="77777777" w:rsidR="00000000" w:rsidRDefault="0033228F">
      <w:pPr>
        <w:pStyle w:val="CodeExample0"/>
      </w:pPr>
      <w:r>
        <w:t xml:space="preserve">00546         </w:t>
      </w:r>
      <w:r>
        <w:rPr>
          <w:color w:val="008000"/>
        </w:rPr>
        <w:t>case</w:t>
      </w:r>
      <w:r>
        <w:t xml:space="preserve"> 5:</w:t>
      </w:r>
    </w:p>
    <w:p w14:paraId="1A7B14F4" w14:textId="77777777" w:rsidR="00000000" w:rsidRDefault="0033228F">
      <w:pPr>
        <w:pStyle w:val="CodeExample0"/>
      </w:pPr>
      <w:r>
        <w:t>00547             doctor_update_room(menu_items, index);</w:t>
      </w:r>
    </w:p>
    <w:p w14:paraId="7EDF92C1" w14:textId="77777777" w:rsidR="00000000" w:rsidRDefault="0033228F">
      <w:pPr>
        <w:pStyle w:val="CodeExample0"/>
      </w:pPr>
      <w:r>
        <w:t xml:space="preserve">00548             </w:t>
      </w:r>
      <w:r>
        <w:rPr>
          <w:color w:val="008000"/>
        </w:rPr>
        <w:t>break</w:t>
      </w:r>
      <w:r>
        <w:t>;</w:t>
      </w:r>
    </w:p>
    <w:p w14:paraId="620DE634" w14:textId="77777777" w:rsidR="00000000" w:rsidRDefault="0033228F">
      <w:pPr>
        <w:pStyle w:val="CodeExample0"/>
      </w:pPr>
      <w:r>
        <w:t xml:space="preserve">00549         </w:t>
      </w:r>
      <w:r>
        <w:rPr>
          <w:color w:val="008000"/>
        </w:rPr>
        <w:t>case</w:t>
      </w:r>
      <w:r>
        <w:t xml:space="preserve"> 6:</w:t>
      </w:r>
    </w:p>
    <w:p w14:paraId="4A454EE7" w14:textId="77777777" w:rsidR="00000000" w:rsidRDefault="0033228F">
      <w:pPr>
        <w:pStyle w:val="CodeExample0"/>
      </w:pPr>
      <w:r>
        <w:t>00550             doctor_update_availability(menu_items, index);</w:t>
      </w:r>
    </w:p>
    <w:p w14:paraId="5FF0D0FA" w14:textId="77777777" w:rsidR="00000000" w:rsidRDefault="0033228F">
      <w:pPr>
        <w:pStyle w:val="CodeExample0"/>
      </w:pPr>
      <w:r>
        <w:t xml:space="preserve">00551             </w:t>
      </w:r>
      <w:r>
        <w:rPr>
          <w:color w:val="008000"/>
        </w:rPr>
        <w:t>break</w:t>
      </w:r>
      <w:r>
        <w:t>;</w:t>
      </w:r>
    </w:p>
    <w:p w14:paraId="348DF797" w14:textId="77777777" w:rsidR="00000000" w:rsidRDefault="0033228F">
      <w:pPr>
        <w:pStyle w:val="CodeExample0"/>
      </w:pPr>
      <w:r>
        <w:t xml:space="preserve">00552         </w:t>
      </w:r>
      <w:r>
        <w:rPr>
          <w:color w:val="008000"/>
        </w:rPr>
        <w:t>case</w:t>
      </w:r>
      <w:r>
        <w:t xml:space="preserve"> 7:</w:t>
      </w:r>
    </w:p>
    <w:p w14:paraId="45601D7E" w14:textId="77777777" w:rsidR="00000000" w:rsidRDefault="0033228F">
      <w:pPr>
        <w:pStyle w:val="CodeExample0"/>
      </w:pPr>
      <w:r>
        <w:t>00553             ui_print_info(</w:t>
      </w:r>
      <w:r>
        <w:rPr>
          <w:color w:val="002080"/>
        </w:rPr>
        <w:t>"Returni</w:t>
      </w:r>
      <w:r>
        <w:rPr>
          <w:color w:val="002080"/>
        </w:rPr>
        <w:t>ng to doctor menu..."</w:t>
      </w:r>
      <w:r>
        <w:t>);</w:t>
      </w:r>
    </w:p>
    <w:p w14:paraId="1358491C" w14:textId="77777777" w:rsidR="00000000" w:rsidRDefault="0033228F">
      <w:pPr>
        <w:pStyle w:val="CodeExample0"/>
      </w:pPr>
      <w:r>
        <w:t>00554             ui_pause();</w:t>
      </w:r>
    </w:p>
    <w:p w14:paraId="3CF984F3" w14:textId="77777777" w:rsidR="00000000" w:rsidRDefault="0033228F">
      <w:pPr>
        <w:pStyle w:val="CodeExample0"/>
      </w:pPr>
      <w:r>
        <w:t xml:space="preserve">00555             </w:t>
      </w:r>
      <w:r>
        <w:rPr>
          <w:color w:val="008000"/>
        </w:rPr>
        <w:t>break</w:t>
      </w:r>
      <w:r>
        <w:t>;</w:t>
      </w:r>
    </w:p>
    <w:p w14:paraId="4B6E2695" w14:textId="77777777" w:rsidR="00000000" w:rsidRDefault="0033228F">
      <w:pPr>
        <w:pStyle w:val="CodeExample0"/>
      </w:pPr>
      <w:r>
        <w:t xml:space="preserve">00556         </w:t>
      </w:r>
      <w:r>
        <w:rPr>
          <w:color w:val="008000"/>
        </w:rPr>
        <w:t>default</w:t>
      </w:r>
      <w:r>
        <w:t>:</w:t>
      </w:r>
    </w:p>
    <w:p w14:paraId="5BCB06D5" w14:textId="77777777" w:rsidR="00000000" w:rsidRDefault="0033228F">
      <w:pPr>
        <w:pStyle w:val="CodeExample0"/>
      </w:pPr>
      <w:r>
        <w:t>00557             ui_print_error(</w:t>
      </w:r>
      <w:r>
        <w:rPr>
          <w:color w:val="002080"/>
        </w:rPr>
        <w:t>"Invalid choice! Please try again."</w:t>
      </w:r>
      <w:r>
        <w:t>);</w:t>
      </w:r>
    </w:p>
    <w:p w14:paraId="16D1F804" w14:textId="77777777" w:rsidR="00000000" w:rsidRDefault="0033228F">
      <w:pPr>
        <w:pStyle w:val="CodeExample0"/>
      </w:pPr>
      <w:r>
        <w:t>00558             ui_pause();</w:t>
      </w:r>
    </w:p>
    <w:p w14:paraId="102474BE" w14:textId="77777777" w:rsidR="00000000" w:rsidRDefault="0033228F">
      <w:pPr>
        <w:pStyle w:val="CodeExample0"/>
      </w:pPr>
      <w:r>
        <w:t xml:space="preserve">00559             </w:t>
      </w:r>
      <w:r>
        <w:rPr>
          <w:color w:val="008000"/>
        </w:rPr>
        <w:t>break</w:t>
      </w:r>
      <w:r>
        <w:t>;</w:t>
      </w:r>
    </w:p>
    <w:p w14:paraId="619F54D8" w14:textId="77777777" w:rsidR="00000000" w:rsidRDefault="0033228F">
      <w:pPr>
        <w:pStyle w:val="CodeExample0"/>
      </w:pPr>
      <w:r>
        <w:t>00560     }</w:t>
      </w:r>
    </w:p>
    <w:p w14:paraId="3886C8AC" w14:textId="77777777" w:rsidR="00000000" w:rsidRDefault="0033228F">
      <w:pPr>
        <w:pStyle w:val="CodeExample0"/>
      </w:pPr>
      <w:r>
        <w:t>00561 }</w:t>
      </w:r>
    </w:p>
    <w:p w14:paraId="25CD3F09" w14:textId="77777777" w:rsidR="00000000" w:rsidRDefault="0033228F">
      <w:pPr>
        <w:pStyle w:val="CodeExample0"/>
      </w:pPr>
      <w:r>
        <w:t xml:space="preserve">00562 </w:t>
      </w:r>
    </w:p>
    <w:p w14:paraId="4DF7F9DC" w14:textId="77777777" w:rsidR="00000000" w:rsidRDefault="0033228F">
      <w:pPr>
        <w:pStyle w:val="CodeExample0"/>
      </w:pPr>
      <w:r>
        <w:t>0</w:t>
      </w:r>
      <w:r>
        <w:t xml:space="preserve">0563 </w:t>
      </w:r>
      <w:r>
        <w:rPr>
          <w:color w:val="604020"/>
        </w:rPr>
        <w:t>void</w:t>
      </w:r>
      <w:r>
        <w:t xml:space="preserve"> doctor_deactivate_account() {</w:t>
      </w:r>
    </w:p>
    <w:p w14:paraId="3D39529A" w14:textId="77777777" w:rsidR="00000000" w:rsidRDefault="0033228F">
      <w:pPr>
        <w:pStyle w:val="CodeExample0"/>
      </w:pPr>
      <w:r>
        <w:t xml:space="preserve">00564     </w:t>
      </w:r>
      <w:r>
        <w:rPr>
          <w:color w:val="604020"/>
        </w:rPr>
        <w:t>int</w:t>
      </w:r>
      <w:r>
        <w:t xml:space="preserve"> id;</w:t>
      </w:r>
    </w:p>
    <w:p w14:paraId="5B22A414" w14:textId="77777777" w:rsidR="00000000" w:rsidRDefault="0033228F">
      <w:pPr>
        <w:pStyle w:val="CodeExample0"/>
      </w:pPr>
      <w:r>
        <w:t xml:space="preserve">00565     </w:t>
      </w:r>
      <w:r>
        <w:rPr>
          <w:color w:val="008000"/>
        </w:rPr>
        <w:t>while</w:t>
      </w:r>
      <w:r>
        <w:t xml:space="preserve"> (1) {</w:t>
      </w:r>
    </w:p>
    <w:p w14:paraId="5AFD6DB4" w14:textId="77777777" w:rsidR="00000000" w:rsidRDefault="0033228F">
      <w:pPr>
        <w:pStyle w:val="CodeExample0"/>
      </w:pPr>
      <w:r>
        <w:t>00566         ui_clear_screen();</w:t>
      </w:r>
    </w:p>
    <w:p w14:paraId="47667572" w14:textId="77777777" w:rsidR="00000000" w:rsidRDefault="0033228F">
      <w:pPr>
        <w:pStyle w:val="CodeExample0"/>
      </w:pPr>
      <w:r>
        <w:t>00567         ui_print_banner();</w:t>
      </w:r>
    </w:p>
    <w:p w14:paraId="40B47533" w14:textId="77777777" w:rsidR="00000000" w:rsidRDefault="0033228F">
      <w:pPr>
        <w:pStyle w:val="CodeExample0"/>
      </w:pPr>
      <w:r>
        <w:t xml:space="preserve">00568         </w:t>
      </w:r>
    </w:p>
    <w:p w14:paraId="6600F6BF" w14:textId="77777777" w:rsidR="00000000" w:rsidRDefault="0033228F">
      <w:pPr>
        <w:pStyle w:val="CodeExample0"/>
      </w:pPr>
      <w:r>
        <w:t xml:space="preserve">00569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enter_id_items[] = {</w:t>
      </w:r>
    </w:p>
    <w:p w14:paraId="4E06F9B1" w14:textId="77777777" w:rsidR="00000000" w:rsidRDefault="0033228F">
      <w:pPr>
        <w:pStyle w:val="CodeExample0"/>
      </w:pPr>
      <w:r>
        <w:t xml:space="preserve">00570             </w:t>
      </w:r>
      <w:r>
        <w:rPr>
          <w:color w:val="002080"/>
        </w:rPr>
        <w:t>"Enter doctor ID (0 to cancel)</w:t>
      </w:r>
      <w:r>
        <w:rPr>
          <w:color w:val="002080"/>
        </w:rPr>
        <w:t>: "</w:t>
      </w:r>
      <w:r>
        <w:t>,</w:t>
      </w:r>
    </w:p>
    <w:p w14:paraId="7CA5E240" w14:textId="77777777" w:rsidR="00000000" w:rsidRDefault="0033228F">
      <w:pPr>
        <w:pStyle w:val="CodeExample0"/>
      </w:pPr>
      <w:r>
        <w:t xml:space="preserve">00571             </w:t>
      </w:r>
      <w:r>
        <w:rPr>
          <w:color w:val="002080"/>
        </w:rPr>
        <w:t>"&gt;&gt; "</w:t>
      </w:r>
    </w:p>
    <w:p w14:paraId="02E5A11F" w14:textId="77777777" w:rsidR="00000000" w:rsidRDefault="0033228F">
      <w:pPr>
        <w:pStyle w:val="CodeExample0"/>
      </w:pPr>
      <w:r>
        <w:t>00572         };</w:t>
      </w:r>
    </w:p>
    <w:p w14:paraId="3E62DD15" w14:textId="77777777" w:rsidR="00000000" w:rsidRDefault="0033228F">
      <w:pPr>
        <w:pStyle w:val="CodeExample0"/>
      </w:pPr>
      <w:r>
        <w:t xml:space="preserve">00573         </w:t>
      </w:r>
    </w:p>
    <w:p w14:paraId="71C838A8" w14:textId="77777777" w:rsidR="00000000" w:rsidRDefault="0033228F">
      <w:pPr>
        <w:pStyle w:val="CodeExample0"/>
      </w:pPr>
      <w:r>
        <w:t>00574         ui_print_menu(</w:t>
      </w:r>
      <w:r>
        <w:rPr>
          <w:color w:val="002080"/>
        </w:rPr>
        <w:t>"Deactivate Doctor"</w:t>
      </w:r>
      <w:r>
        <w:t>, enter_id_items, 2, UI_SIZE);</w:t>
      </w:r>
    </w:p>
    <w:p w14:paraId="2932878F" w14:textId="77777777" w:rsidR="00000000" w:rsidRDefault="0033228F">
      <w:pPr>
        <w:pStyle w:val="CodeExample0"/>
      </w:pPr>
      <w:r>
        <w:t xml:space="preserve">00575         </w:t>
      </w:r>
      <w:r>
        <w:rPr>
          <w:color w:val="604020"/>
        </w:rPr>
        <w:t>id</w:t>
      </w:r>
      <w:r>
        <w:t xml:space="preserve"> = utils_get_int();</w:t>
      </w:r>
    </w:p>
    <w:p w14:paraId="12873C9D" w14:textId="77777777" w:rsidR="00000000" w:rsidRDefault="0033228F">
      <w:pPr>
        <w:pStyle w:val="CodeExample0"/>
      </w:pPr>
      <w:r>
        <w:t xml:space="preserve">00576 </w:t>
      </w:r>
    </w:p>
    <w:p w14:paraId="692D0755" w14:textId="77777777" w:rsidR="00000000" w:rsidRDefault="0033228F">
      <w:pPr>
        <w:pStyle w:val="CodeExample0"/>
      </w:pPr>
      <w:r>
        <w:t xml:space="preserve">00577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== 0) {</w:t>
      </w:r>
    </w:p>
    <w:p w14:paraId="7F7F3FD6" w14:textId="77777777" w:rsidR="00000000" w:rsidRDefault="0033228F">
      <w:pPr>
        <w:pStyle w:val="CodeExample0"/>
      </w:pPr>
      <w:r>
        <w:t>00578             ui_print_info(</w:t>
      </w:r>
      <w:r>
        <w:rPr>
          <w:color w:val="002080"/>
        </w:rPr>
        <w:t>"User Pressed 0. \nCanceling deactivation..."</w:t>
      </w:r>
      <w:r>
        <w:t>);</w:t>
      </w:r>
    </w:p>
    <w:p w14:paraId="4FC0ED87" w14:textId="77777777" w:rsidR="00000000" w:rsidRDefault="0033228F">
      <w:pPr>
        <w:pStyle w:val="CodeExample0"/>
      </w:pPr>
      <w:r>
        <w:t>00579             ui_pause();</w:t>
      </w:r>
    </w:p>
    <w:p w14:paraId="37652664" w14:textId="77777777" w:rsidR="00000000" w:rsidRDefault="0033228F">
      <w:pPr>
        <w:pStyle w:val="CodeExample0"/>
      </w:pPr>
      <w:r>
        <w:t xml:space="preserve">00580             </w:t>
      </w:r>
      <w:r>
        <w:rPr>
          <w:color w:val="008000"/>
        </w:rPr>
        <w:t>return</w:t>
      </w:r>
      <w:r>
        <w:t>;</w:t>
      </w:r>
    </w:p>
    <w:p w14:paraId="3E7E95B5" w14:textId="77777777" w:rsidR="00000000" w:rsidRDefault="0033228F">
      <w:pPr>
        <w:pStyle w:val="CodeExample0"/>
      </w:pPr>
      <w:r>
        <w:t>00581         }</w:t>
      </w:r>
    </w:p>
    <w:p w14:paraId="19421041" w14:textId="77777777" w:rsidR="00000000" w:rsidRDefault="0033228F">
      <w:pPr>
        <w:pStyle w:val="CodeExample0"/>
      </w:pPr>
      <w:r>
        <w:t xml:space="preserve">00582 </w:t>
      </w:r>
    </w:p>
    <w:p w14:paraId="16765CBE" w14:textId="77777777" w:rsidR="00000000" w:rsidRDefault="0033228F">
      <w:pPr>
        <w:pStyle w:val="CodeExample0"/>
      </w:pPr>
      <w:r>
        <w:t xml:space="preserve">00583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ROLE_DOCTOR)) {</w:t>
      </w:r>
    </w:p>
    <w:p w14:paraId="55D0914E" w14:textId="77777777" w:rsidR="00000000" w:rsidRDefault="0033228F">
      <w:pPr>
        <w:pStyle w:val="CodeExample0"/>
      </w:pPr>
      <w:r>
        <w:t>00584             ui_print_error(</w:t>
      </w:r>
      <w:r>
        <w:rPr>
          <w:color w:val="002080"/>
        </w:rPr>
        <w:t>"Invali</w:t>
      </w:r>
      <w:r>
        <w:rPr>
          <w:color w:val="002080"/>
        </w:rPr>
        <w:t>d ID!"</w:t>
      </w:r>
      <w:r>
        <w:t>);</w:t>
      </w:r>
    </w:p>
    <w:p w14:paraId="3D634496" w14:textId="77777777" w:rsidR="00000000" w:rsidRDefault="0033228F">
      <w:pPr>
        <w:pStyle w:val="CodeExample0"/>
      </w:pPr>
      <w:r>
        <w:t>00585             ui_pause();</w:t>
      </w:r>
    </w:p>
    <w:p w14:paraId="244B13DF" w14:textId="77777777" w:rsidR="00000000" w:rsidRDefault="0033228F">
      <w:pPr>
        <w:pStyle w:val="CodeExample0"/>
      </w:pPr>
      <w:r>
        <w:t xml:space="preserve">00586             </w:t>
      </w:r>
      <w:r>
        <w:rPr>
          <w:color w:val="008000"/>
        </w:rPr>
        <w:t>continue</w:t>
      </w:r>
      <w:r>
        <w:t>;</w:t>
      </w:r>
    </w:p>
    <w:p w14:paraId="6F4622A2" w14:textId="77777777" w:rsidR="00000000" w:rsidRDefault="0033228F">
      <w:pPr>
        <w:pStyle w:val="CodeExample0"/>
      </w:pPr>
      <w:r>
        <w:t>00587         }</w:t>
      </w:r>
    </w:p>
    <w:p w14:paraId="70AB8BC6" w14:textId="77777777" w:rsidR="00000000" w:rsidRDefault="0033228F">
      <w:pPr>
        <w:pStyle w:val="CodeExample0"/>
      </w:pPr>
      <w:r>
        <w:t xml:space="preserve">00588         </w:t>
      </w:r>
      <w:r>
        <w:rPr>
          <w:color w:val="008000"/>
        </w:rPr>
        <w:t>break</w:t>
      </w:r>
      <w:r>
        <w:t>;</w:t>
      </w:r>
    </w:p>
    <w:p w14:paraId="001E0C91" w14:textId="77777777" w:rsidR="00000000" w:rsidRDefault="0033228F">
      <w:pPr>
        <w:pStyle w:val="CodeExample0"/>
      </w:pPr>
      <w:r>
        <w:t>00589     }</w:t>
      </w:r>
    </w:p>
    <w:p w14:paraId="1BD4BDDE" w14:textId="77777777" w:rsidR="00000000" w:rsidRDefault="0033228F">
      <w:pPr>
        <w:pStyle w:val="CodeExample0"/>
      </w:pPr>
      <w:r>
        <w:t xml:space="preserve">00590 </w:t>
      </w:r>
    </w:p>
    <w:p w14:paraId="4B84A10D" w14:textId="77777777" w:rsidR="00000000" w:rsidRDefault="0033228F">
      <w:pPr>
        <w:pStyle w:val="CodeExample0"/>
      </w:pPr>
      <w:r>
        <w:t xml:space="preserve">00591     </w:t>
      </w:r>
      <w:r>
        <w:rPr>
          <w:color w:val="604020"/>
        </w:rPr>
        <w:t>int</w:t>
      </w:r>
      <w:r>
        <w:t xml:space="preserve"> index = doctor_search_id(</w:t>
      </w:r>
      <w:r>
        <w:rPr>
          <w:color w:val="604020"/>
        </w:rPr>
        <w:t>id</w:t>
      </w:r>
      <w:r>
        <w:t>);</w:t>
      </w:r>
    </w:p>
    <w:p w14:paraId="3A2348D0" w14:textId="77777777" w:rsidR="00000000" w:rsidRDefault="0033228F">
      <w:pPr>
        <w:pStyle w:val="CodeExample0"/>
      </w:pPr>
      <w:r>
        <w:t xml:space="preserve">00592     </w:t>
      </w:r>
      <w:r>
        <w:rPr>
          <w:color w:val="008000"/>
        </w:rPr>
        <w:t>if</w:t>
      </w:r>
      <w:r>
        <w:t xml:space="preserve"> (index == -1) {</w:t>
      </w:r>
    </w:p>
    <w:p w14:paraId="76AD2C46" w14:textId="77777777" w:rsidR="00000000" w:rsidRDefault="0033228F">
      <w:pPr>
        <w:pStyle w:val="CodeExample0"/>
      </w:pPr>
      <w:r>
        <w:t>00593         ui_print_error(</w:t>
      </w:r>
      <w:r>
        <w:rPr>
          <w:color w:val="002080"/>
        </w:rPr>
        <w:t>"Doctor not found!"</w:t>
      </w:r>
      <w:r>
        <w:t>);</w:t>
      </w:r>
    </w:p>
    <w:p w14:paraId="6C887C07" w14:textId="77777777" w:rsidR="00000000" w:rsidRDefault="0033228F">
      <w:pPr>
        <w:pStyle w:val="CodeExample0"/>
      </w:pPr>
      <w:r>
        <w:t xml:space="preserve">00594    </w:t>
      </w:r>
      <w:r>
        <w:t xml:space="preserve">     ui_pause();</w:t>
      </w:r>
    </w:p>
    <w:p w14:paraId="4B0B0976" w14:textId="77777777" w:rsidR="00000000" w:rsidRDefault="0033228F">
      <w:pPr>
        <w:pStyle w:val="CodeExample0"/>
      </w:pPr>
      <w:r>
        <w:t xml:space="preserve">00595         </w:t>
      </w:r>
      <w:r>
        <w:rPr>
          <w:color w:val="008000"/>
        </w:rPr>
        <w:t>return</w:t>
      </w:r>
      <w:r>
        <w:t>;</w:t>
      </w:r>
    </w:p>
    <w:p w14:paraId="0176C385" w14:textId="77777777" w:rsidR="00000000" w:rsidRDefault="0033228F">
      <w:pPr>
        <w:pStyle w:val="CodeExample0"/>
      </w:pPr>
      <w:r>
        <w:t>00596     }</w:t>
      </w:r>
    </w:p>
    <w:p w14:paraId="44377C04" w14:textId="77777777" w:rsidR="00000000" w:rsidRDefault="0033228F">
      <w:pPr>
        <w:pStyle w:val="CodeExample0"/>
      </w:pPr>
      <w:r>
        <w:t xml:space="preserve">00597 </w:t>
      </w:r>
    </w:p>
    <w:p w14:paraId="1F9D6FDC" w14:textId="77777777" w:rsidR="00000000" w:rsidRDefault="0033228F">
      <w:pPr>
        <w:pStyle w:val="CodeExample0"/>
      </w:pPr>
      <w:r>
        <w:t>00598     ui_clear_screen();</w:t>
      </w:r>
    </w:p>
    <w:p w14:paraId="75D91805" w14:textId="77777777" w:rsidR="00000000" w:rsidRDefault="0033228F">
      <w:pPr>
        <w:pStyle w:val="CodeExample0"/>
      </w:pPr>
      <w:r>
        <w:t>00599     ui_print_banner();</w:t>
      </w:r>
    </w:p>
    <w:p w14:paraId="247B7480" w14:textId="77777777" w:rsidR="00000000" w:rsidRDefault="0033228F">
      <w:pPr>
        <w:pStyle w:val="CodeExample0"/>
      </w:pPr>
      <w:r>
        <w:t>00600     ui_print_doctor(doctors[index], index);</w:t>
      </w:r>
    </w:p>
    <w:p w14:paraId="2F310F91" w14:textId="77777777" w:rsidR="00000000" w:rsidRDefault="0033228F">
      <w:pPr>
        <w:pStyle w:val="CodeExample0"/>
      </w:pPr>
      <w:r>
        <w:t xml:space="preserve">00601     </w:t>
      </w:r>
    </w:p>
    <w:p w14:paraId="082F08F1" w14:textId="77777777" w:rsidR="00000000" w:rsidRDefault="0033228F">
      <w:pPr>
        <w:pStyle w:val="CodeExample0"/>
      </w:pPr>
      <w:r>
        <w:t xml:space="preserve">00602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0F76C22C" w14:textId="77777777" w:rsidR="00000000" w:rsidRDefault="0033228F">
      <w:pPr>
        <w:pStyle w:val="CodeExample0"/>
      </w:pPr>
      <w:r>
        <w:t xml:space="preserve">00603         </w:t>
      </w:r>
      <w:r>
        <w:rPr>
          <w:color w:val="002080"/>
        </w:rPr>
        <w:t>"Confirm Deactivation"</w:t>
      </w:r>
      <w:r>
        <w:t>,</w:t>
      </w:r>
    </w:p>
    <w:p w14:paraId="5A03C370" w14:textId="77777777" w:rsidR="00000000" w:rsidRDefault="0033228F">
      <w:pPr>
        <w:pStyle w:val="CodeExample0"/>
      </w:pPr>
      <w:r>
        <w:t xml:space="preserve">00604         </w:t>
      </w:r>
      <w:r>
        <w:rPr>
          <w:color w:val="002080"/>
        </w:rPr>
        <w:t>"Cancel"</w:t>
      </w:r>
      <w:r>
        <w:t>,</w:t>
      </w:r>
    </w:p>
    <w:p w14:paraId="5D6D7508" w14:textId="77777777" w:rsidR="00000000" w:rsidRDefault="0033228F">
      <w:pPr>
        <w:pStyle w:val="CodeExample0"/>
      </w:pPr>
      <w:r>
        <w:t xml:space="preserve">00605         </w:t>
      </w:r>
      <w:r>
        <w:rPr>
          <w:color w:val="002080"/>
        </w:rPr>
        <w:t>"&gt;&gt; "</w:t>
      </w:r>
    </w:p>
    <w:p w14:paraId="4B2F8979" w14:textId="77777777" w:rsidR="00000000" w:rsidRDefault="0033228F">
      <w:pPr>
        <w:pStyle w:val="CodeExample0"/>
      </w:pPr>
      <w:r>
        <w:t>00606     };</w:t>
      </w:r>
    </w:p>
    <w:p w14:paraId="79B9D16D" w14:textId="77777777" w:rsidR="00000000" w:rsidRDefault="0033228F">
      <w:pPr>
        <w:pStyle w:val="CodeExample0"/>
      </w:pPr>
      <w:r>
        <w:t xml:space="preserve">00607     </w:t>
      </w:r>
    </w:p>
    <w:p w14:paraId="68A44712" w14:textId="77777777" w:rsidR="00000000" w:rsidRDefault="0033228F">
      <w:pPr>
        <w:pStyle w:val="CodeExample0"/>
      </w:pPr>
      <w:r>
        <w:t>00608     ui_print_menu(</w:t>
      </w:r>
      <w:r>
        <w:rPr>
          <w:color w:val="002080"/>
        </w:rPr>
        <w:t>"Deactivate Doctor"</w:t>
      </w:r>
      <w:r>
        <w:t>, menu, 3, UI_SIZE);</w:t>
      </w:r>
    </w:p>
    <w:p w14:paraId="01475CC7" w14:textId="77777777" w:rsidR="00000000" w:rsidRDefault="0033228F">
      <w:pPr>
        <w:pStyle w:val="CodeExample0"/>
      </w:pPr>
      <w:r>
        <w:t xml:space="preserve">00609     </w:t>
      </w:r>
      <w:r>
        <w:rPr>
          <w:color w:val="604020"/>
        </w:rPr>
        <w:t>int</w:t>
      </w:r>
      <w:r>
        <w:t xml:space="preserve"> input = utils_get_int();</w:t>
      </w:r>
    </w:p>
    <w:p w14:paraId="29BEEC9A" w14:textId="77777777" w:rsidR="00000000" w:rsidRDefault="0033228F">
      <w:pPr>
        <w:pStyle w:val="CodeExample0"/>
      </w:pPr>
      <w:r>
        <w:lastRenderedPageBreak/>
        <w:t xml:space="preserve">00610 </w:t>
      </w:r>
    </w:p>
    <w:p w14:paraId="1C878D2A" w14:textId="77777777" w:rsidR="00000000" w:rsidRDefault="0033228F">
      <w:pPr>
        <w:pStyle w:val="CodeExample0"/>
      </w:pPr>
      <w:r>
        <w:t xml:space="preserve">00611     </w:t>
      </w:r>
      <w:r>
        <w:rPr>
          <w:color w:val="008000"/>
        </w:rPr>
        <w:t>if</w:t>
      </w:r>
      <w:r>
        <w:t xml:space="preserve"> (input == 1) {</w:t>
      </w:r>
    </w:p>
    <w:p w14:paraId="173F5299" w14:textId="77777777" w:rsidR="00000000" w:rsidRDefault="0033228F">
      <w:pPr>
        <w:pStyle w:val="CodeExample0"/>
      </w:pPr>
      <w:r>
        <w:t>00612         doctors[inde</w:t>
      </w:r>
      <w:r>
        <w:t xml:space="preserve">x].is_active = </w:t>
      </w:r>
      <w:r>
        <w:rPr>
          <w:color w:val="008000"/>
        </w:rPr>
        <w:t>false</w:t>
      </w:r>
      <w:r>
        <w:t>;</w:t>
      </w:r>
    </w:p>
    <w:p w14:paraId="73507A9A" w14:textId="77777777" w:rsidR="00000000" w:rsidRDefault="0033228F">
      <w:pPr>
        <w:pStyle w:val="CodeExample0"/>
      </w:pPr>
      <w:r>
        <w:t>00613         ui_print_success(</w:t>
      </w:r>
      <w:r>
        <w:rPr>
          <w:color w:val="002080"/>
        </w:rPr>
        <w:t>"Doctor deactivated successfully!"</w:t>
      </w:r>
      <w:r>
        <w:t>);</w:t>
      </w:r>
    </w:p>
    <w:p w14:paraId="717C6549" w14:textId="77777777" w:rsidR="00000000" w:rsidRDefault="0033228F">
      <w:pPr>
        <w:pStyle w:val="CodeExample0"/>
      </w:pPr>
      <w:r>
        <w:t>00614         doctor_available--;</w:t>
      </w:r>
    </w:p>
    <w:p w14:paraId="4C468300" w14:textId="77777777" w:rsidR="00000000" w:rsidRDefault="0033228F">
      <w:pPr>
        <w:pStyle w:val="CodeExample0"/>
      </w:pPr>
      <w:r>
        <w:t>00615         doctor_unavailable++;</w:t>
      </w:r>
    </w:p>
    <w:p w14:paraId="481C7CFA" w14:textId="77777777" w:rsidR="00000000" w:rsidRDefault="0033228F">
      <w:pPr>
        <w:pStyle w:val="CodeExample0"/>
      </w:pPr>
      <w:r>
        <w:t>00616         ui_pause();</w:t>
      </w:r>
    </w:p>
    <w:p w14:paraId="07F364D5" w14:textId="77777777" w:rsidR="00000000" w:rsidRDefault="0033228F">
      <w:pPr>
        <w:pStyle w:val="CodeExample0"/>
      </w:pPr>
      <w:r>
        <w:t xml:space="preserve">00617     } </w:t>
      </w:r>
      <w:r>
        <w:rPr>
          <w:color w:val="008000"/>
        </w:rPr>
        <w:t>else</w:t>
      </w:r>
      <w:r>
        <w:t xml:space="preserve"> {</w:t>
      </w:r>
    </w:p>
    <w:p w14:paraId="1F6FE2F9" w14:textId="77777777" w:rsidR="00000000" w:rsidRDefault="0033228F">
      <w:pPr>
        <w:pStyle w:val="CodeExample0"/>
      </w:pPr>
      <w:r>
        <w:t>00618         ui_print_info(</w:t>
      </w:r>
      <w:r>
        <w:rPr>
          <w:color w:val="002080"/>
        </w:rPr>
        <w:t>"Deactivation cancelled."</w:t>
      </w:r>
      <w:r>
        <w:t>);</w:t>
      </w:r>
    </w:p>
    <w:p w14:paraId="226328A6" w14:textId="77777777" w:rsidR="00000000" w:rsidRDefault="0033228F">
      <w:pPr>
        <w:pStyle w:val="CodeExample0"/>
      </w:pPr>
      <w:r>
        <w:t>00619         ui_pause();</w:t>
      </w:r>
    </w:p>
    <w:p w14:paraId="511B3900" w14:textId="77777777" w:rsidR="00000000" w:rsidRDefault="0033228F">
      <w:pPr>
        <w:pStyle w:val="CodeExample0"/>
      </w:pPr>
      <w:r>
        <w:t>00620     }</w:t>
      </w:r>
    </w:p>
    <w:p w14:paraId="1C66A6E5" w14:textId="77777777" w:rsidR="00000000" w:rsidRDefault="0033228F">
      <w:pPr>
        <w:pStyle w:val="CodeExample0"/>
      </w:pPr>
      <w:r>
        <w:t>00621 }</w:t>
      </w:r>
    </w:p>
    <w:p w14:paraId="291D5644" w14:textId="77777777" w:rsidR="00000000" w:rsidRDefault="0033228F">
      <w:pPr>
        <w:pStyle w:val="CodeExample0"/>
      </w:pPr>
      <w:r>
        <w:t xml:space="preserve">00622 </w:t>
      </w:r>
    </w:p>
    <w:p w14:paraId="65833595" w14:textId="77777777" w:rsidR="00000000" w:rsidRDefault="0033228F">
      <w:pPr>
        <w:pStyle w:val="CodeExample0"/>
      </w:pPr>
      <w:r>
        <w:t xml:space="preserve">00623 </w:t>
      </w:r>
      <w:r>
        <w:rPr>
          <w:color w:val="604020"/>
        </w:rPr>
        <w:t>void</w:t>
      </w:r>
      <w:r>
        <w:t xml:space="preserve"> doctor_view_discharged(</w:t>
      </w:r>
      <w:r>
        <w:rPr>
          <w:color w:val="604020"/>
        </w:rPr>
        <w:t>void</w:t>
      </w:r>
      <w:r>
        <w:t>) {</w:t>
      </w:r>
    </w:p>
    <w:p w14:paraId="75AB8EE2" w14:textId="77777777" w:rsidR="00000000" w:rsidRDefault="0033228F">
      <w:pPr>
        <w:pStyle w:val="CodeExample0"/>
      </w:pPr>
      <w:r>
        <w:t xml:space="preserve">00624     </w:t>
      </w:r>
      <w:r>
        <w:rPr>
          <w:color w:val="604020"/>
        </w:rPr>
        <w:t>int</w:t>
      </w:r>
      <w:r>
        <w:t xml:space="preserve"> count = 0;</w:t>
      </w:r>
    </w:p>
    <w:p w14:paraId="51957AAC" w14:textId="77777777" w:rsidR="00000000" w:rsidRDefault="0033228F">
      <w:pPr>
        <w:pStyle w:val="CodeExample0"/>
      </w:pPr>
      <w:r>
        <w:t>00625     ui_clear_screen();</w:t>
      </w:r>
    </w:p>
    <w:p w14:paraId="6E8FFB03" w14:textId="77777777" w:rsidR="00000000" w:rsidRDefault="0033228F">
      <w:pPr>
        <w:pStyle w:val="CodeExample0"/>
      </w:pPr>
      <w:r>
        <w:t>00626     ui_print_banner();</w:t>
      </w:r>
    </w:p>
    <w:p w14:paraId="249D9CD3" w14:textId="77777777" w:rsidR="00000000" w:rsidRDefault="0033228F">
      <w:pPr>
        <w:pStyle w:val="CodeExample0"/>
      </w:pPr>
      <w:r>
        <w:t xml:space="preserve">00627 </w:t>
      </w:r>
    </w:p>
    <w:p w14:paraId="4D961282" w14:textId="77777777" w:rsidR="00000000" w:rsidRDefault="0033228F">
      <w:pPr>
        <w:pStyle w:val="CodeExample0"/>
      </w:pPr>
      <w:r>
        <w:t xml:space="preserve">00628     </w:t>
      </w:r>
      <w:r>
        <w:rPr>
          <w:color w:val="008000"/>
        </w:rPr>
        <w:t>if</w:t>
      </w:r>
      <w:r>
        <w:t xml:space="preserve"> (d</w:t>
      </w:r>
      <w:r>
        <w:t>octor_unavailable == 0) {</w:t>
      </w:r>
    </w:p>
    <w:p w14:paraId="1150E67D" w14:textId="77777777" w:rsidR="00000000" w:rsidRDefault="0033228F">
      <w:pPr>
        <w:pStyle w:val="CodeExample0"/>
      </w:pPr>
      <w:r>
        <w:t xml:space="preserve">00629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inactive doctors found!"</w:t>
      </w:r>
      <w:r>
        <w:t>};</w:t>
      </w:r>
    </w:p>
    <w:p w14:paraId="67A6F40B" w14:textId="77777777" w:rsidR="00000000" w:rsidRDefault="0033228F">
      <w:pPr>
        <w:pStyle w:val="CodeExample0"/>
      </w:pPr>
      <w:r>
        <w:t>00630         ui_print_menu(</w:t>
      </w:r>
      <w:r>
        <w:rPr>
          <w:color w:val="002080"/>
        </w:rPr>
        <w:t>"Inactive Doctors"</w:t>
      </w:r>
      <w:r>
        <w:t>, menu_items, 1, UI_SIZE);</w:t>
      </w:r>
    </w:p>
    <w:p w14:paraId="0AED3167" w14:textId="77777777" w:rsidR="00000000" w:rsidRDefault="0033228F">
      <w:pPr>
        <w:pStyle w:val="CodeExample0"/>
      </w:pPr>
      <w:r>
        <w:t>00631         ui_pause();</w:t>
      </w:r>
    </w:p>
    <w:p w14:paraId="488CE301" w14:textId="77777777" w:rsidR="00000000" w:rsidRDefault="0033228F">
      <w:pPr>
        <w:pStyle w:val="CodeExample0"/>
      </w:pPr>
      <w:r>
        <w:t xml:space="preserve">00632         </w:t>
      </w:r>
      <w:r>
        <w:rPr>
          <w:color w:val="008000"/>
        </w:rPr>
        <w:t>return</w:t>
      </w:r>
      <w:r>
        <w:t>;</w:t>
      </w:r>
    </w:p>
    <w:p w14:paraId="5FED8C1B" w14:textId="77777777" w:rsidR="00000000" w:rsidRDefault="0033228F">
      <w:pPr>
        <w:pStyle w:val="CodeExample0"/>
      </w:pPr>
      <w:r>
        <w:t>00633     }</w:t>
      </w:r>
    </w:p>
    <w:p w14:paraId="3724D37B" w14:textId="77777777" w:rsidR="00000000" w:rsidRDefault="0033228F">
      <w:pPr>
        <w:pStyle w:val="CodeExample0"/>
      </w:pPr>
      <w:r>
        <w:t xml:space="preserve">00634 </w:t>
      </w:r>
    </w:p>
    <w:p w14:paraId="1AD1F033" w14:textId="77777777" w:rsidR="00000000" w:rsidRDefault="0033228F">
      <w:pPr>
        <w:pStyle w:val="CodeExample0"/>
      </w:pPr>
      <w:r>
        <w:t xml:space="preserve">00635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doctor_count; i++) {</w:t>
      </w:r>
    </w:p>
    <w:p w14:paraId="02F89831" w14:textId="77777777" w:rsidR="00000000" w:rsidRDefault="0033228F">
      <w:pPr>
        <w:pStyle w:val="CodeExample0"/>
      </w:pPr>
      <w:r>
        <w:t xml:space="preserve">00636         </w:t>
      </w:r>
      <w:r>
        <w:rPr>
          <w:color w:val="008000"/>
        </w:rPr>
        <w:t>if</w:t>
      </w:r>
      <w:r>
        <w:t xml:space="preserve"> (!doctors[i].is_active) {</w:t>
      </w:r>
    </w:p>
    <w:p w14:paraId="15F3441B" w14:textId="77777777" w:rsidR="00000000" w:rsidRDefault="0033228F">
      <w:pPr>
        <w:pStyle w:val="CodeExample0"/>
      </w:pPr>
      <w:r>
        <w:t>00637             ui_print_doctor(doctors[i], count++);</w:t>
      </w:r>
    </w:p>
    <w:p w14:paraId="30886B0C" w14:textId="77777777" w:rsidR="00000000" w:rsidRDefault="0033228F">
      <w:pPr>
        <w:pStyle w:val="CodeExample0"/>
      </w:pPr>
      <w:r>
        <w:t>00638         }</w:t>
      </w:r>
    </w:p>
    <w:p w14:paraId="7C7F6E6B" w14:textId="77777777" w:rsidR="00000000" w:rsidRDefault="0033228F">
      <w:pPr>
        <w:pStyle w:val="CodeExample0"/>
      </w:pPr>
      <w:r>
        <w:t>00639     }</w:t>
      </w:r>
    </w:p>
    <w:p w14:paraId="3FBBEE84" w14:textId="77777777" w:rsidR="00000000" w:rsidRDefault="0033228F">
      <w:pPr>
        <w:pStyle w:val="CodeExample0"/>
      </w:pPr>
      <w:r>
        <w:t>00640     ui_pause();</w:t>
      </w:r>
    </w:p>
    <w:p w14:paraId="27BA0A4F" w14:textId="77777777" w:rsidR="00000000" w:rsidRDefault="0033228F">
      <w:pPr>
        <w:pStyle w:val="CodeExample0"/>
      </w:pPr>
      <w:r>
        <w:t>00641 }</w:t>
      </w:r>
    </w:p>
    <w:p w14:paraId="272A2FB3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1874A5F2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4E0EE611" w14:textId="77777777" w:rsidR="00000000" w:rsidRDefault="0033228F">
      <w:pPr>
        <w:pStyle w:val="Heading2"/>
      </w:pPr>
      <w:r>
        <w:lastRenderedPageBreak/>
        <w:t>src/doctor_portal.c File Refer</w:t>
      </w:r>
      <w:r>
        <w:t>ence</w:t>
      </w:r>
    </w:p>
    <w:p w14:paraId="2C9CFA03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src/doctor_portal.c"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"src/doctor_portal.c"</w:instrText>
      </w:r>
      <w:r>
        <w:rPr>
          <w:sz w:val="24"/>
          <w:szCs w:val="24"/>
        </w:rPr>
        <w:fldChar w:fldCharType="end"/>
      </w:r>
      <w:bookmarkStart w:id="382" w:name="AAAAAAAANJ"/>
      <w:bookmarkEnd w:id="382"/>
    </w:p>
    <w:p w14:paraId="1D3004C8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Doctor</w:t>
      </w:r>
      <w:r>
        <w:t xml:space="preserve"> portal implementation for Healthcare Management System. </w:t>
      </w:r>
    </w:p>
    <w:p w14:paraId="56342F4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2B062FE7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27686F7C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"../include/doctor_portal.h"</w:t>
      </w:r>
    </w:p>
    <w:p w14:paraId="6C89B538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"../include/appointmen</w:t>
      </w:r>
      <w:r>
        <w:rPr>
          <w:rFonts w:ascii="Courier New" w:hAnsi="Courier New" w:cs="Courier New"/>
        </w:rPr>
        <w:t>t.h"</w:t>
      </w:r>
    </w:p>
    <w:p w14:paraId="79FA28FD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"../include/patient.h"</w:t>
      </w:r>
    </w:p>
    <w:p w14:paraId="0D0377A9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"../include/doctor.h"</w:t>
      </w:r>
    </w:p>
    <w:p w14:paraId="59124AB6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2DC90A6D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14A1B711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"../include/hospital.h"</w:t>
      </w:r>
    </w:p>
    <w:p w14:paraId="1AF8B4E2" w14:textId="77777777" w:rsidR="00000000" w:rsidRDefault="0033228F">
      <w:pPr>
        <w:pStyle w:val="Heading3"/>
      </w:pPr>
      <w:r>
        <w:t>Functions</w:t>
      </w:r>
    </w:p>
    <w:p w14:paraId="5240144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doctor_portal_view_appointments</w:t>
      </w:r>
      <w:r>
        <w:t xml:space="preserve"> (int doctor_id)</w:t>
      </w:r>
    </w:p>
    <w:p w14:paraId="7F578B6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doctor_portal_view_pending</w:t>
      </w:r>
      <w:r>
        <w:t xml:space="preserve"> (int doctor_id)</w:t>
      </w:r>
    </w:p>
    <w:p w14:paraId="5C8C393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doctor_portal_view_today</w:t>
      </w:r>
      <w:r>
        <w:t xml:space="preserve"> (int doctor_id, const char *today_date)</w:t>
      </w:r>
    </w:p>
    <w:p w14:paraId="0A7D1AB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doctor_portal_view_patient</w:t>
      </w:r>
      <w:r>
        <w:t xml:space="preserve"> (void)</w:t>
      </w:r>
    </w:p>
    <w:p w14:paraId="7C7625A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doctor_portal_complete_appointment</w:t>
      </w:r>
      <w:r>
        <w:t xml:space="preserve"> (int doctor_id)</w:t>
      </w:r>
    </w:p>
    <w:p w14:paraId="5B90908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doctor_portal_cancel_appointment</w:t>
      </w:r>
      <w:r>
        <w:t xml:space="preserve"> (int docto</w:t>
      </w:r>
      <w:r>
        <w:t>r_id)</w:t>
      </w:r>
    </w:p>
    <w:p w14:paraId="5406534E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doctor_portal_update_availability</w:t>
      </w:r>
      <w:r>
        <w:t xml:space="preserve"> (int doctor_id)</w:t>
      </w:r>
    </w:p>
    <w:p w14:paraId="11B6A84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doctor_portal_view_profile</w:t>
      </w:r>
      <w:r>
        <w:t xml:space="preserve"> (int doctor_id)</w:t>
      </w:r>
    </w:p>
    <w:p w14:paraId="2761CC6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doctor_portal_menu</w:t>
      </w:r>
      <w:r>
        <w:t xml:space="preserve"> (int doctor_id, const char *doctor_name)</w:t>
      </w:r>
    </w:p>
    <w:p w14:paraId="6DEBA937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4C7915B" w14:textId="77777777" w:rsidR="00000000" w:rsidRDefault="0033228F">
      <w:pPr>
        <w:pStyle w:val="Heading3"/>
      </w:pPr>
      <w:r>
        <w:t>Detailed Description</w:t>
      </w:r>
    </w:p>
    <w:p w14:paraId="771FF299" w14:textId="77777777" w:rsidR="00000000" w:rsidRDefault="0033228F">
      <w:pPr>
        <w:pStyle w:val="BodyText"/>
      </w:pPr>
      <w:r>
        <w:rPr>
          <w:b/>
          <w:bCs/>
        </w:rPr>
        <w:t>Doctor</w:t>
      </w:r>
      <w:r>
        <w:t xml:space="preserve"> portal implementation for Healthcare Management Syste</w:t>
      </w:r>
      <w:r>
        <w:t xml:space="preserve">m. </w:t>
      </w:r>
    </w:p>
    <w:p w14:paraId="1FAACDAC" w14:textId="77777777" w:rsidR="00000000" w:rsidRDefault="0033228F">
      <w:pPr>
        <w:pStyle w:val="BodyText"/>
      </w:pPr>
      <w:r>
        <w:t xml:space="preserve">This file contains the doctor's personal portal with appointment management and profile features. </w:t>
      </w:r>
    </w:p>
    <w:p w14:paraId="76A0FD26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doctor_portal.c</w:t>
      </w:r>
      <w:r>
        <w:t>.</w:t>
      </w:r>
    </w:p>
    <w:p w14:paraId="191C8774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76852F4D" w14:textId="77777777" w:rsidR="00000000" w:rsidRDefault="0033228F">
      <w:pPr>
        <w:pStyle w:val="Heading3"/>
      </w:pPr>
      <w:bookmarkStart w:id="383" w:name="AAAAAAAANK"/>
      <w:bookmarkEnd w:id="383"/>
      <w:r>
        <w:t>Function Documentation</w:t>
      </w:r>
    </w:p>
    <w:p w14:paraId="6E7485B8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"doctor_portal_cancel_appointment:doctor_portal.c"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</w:instrText>
      </w:r>
      <w:r>
        <w:rPr>
          <w:sz w:val="24"/>
          <w:szCs w:val="24"/>
        </w:rPr>
        <w:instrText>doctor_portal.c:doctor_portal_cancel_appointment"</w:instrText>
      </w:r>
      <w:r>
        <w:rPr>
          <w:sz w:val="24"/>
          <w:szCs w:val="24"/>
        </w:rPr>
        <w:fldChar w:fldCharType="end"/>
      </w:r>
      <w:r>
        <w:t>void doctor_portal_cancel_appointment (int doctor_id)</w:t>
      </w:r>
    </w:p>
    <w:p w14:paraId="073AE1A7" w14:textId="77777777" w:rsidR="00000000" w:rsidRDefault="0033228F">
      <w:pPr>
        <w:pStyle w:val="BodyText"/>
        <w:adjustRightInd/>
        <w:ind w:left="360"/>
      </w:pPr>
      <w:bookmarkStart w:id="384" w:name="AAAAAAAANL"/>
      <w:bookmarkEnd w:id="384"/>
      <w:r>
        <w:t xml:space="preserve">Cancels an appointment. </w:t>
      </w:r>
    </w:p>
    <w:p w14:paraId="78EF763E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0FE074A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59819AB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071D7364" w14:textId="77777777" w:rsidR="00000000" w:rsidRDefault="0033228F">
            <w:r>
              <w:t xml:space="preserve">The doctor's ID. </w:t>
            </w:r>
          </w:p>
        </w:tc>
      </w:tr>
    </w:tbl>
    <w:p w14:paraId="30E7324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146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307FEBCA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doctor_portal_complete_appointment:doctor_portal.c"</w:instrText>
      </w:r>
      <w:r>
        <w:fldChar w:fldCharType="end"/>
      </w:r>
      <w:r>
        <w:fldChar w:fldCharType="begin"/>
      </w:r>
      <w:r>
        <w:instrText>xe "doctor_portal.c:doctor_portal_complete_appointment"</w:instrText>
      </w:r>
      <w:r>
        <w:fldChar w:fldCharType="end"/>
      </w:r>
      <w:r>
        <w:t>void doctor_portal_complete_appointment (int doctor_id)</w:t>
      </w:r>
    </w:p>
    <w:p w14:paraId="368567BF" w14:textId="77777777" w:rsidR="00000000" w:rsidRDefault="0033228F">
      <w:pPr>
        <w:pStyle w:val="BodyText"/>
        <w:adjustRightInd/>
        <w:ind w:left="360"/>
      </w:pPr>
      <w:bookmarkStart w:id="385" w:name="AAAAAAAANM"/>
      <w:bookmarkEnd w:id="385"/>
      <w:r>
        <w:t xml:space="preserve">Marks an appointment as completed. </w:t>
      </w:r>
    </w:p>
    <w:p w14:paraId="36E9C92D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03CE789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1D7A56E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08F23DE3" w14:textId="77777777" w:rsidR="00000000" w:rsidRDefault="0033228F">
            <w:r>
              <w:t>The doctor's</w:t>
            </w:r>
            <w:r>
              <w:t xml:space="preserve"> ID. </w:t>
            </w:r>
          </w:p>
        </w:tc>
      </w:tr>
    </w:tbl>
    <w:p w14:paraId="4B8B43D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95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38B67D7A" w14:textId="77777777" w:rsidR="00000000" w:rsidRDefault="0033228F">
      <w:pPr>
        <w:pStyle w:val="Heading4"/>
      </w:pPr>
      <w:r>
        <w:fldChar w:fldCharType="begin"/>
      </w:r>
      <w:r>
        <w:instrText>xe "doctor_portal_menu:doctor_portal.c"</w:instrText>
      </w:r>
      <w:r>
        <w:fldChar w:fldCharType="end"/>
      </w:r>
      <w:r>
        <w:fldChar w:fldCharType="begin"/>
      </w:r>
      <w:r>
        <w:instrText>xe "doctor_portal.c:doctor_portal_menu"</w:instrText>
      </w:r>
      <w:r>
        <w:fldChar w:fldCharType="end"/>
      </w:r>
      <w:r>
        <w:t>void doctor_portal_menu (int doctor_id, const char * doctor_name)</w:t>
      </w:r>
    </w:p>
    <w:p w14:paraId="4BF87A26" w14:textId="77777777" w:rsidR="00000000" w:rsidRDefault="0033228F">
      <w:pPr>
        <w:pStyle w:val="BodyText"/>
        <w:adjustRightInd/>
        <w:ind w:left="360"/>
      </w:pPr>
      <w:bookmarkStart w:id="386" w:name="AAAAAAAANN"/>
      <w:bookmarkEnd w:id="386"/>
      <w:r>
        <w:t xml:space="preserve">Main doctor portal menu. </w:t>
      </w:r>
    </w:p>
    <w:p w14:paraId="1672F2ED" w14:textId="77777777" w:rsidR="00000000" w:rsidRDefault="0033228F">
      <w:pPr>
        <w:pStyle w:val="Heading5"/>
        <w:ind w:left="360"/>
        <w:jc w:val="both"/>
      </w:pPr>
      <w:r>
        <w:lastRenderedPageBreak/>
        <w:t>Paramete</w:t>
      </w:r>
      <w:r>
        <w:t>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173C7169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2DE2FE2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30DFDD60" w14:textId="77777777" w:rsidR="00000000" w:rsidRDefault="0033228F">
            <w:r>
              <w:t xml:space="preserve">The doctor's ID. </w:t>
            </w:r>
          </w:p>
        </w:tc>
      </w:tr>
      <w:tr w:rsidR="00000000" w14:paraId="5EDEE939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4D79234" w14:textId="77777777" w:rsidR="00000000" w:rsidRDefault="0033228F">
            <w:r>
              <w:rPr>
                <w:i/>
                <w:iCs/>
              </w:rPr>
              <w:t>doctor_name</w:t>
            </w:r>
            <w:r>
              <w:t xml:space="preserve"> </w:t>
            </w:r>
          </w:p>
        </w:tc>
        <w:tc>
          <w:tcPr>
            <w:tcW w:w="6561" w:type="dxa"/>
          </w:tcPr>
          <w:p w14:paraId="5D108C30" w14:textId="77777777" w:rsidR="00000000" w:rsidRDefault="0033228F">
            <w:r>
              <w:t xml:space="preserve">The doctor's name for display. </w:t>
            </w:r>
          </w:p>
        </w:tc>
      </w:tr>
    </w:tbl>
    <w:p w14:paraId="28A61D1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256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07B74FC8" w14:textId="77777777" w:rsidR="00000000" w:rsidRDefault="0033228F">
      <w:pPr>
        <w:pStyle w:val="Heading4"/>
      </w:pPr>
      <w:r>
        <w:fldChar w:fldCharType="begin"/>
      </w:r>
      <w:r>
        <w:instrText>xe "doctor_portal_update_availability:doctor_portal.c"</w:instrText>
      </w:r>
      <w:r>
        <w:fldChar w:fldCharType="end"/>
      </w:r>
      <w:r>
        <w:fldChar w:fldCharType="begin"/>
      </w:r>
      <w:r>
        <w:instrText>xe "doctor_portal.c:doctor_portal_update_availability"</w:instrText>
      </w:r>
      <w:r>
        <w:fldChar w:fldCharType="end"/>
      </w:r>
      <w:r>
        <w:t>void doctor_porta</w:t>
      </w:r>
      <w:r>
        <w:t>l_update_availability (int doctor_id)</w:t>
      </w:r>
    </w:p>
    <w:p w14:paraId="1E7C5D43" w14:textId="77777777" w:rsidR="00000000" w:rsidRDefault="0033228F">
      <w:pPr>
        <w:pStyle w:val="BodyText"/>
        <w:adjustRightInd/>
        <w:ind w:left="360"/>
      </w:pPr>
      <w:bookmarkStart w:id="387" w:name="AAAAAAAANO"/>
      <w:bookmarkEnd w:id="387"/>
      <w:r>
        <w:t xml:space="preserve">Updates doctor's availability status. </w:t>
      </w:r>
    </w:p>
    <w:p w14:paraId="24129042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0DAF9F4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735014D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477FD232" w14:textId="77777777" w:rsidR="00000000" w:rsidRDefault="0033228F">
            <w:r>
              <w:t xml:space="preserve">The doctor's ID. </w:t>
            </w:r>
          </w:p>
        </w:tc>
      </w:tr>
    </w:tbl>
    <w:p w14:paraId="257F56B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196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212D9899" w14:textId="77777777" w:rsidR="00000000" w:rsidRDefault="0033228F">
      <w:pPr>
        <w:pStyle w:val="Heading4"/>
      </w:pPr>
      <w:r>
        <w:fldChar w:fldCharType="begin"/>
      </w:r>
      <w:r>
        <w:instrText>xe "doctor_portal_view_appointments:doctor_portal.c"</w:instrText>
      </w:r>
      <w:r>
        <w:fldChar w:fldCharType="end"/>
      </w:r>
      <w:r>
        <w:fldChar w:fldCharType="begin"/>
      </w:r>
      <w:r>
        <w:instrText>xe "</w:instrText>
      </w:r>
      <w:r>
        <w:instrText>doctor_portal.c:doctor_portal_view_appointments"</w:instrText>
      </w:r>
      <w:r>
        <w:fldChar w:fldCharType="end"/>
      </w:r>
      <w:r>
        <w:t>void doctor_portal_view_appointments (int doctor_id)</w:t>
      </w:r>
    </w:p>
    <w:p w14:paraId="6D43E651" w14:textId="77777777" w:rsidR="00000000" w:rsidRDefault="0033228F">
      <w:pPr>
        <w:pStyle w:val="BodyText"/>
        <w:adjustRightInd/>
        <w:ind w:left="360"/>
      </w:pPr>
      <w:bookmarkStart w:id="388" w:name="AAAAAAAANP"/>
      <w:bookmarkEnd w:id="388"/>
      <w:r>
        <w:t xml:space="preserve">Views all appointments for current doctor. </w:t>
      </w:r>
    </w:p>
    <w:p w14:paraId="60E7AF3B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35E8DF26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33A4360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5D3784A7" w14:textId="77777777" w:rsidR="00000000" w:rsidRDefault="0033228F">
            <w:r>
              <w:t xml:space="preserve">The doctor's ID. </w:t>
            </w:r>
          </w:p>
        </w:tc>
      </w:tr>
    </w:tbl>
    <w:p w14:paraId="41C57E8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19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50941D6B" w14:textId="77777777" w:rsidR="00000000" w:rsidRDefault="0033228F">
      <w:pPr>
        <w:pStyle w:val="Heading4"/>
      </w:pPr>
      <w:r>
        <w:fldChar w:fldCharType="begin"/>
      </w:r>
      <w:r>
        <w:instrText>x</w:instrText>
      </w:r>
      <w:r>
        <w:instrText>e "doctor_portal_view_patient:doctor_portal.c"</w:instrText>
      </w:r>
      <w:r>
        <w:fldChar w:fldCharType="end"/>
      </w:r>
      <w:r>
        <w:fldChar w:fldCharType="begin"/>
      </w:r>
      <w:r>
        <w:instrText>xe "doctor_portal.c:doctor_portal_view_patient"</w:instrText>
      </w:r>
      <w:r>
        <w:fldChar w:fldCharType="end"/>
      </w:r>
      <w:r>
        <w:t>void doctor_portal_view_patient (void )</w:t>
      </w:r>
    </w:p>
    <w:p w14:paraId="5D396EEE" w14:textId="77777777" w:rsidR="00000000" w:rsidRDefault="0033228F">
      <w:pPr>
        <w:pStyle w:val="BodyText"/>
        <w:adjustRightInd/>
        <w:ind w:left="360"/>
      </w:pPr>
      <w:bookmarkStart w:id="389" w:name="AAAAAAAANQ"/>
      <w:bookmarkEnd w:id="389"/>
      <w:r>
        <w:t xml:space="preserve">Views patient details for a given patient ID. </w:t>
      </w:r>
    </w:p>
    <w:p w14:paraId="7F61913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62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5D0D4612" w14:textId="77777777" w:rsidR="00000000" w:rsidRDefault="0033228F">
      <w:pPr>
        <w:pStyle w:val="Heading4"/>
      </w:pPr>
      <w:r>
        <w:fldChar w:fldCharType="begin"/>
      </w:r>
      <w:r>
        <w:instrText>xe "d</w:instrText>
      </w:r>
      <w:r>
        <w:instrText>octor_portal_view_pending:doctor_portal.c"</w:instrText>
      </w:r>
      <w:r>
        <w:fldChar w:fldCharType="end"/>
      </w:r>
      <w:r>
        <w:fldChar w:fldCharType="begin"/>
      </w:r>
      <w:r>
        <w:instrText>xe "doctor_portal.c:doctor_portal_view_pending"</w:instrText>
      </w:r>
      <w:r>
        <w:fldChar w:fldCharType="end"/>
      </w:r>
      <w:r>
        <w:t>void doctor_portal_view_pending (int doctor_id)</w:t>
      </w:r>
    </w:p>
    <w:p w14:paraId="6145FEDF" w14:textId="77777777" w:rsidR="00000000" w:rsidRDefault="0033228F">
      <w:pPr>
        <w:pStyle w:val="BodyText"/>
        <w:adjustRightInd/>
        <w:ind w:left="360"/>
      </w:pPr>
      <w:bookmarkStart w:id="390" w:name="AAAAAAAANR"/>
      <w:bookmarkEnd w:id="390"/>
      <w:r>
        <w:t xml:space="preserve">Views pending appointments for current doctor. </w:t>
      </w:r>
    </w:p>
    <w:p w14:paraId="554FA526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4853907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B7F9179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17FCB3AA" w14:textId="77777777" w:rsidR="00000000" w:rsidRDefault="0033228F">
            <w:r>
              <w:t xml:space="preserve">The doctor's ID. </w:t>
            </w:r>
          </w:p>
        </w:tc>
      </w:tr>
    </w:tbl>
    <w:p w14:paraId="15E9AB3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23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405954FC" w14:textId="77777777" w:rsidR="00000000" w:rsidRDefault="0033228F">
      <w:pPr>
        <w:pStyle w:val="Heading4"/>
      </w:pPr>
      <w:r>
        <w:fldChar w:fldCharType="begin"/>
      </w:r>
      <w:r>
        <w:instrText>xe "doctor_portal_view_profile:doctor_portal.c"</w:instrText>
      </w:r>
      <w:r>
        <w:fldChar w:fldCharType="end"/>
      </w:r>
      <w:r>
        <w:fldChar w:fldCharType="begin"/>
      </w:r>
      <w:r>
        <w:instrText>xe "doctor_portal.c:doctor_portal_view_profile"</w:instrText>
      </w:r>
      <w:r>
        <w:fldChar w:fldCharType="end"/>
      </w:r>
      <w:r>
        <w:t>void doctor_portal_view_profile (int doctor_id)</w:t>
      </w:r>
    </w:p>
    <w:p w14:paraId="3E1E2DC0" w14:textId="77777777" w:rsidR="00000000" w:rsidRDefault="0033228F">
      <w:pPr>
        <w:pStyle w:val="BodyText"/>
        <w:adjustRightInd/>
        <w:ind w:left="360"/>
      </w:pPr>
      <w:bookmarkStart w:id="391" w:name="AAAAAAAANS"/>
      <w:bookmarkEnd w:id="391"/>
      <w:r>
        <w:t>Views doctor's own profi</w:t>
      </w:r>
      <w:r>
        <w:t xml:space="preserve">le. </w:t>
      </w:r>
    </w:p>
    <w:p w14:paraId="26CDEF4D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1E73568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5621A90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5FA1EBFD" w14:textId="77777777" w:rsidR="00000000" w:rsidRDefault="0033228F">
            <w:r>
              <w:t xml:space="preserve">The doctor's ID. </w:t>
            </w:r>
          </w:p>
        </w:tc>
      </w:tr>
    </w:tbl>
    <w:p w14:paraId="7DF8B13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242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48B39466" w14:textId="77777777" w:rsidR="00000000" w:rsidRDefault="0033228F">
      <w:pPr>
        <w:pStyle w:val="Heading4"/>
      </w:pPr>
      <w:r>
        <w:fldChar w:fldCharType="begin"/>
      </w:r>
      <w:r>
        <w:instrText>xe "doctor_portal_view_today:doctor_portal.c"</w:instrText>
      </w:r>
      <w:r>
        <w:fldChar w:fldCharType="end"/>
      </w:r>
      <w:r>
        <w:fldChar w:fldCharType="begin"/>
      </w:r>
      <w:r>
        <w:instrText>xe "doctor_portal.c:doctor_portal_view_today"</w:instrText>
      </w:r>
      <w:r>
        <w:fldChar w:fldCharType="end"/>
      </w:r>
      <w:r>
        <w:t>void doctor_portal_view_today (int doctor_id, const char * today_dat</w:t>
      </w:r>
      <w:r>
        <w:t>e)</w:t>
      </w:r>
    </w:p>
    <w:p w14:paraId="2C50EBFE" w14:textId="77777777" w:rsidR="00000000" w:rsidRDefault="0033228F">
      <w:pPr>
        <w:pStyle w:val="BodyText"/>
        <w:adjustRightInd/>
        <w:ind w:left="360"/>
      </w:pPr>
      <w:bookmarkStart w:id="392" w:name="AAAAAAAANT"/>
      <w:bookmarkEnd w:id="392"/>
      <w:r>
        <w:t xml:space="preserve">Views today's appointments for current doctor. </w:t>
      </w:r>
    </w:p>
    <w:p w14:paraId="377A2812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52027B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460083D" w14:textId="77777777" w:rsidR="00000000" w:rsidRDefault="0033228F">
            <w:r>
              <w:rPr>
                <w:i/>
                <w:iCs/>
              </w:rPr>
              <w:t>doctor_id</w:t>
            </w:r>
            <w:r>
              <w:t xml:space="preserve"> </w:t>
            </w:r>
          </w:p>
        </w:tc>
        <w:tc>
          <w:tcPr>
            <w:tcW w:w="6561" w:type="dxa"/>
          </w:tcPr>
          <w:p w14:paraId="5328F3DC" w14:textId="77777777" w:rsidR="00000000" w:rsidRDefault="0033228F">
            <w:r>
              <w:t xml:space="preserve">The doctor's ID. </w:t>
            </w:r>
          </w:p>
        </w:tc>
      </w:tr>
      <w:tr w:rsidR="00000000" w14:paraId="037DB7F7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DA1A8A6" w14:textId="77777777" w:rsidR="00000000" w:rsidRDefault="0033228F">
            <w:r>
              <w:rPr>
                <w:i/>
                <w:iCs/>
              </w:rPr>
              <w:t>today_date</w:t>
            </w:r>
            <w:r>
              <w:t xml:space="preserve"> </w:t>
            </w:r>
          </w:p>
        </w:tc>
        <w:tc>
          <w:tcPr>
            <w:tcW w:w="6561" w:type="dxa"/>
          </w:tcPr>
          <w:p w14:paraId="5DCFAF1C" w14:textId="77777777" w:rsidR="00000000" w:rsidRDefault="0033228F">
            <w:r>
              <w:t xml:space="preserve">Today's date string. </w:t>
            </w:r>
          </w:p>
        </w:tc>
      </w:tr>
    </w:tbl>
    <w:p w14:paraId="09073CB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42</w:t>
      </w:r>
      <w:r>
        <w:t xml:space="preserve"> of file </w:t>
      </w:r>
      <w:r>
        <w:rPr>
          <w:b/>
          <w:bCs/>
        </w:rPr>
        <w:t>doctor_portal.c</w:t>
      </w:r>
      <w:r>
        <w:t>.</w:t>
      </w:r>
    </w:p>
    <w:p w14:paraId="75B05AD1" w14:textId="77777777" w:rsidR="00000000" w:rsidRDefault="0033228F">
      <w:pPr>
        <w:pStyle w:val="Heading4"/>
      </w:pPr>
    </w:p>
    <w:p w14:paraId="0999022F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4DF57B19" w14:textId="77777777" w:rsidR="00000000" w:rsidRDefault="0033228F">
      <w:pPr>
        <w:pStyle w:val="Heading2"/>
      </w:pPr>
      <w:r>
        <w:lastRenderedPageBreak/>
        <w:t>doctor_portal.c</w:t>
      </w:r>
    </w:p>
    <w:p w14:paraId="5D80467F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src/doctor_portal.c"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"src/doctor_portal.c"</w:instrText>
      </w:r>
      <w:r>
        <w:rPr>
          <w:sz w:val="24"/>
          <w:szCs w:val="24"/>
        </w:rPr>
        <w:fldChar w:fldCharType="end"/>
      </w:r>
      <w:bookmarkStart w:id="393" w:name="AAAAAAAAAO"/>
      <w:bookmarkEnd w:id="393"/>
      <w:r>
        <w:rPr>
          <w:sz w:val="24"/>
          <w:szCs w:val="24"/>
        </w:rPr>
        <w:t>Go to the documentation of this file.</w:t>
      </w:r>
    </w:p>
    <w:p w14:paraId="1D1D5CDE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0A806540" w14:textId="77777777" w:rsidR="00000000" w:rsidRDefault="0033228F">
      <w:pPr>
        <w:pStyle w:val="CodeExample0"/>
      </w:pPr>
      <w:r>
        <w:t xml:space="preserve">00001 </w:t>
      </w:r>
    </w:p>
    <w:p w14:paraId="7AB90F5B" w14:textId="77777777" w:rsidR="00000000" w:rsidRDefault="0033228F">
      <w:pPr>
        <w:pStyle w:val="CodeExample0"/>
      </w:pPr>
      <w:r>
        <w:t xml:space="preserve">00008 </w:t>
      </w:r>
    </w:p>
    <w:p w14:paraId="288EFE5C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&lt;stdio.h&gt;</w:t>
      </w:r>
    </w:p>
    <w:p w14:paraId="10C0E345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&lt;string.h&gt;</w:t>
      </w:r>
    </w:p>
    <w:p w14:paraId="52DB8B5B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"../include/doctor_portal.h"</w:t>
      </w:r>
    </w:p>
    <w:p w14:paraId="4B7E123A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"../include/appointment.h</w:t>
      </w:r>
      <w:r>
        <w:rPr>
          <w:color w:val="806020"/>
        </w:rPr>
        <w:t>"</w:t>
      </w:r>
    </w:p>
    <w:p w14:paraId="3E8E11B0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>#include "../include/patient.h"</w:t>
      </w:r>
    </w:p>
    <w:p w14:paraId="6B4965E0" w14:textId="77777777" w:rsidR="00000000" w:rsidRDefault="0033228F">
      <w:pPr>
        <w:pStyle w:val="CodeExample0"/>
      </w:pPr>
      <w:r>
        <w:t xml:space="preserve">00014 </w:t>
      </w:r>
      <w:r>
        <w:rPr>
          <w:color w:val="806020"/>
        </w:rPr>
        <w:t>#include "../include/doctor.h"</w:t>
      </w:r>
    </w:p>
    <w:p w14:paraId="79D63383" w14:textId="77777777" w:rsidR="00000000" w:rsidRDefault="0033228F">
      <w:pPr>
        <w:pStyle w:val="CodeExample0"/>
      </w:pPr>
      <w:r>
        <w:t xml:space="preserve">00015 </w:t>
      </w:r>
      <w:r>
        <w:rPr>
          <w:color w:val="806020"/>
        </w:rPr>
        <w:t>#include "../include/utils.h"</w:t>
      </w:r>
    </w:p>
    <w:p w14:paraId="29833395" w14:textId="77777777" w:rsidR="00000000" w:rsidRDefault="0033228F">
      <w:pPr>
        <w:pStyle w:val="CodeExample0"/>
      </w:pPr>
      <w:r>
        <w:t xml:space="preserve">00016 </w:t>
      </w:r>
      <w:r>
        <w:rPr>
          <w:color w:val="806020"/>
        </w:rPr>
        <w:t>#include "../include/ui.h"</w:t>
      </w:r>
    </w:p>
    <w:p w14:paraId="295EB2DF" w14:textId="77777777" w:rsidR="00000000" w:rsidRDefault="0033228F">
      <w:pPr>
        <w:pStyle w:val="CodeExample0"/>
      </w:pPr>
      <w:r>
        <w:t xml:space="preserve">00017 </w:t>
      </w:r>
      <w:r>
        <w:rPr>
          <w:color w:val="806020"/>
        </w:rPr>
        <w:t>#include "../include/hospital.h"</w:t>
      </w:r>
    </w:p>
    <w:p w14:paraId="3100E363" w14:textId="77777777" w:rsidR="00000000" w:rsidRDefault="0033228F">
      <w:pPr>
        <w:pStyle w:val="CodeExample0"/>
      </w:pPr>
      <w:r>
        <w:t xml:space="preserve">00018 </w:t>
      </w:r>
    </w:p>
    <w:p w14:paraId="0A2026A8" w14:textId="77777777" w:rsidR="00000000" w:rsidRDefault="0033228F">
      <w:pPr>
        <w:pStyle w:val="CodeExample0"/>
      </w:pPr>
      <w:r>
        <w:t xml:space="preserve">00019 </w:t>
      </w:r>
      <w:r>
        <w:rPr>
          <w:color w:val="604020"/>
        </w:rPr>
        <w:t>void</w:t>
      </w:r>
      <w:r>
        <w:t xml:space="preserve"> doctor_portal_view_appointments(</w:t>
      </w:r>
      <w:r>
        <w:rPr>
          <w:color w:val="604020"/>
        </w:rPr>
        <w:t>int</w:t>
      </w:r>
      <w:r>
        <w:t xml:space="preserve"> doctor_id) {</w:t>
      </w:r>
    </w:p>
    <w:p w14:paraId="0E77BEC5" w14:textId="77777777" w:rsidR="00000000" w:rsidRDefault="0033228F">
      <w:pPr>
        <w:pStyle w:val="CodeExample0"/>
      </w:pPr>
      <w:r>
        <w:t>00020     appointment_view_by_doctor(doctor_id);</w:t>
      </w:r>
    </w:p>
    <w:p w14:paraId="22DE46D6" w14:textId="77777777" w:rsidR="00000000" w:rsidRDefault="0033228F">
      <w:pPr>
        <w:pStyle w:val="CodeExample0"/>
      </w:pPr>
      <w:r>
        <w:t>00021 }</w:t>
      </w:r>
    </w:p>
    <w:p w14:paraId="44504D38" w14:textId="77777777" w:rsidR="00000000" w:rsidRDefault="0033228F">
      <w:pPr>
        <w:pStyle w:val="CodeExample0"/>
      </w:pPr>
      <w:r>
        <w:t xml:space="preserve">00022 </w:t>
      </w:r>
    </w:p>
    <w:p w14:paraId="57AF3023" w14:textId="77777777" w:rsidR="00000000" w:rsidRDefault="0033228F">
      <w:pPr>
        <w:pStyle w:val="CodeExample0"/>
      </w:pPr>
      <w:r>
        <w:t xml:space="preserve">00023 </w:t>
      </w:r>
      <w:r>
        <w:rPr>
          <w:color w:val="604020"/>
        </w:rPr>
        <w:t>void</w:t>
      </w:r>
      <w:r>
        <w:t xml:space="preserve"> doctor_portal_view_pending(</w:t>
      </w:r>
      <w:r>
        <w:rPr>
          <w:color w:val="604020"/>
        </w:rPr>
        <w:t>int</w:t>
      </w:r>
      <w:r>
        <w:t xml:space="preserve"> doctor_id) {</w:t>
      </w:r>
    </w:p>
    <w:p w14:paraId="76D6A3E6" w14:textId="77777777" w:rsidR="00000000" w:rsidRDefault="0033228F">
      <w:pPr>
        <w:pStyle w:val="CodeExample0"/>
      </w:pPr>
      <w:r>
        <w:t xml:space="preserve">00024     </w:t>
      </w:r>
      <w:r>
        <w:rPr>
          <w:color w:val="604020"/>
        </w:rPr>
        <w:t>int</w:t>
      </w:r>
      <w:r>
        <w:t xml:space="preserve"> count = 0;</w:t>
      </w:r>
    </w:p>
    <w:p w14:paraId="235AB20E" w14:textId="77777777" w:rsidR="00000000" w:rsidRDefault="0033228F">
      <w:pPr>
        <w:pStyle w:val="CodeExample0"/>
      </w:pPr>
      <w:r>
        <w:t>00025     ui_clear_screen();</w:t>
      </w:r>
    </w:p>
    <w:p w14:paraId="696D9488" w14:textId="77777777" w:rsidR="00000000" w:rsidRDefault="0033228F">
      <w:pPr>
        <w:pStyle w:val="CodeExample0"/>
      </w:pPr>
      <w:r>
        <w:t>00026     ui_print_banner();</w:t>
      </w:r>
    </w:p>
    <w:p w14:paraId="2BE81041" w14:textId="77777777" w:rsidR="00000000" w:rsidRDefault="0033228F">
      <w:pPr>
        <w:pStyle w:val="CodeExample0"/>
      </w:pPr>
      <w:r>
        <w:t xml:space="preserve">00027     </w:t>
      </w:r>
    </w:p>
    <w:p w14:paraId="00C46835" w14:textId="77777777" w:rsidR="00000000" w:rsidRDefault="0033228F">
      <w:pPr>
        <w:pStyle w:val="CodeExample0"/>
      </w:pPr>
      <w:r>
        <w:t xml:space="preserve">00028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appointment_c</w:t>
      </w:r>
      <w:r>
        <w:t>ount; i++) {</w:t>
      </w:r>
    </w:p>
    <w:p w14:paraId="09DE5D86" w14:textId="77777777" w:rsidR="00000000" w:rsidRDefault="0033228F">
      <w:pPr>
        <w:pStyle w:val="CodeExample0"/>
      </w:pPr>
      <w:r>
        <w:t xml:space="preserve">00029         </w:t>
      </w:r>
      <w:r>
        <w:rPr>
          <w:color w:val="008000"/>
        </w:rPr>
        <w:t>if</w:t>
      </w:r>
      <w:r>
        <w:t xml:space="preserve"> (appointments[i].doctor_id == doctor_id &amp;&amp; </w:t>
      </w:r>
    </w:p>
    <w:p w14:paraId="32B68DDC" w14:textId="77777777" w:rsidR="00000000" w:rsidRDefault="0033228F">
      <w:pPr>
        <w:pStyle w:val="CodeExample0"/>
      </w:pPr>
      <w:r>
        <w:t>00030             appointments[i].status == APPT_PENDING) {</w:t>
      </w:r>
    </w:p>
    <w:p w14:paraId="206D0E66" w14:textId="77777777" w:rsidR="00000000" w:rsidRDefault="0033228F">
      <w:pPr>
        <w:pStyle w:val="CodeExample0"/>
      </w:pPr>
      <w:r>
        <w:t>00031             ui_print_appointment(appointments[i], count++);</w:t>
      </w:r>
    </w:p>
    <w:p w14:paraId="12CE163E" w14:textId="77777777" w:rsidR="00000000" w:rsidRDefault="0033228F">
      <w:pPr>
        <w:pStyle w:val="CodeExample0"/>
      </w:pPr>
      <w:r>
        <w:t>00032         }</w:t>
      </w:r>
    </w:p>
    <w:p w14:paraId="073806AE" w14:textId="77777777" w:rsidR="00000000" w:rsidRDefault="0033228F">
      <w:pPr>
        <w:pStyle w:val="CodeExample0"/>
      </w:pPr>
      <w:r>
        <w:t>00033     }</w:t>
      </w:r>
    </w:p>
    <w:p w14:paraId="0B64FB3F" w14:textId="77777777" w:rsidR="00000000" w:rsidRDefault="0033228F">
      <w:pPr>
        <w:pStyle w:val="CodeExample0"/>
      </w:pPr>
      <w:r>
        <w:t xml:space="preserve">00034     </w:t>
      </w:r>
    </w:p>
    <w:p w14:paraId="3C075A4B" w14:textId="77777777" w:rsidR="00000000" w:rsidRDefault="0033228F">
      <w:pPr>
        <w:pStyle w:val="CodeExample0"/>
      </w:pPr>
      <w:r>
        <w:t xml:space="preserve">00035     </w:t>
      </w:r>
      <w:r>
        <w:rPr>
          <w:color w:val="008000"/>
        </w:rPr>
        <w:t>if</w:t>
      </w:r>
      <w:r>
        <w:t xml:space="preserve"> (cou</w:t>
      </w:r>
      <w:r>
        <w:t>nt == 0) {</w:t>
      </w:r>
    </w:p>
    <w:p w14:paraId="011FCC80" w14:textId="77777777" w:rsidR="00000000" w:rsidRDefault="0033228F">
      <w:pPr>
        <w:pStyle w:val="CodeExample0"/>
      </w:pPr>
      <w:r>
        <w:t xml:space="preserve">00036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pending appointments!"</w:t>
      </w:r>
      <w:r>
        <w:t>};</w:t>
      </w:r>
    </w:p>
    <w:p w14:paraId="3BF4ECD1" w14:textId="77777777" w:rsidR="00000000" w:rsidRDefault="0033228F">
      <w:pPr>
        <w:pStyle w:val="CodeExample0"/>
      </w:pPr>
      <w:r>
        <w:t>00037         ui_print_menu(</w:t>
      </w:r>
      <w:r>
        <w:rPr>
          <w:color w:val="002080"/>
        </w:rPr>
        <w:t>"Pending Appointments"</w:t>
      </w:r>
      <w:r>
        <w:t>, menu_items, 1, UI_SIZE);</w:t>
      </w:r>
    </w:p>
    <w:p w14:paraId="3E2DEF1C" w14:textId="77777777" w:rsidR="00000000" w:rsidRDefault="0033228F">
      <w:pPr>
        <w:pStyle w:val="CodeExample0"/>
      </w:pPr>
      <w:r>
        <w:t>00038     }</w:t>
      </w:r>
    </w:p>
    <w:p w14:paraId="033ADAAB" w14:textId="77777777" w:rsidR="00000000" w:rsidRDefault="0033228F">
      <w:pPr>
        <w:pStyle w:val="CodeExample0"/>
      </w:pPr>
      <w:r>
        <w:t>00039     ui_pause();</w:t>
      </w:r>
    </w:p>
    <w:p w14:paraId="03E38F44" w14:textId="77777777" w:rsidR="00000000" w:rsidRDefault="0033228F">
      <w:pPr>
        <w:pStyle w:val="CodeExample0"/>
      </w:pPr>
      <w:r>
        <w:t>00040 }</w:t>
      </w:r>
    </w:p>
    <w:p w14:paraId="4BFBDF93" w14:textId="77777777" w:rsidR="00000000" w:rsidRDefault="0033228F">
      <w:pPr>
        <w:pStyle w:val="CodeExample0"/>
      </w:pPr>
      <w:r>
        <w:t xml:space="preserve">00041 </w:t>
      </w:r>
    </w:p>
    <w:p w14:paraId="18BCD9E5" w14:textId="77777777" w:rsidR="00000000" w:rsidRDefault="0033228F">
      <w:pPr>
        <w:pStyle w:val="CodeExample0"/>
      </w:pPr>
      <w:r>
        <w:t xml:space="preserve">00042 </w:t>
      </w:r>
      <w:r>
        <w:rPr>
          <w:color w:val="604020"/>
        </w:rPr>
        <w:t>void</w:t>
      </w:r>
      <w:r>
        <w:t xml:space="preserve"> doctor_portal_view_today(</w:t>
      </w:r>
      <w:r>
        <w:rPr>
          <w:color w:val="604020"/>
        </w:rPr>
        <w:t>int</w:t>
      </w:r>
      <w:r>
        <w:t xml:space="preserve"> doctor_i</w:t>
      </w:r>
      <w:r>
        <w:t xml:space="preserve">d,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today_date) {</w:t>
      </w:r>
    </w:p>
    <w:p w14:paraId="1FFFE608" w14:textId="77777777" w:rsidR="00000000" w:rsidRDefault="0033228F">
      <w:pPr>
        <w:pStyle w:val="CodeExample0"/>
      </w:pPr>
      <w:r>
        <w:t xml:space="preserve">00043     </w:t>
      </w:r>
      <w:r>
        <w:rPr>
          <w:color w:val="604020"/>
        </w:rPr>
        <w:t>int</w:t>
      </w:r>
      <w:r>
        <w:t xml:space="preserve"> count = 0;</w:t>
      </w:r>
    </w:p>
    <w:p w14:paraId="37289174" w14:textId="77777777" w:rsidR="00000000" w:rsidRDefault="0033228F">
      <w:pPr>
        <w:pStyle w:val="CodeExample0"/>
      </w:pPr>
      <w:r>
        <w:t>00044     ui_clear_screen();</w:t>
      </w:r>
    </w:p>
    <w:p w14:paraId="2A60F319" w14:textId="77777777" w:rsidR="00000000" w:rsidRDefault="0033228F">
      <w:pPr>
        <w:pStyle w:val="CodeExample0"/>
      </w:pPr>
      <w:r>
        <w:t>00045     ui_print_banner();</w:t>
      </w:r>
    </w:p>
    <w:p w14:paraId="645AC565" w14:textId="77777777" w:rsidR="00000000" w:rsidRDefault="0033228F">
      <w:pPr>
        <w:pStyle w:val="CodeExample0"/>
      </w:pPr>
      <w:r>
        <w:t xml:space="preserve">00046     </w:t>
      </w:r>
    </w:p>
    <w:p w14:paraId="0953A031" w14:textId="77777777" w:rsidR="00000000" w:rsidRDefault="0033228F">
      <w:pPr>
        <w:pStyle w:val="CodeExample0"/>
      </w:pPr>
      <w:r>
        <w:t xml:space="preserve">00047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appointment_count; i++) {</w:t>
      </w:r>
    </w:p>
    <w:p w14:paraId="68352BE0" w14:textId="77777777" w:rsidR="00000000" w:rsidRDefault="0033228F">
      <w:pPr>
        <w:pStyle w:val="CodeExample0"/>
      </w:pPr>
      <w:r>
        <w:t xml:space="preserve">00048         </w:t>
      </w:r>
      <w:r>
        <w:rPr>
          <w:color w:val="008000"/>
        </w:rPr>
        <w:t>if</w:t>
      </w:r>
      <w:r>
        <w:t xml:space="preserve"> (appointments[i].doctor_id == doctor_id &amp;&amp; </w:t>
      </w:r>
    </w:p>
    <w:p w14:paraId="5AE1136E" w14:textId="77777777" w:rsidR="00000000" w:rsidRDefault="0033228F">
      <w:pPr>
        <w:pStyle w:val="CodeExample0"/>
      </w:pPr>
      <w:r>
        <w:t>00049             strcmp(appointments[i].date, today_date) == 0 &amp;&amp;</w:t>
      </w:r>
    </w:p>
    <w:p w14:paraId="07B341C0" w14:textId="77777777" w:rsidR="00000000" w:rsidRDefault="0033228F">
      <w:pPr>
        <w:pStyle w:val="CodeExample0"/>
      </w:pPr>
      <w:r>
        <w:t>00050             appointments[i].status != APPT_CANCELLED) {</w:t>
      </w:r>
    </w:p>
    <w:p w14:paraId="02EE0D9D" w14:textId="77777777" w:rsidR="00000000" w:rsidRDefault="0033228F">
      <w:pPr>
        <w:pStyle w:val="CodeExample0"/>
      </w:pPr>
      <w:r>
        <w:t>00051             ui_print_appointment(appointments[i], count++);</w:t>
      </w:r>
    </w:p>
    <w:p w14:paraId="018CEF9E" w14:textId="77777777" w:rsidR="00000000" w:rsidRDefault="0033228F">
      <w:pPr>
        <w:pStyle w:val="CodeExample0"/>
      </w:pPr>
      <w:r>
        <w:t>00052         }</w:t>
      </w:r>
    </w:p>
    <w:p w14:paraId="16D140FE" w14:textId="77777777" w:rsidR="00000000" w:rsidRDefault="0033228F">
      <w:pPr>
        <w:pStyle w:val="CodeExample0"/>
      </w:pPr>
      <w:r>
        <w:t>00053     }</w:t>
      </w:r>
    </w:p>
    <w:p w14:paraId="74B70A69" w14:textId="77777777" w:rsidR="00000000" w:rsidRDefault="0033228F">
      <w:pPr>
        <w:pStyle w:val="CodeExample0"/>
      </w:pPr>
      <w:r>
        <w:t xml:space="preserve">00054     </w:t>
      </w:r>
    </w:p>
    <w:p w14:paraId="2D17496D" w14:textId="77777777" w:rsidR="00000000" w:rsidRDefault="0033228F">
      <w:pPr>
        <w:pStyle w:val="CodeExample0"/>
      </w:pPr>
      <w:r>
        <w:t xml:space="preserve">00055     </w:t>
      </w:r>
      <w:r>
        <w:rPr>
          <w:color w:val="008000"/>
        </w:rPr>
        <w:t>if</w:t>
      </w:r>
      <w:r>
        <w:t xml:space="preserve"> (count ==</w:t>
      </w:r>
      <w:r>
        <w:t xml:space="preserve"> 0) {</w:t>
      </w:r>
    </w:p>
    <w:p w14:paraId="71689A36" w14:textId="77777777" w:rsidR="00000000" w:rsidRDefault="0033228F">
      <w:pPr>
        <w:pStyle w:val="CodeExample0"/>
      </w:pPr>
      <w:r>
        <w:t xml:space="preserve">00056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appointments for today!"</w:t>
      </w:r>
      <w:r>
        <w:t>};</w:t>
      </w:r>
    </w:p>
    <w:p w14:paraId="54F0EB9F" w14:textId="77777777" w:rsidR="00000000" w:rsidRDefault="0033228F">
      <w:pPr>
        <w:pStyle w:val="CodeExample0"/>
      </w:pPr>
      <w:r>
        <w:t>00057         ui_print_menu(</w:t>
      </w:r>
      <w:r>
        <w:rPr>
          <w:color w:val="002080"/>
        </w:rPr>
        <w:t>"Today's Appointments"</w:t>
      </w:r>
      <w:r>
        <w:t>, menu_items, 1, UI_SIZE);</w:t>
      </w:r>
    </w:p>
    <w:p w14:paraId="398C2314" w14:textId="77777777" w:rsidR="00000000" w:rsidRDefault="0033228F">
      <w:pPr>
        <w:pStyle w:val="CodeExample0"/>
      </w:pPr>
      <w:r>
        <w:t>00058     }</w:t>
      </w:r>
    </w:p>
    <w:p w14:paraId="502A9AD2" w14:textId="77777777" w:rsidR="00000000" w:rsidRDefault="0033228F">
      <w:pPr>
        <w:pStyle w:val="CodeExample0"/>
      </w:pPr>
      <w:r>
        <w:t>00059     ui_pause();</w:t>
      </w:r>
    </w:p>
    <w:p w14:paraId="0D823AFE" w14:textId="77777777" w:rsidR="00000000" w:rsidRDefault="0033228F">
      <w:pPr>
        <w:pStyle w:val="CodeExample0"/>
      </w:pPr>
      <w:r>
        <w:t>00060 }</w:t>
      </w:r>
    </w:p>
    <w:p w14:paraId="581DC770" w14:textId="77777777" w:rsidR="00000000" w:rsidRDefault="0033228F">
      <w:pPr>
        <w:pStyle w:val="CodeExample0"/>
      </w:pPr>
      <w:r>
        <w:t xml:space="preserve">00061 </w:t>
      </w:r>
    </w:p>
    <w:p w14:paraId="0978F120" w14:textId="77777777" w:rsidR="00000000" w:rsidRDefault="0033228F">
      <w:pPr>
        <w:pStyle w:val="CodeExample0"/>
      </w:pPr>
      <w:r>
        <w:t xml:space="preserve">00062 </w:t>
      </w:r>
      <w:r>
        <w:rPr>
          <w:color w:val="604020"/>
        </w:rPr>
        <w:t>void</w:t>
      </w:r>
      <w:r>
        <w:t xml:space="preserve"> doctor_portal_view_patient(</w:t>
      </w:r>
      <w:r>
        <w:rPr>
          <w:color w:val="604020"/>
        </w:rPr>
        <w:t>void</w:t>
      </w:r>
      <w:r>
        <w:t>) {</w:t>
      </w:r>
    </w:p>
    <w:p w14:paraId="7FC71F81" w14:textId="77777777" w:rsidR="00000000" w:rsidRDefault="0033228F">
      <w:pPr>
        <w:pStyle w:val="CodeExample0"/>
      </w:pPr>
      <w:r>
        <w:t>00063</w:t>
      </w:r>
      <w:r>
        <w:t xml:space="preserve">     </w:t>
      </w:r>
      <w:r>
        <w:rPr>
          <w:color w:val="604020"/>
        </w:rPr>
        <w:t>int</w:t>
      </w:r>
      <w:r>
        <w:t xml:space="preserve"> patient_id;</w:t>
      </w:r>
    </w:p>
    <w:p w14:paraId="151091A0" w14:textId="77777777" w:rsidR="00000000" w:rsidRDefault="0033228F">
      <w:pPr>
        <w:pStyle w:val="CodeExample0"/>
      </w:pPr>
      <w:r>
        <w:t xml:space="preserve">00064     </w:t>
      </w:r>
    </w:p>
    <w:p w14:paraId="37AF610C" w14:textId="77777777" w:rsidR="00000000" w:rsidRDefault="0033228F">
      <w:pPr>
        <w:pStyle w:val="CodeExample0"/>
      </w:pPr>
      <w:r>
        <w:t>00065     ui_clear_screen();</w:t>
      </w:r>
    </w:p>
    <w:p w14:paraId="5E2ACC7E" w14:textId="77777777" w:rsidR="00000000" w:rsidRDefault="0033228F">
      <w:pPr>
        <w:pStyle w:val="CodeExample0"/>
      </w:pPr>
      <w:r>
        <w:t>00066     ui_print_banner();</w:t>
      </w:r>
    </w:p>
    <w:p w14:paraId="2AF3F463" w14:textId="77777777" w:rsidR="00000000" w:rsidRDefault="0033228F">
      <w:pPr>
        <w:pStyle w:val="CodeExample0"/>
      </w:pPr>
      <w:r>
        <w:t xml:space="preserve">00067     </w:t>
      </w:r>
    </w:p>
    <w:p w14:paraId="6BF3420B" w14:textId="77777777" w:rsidR="00000000" w:rsidRDefault="0033228F">
      <w:pPr>
        <w:pStyle w:val="CodeExample0"/>
      </w:pPr>
      <w:r>
        <w:t xml:space="preserve">00068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6E399628" w14:textId="77777777" w:rsidR="00000000" w:rsidRDefault="0033228F">
      <w:pPr>
        <w:pStyle w:val="CodeExample0"/>
      </w:pPr>
      <w:r>
        <w:t xml:space="preserve">00069         </w:t>
      </w:r>
      <w:r>
        <w:rPr>
          <w:color w:val="002080"/>
        </w:rPr>
        <w:t>"Enter Patient ID:"</w:t>
      </w:r>
      <w:r>
        <w:t>,</w:t>
      </w:r>
    </w:p>
    <w:p w14:paraId="3242679B" w14:textId="77777777" w:rsidR="00000000" w:rsidRDefault="0033228F">
      <w:pPr>
        <w:pStyle w:val="CodeExample0"/>
      </w:pPr>
      <w:r>
        <w:t xml:space="preserve">00070         </w:t>
      </w:r>
      <w:r>
        <w:rPr>
          <w:color w:val="002080"/>
        </w:rPr>
        <w:t>"&gt;&gt; "</w:t>
      </w:r>
    </w:p>
    <w:p w14:paraId="388D6E84" w14:textId="77777777" w:rsidR="00000000" w:rsidRDefault="0033228F">
      <w:pPr>
        <w:pStyle w:val="CodeExample0"/>
      </w:pPr>
      <w:r>
        <w:t>00071     };</w:t>
      </w:r>
    </w:p>
    <w:p w14:paraId="24D58330" w14:textId="77777777" w:rsidR="00000000" w:rsidRDefault="0033228F">
      <w:pPr>
        <w:pStyle w:val="CodeExample0"/>
      </w:pPr>
      <w:r>
        <w:t xml:space="preserve">00072     </w:t>
      </w:r>
    </w:p>
    <w:p w14:paraId="2E169BFC" w14:textId="77777777" w:rsidR="00000000" w:rsidRDefault="0033228F">
      <w:pPr>
        <w:pStyle w:val="CodeExample0"/>
      </w:pPr>
      <w:r>
        <w:t>00073     ui_print_menu(</w:t>
      </w:r>
      <w:r>
        <w:rPr>
          <w:color w:val="002080"/>
        </w:rPr>
        <w:t>"View Patient Details"</w:t>
      </w:r>
      <w:r>
        <w:t>, menu_items, 2, UI_SIZE);</w:t>
      </w:r>
    </w:p>
    <w:p w14:paraId="346ADA54" w14:textId="77777777" w:rsidR="00000000" w:rsidRDefault="0033228F">
      <w:pPr>
        <w:pStyle w:val="CodeExample0"/>
      </w:pPr>
      <w:r>
        <w:t>00074     patient_id = utils_get_int();</w:t>
      </w:r>
    </w:p>
    <w:p w14:paraId="0246A2CF" w14:textId="77777777" w:rsidR="00000000" w:rsidRDefault="0033228F">
      <w:pPr>
        <w:pStyle w:val="CodeExample0"/>
      </w:pPr>
      <w:r>
        <w:t xml:space="preserve">00075     </w:t>
      </w:r>
    </w:p>
    <w:p w14:paraId="6AE08DF4" w14:textId="77777777" w:rsidR="00000000" w:rsidRDefault="0033228F">
      <w:pPr>
        <w:pStyle w:val="CodeExample0"/>
      </w:pPr>
      <w:r>
        <w:t xml:space="preserve">00076     </w:t>
      </w:r>
      <w:r>
        <w:rPr>
          <w:color w:val="008000"/>
        </w:rPr>
        <w:t>if</w:t>
      </w:r>
      <w:r>
        <w:t xml:space="preserve"> (!utils_is_valid_id(patient_id, ROLE_PATIENT)) {</w:t>
      </w:r>
    </w:p>
    <w:p w14:paraId="43B2B0AB" w14:textId="77777777" w:rsidR="00000000" w:rsidRDefault="0033228F">
      <w:pPr>
        <w:pStyle w:val="CodeExample0"/>
      </w:pPr>
      <w:r>
        <w:lastRenderedPageBreak/>
        <w:t>00077         ui_print_error(</w:t>
      </w:r>
      <w:r>
        <w:rPr>
          <w:color w:val="002080"/>
        </w:rPr>
        <w:t>"Invalid patient ID!"</w:t>
      </w:r>
      <w:r>
        <w:t>);</w:t>
      </w:r>
    </w:p>
    <w:p w14:paraId="39307799" w14:textId="77777777" w:rsidR="00000000" w:rsidRDefault="0033228F">
      <w:pPr>
        <w:pStyle w:val="CodeExample0"/>
      </w:pPr>
      <w:r>
        <w:t>00078         ui_pause();</w:t>
      </w:r>
    </w:p>
    <w:p w14:paraId="1368FC81" w14:textId="77777777" w:rsidR="00000000" w:rsidRDefault="0033228F">
      <w:pPr>
        <w:pStyle w:val="CodeExample0"/>
      </w:pPr>
      <w:r>
        <w:t xml:space="preserve">00079         </w:t>
      </w:r>
      <w:r>
        <w:rPr>
          <w:color w:val="008000"/>
        </w:rPr>
        <w:t>return</w:t>
      </w:r>
      <w:r>
        <w:t>;</w:t>
      </w:r>
    </w:p>
    <w:p w14:paraId="3DABA520" w14:textId="77777777" w:rsidR="00000000" w:rsidRDefault="0033228F">
      <w:pPr>
        <w:pStyle w:val="CodeExample0"/>
      </w:pPr>
      <w:r>
        <w:t>00080     }</w:t>
      </w:r>
    </w:p>
    <w:p w14:paraId="7CEA824E" w14:textId="77777777" w:rsidR="00000000" w:rsidRDefault="0033228F">
      <w:pPr>
        <w:pStyle w:val="CodeExample0"/>
      </w:pPr>
      <w:r>
        <w:t xml:space="preserve">00081     </w:t>
      </w:r>
    </w:p>
    <w:p w14:paraId="4B95E7B1" w14:textId="77777777" w:rsidR="00000000" w:rsidRDefault="0033228F">
      <w:pPr>
        <w:pStyle w:val="CodeExample0"/>
      </w:pPr>
      <w:r>
        <w:t xml:space="preserve">00082     </w:t>
      </w:r>
      <w:r>
        <w:rPr>
          <w:color w:val="604020"/>
        </w:rPr>
        <w:t>int</w:t>
      </w:r>
      <w:r>
        <w:t xml:space="preserve"> idx = patient_search_id(patient_id);</w:t>
      </w:r>
    </w:p>
    <w:p w14:paraId="50E646CB" w14:textId="77777777" w:rsidR="00000000" w:rsidRDefault="0033228F">
      <w:pPr>
        <w:pStyle w:val="CodeExample0"/>
      </w:pPr>
      <w:r>
        <w:t xml:space="preserve">00083     </w:t>
      </w:r>
      <w:r>
        <w:rPr>
          <w:color w:val="008000"/>
        </w:rPr>
        <w:t>if</w:t>
      </w:r>
      <w:r>
        <w:t xml:space="preserve"> (idx == -1) {</w:t>
      </w:r>
    </w:p>
    <w:p w14:paraId="2D36BD41" w14:textId="77777777" w:rsidR="00000000" w:rsidRDefault="0033228F">
      <w:pPr>
        <w:pStyle w:val="CodeExample0"/>
      </w:pPr>
      <w:r>
        <w:t>00084         ui_print_error(</w:t>
      </w:r>
      <w:r>
        <w:rPr>
          <w:color w:val="002080"/>
        </w:rPr>
        <w:t>"Patient not found!"</w:t>
      </w:r>
      <w:r>
        <w:t>);</w:t>
      </w:r>
    </w:p>
    <w:p w14:paraId="2807227C" w14:textId="77777777" w:rsidR="00000000" w:rsidRDefault="0033228F">
      <w:pPr>
        <w:pStyle w:val="CodeExample0"/>
      </w:pPr>
      <w:r>
        <w:t>00085         ui_pause();</w:t>
      </w:r>
    </w:p>
    <w:p w14:paraId="34C2A78B" w14:textId="77777777" w:rsidR="00000000" w:rsidRDefault="0033228F">
      <w:pPr>
        <w:pStyle w:val="CodeExample0"/>
      </w:pPr>
      <w:r>
        <w:t xml:space="preserve">00086         </w:t>
      </w:r>
      <w:r>
        <w:rPr>
          <w:color w:val="008000"/>
        </w:rPr>
        <w:t>return</w:t>
      </w:r>
      <w:r>
        <w:t>;</w:t>
      </w:r>
    </w:p>
    <w:p w14:paraId="2AA257B0" w14:textId="77777777" w:rsidR="00000000" w:rsidRDefault="0033228F">
      <w:pPr>
        <w:pStyle w:val="CodeExample0"/>
      </w:pPr>
      <w:r>
        <w:t xml:space="preserve">00087  </w:t>
      </w:r>
      <w:r>
        <w:t xml:space="preserve">   }</w:t>
      </w:r>
    </w:p>
    <w:p w14:paraId="310ACCC3" w14:textId="77777777" w:rsidR="00000000" w:rsidRDefault="0033228F">
      <w:pPr>
        <w:pStyle w:val="CodeExample0"/>
      </w:pPr>
      <w:r>
        <w:t xml:space="preserve">00088     </w:t>
      </w:r>
    </w:p>
    <w:p w14:paraId="065E15CE" w14:textId="77777777" w:rsidR="00000000" w:rsidRDefault="0033228F">
      <w:pPr>
        <w:pStyle w:val="CodeExample0"/>
      </w:pPr>
      <w:r>
        <w:t>00089     ui_clear_screen();</w:t>
      </w:r>
    </w:p>
    <w:p w14:paraId="627745D1" w14:textId="77777777" w:rsidR="00000000" w:rsidRDefault="0033228F">
      <w:pPr>
        <w:pStyle w:val="CodeExample0"/>
      </w:pPr>
      <w:r>
        <w:t>00090     ui_print_banner();</w:t>
      </w:r>
    </w:p>
    <w:p w14:paraId="14BE55CB" w14:textId="77777777" w:rsidR="00000000" w:rsidRDefault="0033228F">
      <w:pPr>
        <w:pStyle w:val="CodeExample0"/>
      </w:pPr>
      <w:r>
        <w:t>00091     ui_print_patient(patients[idx], idx);</w:t>
      </w:r>
    </w:p>
    <w:p w14:paraId="64EE11AE" w14:textId="77777777" w:rsidR="00000000" w:rsidRDefault="0033228F">
      <w:pPr>
        <w:pStyle w:val="CodeExample0"/>
      </w:pPr>
      <w:r>
        <w:t>00092     ui_pause();</w:t>
      </w:r>
    </w:p>
    <w:p w14:paraId="1C291E40" w14:textId="77777777" w:rsidR="00000000" w:rsidRDefault="0033228F">
      <w:pPr>
        <w:pStyle w:val="CodeExample0"/>
      </w:pPr>
      <w:r>
        <w:t>00093 }</w:t>
      </w:r>
    </w:p>
    <w:p w14:paraId="707A2F26" w14:textId="77777777" w:rsidR="00000000" w:rsidRDefault="0033228F">
      <w:pPr>
        <w:pStyle w:val="CodeExample0"/>
      </w:pPr>
      <w:r>
        <w:t xml:space="preserve">00094 </w:t>
      </w:r>
    </w:p>
    <w:p w14:paraId="1A6FC3F6" w14:textId="77777777" w:rsidR="00000000" w:rsidRDefault="0033228F">
      <w:pPr>
        <w:pStyle w:val="CodeExample0"/>
      </w:pPr>
      <w:r>
        <w:t xml:space="preserve">00095 </w:t>
      </w:r>
      <w:r>
        <w:rPr>
          <w:color w:val="604020"/>
        </w:rPr>
        <w:t>void</w:t>
      </w:r>
      <w:r>
        <w:t xml:space="preserve"> doctor_portal_complete_appointment(</w:t>
      </w:r>
      <w:r>
        <w:rPr>
          <w:color w:val="604020"/>
        </w:rPr>
        <w:t>int</w:t>
      </w:r>
      <w:r>
        <w:t xml:space="preserve"> doctor_id) {</w:t>
      </w:r>
    </w:p>
    <w:p w14:paraId="4CBD7149" w14:textId="77777777" w:rsidR="00000000" w:rsidRDefault="0033228F">
      <w:pPr>
        <w:pStyle w:val="CodeExample0"/>
      </w:pPr>
      <w:r>
        <w:t xml:space="preserve">00096     </w:t>
      </w:r>
      <w:r>
        <w:rPr>
          <w:color w:val="604020"/>
        </w:rPr>
        <w:t>int</w:t>
      </w:r>
      <w:r>
        <w:t xml:space="preserve"> appt_id;</w:t>
      </w:r>
    </w:p>
    <w:p w14:paraId="1AAFCAD9" w14:textId="77777777" w:rsidR="00000000" w:rsidRDefault="0033228F">
      <w:pPr>
        <w:pStyle w:val="CodeExample0"/>
      </w:pPr>
      <w:r>
        <w:t xml:space="preserve">00097     </w:t>
      </w:r>
    </w:p>
    <w:p w14:paraId="6505ABB0" w14:textId="77777777" w:rsidR="00000000" w:rsidRDefault="0033228F">
      <w:pPr>
        <w:pStyle w:val="CodeExample0"/>
      </w:pPr>
      <w:r>
        <w:t xml:space="preserve">00098     </w:t>
      </w:r>
      <w:r>
        <w:rPr>
          <w:color w:val="800000"/>
        </w:rPr>
        <w:t>// First show pending appointments</w:t>
      </w:r>
    </w:p>
    <w:p w14:paraId="25987C5F" w14:textId="77777777" w:rsidR="00000000" w:rsidRDefault="0033228F">
      <w:pPr>
        <w:pStyle w:val="CodeExample0"/>
      </w:pPr>
      <w:r>
        <w:t>00099     ui_clear_screen();</w:t>
      </w:r>
    </w:p>
    <w:p w14:paraId="65E7FE88" w14:textId="77777777" w:rsidR="00000000" w:rsidRDefault="0033228F">
      <w:pPr>
        <w:pStyle w:val="CodeExample0"/>
      </w:pPr>
      <w:r>
        <w:t>00100     ui_print_banner();</w:t>
      </w:r>
    </w:p>
    <w:p w14:paraId="101CA630" w14:textId="77777777" w:rsidR="00000000" w:rsidRDefault="0033228F">
      <w:pPr>
        <w:pStyle w:val="CodeExample0"/>
      </w:pPr>
      <w:r>
        <w:t xml:space="preserve">00101     </w:t>
      </w:r>
    </w:p>
    <w:p w14:paraId="36203FCD" w14:textId="77777777" w:rsidR="00000000" w:rsidRDefault="0033228F">
      <w:pPr>
        <w:pStyle w:val="CodeExample0"/>
      </w:pPr>
      <w:r>
        <w:t xml:space="preserve">00102     </w:t>
      </w:r>
      <w:r>
        <w:rPr>
          <w:color w:val="604020"/>
        </w:rPr>
        <w:t>int</w:t>
      </w:r>
      <w:r>
        <w:t xml:space="preserve"> count = 0;</w:t>
      </w:r>
    </w:p>
    <w:p w14:paraId="0E3C7670" w14:textId="77777777" w:rsidR="00000000" w:rsidRDefault="0033228F">
      <w:pPr>
        <w:pStyle w:val="CodeExample0"/>
      </w:pPr>
      <w:r>
        <w:t xml:space="preserve">00103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appointment_count; i++) {</w:t>
      </w:r>
    </w:p>
    <w:p w14:paraId="40986DCB" w14:textId="77777777" w:rsidR="00000000" w:rsidRDefault="0033228F">
      <w:pPr>
        <w:pStyle w:val="CodeExample0"/>
      </w:pPr>
      <w:r>
        <w:t xml:space="preserve">00104         </w:t>
      </w:r>
      <w:r>
        <w:rPr>
          <w:color w:val="008000"/>
        </w:rPr>
        <w:t>if</w:t>
      </w:r>
      <w:r>
        <w:t xml:space="preserve"> (appointments[i].doctor_id == doctor_id &amp;&amp; </w:t>
      </w:r>
    </w:p>
    <w:p w14:paraId="32B8ED0C" w14:textId="77777777" w:rsidR="00000000" w:rsidRDefault="0033228F">
      <w:pPr>
        <w:pStyle w:val="CodeExample0"/>
      </w:pPr>
      <w:r>
        <w:t xml:space="preserve">00105             (appointments[i].status == APPT_PENDING || </w:t>
      </w:r>
    </w:p>
    <w:p w14:paraId="7B6AB933" w14:textId="77777777" w:rsidR="00000000" w:rsidRDefault="0033228F">
      <w:pPr>
        <w:pStyle w:val="CodeExample0"/>
      </w:pPr>
      <w:r>
        <w:t>00106              appointments[i].status == APPT_CONFIRMED)) {</w:t>
      </w:r>
    </w:p>
    <w:p w14:paraId="484FE38C" w14:textId="77777777" w:rsidR="00000000" w:rsidRDefault="0033228F">
      <w:pPr>
        <w:pStyle w:val="CodeExample0"/>
      </w:pPr>
      <w:r>
        <w:t>00107             ui_print_appointment(appointments[i], count++);</w:t>
      </w:r>
    </w:p>
    <w:p w14:paraId="3BD93BD0" w14:textId="77777777" w:rsidR="00000000" w:rsidRDefault="0033228F">
      <w:pPr>
        <w:pStyle w:val="CodeExample0"/>
      </w:pPr>
      <w:r>
        <w:t>00108         }</w:t>
      </w:r>
    </w:p>
    <w:p w14:paraId="17D87F1E" w14:textId="77777777" w:rsidR="00000000" w:rsidRDefault="0033228F">
      <w:pPr>
        <w:pStyle w:val="CodeExample0"/>
      </w:pPr>
      <w:r>
        <w:t>00109     }</w:t>
      </w:r>
    </w:p>
    <w:p w14:paraId="67917298" w14:textId="77777777" w:rsidR="00000000" w:rsidRDefault="0033228F">
      <w:pPr>
        <w:pStyle w:val="CodeExample0"/>
      </w:pPr>
      <w:r>
        <w:t xml:space="preserve">00110     </w:t>
      </w:r>
    </w:p>
    <w:p w14:paraId="51E6231C" w14:textId="77777777" w:rsidR="00000000" w:rsidRDefault="0033228F">
      <w:pPr>
        <w:pStyle w:val="CodeExample0"/>
      </w:pPr>
      <w:r>
        <w:t xml:space="preserve">00111     </w:t>
      </w:r>
      <w:r>
        <w:rPr>
          <w:color w:val="008000"/>
        </w:rPr>
        <w:t>if</w:t>
      </w:r>
      <w:r>
        <w:t xml:space="preserve"> (count == 0) {</w:t>
      </w:r>
    </w:p>
    <w:p w14:paraId="04DDC69D" w14:textId="77777777" w:rsidR="00000000" w:rsidRDefault="0033228F">
      <w:pPr>
        <w:pStyle w:val="CodeExample0"/>
      </w:pPr>
      <w:r>
        <w:t xml:space="preserve">00112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appointments to complete!"</w:t>
      </w:r>
      <w:r>
        <w:t>};</w:t>
      </w:r>
    </w:p>
    <w:p w14:paraId="4B19158E" w14:textId="77777777" w:rsidR="00000000" w:rsidRDefault="0033228F">
      <w:pPr>
        <w:pStyle w:val="CodeExample0"/>
      </w:pPr>
      <w:r>
        <w:t>00113         ui_print_menu(</w:t>
      </w:r>
      <w:r>
        <w:rPr>
          <w:color w:val="002080"/>
        </w:rPr>
        <w:t>"Complete Appointment"</w:t>
      </w:r>
      <w:r>
        <w:t>, menu_items, 1, UI_SIZE);</w:t>
      </w:r>
    </w:p>
    <w:p w14:paraId="1C5CBBFC" w14:textId="77777777" w:rsidR="00000000" w:rsidRDefault="0033228F">
      <w:pPr>
        <w:pStyle w:val="CodeExample0"/>
      </w:pPr>
      <w:r>
        <w:t>00114         ui_pause();</w:t>
      </w:r>
    </w:p>
    <w:p w14:paraId="2CA46C65" w14:textId="77777777" w:rsidR="00000000" w:rsidRDefault="0033228F">
      <w:pPr>
        <w:pStyle w:val="CodeExample0"/>
      </w:pPr>
      <w:r>
        <w:t xml:space="preserve">00115         </w:t>
      </w:r>
      <w:r>
        <w:rPr>
          <w:color w:val="008000"/>
        </w:rPr>
        <w:t>return</w:t>
      </w:r>
      <w:r>
        <w:t>;</w:t>
      </w:r>
    </w:p>
    <w:p w14:paraId="3ADF1ADC" w14:textId="77777777" w:rsidR="00000000" w:rsidRDefault="0033228F">
      <w:pPr>
        <w:pStyle w:val="CodeExample0"/>
      </w:pPr>
      <w:r>
        <w:t>00116     }</w:t>
      </w:r>
    </w:p>
    <w:p w14:paraId="1C163E4B" w14:textId="77777777" w:rsidR="00000000" w:rsidRDefault="0033228F">
      <w:pPr>
        <w:pStyle w:val="CodeExample0"/>
      </w:pPr>
      <w:r>
        <w:t xml:space="preserve">00117     </w:t>
      </w:r>
    </w:p>
    <w:p w14:paraId="1C608AF4" w14:textId="77777777" w:rsidR="00000000" w:rsidRDefault="0033228F">
      <w:pPr>
        <w:pStyle w:val="CodeExample0"/>
      </w:pPr>
      <w:r>
        <w:t xml:space="preserve">00118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</w:t>
      </w:r>
      <w:r>
        <w:rPr>
          <w:color w:val="604020"/>
        </w:rPr>
        <w:t>har</w:t>
      </w:r>
      <w:r>
        <w:t>* input_items[] = {</w:t>
      </w:r>
    </w:p>
    <w:p w14:paraId="3EBF85F6" w14:textId="77777777" w:rsidR="00000000" w:rsidRDefault="0033228F">
      <w:pPr>
        <w:pStyle w:val="CodeExample0"/>
      </w:pPr>
      <w:r>
        <w:t xml:space="preserve">00119         </w:t>
      </w:r>
      <w:r>
        <w:rPr>
          <w:color w:val="002080"/>
        </w:rPr>
        <w:t>"Enter Appointment ID to mark as completed (0 to cancel):"</w:t>
      </w:r>
      <w:r>
        <w:t>,</w:t>
      </w:r>
    </w:p>
    <w:p w14:paraId="5483079B" w14:textId="77777777" w:rsidR="00000000" w:rsidRDefault="0033228F">
      <w:pPr>
        <w:pStyle w:val="CodeExample0"/>
      </w:pPr>
      <w:r>
        <w:t xml:space="preserve">00120         </w:t>
      </w:r>
      <w:r>
        <w:rPr>
          <w:color w:val="002080"/>
        </w:rPr>
        <w:t>"&gt;&gt; "</w:t>
      </w:r>
    </w:p>
    <w:p w14:paraId="41C7ABF6" w14:textId="77777777" w:rsidR="00000000" w:rsidRDefault="0033228F">
      <w:pPr>
        <w:pStyle w:val="CodeExample0"/>
      </w:pPr>
      <w:r>
        <w:t>00121     };</w:t>
      </w:r>
    </w:p>
    <w:p w14:paraId="241CD05D" w14:textId="77777777" w:rsidR="00000000" w:rsidRDefault="0033228F">
      <w:pPr>
        <w:pStyle w:val="CodeExample0"/>
      </w:pPr>
      <w:r>
        <w:t>00122     ui_print_menu(</w:t>
      </w:r>
      <w:r>
        <w:rPr>
          <w:color w:val="002080"/>
        </w:rPr>
        <w:t>"Complete Appointment"</w:t>
      </w:r>
      <w:r>
        <w:t>, input_items, 2, UI_SIZE);</w:t>
      </w:r>
    </w:p>
    <w:p w14:paraId="00724B04" w14:textId="77777777" w:rsidR="00000000" w:rsidRDefault="0033228F">
      <w:pPr>
        <w:pStyle w:val="CodeExample0"/>
      </w:pPr>
      <w:r>
        <w:t>00123     appt_id = utils_get_int();</w:t>
      </w:r>
    </w:p>
    <w:p w14:paraId="3BB49A04" w14:textId="77777777" w:rsidR="00000000" w:rsidRDefault="0033228F">
      <w:pPr>
        <w:pStyle w:val="CodeExample0"/>
      </w:pPr>
      <w:r>
        <w:t xml:space="preserve">00124     </w:t>
      </w:r>
    </w:p>
    <w:p w14:paraId="1A8562D3" w14:textId="77777777" w:rsidR="00000000" w:rsidRDefault="0033228F">
      <w:pPr>
        <w:pStyle w:val="CodeExample0"/>
      </w:pPr>
      <w:r>
        <w:t>0012</w:t>
      </w:r>
      <w:r>
        <w:t xml:space="preserve">5     </w:t>
      </w:r>
      <w:r>
        <w:rPr>
          <w:color w:val="008000"/>
        </w:rPr>
        <w:t>if</w:t>
      </w:r>
      <w:r>
        <w:t xml:space="preserve"> (appt_id == 0) </w:t>
      </w:r>
      <w:r>
        <w:rPr>
          <w:color w:val="008000"/>
        </w:rPr>
        <w:t>return</w:t>
      </w:r>
      <w:r>
        <w:t>;</w:t>
      </w:r>
    </w:p>
    <w:p w14:paraId="0A2CEFA7" w14:textId="77777777" w:rsidR="00000000" w:rsidRDefault="0033228F">
      <w:pPr>
        <w:pStyle w:val="CodeExample0"/>
      </w:pPr>
      <w:r>
        <w:t xml:space="preserve">00126     </w:t>
      </w:r>
    </w:p>
    <w:p w14:paraId="78F29994" w14:textId="77777777" w:rsidR="00000000" w:rsidRDefault="0033228F">
      <w:pPr>
        <w:pStyle w:val="CodeExample0"/>
      </w:pPr>
      <w:r>
        <w:t xml:space="preserve">00127     </w:t>
      </w:r>
      <w:r>
        <w:rPr>
          <w:color w:val="604020"/>
        </w:rPr>
        <w:t>int</w:t>
      </w:r>
      <w:r>
        <w:t xml:space="preserve"> idx = appointment_search_id(appt_id);</w:t>
      </w:r>
    </w:p>
    <w:p w14:paraId="0DFAC0A6" w14:textId="77777777" w:rsidR="00000000" w:rsidRDefault="0033228F">
      <w:pPr>
        <w:pStyle w:val="CodeExample0"/>
      </w:pPr>
      <w:r>
        <w:t xml:space="preserve">00128     </w:t>
      </w:r>
      <w:r>
        <w:rPr>
          <w:color w:val="008000"/>
        </w:rPr>
        <w:t>if</w:t>
      </w:r>
      <w:r>
        <w:t xml:space="preserve"> (idx == -1) {</w:t>
      </w:r>
    </w:p>
    <w:p w14:paraId="67BD59C6" w14:textId="77777777" w:rsidR="00000000" w:rsidRDefault="0033228F">
      <w:pPr>
        <w:pStyle w:val="CodeExample0"/>
      </w:pPr>
      <w:r>
        <w:t>00129         ui_print_error(</w:t>
      </w:r>
      <w:r>
        <w:rPr>
          <w:color w:val="002080"/>
        </w:rPr>
        <w:t>"Appointment not found!"</w:t>
      </w:r>
      <w:r>
        <w:t>);</w:t>
      </w:r>
    </w:p>
    <w:p w14:paraId="6629E6FB" w14:textId="77777777" w:rsidR="00000000" w:rsidRDefault="0033228F">
      <w:pPr>
        <w:pStyle w:val="CodeExample0"/>
      </w:pPr>
      <w:r>
        <w:t>00130         ui_pause();</w:t>
      </w:r>
    </w:p>
    <w:p w14:paraId="708F1428" w14:textId="77777777" w:rsidR="00000000" w:rsidRDefault="0033228F">
      <w:pPr>
        <w:pStyle w:val="CodeExample0"/>
      </w:pPr>
      <w:r>
        <w:t xml:space="preserve">00131         </w:t>
      </w:r>
      <w:r>
        <w:rPr>
          <w:color w:val="008000"/>
        </w:rPr>
        <w:t>return</w:t>
      </w:r>
      <w:r>
        <w:t>;</w:t>
      </w:r>
    </w:p>
    <w:p w14:paraId="3C052EBA" w14:textId="77777777" w:rsidR="00000000" w:rsidRDefault="0033228F">
      <w:pPr>
        <w:pStyle w:val="CodeExample0"/>
      </w:pPr>
      <w:r>
        <w:t>00132     }</w:t>
      </w:r>
    </w:p>
    <w:p w14:paraId="2DDE7A80" w14:textId="77777777" w:rsidR="00000000" w:rsidRDefault="0033228F">
      <w:pPr>
        <w:pStyle w:val="CodeExample0"/>
      </w:pPr>
      <w:r>
        <w:t xml:space="preserve">00133     </w:t>
      </w:r>
    </w:p>
    <w:p w14:paraId="4B0E4DAD" w14:textId="77777777" w:rsidR="00000000" w:rsidRDefault="0033228F">
      <w:pPr>
        <w:pStyle w:val="CodeExample0"/>
      </w:pPr>
      <w:r>
        <w:t xml:space="preserve">00134  </w:t>
      </w:r>
      <w:r>
        <w:t xml:space="preserve">   </w:t>
      </w:r>
      <w:r>
        <w:rPr>
          <w:color w:val="008000"/>
        </w:rPr>
        <w:t>if</w:t>
      </w:r>
      <w:r>
        <w:t xml:space="preserve"> (appointments[idx].doctor_id != doctor_id) {</w:t>
      </w:r>
    </w:p>
    <w:p w14:paraId="7EC6C321" w14:textId="77777777" w:rsidR="00000000" w:rsidRDefault="0033228F">
      <w:pPr>
        <w:pStyle w:val="CodeExample0"/>
      </w:pPr>
      <w:r>
        <w:t>00135         ui_print_error(</w:t>
      </w:r>
      <w:r>
        <w:rPr>
          <w:color w:val="002080"/>
        </w:rPr>
        <w:t>"This appointment is not assigned to you!"</w:t>
      </w:r>
      <w:r>
        <w:t>);</w:t>
      </w:r>
    </w:p>
    <w:p w14:paraId="2A38CEA9" w14:textId="77777777" w:rsidR="00000000" w:rsidRDefault="0033228F">
      <w:pPr>
        <w:pStyle w:val="CodeExample0"/>
      </w:pPr>
      <w:r>
        <w:t>00136         ui_pause();</w:t>
      </w:r>
    </w:p>
    <w:p w14:paraId="605D0508" w14:textId="77777777" w:rsidR="00000000" w:rsidRDefault="0033228F">
      <w:pPr>
        <w:pStyle w:val="CodeExample0"/>
      </w:pPr>
      <w:r>
        <w:t xml:space="preserve">00137         </w:t>
      </w:r>
      <w:r>
        <w:rPr>
          <w:color w:val="008000"/>
        </w:rPr>
        <w:t>return</w:t>
      </w:r>
      <w:r>
        <w:t>;</w:t>
      </w:r>
    </w:p>
    <w:p w14:paraId="6B96E35D" w14:textId="77777777" w:rsidR="00000000" w:rsidRDefault="0033228F">
      <w:pPr>
        <w:pStyle w:val="CodeExample0"/>
      </w:pPr>
      <w:r>
        <w:t>00138     }</w:t>
      </w:r>
    </w:p>
    <w:p w14:paraId="169D505D" w14:textId="77777777" w:rsidR="00000000" w:rsidRDefault="0033228F">
      <w:pPr>
        <w:pStyle w:val="CodeExample0"/>
      </w:pPr>
      <w:r>
        <w:t xml:space="preserve">00139     </w:t>
      </w:r>
    </w:p>
    <w:p w14:paraId="2C20B0B7" w14:textId="77777777" w:rsidR="00000000" w:rsidRDefault="0033228F">
      <w:pPr>
        <w:pStyle w:val="CodeExample0"/>
      </w:pPr>
      <w:r>
        <w:t>00140     appointments[idx].status = APPT_COMPLETED;</w:t>
      </w:r>
    </w:p>
    <w:p w14:paraId="7D282768" w14:textId="77777777" w:rsidR="00000000" w:rsidRDefault="0033228F">
      <w:pPr>
        <w:pStyle w:val="CodeExample0"/>
      </w:pPr>
      <w:r>
        <w:t>00141     appointment_save_to_file();</w:t>
      </w:r>
    </w:p>
    <w:p w14:paraId="087CB333" w14:textId="77777777" w:rsidR="00000000" w:rsidRDefault="0033228F">
      <w:pPr>
        <w:pStyle w:val="CodeExample0"/>
      </w:pPr>
      <w:r>
        <w:t>00142     ui_print_success(</w:t>
      </w:r>
      <w:r>
        <w:rPr>
          <w:color w:val="002080"/>
        </w:rPr>
        <w:t>"Appointment marked as completed!"</w:t>
      </w:r>
      <w:r>
        <w:t>);</w:t>
      </w:r>
    </w:p>
    <w:p w14:paraId="32F36D17" w14:textId="77777777" w:rsidR="00000000" w:rsidRDefault="0033228F">
      <w:pPr>
        <w:pStyle w:val="CodeExample0"/>
      </w:pPr>
      <w:r>
        <w:t>00143     ui_pause();</w:t>
      </w:r>
    </w:p>
    <w:p w14:paraId="3FACE2B9" w14:textId="77777777" w:rsidR="00000000" w:rsidRDefault="0033228F">
      <w:pPr>
        <w:pStyle w:val="CodeExample0"/>
      </w:pPr>
      <w:r>
        <w:t>00144 }</w:t>
      </w:r>
    </w:p>
    <w:p w14:paraId="6682A51A" w14:textId="77777777" w:rsidR="00000000" w:rsidRDefault="0033228F">
      <w:pPr>
        <w:pStyle w:val="CodeExample0"/>
      </w:pPr>
      <w:r>
        <w:t xml:space="preserve">00145 </w:t>
      </w:r>
    </w:p>
    <w:p w14:paraId="3D04C4BE" w14:textId="77777777" w:rsidR="00000000" w:rsidRDefault="0033228F">
      <w:pPr>
        <w:pStyle w:val="CodeExample0"/>
      </w:pPr>
      <w:r>
        <w:t xml:space="preserve">00146 </w:t>
      </w:r>
      <w:r>
        <w:rPr>
          <w:color w:val="604020"/>
        </w:rPr>
        <w:t>void</w:t>
      </w:r>
      <w:r>
        <w:t xml:space="preserve"> doctor_portal_cancel_appointment(</w:t>
      </w:r>
      <w:r>
        <w:rPr>
          <w:color w:val="604020"/>
        </w:rPr>
        <w:t>int</w:t>
      </w:r>
      <w:r>
        <w:t xml:space="preserve"> doctor_id) {</w:t>
      </w:r>
    </w:p>
    <w:p w14:paraId="7AFC6EE2" w14:textId="77777777" w:rsidR="00000000" w:rsidRDefault="0033228F">
      <w:pPr>
        <w:pStyle w:val="CodeExample0"/>
      </w:pPr>
      <w:r>
        <w:t>001</w:t>
      </w:r>
      <w:r>
        <w:t xml:space="preserve">47     </w:t>
      </w:r>
      <w:r>
        <w:rPr>
          <w:color w:val="604020"/>
        </w:rPr>
        <w:t>int</w:t>
      </w:r>
      <w:r>
        <w:t xml:space="preserve"> appt_id;</w:t>
      </w:r>
    </w:p>
    <w:p w14:paraId="4136C757" w14:textId="77777777" w:rsidR="00000000" w:rsidRDefault="0033228F">
      <w:pPr>
        <w:pStyle w:val="CodeExample0"/>
      </w:pPr>
      <w:r>
        <w:t xml:space="preserve">00148     </w:t>
      </w:r>
    </w:p>
    <w:p w14:paraId="6D8A3C87" w14:textId="77777777" w:rsidR="00000000" w:rsidRDefault="0033228F">
      <w:pPr>
        <w:pStyle w:val="CodeExample0"/>
      </w:pPr>
      <w:r>
        <w:t xml:space="preserve">00149     </w:t>
      </w:r>
      <w:r>
        <w:rPr>
          <w:color w:val="800000"/>
        </w:rPr>
        <w:t>// First show pending appointments</w:t>
      </w:r>
    </w:p>
    <w:p w14:paraId="6B4104C5" w14:textId="77777777" w:rsidR="00000000" w:rsidRDefault="0033228F">
      <w:pPr>
        <w:pStyle w:val="CodeExample0"/>
      </w:pPr>
      <w:r>
        <w:t>00150     ui_clear_screen();</w:t>
      </w:r>
    </w:p>
    <w:p w14:paraId="3860F1FA" w14:textId="77777777" w:rsidR="00000000" w:rsidRDefault="0033228F">
      <w:pPr>
        <w:pStyle w:val="CodeExample0"/>
      </w:pPr>
      <w:r>
        <w:t>00151     ui_print_banner();</w:t>
      </w:r>
    </w:p>
    <w:p w14:paraId="7A2FD9C3" w14:textId="77777777" w:rsidR="00000000" w:rsidRDefault="0033228F">
      <w:pPr>
        <w:pStyle w:val="CodeExample0"/>
      </w:pPr>
      <w:r>
        <w:t xml:space="preserve">00152     </w:t>
      </w:r>
    </w:p>
    <w:p w14:paraId="18C1F4CB" w14:textId="77777777" w:rsidR="00000000" w:rsidRDefault="0033228F">
      <w:pPr>
        <w:pStyle w:val="CodeExample0"/>
      </w:pPr>
      <w:r>
        <w:t xml:space="preserve">00153     </w:t>
      </w:r>
      <w:r>
        <w:rPr>
          <w:color w:val="604020"/>
        </w:rPr>
        <w:t>int</w:t>
      </w:r>
      <w:r>
        <w:t xml:space="preserve"> count = 0;</w:t>
      </w:r>
    </w:p>
    <w:p w14:paraId="63D8D966" w14:textId="77777777" w:rsidR="00000000" w:rsidRDefault="0033228F">
      <w:pPr>
        <w:pStyle w:val="CodeExample0"/>
      </w:pPr>
      <w:r>
        <w:lastRenderedPageBreak/>
        <w:t xml:space="preserve">00154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appointment_count; i++) {</w:t>
      </w:r>
    </w:p>
    <w:p w14:paraId="11190D1A" w14:textId="77777777" w:rsidR="00000000" w:rsidRDefault="0033228F">
      <w:pPr>
        <w:pStyle w:val="CodeExample0"/>
      </w:pPr>
      <w:r>
        <w:t xml:space="preserve">00155         </w:t>
      </w:r>
      <w:r>
        <w:rPr>
          <w:color w:val="008000"/>
        </w:rPr>
        <w:t>if</w:t>
      </w:r>
      <w:r>
        <w:t xml:space="preserve"> (appointments[i].doctor_id == doctor_id &amp;&amp; </w:t>
      </w:r>
    </w:p>
    <w:p w14:paraId="09185945" w14:textId="77777777" w:rsidR="00000000" w:rsidRDefault="0033228F">
      <w:pPr>
        <w:pStyle w:val="CodeExample0"/>
      </w:pPr>
      <w:r>
        <w:t>00156             appointments[i].status == APPT_PENDING) {</w:t>
      </w:r>
    </w:p>
    <w:p w14:paraId="06254FBC" w14:textId="77777777" w:rsidR="00000000" w:rsidRDefault="0033228F">
      <w:pPr>
        <w:pStyle w:val="CodeExample0"/>
      </w:pPr>
      <w:r>
        <w:t>00157             ui_print_appointment(appointments[i], count++);</w:t>
      </w:r>
    </w:p>
    <w:p w14:paraId="6070A474" w14:textId="77777777" w:rsidR="00000000" w:rsidRDefault="0033228F">
      <w:pPr>
        <w:pStyle w:val="CodeExample0"/>
      </w:pPr>
      <w:r>
        <w:t>00158         }</w:t>
      </w:r>
    </w:p>
    <w:p w14:paraId="5C61E914" w14:textId="77777777" w:rsidR="00000000" w:rsidRDefault="0033228F">
      <w:pPr>
        <w:pStyle w:val="CodeExample0"/>
      </w:pPr>
      <w:r>
        <w:t>00159     }</w:t>
      </w:r>
    </w:p>
    <w:p w14:paraId="33379688" w14:textId="77777777" w:rsidR="00000000" w:rsidRDefault="0033228F">
      <w:pPr>
        <w:pStyle w:val="CodeExample0"/>
      </w:pPr>
      <w:r>
        <w:t>001</w:t>
      </w:r>
      <w:r>
        <w:t xml:space="preserve">60     </w:t>
      </w:r>
    </w:p>
    <w:p w14:paraId="7696B951" w14:textId="77777777" w:rsidR="00000000" w:rsidRDefault="0033228F">
      <w:pPr>
        <w:pStyle w:val="CodeExample0"/>
      </w:pPr>
      <w:r>
        <w:t xml:space="preserve">00161     </w:t>
      </w:r>
      <w:r>
        <w:rPr>
          <w:color w:val="008000"/>
        </w:rPr>
        <w:t>if</w:t>
      </w:r>
      <w:r>
        <w:t xml:space="preserve"> (count == 0) {</w:t>
      </w:r>
    </w:p>
    <w:p w14:paraId="0F50576F" w14:textId="77777777" w:rsidR="00000000" w:rsidRDefault="0033228F">
      <w:pPr>
        <w:pStyle w:val="CodeExample0"/>
      </w:pPr>
      <w:r>
        <w:t xml:space="preserve">00162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appointments to cancel!"</w:t>
      </w:r>
      <w:r>
        <w:t>};</w:t>
      </w:r>
    </w:p>
    <w:p w14:paraId="1836EC4F" w14:textId="77777777" w:rsidR="00000000" w:rsidRDefault="0033228F">
      <w:pPr>
        <w:pStyle w:val="CodeExample0"/>
      </w:pPr>
      <w:r>
        <w:t>00163         ui_print_menu(</w:t>
      </w:r>
      <w:r>
        <w:rPr>
          <w:color w:val="002080"/>
        </w:rPr>
        <w:t>"Cancel Appointment"</w:t>
      </w:r>
      <w:r>
        <w:t>, menu_items, 1, UI_SIZE);</w:t>
      </w:r>
    </w:p>
    <w:p w14:paraId="0E1441E8" w14:textId="77777777" w:rsidR="00000000" w:rsidRDefault="0033228F">
      <w:pPr>
        <w:pStyle w:val="CodeExample0"/>
      </w:pPr>
      <w:r>
        <w:t>00164         ui_pause();</w:t>
      </w:r>
    </w:p>
    <w:p w14:paraId="3A312564" w14:textId="77777777" w:rsidR="00000000" w:rsidRDefault="0033228F">
      <w:pPr>
        <w:pStyle w:val="CodeExample0"/>
      </w:pPr>
      <w:r>
        <w:t xml:space="preserve">00165         </w:t>
      </w:r>
      <w:r>
        <w:rPr>
          <w:color w:val="008000"/>
        </w:rPr>
        <w:t>return</w:t>
      </w:r>
      <w:r>
        <w:t>;</w:t>
      </w:r>
    </w:p>
    <w:p w14:paraId="0A744B71" w14:textId="77777777" w:rsidR="00000000" w:rsidRDefault="0033228F">
      <w:pPr>
        <w:pStyle w:val="CodeExample0"/>
      </w:pPr>
      <w:r>
        <w:t>00166     }</w:t>
      </w:r>
    </w:p>
    <w:p w14:paraId="2A7EE6EC" w14:textId="77777777" w:rsidR="00000000" w:rsidRDefault="0033228F">
      <w:pPr>
        <w:pStyle w:val="CodeExample0"/>
      </w:pPr>
      <w:r>
        <w:t xml:space="preserve">00167     </w:t>
      </w:r>
    </w:p>
    <w:p w14:paraId="616DC067" w14:textId="77777777" w:rsidR="00000000" w:rsidRDefault="0033228F">
      <w:pPr>
        <w:pStyle w:val="CodeExample0"/>
      </w:pPr>
      <w:r>
        <w:t xml:space="preserve">00168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input_items[] = {</w:t>
      </w:r>
    </w:p>
    <w:p w14:paraId="4A7B12FF" w14:textId="77777777" w:rsidR="00000000" w:rsidRDefault="0033228F">
      <w:pPr>
        <w:pStyle w:val="CodeExample0"/>
      </w:pPr>
      <w:r>
        <w:t xml:space="preserve">00169         </w:t>
      </w:r>
      <w:r>
        <w:rPr>
          <w:color w:val="002080"/>
        </w:rPr>
        <w:t>"Enter Appointment ID to cancel (0 to go back):"</w:t>
      </w:r>
      <w:r>
        <w:t>,</w:t>
      </w:r>
    </w:p>
    <w:p w14:paraId="6E94A9D5" w14:textId="77777777" w:rsidR="00000000" w:rsidRDefault="0033228F">
      <w:pPr>
        <w:pStyle w:val="CodeExample0"/>
      </w:pPr>
      <w:r>
        <w:t xml:space="preserve">00170         </w:t>
      </w:r>
      <w:r>
        <w:rPr>
          <w:color w:val="002080"/>
        </w:rPr>
        <w:t>"&gt;&gt; "</w:t>
      </w:r>
    </w:p>
    <w:p w14:paraId="5844517B" w14:textId="77777777" w:rsidR="00000000" w:rsidRDefault="0033228F">
      <w:pPr>
        <w:pStyle w:val="CodeExample0"/>
      </w:pPr>
      <w:r>
        <w:t>00171     };</w:t>
      </w:r>
    </w:p>
    <w:p w14:paraId="4FF6B453" w14:textId="77777777" w:rsidR="00000000" w:rsidRDefault="0033228F">
      <w:pPr>
        <w:pStyle w:val="CodeExample0"/>
      </w:pPr>
      <w:r>
        <w:t>00172     ui_print_menu(</w:t>
      </w:r>
      <w:r>
        <w:rPr>
          <w:color w:val="002080"/>
        </w:rPr>
        <w:t>"Cancel Appointment"</w:t>
      </w:r>
      <w:r>
        <w:t>, input_items, 2, UI_SIZE);</w:t>
      </w:r>
    </w:p>
    <w:p w14:paraId="4670A96C" w14:textId="77777777" w:rsidR="00000000" w:rsidRDefault="0033228F">
      <w:pPr>
        <w:pStyle w:val="CodeExample0"/>
      </w:pPr>
      <w:r>
        <w:t>00173     appt_id = utils_get_int();</w:t>
      </w:r>
    </w:p>
    <w:p w14:paraId="6B2062D5" w14:textId="77777777" w:rsidR="00000000" w:rsidRDefault="0033228F">
      <w:pPr>
        <w:pStyle w:val="CodeExample0"/>
      </w:pPr>
      <w:r>
        <w:t xml:space="preserve">00174     </w:t>
      </w:r>
    </w:p>
    <w:p w14:paraId="547C73F9" w14:textId="77777777" w:rsidR="00000000" w:rsidRDefault="0033228F">
      <w:pPr>
        <w:pStyle w:val="CodeExample0"/>
      </w:pPr>
      <w:r>
        <w:t xml:space="preserve">00175     </w:t>
      </w:r>
      <w:r>
        <w:rPr>
          <w:color w:val="008000"/>
        </w:rPr>
        <w:t>if</w:t>
      </w:r>
      <w:r>
        <w:t xml:space="preserve"> (appt_id == 0) </w:t>
      </w:r>
      <w:r>
        <w:rPr>
          <w:color w:val="008000"/>
        </w:rPr>
        <w:t>return</w:t>
      </w:r>
      <w:r>
        <w:t>;</w:t>
      </w:r>
    </w:p>
    <w:p w14:paraId="4579F531" w14:textId="77777777" w:rsidR="00000000" w:rsidRDefault="0033228F">
      <w:pPr>
        <w:pStyle w:val="CodeExample0"/>
      </w:pPr>
      <w:r>
        <w:t xml:space="preserve">00176     </w:t>
      </w:r>
    </w:p>
    <w:p w14:paraId="72C03B8E" w14:textId="77777777" w:rsidR="00000000" w:rsidRDefault="0033228F">
      <w:pPr>
        <w:pStyle w:val="CodeExample0"/>
      </w:pPr>
      <w:r>
        <w:t xml:space="preserve">00177     </w:t>
      </w:r>
      <w:r>
        <w:rPr>
          <w:color w:val="604020"/>
        </w:rPr>
        <w:t>int</w:t>
      </w:r>
      <w:r>
        <w:t xml:space="preserve"> idx = appointment_search_id(appt_id);</w:t>
      </w:r>
    </w:p>
    <w:p w14:paraId="53B99FDC" w14:textId="77777777" w:rsidR="00000000" w:rsidRDefault="0033228F">
      <w:pPr>
        <w:pStyle w:val="CodeExample0"/>
      </w:pPr>
      <w:r>
        <w:t xml:space="preserve">00178     </w:t>
      </w:r>
      <w:r>
        <w:rPr>
          <w:color w:val="008000"/>
        </w:rPr>
        <w:t>if</w:t>
      </w:r>
      <w:r>
        <w:t xml:space="preserve"> (idx == -1) {</w:t>
      </w:r>
    </w:p>
    <w:p w14:paraId="13369CB5" w14:textId="77777777" w:rsidR="00000000" w:rsidRDefault="0033228F">
      <w:pPr>
        <w:pStyle w:val="CodeExample0"/>
      </w:pPr>
      <w:r>
        <w:t>00179         ui_print_error(</w:t>
      </w:r>
      <w:r>
        <w:rPr>
          <w:color w:val="002080"/>
        </w:rPr>
        <w:t>"Appointment not found!"</w:t>
      </w:r>
      <w:r>
        <w:t>);</w:t>
      </w:r>
    </w:p>
    <w:p w14:paraId="312680CE" w14:textId="77777777" w:rsidR="00000000" w:rsidRDefault="0033228F">
      <w:pPr>
        <w:pStyle w:val="CodeExample0"/>
      </w:pPr>
      <w:r>
        <w:t>00180         ui_pause();</w:t>
      </w:r>
    </w:p>
    <w:p w14:paraId="2D282964" w14:textId="77777777" w:rsidR="00000000" w:rsidRDefault="0033228F">
      <w:pPr>
        <w:pStyle w:val="CodeExample0"/>
      </w:pPr>
      <w:r>
        <w:t xml:space="preserve">00181         </w:t>
      </w:r>
      <w:r>
        <w:rPr>
          <w:color w:val="008000"/>
        </w:rPr>
        <w:t>return</w:t>
      </w:r>
      <w:r>
        <w:t>;</w:t>
      </w:r>
    </w:p>
    <w:p w14:paraId="78C8B0E6" w14:textId="77777777" w:rsidR="00000000" w:rsidRDefault="0033228F">
      <w:pPr>
        <w:pStyle w:val="CodeExample0"/>
      </w:pPr>
      <w:r>
        <w:t>00182     }</w:t>
      </w:r>
    </w:p>
    <w:p w14:paraId="46376403" w14:textId="77777777" w:rsidR="00000000" w:rsidRDefault="0033228F">
      <w:pPr>
        <w:pStyle w:val="CodeExample0"/>
      </w:pPr>
      <w:r>
        <w:t>00</w:t>
      </w:r>
      <w:r>
        <w:t xml:space="preserve">183     </w:t>
      </w:r>
    </w:p>
    <w:p w14:paraId="560495B0" w14:textId="77777777" w:rsidR="00000000" w:rsidRDefault="0033228F">
      <w:pPr>
        <w:pStyle w:val="CodeExample0"/>
      </w:pPr>
      <w:r>
        <w:t xml:space="preserve">00184     </w:t>
      </w:r>
      <w:r>
        <w:rPr>
          <w:color w:val="008000"/>
        </w:rPr>
        <w:t>if</w:t>
      </w:r>
      <w:r>
        <w:t xml:space="preserve"> (appointments[idx].doctor_id != doctor_id) {</w:t>
      </w:r>
    </w:p>
    <w:p w14:paraId="08EF6F89" w14:textId="77777777" w:rsidR="00000000" w:rsidRDefault="0033228F">
      <w:pPr>
        <w:pStyle w:val="CodeExample0"/>
      </w:pPr>
      <w:r>
        <w:t>00185         ui_print_error(</w:t>
      </w:r>
      <w:r>
        <w:rPr>
          <w:color w:val="002080"/>
        </w:rPr>
        <w:t>"This appointment is not assigned to you!"</w:t>
      </w:r>
      <w:r>
        <w:t>);</w:t>
      </w:r>
    </w:p>
    <w:p w14:paraId="64969224" w14:textId="77777777" w:rsidR="00000000" w:rsidRDefault="0033228F">
      <w:pPr>
        <w:pStyle w:val="CodeExample0"/>
      </w:pPr>
      <w:r>
        <w:t>00186         ui_pause();</w:t>
      </w:r>
    </w:p>
    <w:p w14:paraId="7F7151D4" w14:textId="77777777" w:rsidR="00000000" w:rsidRDefault="0033228F">
      <w:pPr>
        <w:pStyle w:val="CodeExample0"/>
      </w:pPr>
      <w:r>
        <w:t xml:space="preserve">00187         </w:t>
      </w:r>
      <w:r>
        <w:rPr>
          <w:color w:val="008000"/>
        </w:rPr>
        <w:t>return</w:t>
      </w:r>
      <w:r>
        <w:t>;</w:t>
      </w:r>
    </w:p>
    <w:p w14:paraId="395D41A7" w14:textId="77777777" w:rsidR="00000000" w:rsidRDefault="0033228F">
      <w:pPr>
        <w:pStyle w:val="CodeExample0"/>
      </w:pPr>
      <w:r>
        <w:t>00188     }</w:t>
      </w:r>
    </w:p>
    <w:p w14:paraId="49AC8573" w14:textId="77777777" w:rsidR="00000000" w:rsidRDefault="0033228F">
      <w:pPr>
        <w:pStyle w:val="CodeExample0"/>
      </w:pPr>
      <w:r>
        <w:t xml:space="preserve">00189     </w:t>
      </w:r>
    </w:p>
    <w:p w14:paraId="7A886830" w14:textId="77777777" w:rsidR="00000000" w:rsidRDefault="0033228F">
      <w:pPr>
        <w:pStyle w:val="CodeExample0"/>
      </w:pPr>
      <w:r>
        <w:t>00190     appointments[idx].status = APPT_CA</w:t>
      </w:r>
      <w:r>
        <w:t>NCELLED;</w:t>
      </w:r>
    </w:p>
    <w:p w14:paraId="5E11EA5A" w14:textId="77777777" w:rsidR="00000000" w:rsidRDefault="0033228F">
      <w:pPr>
        <w:pStyle w:val="CodeExample0"/>
      </w:pPr>
      <w:r>
        <w:t>00191     appointment_save_to_file();</w:t>
      </w:r>
    </w:p>
    <w:p w14:paraId="705874B4" w14:textId="77777777" w:rsidR="00000000" w:rsidRDefault="0033228F">
      <w:pPr>
        <w:pStyle w:val="CodeExample0"/>
      </w:pPr>
      <w:r>
        <w:t>00192     ui_print_success(</w:t>
      </w:r>
      <w:r>
        <w:rPr>
          <w:color w:val="002080"/>
        </w:rPr>
        <w:t>"Appointment cancelled!"</w:t>
      </w:r>
      <w:r>
        <w:t>);</w:t>
      </w:r>
    </w:p>
    <w:p w14:paraId="0C8220D1" w14:textId="77777777" w:rsidR="00000000" w:rsidRDefault="0033228F">
      <w:pPr>
        <w:pStyle w:val="CodeExample0"/>
      </w:pPr>
      <w:r>
        <w:t>00193     ui_pause();</w:t>
      </w:r>
    </w:p>
    <w:p w14:paraId="7731BC7A" w14:textId="77777777" w:rsidR="00000000" w:rsidRDefault="0033228F">
      <w:pPr>
        <w:pStyle w:val="CodeExample0"/>
      </w:pPr>
      <w:r>
        <w:t>00194 }</w:t>
      </w:r>
    </w:p>
    <w:p w14:paraId="4A188A42" w14:textId="77777777" w:rsidR="00000000" w:rsidRDefault="0033228F">
      <w:pPr>
        <w:pStyle w:val="CodeExample0"/>
      </w:pPr>
      <w:r>
        <w:t xml:space="preserve">00195 </w:t>
      </w:r>
    </w:p>
    <w:p w14:paraId="2A7CDC38" w14:textId="77777777" w:rsidR="00000000" w:rsidRDefault="0033228F">
      <w:pPr>
        <w:pStyle w:val="CodeExample0"/>
      </w:pPr>
      <w:r>
        <w:t xml:space="preserve">00196 </w:t>
      </w:r>
      <w:r>
        <w:rPr>
          <w:color w:val="604020"/>
        </w:rPr>
        <w:t>void</w:t>
      </w:r>
      <w:r>
        <w:t xml:space="preserve"> doctor_portal_update_availability(</w:t>
      </w:r>
      <w:r>
        <w:rPr>
          <w:color w:val="604020"/>
        </w:rPr>
        <w:t>int</w:t>
      </w:r>
      <w:r>
        <w:t xml:space="preserve"> doctor_id) {</w:t>
      </w:r>
    </w:p>
    <w:p w14:paraId="13192CCF" w14:textId="77777777" w:rsidR="00000000" w:rsidRDefault="0033228F">
      <w:pPr>
        <w:pStyle w:val="CodeExample0"/>
      </w:pPr>
      <w:r>
        <w:t xml:space="preserve">00197     </w:t>
      </w:r>
      <w:r>
        <w:rPr>
          <w:color w:val="604020"/>
        </w:rPr>
        <w:t>int</w:t>
      </w:r>
      <w:r>
        <w:t xml:space="preserve"> idx = doctor_search_id(doctor_id);</w:t>
      </w:r>
    </w:p>
    <w:p w14:paraId="47D8BA38" w14:textId="77777777" w:rsidR="00000000" w:rsidRDefault="0033228F">
      <w:pPr>
        <w:pStyle w:val="CodeExample0"/>
      </w:pPr>
      <w:r>
        <w:t xml:space="preserve">00198     </w:t>
      </w:r>
      <w:r>
        <w:rPr>
          <w:color w:val="008000"/>
        </w:rPr>
        <w:t>if</w:t>
      </w:r>
      <w:r>
        <w:t xml:space="preserve"> (idx == -1) {</w:t>
      </w:r>
    </w:p>
    <w:p w14:paraId="606CD8F3" w14:textId="77777777" w:rsidR="00000000" w:rsidRDefault="0033228F">
      <w:pPr>
        <w:pStyle w:val="CodeExample0"/>
      </w:pPr>
      <w:r>
        <w:t>00199         ui_print_error(</w:t>
      </w:r>
      <w:r>
        <w:rPr>
          <w:color w:val="002080"/>
        </w:rPr>
        <w:t>"Doctor not found!"</w:t>
      </w:r>
      <w:r>
        <w:t>);</w:t>
      </w:r>
    </w:p>
    <w:p w14:paraId="4ACBBD9D" w14:textId="77777777" w:rsidR="00000000" w:rsidRDefault="0033228F">
      <w:pPr>
        <w:pStyle w:val="CodeExample0"/>
      </w:pPr>
      <w:r>
        <w:t>00200         ui_pause();</w:t>
      </w:r>
    </w:p>
    <w:p w14:paraId="053619FD" w14:textId="77777777" w:rsidR="00000000" w:rsidRDefault="0033228F">
      <w:pPr>
        <w:pStyle w:val="CodeExample0"/>
      </w:pPr>
      <w:r>
        <w:t xml:space="preserve">00201         </w:t>
      </w:r>
      <w:r>
        <w:rPr>
          <w:color w:val="008000"/>
        </w:rPr>
        <w:t>return</w:t>
      </w:r>
      <w:r>
        <w:t>;</w:t>
      </w:r>
    </w:p>
    <w:p w14:paraId="078FAC3F" w14:textId="77777777" w:rsidR="00000000" w:rsidRDefault="0033228F">
      <w:pPr>
        <w:pStyle w:val="CodeExample0"/>
      </w:pPr>
      <w:r>
        <w:t>00202     }</w:t>
      </w:r>
    </w:p>
    <w:p w14:paraId="2DCF9C3E" w14:textId="77777777" w:rsidR="00000000" w:rsidRDefault="0033228F">
      <w:pPr>
        <w:pStyle w:val="CodeExample0"/>
      </w:pPr>
      <w:r>
        <w:t xml:space="preserve">00203     </w:t>
      </w:r>
    </w:p>
    <w:p w14:paraId="10A9C893" w14:textId="77777777" w:rsidR="00000000" w:rsidRDefault="0033228F">
      <w:pPr>
        <w:pStyle w:val="CodeExample0"/>
      </w:pPr>
      <w:r>
        <w:t>00204     ui_clear_screen();</w:t>
      </w:r>
    </w:p>
    <w:p w14:paraId="5C805EE8" w14:textId="77777777" w:rsidR="00000000" w:rsidRDefault="0033228F">
      <w:pPr>
        <w:pStyle w:val="CodeExample0"/>
      </w:pPr>
      <w:r>
        <w:t>00205     ui_print_banner();</w:t>
      </w:r>
    </w:p>
    <w:p w14:paraId="43C5CA44" w14:textId="77777777" w:rsidR="00000000" w:rsidRDefault="0033228F">
      <w:pPr>
        <w:pStyle w:val="CodeExample0"/>
      </w:pPr>
      <w:r>
        <w:t xml:space="preserve">00206     </w:t>
      </w:r>
    </w:p>
    <w:p w14:paraId="15ED6055" w14:textId="77777777" w:rsidR="00000000" w:rsidRDefault="0033228F">
      <w:pPr>
        <w:pStyle w:val="CodeExample0"/>
      </w:pPr>
      <w:r>
        <w:t>00</w:t>
      </w:r>
      <w:r>
        <w:t xml:space="preserve">207     </w:t>
      </w:r>
      <w:r>
        <w:rPr>
          <w:color w:val="604020"/>
        </w:rPr>
        <w:t>char</w:t>
      </w:r>
      <w:r>
        <w:t xml:space="preserve"> current_status[50];</w:t>
      </w:r>
    </w:p>
    <w:p w14:paraId="4E95573F" w14:textId="77777777" w:rsidR="00000000" w:rsidRDefault="0033228F">
      <w:pPr>
        <w:pStyle w:val="CodeExample0"/>
      </w:pPr>
      <w:r>
        <w:t xml:space="preserve">00208     snprintf(current_status, </w:t>
      </w:r>
      <w:r>
        <w:rPr>
          <w:color w:val="008000"/>
        </w:rPr>
        <w:t>sizeof</w:t>
      </w:r>
      <w:r>
        <w:t xml:space="preserve">(current_status), </w:t>
      </w:r>
      <w:r>
        <w:rPr>
          <w:color w:val="002080"/>
        </w:rPr>
        <w:t>"Current Status: %s"</w:t>
      </w:r>
      <w:r>
        <w:t xml:space="preserve">, </w:t>
      </w:r>
    </w:p>
    <w:p w14:paraId="5240F8D5" w14:textId="77777777" w:rsidR="00000000" w:rsidRDefault="0033228F">
      <w:pPr>
        <w:pStyle w:val="CodeExample0"/>
      </w:pPr>
      <w:r>
        <w:t xml:space="preserve">00209              doctors[idx].is_available ? </w:t>
      </w:r>
      <w:r>
        <w:rPr>
          <w:color w:val="002080"/>
        </w:rPr>
        <w:t>"Available"</w:t>
      </w:r>
      <w:r>
        <w:t xml:space="preserve"> : </w:t>
      </w:r>
      <w:r>
        <w:rPr>
          <w:color w:val="002080"/>
        </w:rPr>
        <w:t>"Unavailable"</w:t>
      </w:r>
      <w:r>
        <w:t>);</w:t>
      </w:r>
    </w:p>
    <w:p w14:paraId="2196E144" w14:textId="77777777" w:rsidR="00000000" w:rsidRDefault="0033228F">
      <w:pPr>
        <w:pStyle w:val="CodeExample0"/>
      </w:pPr>
      <w:r>
        <w:t xml:space="preserve">00210     </w:t>
      </w:r>
    </w:p>
    <w:p w14:paraId="344CB808" w14:textId="77777777" w:rsidR="00000000" w:rsidRDefault="0033228F">
      <w:pPr>
        <w:pStyle w:val="CodeExample0"/>
      </w:pPr>
      <w:r>
        <w:t xml:space="preserve">00211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7E3CEBEF" w14:textId="77777777" w:rsidR="00000000" w:rsidRDefault="0033228F">
      <w:pPr>
        <w:pStyle w:val="CodeExample0"/>
      </w:pPr>
      <w:r>
        <w:t xml:space="preserve">00212         </w:t>
      </w:r>
      <w:r>
        <w:rPr>
          <w:color w:val="002080"/>
        </w:rPr>
        <w:t>"Set availability (1 for available, 2 for unavailable): "</w:t>
      </w:r>
      <w:r>
        <w:t>,</w:t>
      </w:r>
    </w:p>
    <w:p w14:paraId="023438A6" w14:textId="77777777" w:rsidR="00000000" w:rsidRDefault="0033228F">
      <w:pPr>
        <w:pStyle w:val="CodeExample0"/>
      </w:pPr>
      <w:r>
        <w:t>00213         current_status,</w:t>
      </w:r>
    </w:p>
    <w:p w14:paraId="286DDF7E" w14:textId="77777777" w:rsidR="00000000" w:rsidRDefault="0033228F">
      <w:pPr>
        <w:pStyle w:val="CodeExample0"/>
      </w:pPr>
      <w:r>
        <w:t xml:space="preserve">00214         </w:t>
      </w:r>
      <w:r>
        <w:rPr>
          <w:color w:val="002080"/>
        </w:rPr>
        <w:t>"Back"</w:t>
      </w:r>
      <w:r>
        <w:t>,</w:t>
      </w:r>
    </w:p>
    <w:p w14:paraId="1A23BE8B" w14:textId="77777777" w:rsidR="00000000" w:rsidRDefault="0033228F">
      <w:pPr>
        <w:pStyle w:val="CodeExample0"/>
      </w:pPr>
      <w:r>
        <w:t xml:space="preserve">00215         </w:t>
      </w:r>
      <w:r>
        <w:rPr>
          <w:color w:val="002080"/>
        </w:rPr>
        <w:t>"&gt;&gt; "</w:t>
      </w:r>
    </w:p>
    <w:p w14:paraId="685195D6" w14:textId="77777777" w:rsidR="00000000" w:rsidRDefault="0033228F">
      <w:pPr>
        <w:pStyle w:val="CodeExample0"/>
      </w:pPr>
      <w:r>
        <w:t>00216     };</w:t>
      </w:r>
    </w:p>
    <w:p w14:paraId="1CEE2D8D" w14:textId="77777777" w:rsidR="00000000" w:rsidRDefault="0033228F">
      <w:pPr>
        <w:pStyle w:val="CodeExample0"/>
      </w:pPr>
      <w:r>
        <w:t xml:space="preserve">00217     </w:t>
      </w:r>
    </w:p>
    <w:p w14:paraId="785648E5" w14:textId="77777777" w:rsidR="00000000" w:rsidRDefault="0033228F">
      <w:pPr>
        <w:pStyle w:val="CodeExample0"/>
      </w:pPr>
      <w:r>
        <w:t>00218     ui_print_menu(</w:t>
      </w:r>
      <w:r>
        <w:rPr>
          <w:color w:val="002080"/>
        </w:rPr>
        <w:t>"Update Availability"</w:t>
      </w:r>
      <w:r>
        <w:t>, menu_items, 4, UI_SIZE);</w:t>
      </w:r>
    </w:p>
    <w:p w14:paraId="21376EC2" w14:textId="77777777" w:rsidR="00000000" w:rsidRDefault="0033228F">
      <w:pPr>
        <w:pStyle w:val="CodeExample0"/>
      </w:pPr>
      <w:r>
        <w:t xml:space="preserve">00219     </w:t>
      </w:r>
      <w:r>
        <w:rPr>
          <w:color w:val="604020"/>
        </w:rPr>
        <w:t>int</w:t>
      </w:r>
      <w:r>
        <w:t xml:space="preserve"> choice = utils_</w:t>
      </w:r>
      <w:r>
        <w:t>get_int();</w:t>
      </w:r>
    </w:p>
    <w:p w14:paraId="66A0BBCD" w14:textId="77777777" w:rsidR="00000000" w:rsidRDefault="0033228F">
      <w:pPr>
        <w:pStyle w:val="CodeExample0"/>
      </w:pPr>
      <w:r>
        <w:t xml:space="preserve">00220     </w:t>
      </w:r>
    </w:p>
    <w:p w14:paraId="3F519192" w14:textId="77777777" w:rsidR="00000000" w:rsidRDefault="0033228F">
      <w:pPr>
        <w:pStyle w:val="CodeExample0"/>
      </w:pPr>
      <w:r>
        <w:t xml:space="preserve">00221     </w:t>
      </w:r>
      <w:r>
        <w:rPr>
          <w:color w:val="008000"/>
        </w:rPr>
        <w:t>switch</w:t>
      </w:r>
      <w:r>
        <w:t xml:space="preserve"> (choice) {</w:t>
      </w:r>
    </w:p>
    <w:p w14:paraId="374A6FAC" w14:textId="77777777" w:rsidR="00000000" w:rsidRDefault="0033228F">
      <w:pPr>
        <w:pStyle w:val="CodeExample0"/>
      </w:pPr>
      <w:r>
        <w:t xml:space="preserve">00222         </w:t>
      </w:r>
      <w:r>
        <w:rPr>
          <w:color w:val="008000"/>
        </w:rPr>
        <w:t>case</w:t>
      </w:r>
      <w:r>
        <w:t xml:space="preserve"> 1:</w:t>
      </w:r>
    </w:p>
    <w:p w14:paraId="3DAAE6F6" w14:textId="77777777" w:rsidR="00000000" w:rsidRDefault="0033228F">
      <w:pPr>
        <w:pStyle w:val="CodeExample0"/>
      </w:pPr>
      <w:r>
        <w:t xml:space="preserve">00223             doctors[idx].is_available = </w:t>
      </w:r>
      <w:r>
        <w:rPr>
          <w:color w:val="008000"/>
        </w:rPr>
        <w:t>true</w:t>
      </w:r>
      <w:r>
        <w:t>;</w:t>
      </w:r>
    </w:p>
    <w:p w14:paraId="606B3E29" w14:textId="77777777" w:rsidR="00000000" w:rsidRDefault="0033228F">
      <w:pPr>
        <w:pStyle w:val="CodeExample0"/>
      </w:pPr>
      <w:r>
        <w:t>00224             doctor_save_to_file();</w:t>
      </w:r>
    </w:p>
    <w:p w14:paraId="0D3CA016" w14:textId="77777777" w:rsidR="00000000" w:rsidRDefault="0033228F">
      <w:pPr>
        <w:pStyle w:val="CodeExample0"/>
      </w:pPr>
      <w:r>
        <w:t>00225             ui_print_success(</w:t>
      </w:r>
      <w:r>
        <w:rPr>
          <w:color w:val="002080"/>
        </w:rPr>
        <w:t>"Status set to Available!"</w:t>
      </w:r>
      <w:r>
        <w:t>);</w:t>
      </w:r>
    </w:p>
    <w:p w14:paraId="69D622C3" w14:textId="77777777" w:rsidR="00000000" w:rsidRDefault="0033228F">
      <w:pPr>
        <w:pStyle w:val="CodeExample0"/>
      </w:pPr>
      <w:r>
        <w:t>00226             ui_pause();</w:t>
      </w:r>
    </w:p>
    <w:p w14:paraId="57008A93" w14:textId="77777777" w:rsidR="00000000" w:rsidRDefault="0033228F">
      <w:pPr>
        <w:pStyle w:val="CodeExample0"/>
      </w:pPr>
      <w:r>
        <w:t xml:space="preserve">00227             </w:t>
      </w:r>
      <w:r>
        <w:rPr>
          <w:color w:val="008000"/>
        </w:rPr>
        <w:t>break</w:t>
      </w:r>
      <w:r>
        <w:t>;</w:t>
      </w:r>
    </w:p>
    <w:p w14:paraId="4AD10D48" w14:textId="77777777" w:rsidR="00000000" w:rsidRDefault="0033228F">
      <w:pPr>
        <w:pStyle w:val="CodeExample0"/>
      </w:pPr>
      <w:r>
        <w:t xml:space="preserve">00228         </w:t>
      </w:r>
      <w:r>
        <w:rPr>
          <w:color w:val="008000"/>
        </w:rPr>
        <w:t>case</w:t>
      </w:r>
      <w:r>
        <w:t xml:space="preserve"> 2:</w:t>
      </w:r>
    </w:p>
    <w:p w14:paraId="50F761DD" w14:textId="77777777" w:rsidR="00000000" w:rsidRDefault="0033228F">
      <w:pPr>
        <w:pStyle w:val="CodeExample0"/>
      </w:pPr>
      <w:r>
        <w:t xml:space="preserve">00229             doctors[idx].is_available = </w:t>
      </w:r>
      <w:r>
        <w:rPr>
          <w:color w:val="008000"/>
        </w:rPr>
        <w:t>false</w:t>
      </w:r>
      <w:r>
        <w:t>;</w:t>
      </w:r>
    </w:p>
    <w:p w14:paraId="3D724BE7" w14:textId="77777777" w:rsidR="00000000" w:rsidRDefault="0033228F">
      <w:pPr>
        <w:pStyle w:val="CodeExample0"/>
      </w:pPr>
      <w:r>
        <w:t>00230             doctor_save_to_file();</w:t>
      </w:r>
    </w:p>
    <w:p w14:paraId="64D6B6FB" w14:textId="77777777" w:rsidR="00000000" w:rsidRDefault="0033228F">
      <w:pPr>
        <w:pStyle w:val="CodeExample0"/>
      </w:pPr>
      <w:r>
        <w:lastRenderedPageBreak/>
        <w:t>00231             ui_print_success(</w:t>
      </w:r>
      <w:r>
        <w:rPr>
          <w:color w:val="002080"/>
        </w:rPr>
        <w:t>"Status set to Unavailable!"</w:t>
      </w:r>
      <w:r>
        <w:t>);</w:t>
      </w:r>
    </w:p>
    <w:p w14:paraId="1C36A1C3" w14:textId="77777777" w:rsidR="00000000" w:rsidRDefault="0033228F">
      <w:pPr>
        <w:pStyle w:val="CodeExample0"/>
      </w:pPr>
      <w:r>
        <w:t>00232             ui_pause();</w:t>
      </w:r>
    </w:p>
    <w:p w14:paraId="76E882DD" w14:textId="77777777" w:rsidR="00000000" w:rsidRDefault="0033228F">
      <w:pPr>
        <w:pStyle w:val="CodeExample0"/>
      </w:pPr>
      <w:r>
        <w:t xml:space="preserve">00233             </w:t>
      </w:r>
      <w:r>
        <w:rPr>
          <w:color w:val="008000"/>
        </w:rPr>
        <w:t>break</w:t>
      </w:r>
      <w:r>
        <w:t>;</w:t>
      </w:r>
    </w:p>
    <w:p w14:paraId="50F14DFF" w14:textId="77777777" w:rsidR="00000000" w:rsidRDefault="0033228F">
      <w:pPr>
        <w:pStyle w:val="CodeExample0"/>
      </w:pPr>
      <w:r>
        <w:t xml:space="preserve">00234         </w:t>
      </w:r>
      <w:r>
        <w:rPr>
          <w:color w:val="008000"/>
        </w:rPr>
        <w:t>case</w:t>
      </w:r>
      <w:r>
        <w:t xml:space="preserve"> 3:</w:t>
      </w:r>
    </w:p>
    <w:p w14:paraId="544A1743" w14:textId="77777777" w:rsidR="00000000" w:rsidRDefault="0033228F">
      <w:pPr>
        <w:pStyle w:val="CodeExample0"/>
      </w:pPr>
      <w:r>
        <w:t xml:space="preserve">00235             </w:t>
      </w:r>
      <w:r>
        <w:rPr>
          <w:color w:val="008000"/>
        </w:rPr>
        <w:t>return</w:t>
      </w:r>
      <w:r>
        <w:t>;</w:t>
      </w:r>
    </w:p>
    <w:p w14:paraId="396B4732" w14:textId="77777777" w:rsidR="00000000" w:rsidRDefault="0033228F">
      <w:pPr>
        <w:pStyle w:val="CodeExample0"/>
      </w:pPr>
      <w:r>
        <w:t xml:space="preserve">00236         </w:t>
      </w:r>
      <w:r>
        <w:rPr>
          <w:color w:val="008000"/>
        </w:rPr>
        <w:t>default</w:t>
      </w:r>
      <w:r>
        <w:t>:</w:t>
      </w:r>
    </w:p>
    <w:p w14:paraId="63972B8B" w14:textId="77777777" w:rsidR="00000000" w:rsidRDefault="0033228F">
      <w:pPr>
        <w:pStyle w:val="CodeExample0"/>
      </w:pPr>
      <w:r>
        <w:t>00237             ui_print_error(</w:t>
      </w:r>
      <w:r>
        <w:rPr>
          <w:color w:val="002080"/>
        </w:rPr>
        <w:t>"Invalid choice!"</w:t>
      </w:r>
      <w:r>
        <w:t>);</w:t>
      </w:r>
    </w:p>
    <w:p w14:paraId="396E604B" w14:textId="77777777" w:rsidR="00000000" w:rsidRDefault="0033228F">
      <w:pPr>
        <w:pStyle w:val="CodeExample0"/>
      </w:pPr>
      <w:r>
        <w:t>00238             ui_pause();</w:t>
      </w:r>
    </w:p>
    <w:p w14:paraId="5A70ED31" w14:textId="77777777" w:rsidR="00000000" w:rsidRDefault="0033228F">
      <w:pPr>
        <w:pStyle w:val="CodeExample0"/>
      </w:pPr>
      <w:r>
        <w:t>00239     }</w:t>
      </w:r>
    </w:p>
    <w:p w14:paraId="394869BC" w14:textId="77777777" w:rsidR="00000000" w:rsidRDefault="0033228F">
      <w:pPr>
        <w:pStyle w:val="CodeExample0"/>
      </w:pPr>
      <w:r>
        <w:t>0024</w:t>
      </w:r>
      <w:r>
        <w:t>0 }</w:t>
      </w:r>
    </w:p>
    <w:p w14:paraId="2A0D3195" w14:textId="77777777" w:rsidR="00000000" w:rsidRDefault="0033228F">
      <w:pPr>
        <w:pStyle w:val="CodeExample0"/>
      </w:pPr>
      <w:r>
        <w:t xml:space="preserve">00241 </w:t>
      </w:r>
    </w:p>
    <w:p w14:paraId="5733E443" w14:textId="77777777" w:rsidR="00000000" w:rsidRDefault="0033228F">
      <w:pPr>
        <w:pStyle w:val="CodeExample0"/>
      </w:pPr>
      <w:r>
        <w:t xml:space="preserve">00242 </w:t>
      </w:r>
      <w:r>
        <w:rPr>
          <w:color w:val="604020"/>
        </w:rPr>
        <w:t>void</w:t>
      </w:r>
      <w:r>
        <w:t xml:space="preserve"> doctor_portal_view_profile(</w:t>
      </w:r>
      <w:r>
        <w:rPr>
          <w:color w:val="604020"/>
        </w:rPr>
        <w:t>int</w:t>
      </w:r>
      <w:r>
        <w:t xml:space="preserve"> doctor_id) {</w:t>
      </w:r>
    </w:p>
    <w:p w14:paraId="7CC8D4F3" w14:textId="77777777" w:rsidR="00000000" w:rsidRDefault="0033228F">
      <w:pPr>
        <w:pStyle w:val="CodeExample0"/>
      </w:pPr>
      <w:r>
        <w:t xml:space="preserve">00243     </w:t>
      </w:r>
      <w:r>
        <w:rPr>
          <w:color w:val="604020"/>
        </w:rPr>
        <w:t>int</w:t>
      </w:r>
      <w:r>
        <w:t xml:space="preserve"> idx = doctor_search_id(doctor_id);</w:t>
      </w:r>
    </w:p>
    <w:p w14:paraId="3F9E5CB9" w14:textId="77777777" w:rsidR="00000000" w:rsidRDefault="0033228F">
      <w:pPr>
        <w:pStyle w:val="CodeExample0"/>
      </w:pPr>
      <w:r>
        <w:t xml:space="preserve">00244     </w:t>
      </w:r>
      <w:r>
        <w:rPr>
          <w:color w:val="008000"/>
        </w:rPr>
        <w:t>if</w:t>
      </w:r>
      <w:r>
        <w:t xml:space="preserve"> (idx == -1) {</w:t>
      </w:r>
    </w:p>
    <w:p w14:paraId="3957F528" w14:textId="77777777" w:rsidR="00000000" w:rsidRDefault="0033228F">
      <w:pPr>
        <w:pStyle w:val="CodeExample0"/>
      </w:pPr>
      <w:r>
        <w:t>00245         ui_print_error(</w:t>
      </w:r>
      <w:r>
        <w:rPr>
          <w:color w:val="002080"/>
        </w:rPr>
        <w:t>"Doctor not found!"</w:t>
      </w:r>
      <w:r>
        <w:t>);</w:t>
      </w:r>
    </w:p>
    <w:p w14:paraId="7E64D219" w14:textId="77777777" w:rsidR="00000000" w:rsidRDefault="0033228F">
      <w:pPr>
        <w:pStyle w:val="CodeExample0"/>
      </w:pPr>
      <w:r>
        <w:t>00246         ui_pause();</w:t>
      </w:r>
    </w:p>
    <w:p w14:paraId="7CDD0FBA" w14:textId="77777777" w:rsidR="00000000" w:rsidRDefault="0033228F">
      <w:pPr>
        <w:pStyle w:val="CodeExample0"/>
      </w:pPr>
      <w:r>
        <w:t xml:space="preserve">00247         </w:t>
      </w:r>
      <w:r>
        <w:rPr>
          <w:color w:val="008000"/>
        </w:rPr>
        <w:t>return</w:t>
      </w:r>
      <w:r>
        <w:t>;</w:t>
      </w:r>
    </w:p>
    <w:p w14:paraId="47B13C25" w14:textId="77777777" w:rsidR="00000000" w:rsidRDefault="0033228F">
      <w:pPr>
        <w:pStyle w:val="CodeExample0"/>
      </w:pPr>
      <w:r>
        <w:t>00248     }</w:t>
      </w:r>
    </w:p>
    <w:p w14:paraId="755D2EBB" w14:textId="77777777" w:rsidR="00000000" w:rsidRDefault="0033228F">
      <w:pPr>
        <w:pStyle w:val="CodeExample0"/>
      </w:pPr>
      <w:r>
        <w:t>002</w:t>
      </w:r>
      <w:r>
        <w:t xml:space="preserve">49     </w:t>
      </w:r>
    </w:p>
    <w:p w14:paraId="12D6AD3A" w14:textId="77777777" w:rsidR="00000000" w:rsidRDefault="0033228F">
      <w:pPr>
        <w:pStyle w:val="CodeExample0"/>
      </w:pPr>
      <w:r>
        <w:t>00250     ui_clear_screen();</w:t>
      </w:r>
    </w:p>
    <w:p w14:paraId="50C0561F" w14:textId="77777777" w:rsidR="00000000" w:rsidRDefault="0033228F">
      <w:pPr>
        <w:pStyle w:val="CodeExample0"/>
      </w:pPr>
      <w:r>
        <w:t>00251     ui_print_banner();</w:t>
      </w:r>
    </w:p>
    <w:p w14:paraId="7DB4CB1C" w14:textId="77777777" w:rsidR="00000000" w:rsidRDefault="0033228F">
      <w:pPr>
        <w:pStyle w:val="CodeExample0"/>
      </w:pPr>
      <w:r>
        <w:t>00252     ui_print_doctor(doctors[idx], idx);</w:t>
      </w:r>
    </w:p>
    <w:p w14:paraId="1BE0E7F0" w14:textId="77777777" w:rsidR="00000000" w:rsidRDefault="0033228F">
      <w:pPr>
        <w:pStyle w:val="CodeExample0"/>
      </w:pPr>
      <w:r>
        <w:t>00253     ui_pause();</w:t>
      </w:r>
    </w:p>
    <w:p w14:paraId="1E2E91EB" w14:textId="77777777" w:rsidR="00000000" w:rsidRDefault="0033228F">
      <w:pPr>
        <w:pStyle w:val="CodeExample0"/>
      </w:pPr>
      <w:r>
        <w:t>00254 }</w:t>
      </w:r>
    </w:p>
    <w:p w14:paraId="7BA0B2E5" w14:textId="77777777" w:rsidR="00000000" w:rsidRDefault="0033228F">
      <w:pPr>
        <w:pStyle w:val="CodeExample0"/>
      </w:pPr>
      <w:r>
        <w:t xml:space="preserve">00255 </w:t>
      </w:r>
    </w:p>
    <w:p w14:paraId="5EFBE2D1" w14:textId="77777777" w:rsidR="00000000" w:rsidRDefault="0033228F">
      <w:pPr>
        <w:pStyle w:val="CodeExample0"/>
      </w:pPr>
      <w:r>
        <w:t xml:space="preserve">00256 </w:t>
      </w:r>
      <w:r>
        <w:rPr>
          <w:color w:val="604020"/>
        </w:rPr>
        <w:t>void</w:t>
      </w:r>
      <w:r>
        <w:t xml:space="preserve"> doctor_portal_menu(</w:t>
      </w:r>
      <w:r>
        <w:rPr>
          <w:color w:val="604020"/>
        </w:rPr>
        <w:t>int</w:t>
      </w:r>
      <w:r>
        <w:t xml:space="preserve"> doctor_id,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doctor_name) {</w:t>
      </w:r>
    </w:p>
    <w:p w14:paraId="00394DDC" w14:textId="77777777" w:rsidR="00000000" w:rsidRDefault="0033228F">
      <w:pPr>
        <w:pStyle w:val="CodeExample0"/>
      </w:pPr>
      <w:r>
        <w:t xml:space="preserve">00257     </w:t>
      </w:r>
      <w:r>
        <w:rPr>
          <w:color w:val="604020"/>
        </w:rPr>
        <w:t>int</w:t>
      </w:r>
      <w:r>
        <w:t xml:space="preserve"> choice;</w:t>
      </w:r>
    </w:p>
    <w:p w14:paraId="316CB3E9" w14:textId="77777777" w:rsidR="00000000" w:rsidRDefault="0033228F">
      <w:pPr>
        <w:pStyle w:val="CodeExample0"/>
      </w:pPr>
      <w:r>
        <w:t xml:space="preserve">00258     </w:t>
      </w:r>
    </w:p>
    <w:p w14:paraId="323EB3F5" w14:textId="77777777" w:rsidR="00000000" w:rsidRDefault="0033228F">
      <w:pPr>
        <w:pStyle w:val="CodeExample0"/>
      </w:pPr>
      <w:r>
        <w:t xml:space="preserve">00259     </w:t>
      </w:r>
      <w:r>
        <w:rPr>
          <w:color w:val="800000"/>
        </w:rPr>
        <w:t>// Build title with doctor's name</w:t>
      </w:r>
    </w:p>
    <w:p w14:paraId="2A8A9CB7" w14:textId="77777777" w:rsidR="00000000" w:rsidRDefault="0033228F">
      <w:pPr>
        <w:pStyle w:val="CodeExample0"/>
      </w:pPr>
      <w:r>
        <w:t xml:space="preserve">00260     </w:t>
      </w:r>
      <w:r>
        <w:rPr>
          <w:color w:val="604020"/>
        </w:rPr>
        <w:t>char</w:t>
      </w:r>
      <w:r>
        <w:t xml:space="preserve"> title[80];</w:t>
      </w:r>
    </w:p>
    <w:p w14:paraId="22AAE2BD" w14:textId="77777777" w:rsidR="00000000" w:rsidRDefault="0033228F">
      <w:pPr>
        <w:pStyle w:val="CodeExample0"/>
      </w:pPr>
      <w:r>
        <w:t xml:space="preserve">00261     snprintf(title, </w:t>
      </w:r>
      <w:r>
        <w:rPr>
          <w:color w:val="008000"/>
        </w:rPr>
        <w:t>sizeof</w:t>
      </w:r>
      <w:r>
        <w:t xml:space="preserve">(title), </w:t>
      </w:r>
      <w:r>
        <w:rPr>
          <w:color w:val="002080"/>
        </w:rPr>
        <w:t>"Doctor Portal | Dr. %s"</w:t>
      </w:r>
      <w:r>
        <w:t>, doctor_name);</w:t>
      </w:r>
    </w:p>
    <w:p w14:paraId="10C9205D" w14:textId="77777777" w:rsidR="00000000" w:rsidRDefault="0033228F">
      <w:pPr>
        <w:pStyle w:val="CodeExample0"/>
      </w:pPr>
      <w:r>
        <w:t xml:space="preserve">00262     </w:t>
      </w:r>
    </w:p>
    <w:p w14:paraId="0EEB5001" w14:textId="77777777" w:rsidR="00000000" w:rsidRDefault="0033228F">
      <w:pPr>
        <w:pStyle w:val="CodeExample0"/>
      </w:pPr>
      <w:r>
        <w:t xml:space="preserve">00263     </w:t>
      </w:r>
      <w:r>
        <w:rPr>
          <w:color w:val="008000"/>
        </w:rPr>
        <w:t>do</w:t>
      </w:r>
      <w:r>
        <w:t xml:space="preserve"> {</w:t>
      </w:r>
    </w:p>
    <w:p w14:paraId="7468DD06" w14:textId="77777777" w:rsidR="00000000" w:rsidRDefault="0033228F">
      <w:pPr>
        <w:pStyle w:val="CodeExample0"/>
      </w:pPr>
      <w:r>
        <w:t>00264         ui_clear_screen();</w:t>
      </w:r>
    </w:p>
    <w:p w14:paraId="75F424E4" w14:textId="77777777" w:rsidR="00000000" w:rsidRDefault="0033228F">
      <w:pPr>
        <w:pStyle w:val="CodeExample0"/>
      </w:pPr>
      <w:r>
        <w:t>00265         ui_print_banner();</w:t>
      </w:r>
    </w:p>
    <w:p w14:paraId="32382675" w14:textId="77777777" w:rsidR="00000000" w:rsidRDefault="0033228F">
      <w:pPr>
        <w:pStyle w:val="CodeExample0"/>
      </w:pPr>
      <w:r>
        <w:t>00</w:t>
      </w:r>
      <w:r>
        <w:t xml:space="preserve">266         </w:t>
      </w:r>
    </w:p>
    <w:p w14:paraId="2F281213" w14:textId="77777777" w:rsidR="00000000" w:rsidRDefault="0033228F">
      <w:pPr>
        <w:pStyle w:val="CodeExample0"/>
      </w:pPr>
      <w:r>
        <w:t xml:space="preserve">00267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2F4A25E4" w14:textId="77777777" w:rsidR="00000000" w:rsidRDefault="0033228F">
      <w:pPr>
        <w:pStyle w:val="CodeExample0"/>
      </w:pPr>
      <w:r>
        <w:t xml:space="preserve">00268             </w:t>
      </w:r>
      <w:r>
        <w:rPr>
          <w:color w:val="002080"/>
        </w:rPr>
        <w:t>"View All My Appointments"</w:t>
      </w:r>
      <w:r>
        <w:t>,</w:t>
      </w:r>
    </w:p>
    <w:p w14:paraId="4A9C5E24" w14:textId="77777777" w:rsidR="00000000" w:rsidRDefault="0033228F">
      <w:pPr>
        <w:pStyle w:val="CodeExample0"/>
      </w:pPr>
      <w:r>
        <w:t xml:space="preserve">00269             </w:t>
      </w:r>
      <w:r>
        <w:rPr>
          <w:color w:val="002080"/>
        </w:rPr>
        <w:t>"View Pending Appointments"</w:t>
      </w:r>
      <w:r>
        <w:t>,</w:t>
      </w:r>
    </w:p>
    <w:p w14:paraId="6BD45B66" w14:textId="77777777" w:rsidR="00000000" w:rsidRDefault="0033228F">
      <w:pPr>
        <w:pStyle w:val="CodeExample0"/>
      </w:pPr>
      <w:r>
        <w:t xml:space="preserve">00270             </w:t>
      </w:r>
      <w:r>
        <w:rPr>
          <w:color w:val="002080"/>
        </w:rPr>
        <w:t>"View Patient Details"</w:t>
      </w:r>
      <w:r>
        <w:t>,</w:t>
      </w:r>
    </w:p>
    <w:p w14:paraId="4CC34D78" w14:textId="77777777" w:rsidR="00000000" w:rsidRDefault="0033228F">
      <w:pPr>
        <w:pStyle w:val="CodeExample0"/>
      </w:pPr>
      <w:r>
        <w:t xml:space="preserve">00271             </w:t>
      </w:r>
      <w:r>
        <w:rPr>
          <w:color w:val="002080"/>
        </w:rPr>
        <w:t>"Complete Appointment"</w:t>
      </w:r>
      <w:r>
        <w:t>,</w:t>
      </w:r>
    </w:p>
    <w:p w14:paraId="7B7FC058" w14:textId="77777777" w:rsidR="00000000" w:rsidRDefault="0033228F">
      <w:pPr>
        <w:pStyle w:val="CodeExample0"/>
      </w:pPr>
      <w:r>
        <w:t xml:space="preserve">00272             </w:t>
      </w:r>
      <w:r>
        <w:rPr>
          <w:color w:val="002080"/>
        </w:rPr>
        <w:t>"Canc</w:t>
      </w:r>
      <w:r>
        <w:rPr>
          <w:color w:val="002080"/>
        </w:rPr>
        <w:t>el Appointment"</w:t>
      </w:r>
      <w:r>
        <w:t>,</w:t>
      </w:r>
    </w:p>
    <w:p w14:paraId="6F02E24F" w14:textId="77777777" w:rsidR="00000000" w:rsidRDefault="0033228F">
      <w:pPr>
        <w:pStyle w:val="CodeExample0"/>
      </w:pPr>
      <w:r>
        <w:t xml:space="preserve">00273             </w:t>
      </w:r>
      <w:r>
        <w:rPr>
          <w:color w:val="002080"/>
        </w:rPr>
        <w:t>"Update My Availability"</w:t>
      </w:r>
      <w:r>
        <w:t>,</w:t>
      </w:r>
    </w:p>
    <w:p w14:paraId="5CB0D1BB" w14:textId="77777777" w:rsidR="00000000" w:rsidRDefault="0033228F">
      <w:pPr>
        <w:pStyle w:val="CodeExample0"/>
      </w:pPr>
      <w:r>
        <w:t xml:space="preserve">00274             </w:t>
      </w:r>
      <w:r>
        <w:rPr>
          <w:color w:val="002080"/>
        </w:rPr>
        <w:t>"View My Profile"</w:t>
      </w:r>
      <w:r>
        <w:t>,</w:t>
      </w:r>
    </w:p>
    <w:p w14:paraId="066AD578" w14:textId="77777777" w:rsidR="00000000" w:rsidRDefault="0033228F">
      <w:pPr>
        <w:pStyle w:val="CodeExample0"/>
      </w:pPr>
      <w:r>
        <w:t xml:space="preserve">00275             </w:t>
      </w:r>
      <w:r>
        <w:rPr>
          <w:color w:val="002080"/>
        </w:rPr>
        <w:t>"Logout"</w:t>
      </w:r>
      <w:r>
        <w:t>,</w:t>
      </w:r>
    </w:p>
    <w:p w14:paraId="4B8C0A99" w14:textId="77777777" w:rsidR="00000000" w:rsidRDefault="0033228F">
      <w:pPr>
        <w:pStyle w:val="CodeExample0"/>
      </w:pPr>
      <w:r>
        <w:t xml:space="preserve">00276             </w:t>
      </w:r>
      <w:r>
        <w:rPr>
          <w:color w:val="002080"/>
        </w:rPr>
        <w:t>"&gt;&gt; "</w:t>
      </w:r>
    </w:p>
    <w:p w14:paraId="567F7DA7" w14:textId="77777777" w:rsidR="00000000" w:rsidRDefault="0033228F">
      <w:pPr>
        <w:pStyle w:val="CodeExample0"/>
      </w:pPr>
      <w:r>
        <w:t>00277         };</w:t>
      </w:r>
    </w:p>
    <w:p w14:paraId="740442FC" w14:textId="77777777" w:rsidR="00000000" w:rsidRDefault="0033228F">
      <w:pPr>
        <w:pStyle w:val="CodeExample0"/>
      </w:pPr>
      <w:r>
        <w:t xml:space="preserve">00278         </w:t>
      </w:r>
    </w:p>
    <w:p w14:paraId="628ABD26" w14:textId="77777777" w:rsidR="00000000" w:rsidRDefault="0033228F">
      <w:pPr>
        <w:pStyle w:val="CodeExample0"/>
      </w:pPr>
      <w:r>
        <w:t>00279         ui_print_menu(title, menu_items, 9, UI_SIZE);</w:t>
      </w:r>
    </w:p>
    <w:p w14:paraId="7F874187" w14:textId="77777777" w:rsidR="00000000" w:rsidRDefault="0033228F">
      <w:pPr>
        <w:pStyle w:val="CodeExample0"/>
      </w:pPr>
      <w:r>
        <w:t xml:space="preserve">00280         </w:t>
      </w:r>
      <w:r>
        <w:t>choice = utils_get_int();</w:t>
      </w:r>
    </w:p>
    <w:p w14:paraId="02E9D960" w14:textId="77777777" w:rsidR="00000000" w:rsidRDefault="0033228F">
      <w:pPr>
        <w:pStyle w:val="CodeExample0"/>
      </w:pPr>
      <w:r>
        <w:t xml:space="preserve">00281         </w:t>
      </w:r>
    </w:p>
    <w:p w14:paraId="6044D8C4" w14:textId="77777777" w:rsidR="00000000" w:rsidRDefault="0033228F">
      <w:pPr>
        <w:pStyle w:val="CodeExample0"/>
      </w:pPr>
      <w:r>
        <w:t xml:space="preserve">00282         </w:t>
      </w:r>
      <w:r>
        <w:rPr>
          <w:color w:val="008000"/>
        </w:rPr>
        <w:t>switch</w:t>
      </w:r>
      <w:r>
        <w:t xml:space="preserve"> (choice) {</w:t>
      </w:r>
    </w:p>
    <w:p w14:paraId="4C3CCD71" w14:textId="77777777" w:rsidR="00000000" w:rsidRDefault="0033228F">
      <w:pPr>
        <w:pStyle w:val="CodeExample0"/>
      </w:pPr>
      <w:r>
        <w:t xml:space="preserve">00283             </w:t>
      </w:r>
      <w:r>
        <w:rPr>
          <w:color w:val="008000"/>
        </w:rPr>
        <w:t>case</w:t>
      </w:r>
      <w:r>
        <w:t xml:space="preserve"> 1:</w:t>
      </w:r>
    </w:p>
    <w:p w14:paraId="53A24AA8" w14:textId="77777777" w:rsidR="00000000" w:rsidRDefault="0033228F">
      <w:pPr>
        <w:pStyle w:val="CodeExample0"/>
      </w:pPr>
      <w:r>
        <w:t>00284                 doctor_portal_view_appointments(doctor_id);</w:t>
      </w:r>
    </w:p>
    <w:p w14:paraId="1416EA5F" w14:textId="77777777" w:rsidR="00000000" w:rsidRDefault="0033228F">
      <w:pPr>
        <w:pStyle w:val="CodeExample0"/>
      </w:pPr>
      <w:r>
        <w:t xml:space="preserve">00285                 </w:t>
      </w:r>
      <w:r>
        <w:rPr>
          <w:color w:val="008000"/>
        </w:rPr>
        <w:t>break</w:t>
      </w:r>
      <w:r>
        <w:t>;</w:t>
      </w:r>
    </w:p>
    <w:p w14:paraId="4E2A0219" w14:textId="77777777" w:rsidR="00000000" w:rsidRDefault="0033228F">
      <w:pPr>
        <w:pStyle w:val="CodeExample0"/>
      </w:pPr>
      <w:r>
        <w:t xml:space="preserve">00286             </w:t>
      </w:r>
      <w:r>
        <w:rPr>
          <w:color w:val="008000"/>
        </w:rPr>
        <w:t>case</w:t>
      </w:r>
      <w:r>
        <w:t xml:space="preserve"> 2:</w:t>
      </w:r>
    </w:p>
    <w:p w14:paraId="3C9F4CC7" w14:textId="77777777" w:rsidR="00000000" w:rsidRDefault="0033228F">
      <w:pPr>
        <w:pStyle w:val="CodeExample0"/>
      </w:pPr>
      <w:r>
        <w:t>00287                 doctor_portal_view_pending(doctor_id);</w:t>
      </w:r>
    </w:p>
    <w:p w14:paraId="46514403" w14:textId="77777777" w:rsidR="00000000" w:rsidRDefault="0033228F">
      <w:pPr>
        <w:pStyle w:val="CodeExample0"/>
      </w:pPr>
      <w:r>
        <w:t xml:space="preserve">00288                 </w:t>
      </w:r>
      <w:r>
        <w:rPr>
          <w:color w:val="008000"/>
        </w:rPr>
        <w:t>break</w:t>
      </w:r>
      <w:r>
        <w:t>;</w:t>
      </w:r>
    </w:p>
    <w:p w14:paraId="36AAF923" w14:textId="77777777" w:rsidR="00000000" w:rsidRDefault="0033228F">
      <w:pPr>
        <w:pStyle w:val="CodeExample0"/>
      </w:pPr>
      <w:r>
        <w:t xml:space="preserve">00289             </w:t>
      </w:r>
      <w:r>
        <w:rPr>
          <w:color w:val="008000"/>
        </w:rPr>
        <w:t>case</w:t>
      </w:r>
      <w:r>
        <w:t xml:space="preserve"> 3:</w:t>
      </w:r>
    </w:p>
    <w:p w14:paraId="58248995" w14:textId="77777777" w:rsidR="00000000" w:rsidRDefault="0033228F">
      <w:pPr>
        <w:pStyle w:val="CodeExample0"/>
      </w:pPr>
      <w:r>
        <w:t>00290                 doctor_portal_view_patient();</w:t>
      </w:r>
    </w:p>
    <w:p w14:paraId="0CBEF91E" w14:textId="77777777" w:rsidR="00000000" w:rsidRDefault="0033228F">
      <w:pPr>
        <w:pStyle w:val="CodeExample0"/>
      </w:pPr>
      <w:r>
        <w:t xml:space="preserve">00291                 </w:t>
      </w:r>
      <w:r>
        <w:rPr>
          <w:color w:val="008000"/>
        </w:rPr>
        <w:t>break</w:t>
      </w:r>
      <w:r>
        <w:t>;</w:t>
      </w:r>
    </w:p>
    <w:p w14:paraId="15679B2A" w14:textId="77777777" w:rsidR="00000000" w:rsidRDefault="0033228F">
      <w:pPr>
        <w:pStyle w:val="CodeExample0"/>
      </w:pPr>
      <w:r>
        <w:t xml:space="preserve">00292             </w:t>
      </w:r>
      <w:r>
        <w:rPr>
          <w:color w:val="008000"/>
        </w:rPr>
        <w:t>case</w:t>
      </w:r>
      <w:r>
        <w:t xml:space="preserve"> 4:</w:t>
      </w:r>
    </w:p>
    <w:p w14:paraId="42B854A1" w14:textId="77777777" w:rsidR="00000000" w:rsidRDefault="0033228F">
      <w:pPr>
        <w:pStyle w:val="CodeExample0"/>
      </w:pPr>
      <w:r>
        <w:t>00293                 doctor_port</w:t>
      </w:r>
      <w:r>
        <w:t>al_complete_appointment(doctor_id);</w:t>
      </w:r>
    </w:p>
    <w:p w14:paraId="34936B12" w14:textId="77777777" w:rsidR="00000000" w:rsidRDefault="0033228F">
      <w:pPr>
        <w:pStyle w:val="CodeExample0"/>
      </w:pPr>
      <w:r>
        <w:t xml:space="preserve">00294                 </w:t>
      </w:r>
      <w:r>
        <w:rPr>
          <w:color w:val="008000"/>
        </w:rPr>
        <w:t>break</w:t>
      </w:r>
      <w:r>
        <w:t>;</w:t>
      </w:r>
    </w:p>
    <w:p w14:paraId="167F6F6D" w14:textId="77777777" w:rsidR="00000000" w:rsidRDefault="0033228F">
      <w:pPr>
        <w:pStyle w:val="CodeExample0"/>
      </w:pPr>
      <w:r>
        <w:t xml:space="preserve">00295             </w:t>
      </w:r>
      <w:r>
        <w:rPr>
          <w:color w:val="008000"/>
        </w:rPr>
        <w:t>case</w:t>
      </w:r>
      <w:r>
        <w:t xml:space="preserve"> 5:</w:t>
      </w:r>
    </w:p>
    <w:p w14:paraId="31E272ED" w14:textId="77777777" w:rsidR="00000000" w:rsidRDefault="0033228F">
      <w:pPr>
        <w:pStyle w:val="CodeExample0"/>
      </w:pPr>
      <w:r>
        <w:t>00296                 doctor_portal_cancel_appointment(doctor_id);</w:t>
      </w:r>
    </w:p>
    <w:p w14:paraId="575FCF21" w14:textId="77777777" w:rsidR="00000000" w:rsidRDefault="0033228F">
      <w:pPr>
        <w:pStyle w:val="CodeExample0"/>
      </w:pPr>
      <w:r>
        <w:t xml:space="preserve">00297                 </w:t>
      </w:r>
      <w:r>
        <w:rPr>
          <w:color w:val="008000"/>
        </w:rPr>
        <w:t>break</w:t>
      </w:r>
      <w:r>
        <w:t>;</w:t>
      </w:r>
    </w:p>
    <w:p w14:paraId="119A0772" w14:textId="77777777" w:rsidR="00000000" w:rsidRDefault="0033228F">
      <w:pPr>
        <w:pStyle w:val="CodeExample0"/>
      </w:pPr>
      <w:r>
        <w:t xml:space="preserve">00298             </w:t>
      </w:r>
      <w:r>
        <w:rPr>
          <w:color w:val="008000"/>
        </w:rPr>
        <w:t>case</w:t>
      </w:r>
      <w:r>
        <w:t xml:space="preserve"> 6:</w:t>
      </w:r>
    </w:p>
    <w:p w14:paraId="5D1C6DD0" w14:textId="77777777" w:rsidR="00000000" w:rsidRDefault="0033228F">
      <w:pPr>
        <w:pStyle w:val="CodeExample0"/>
      </w:pPr>
      <w:r>
        <w:t>00299                 doctor_portal_update_</w:t>
      </w:r>
      <w:r>
        <w:t>availability(doctor_id);</w:t>
      </w:r>
    </w:p>
    <w:p w14:paraId="26ADB6C1" w14:textId="77777777" w:rsidR="00000000" w:rsidRDefault="0033228F">
      <w:pPr>
        <w:pStyle w:val="CodeExample0"/>
      </w:pPr>
      <w:r>
        <w:t xml:space="preserve">00300                 </w:t>
      </w:r>
      <w:r>
        <w:rPr>
          <w:color w:val="008000"/>
        </w:rPr>
        <w:t>break</w:t>
      </w:r>
      <w:r>
        <w:t>;</w:t>
      </w:r>
    </w:p>
    <w:p w14:paraId="7148DD0E" w14:textId="77777777" w:rsidR="00000000" w:rsidRDefault="0033228F">
      <w:pPr>
        <w:pStyle w:val="CodeExample0"/>
      </w:pPr>
      <w:r>
        <w:t xml:space="preserve">00301             </w:t>
      </w:r>
      <w:r>
        <w:rPr>
          <w:color w:val="008000"/>
        </w:rPr>
        <w:t>case</w:t>
      </w:r>
      <w:r>
        <w:t xml:space="preserve"> 7:</w:t>
      </w:r>
    </w:p>
    <w:p w14:paraId="13556537" w14:textId="77777777" w:rsidR="00000000" w:rsidRDefault="0033228F">
      <w:pPr>
        <w:pStyle w:val="CodeExample0"/>
      </w:pPr>
      <w:r>
        <w:t>00302                 doctor_portal_view_profile(doctor_id);</w:t>
      </w:r>
    </w:p>
    <w:p w14:paraId="4E189DA9" w14:textId="77777777" w:rsidR="00000000" w:rsidRDefault="0033228F">
      <w:pPr>
        <w:pStyle w:val="CodeExample0"/>
      </w:pPr>
      <w:r>
        <w:t xml:space="preserve">00303                 </w:t>
      </w:r>
      <w:r>
        <w:rPr>
          <w:color w:val="008000"/>
        </w:rPr>
        <w:t>break</w:t>
      </w:r>
      <w:r>
        <w:t>;</w:t>
      </w:r>
    </w:p>
    <w:p w14:paraId="21653C74" w14:textId="77777777" w:rsidR="00000000" w:rsidRDefault="0033228F">
      <w:pPr>
        <w:pStyle w:val="CodeExample0"/>
      </w:pPr>
      <w:r>
        <w:t xml:space="preserve">00304             </w:t>
      </w:r>
      <w:r>
        <w:rPr>
          <w:color w:val="008000"/>
        </w:rPr>
        <w:t>case</w:t>
      </w:r>
      <w:r>
        <w:t xml:space="preserve"> 8:</w:t>
      </w:r>
    </w:p>
    <w:p w14:paraId="43CD02BC" w14:textId="77777777" w:rsidR="00000000" w:rsidRDefault="0033228F">
      <w:pPr>
        <w:pStyle w:val="CodeExample0"/>
      </w:pPr>
      <w:r>
        <w:t>00305                 ui_print_info(</w:t>
      </w:r>
      <w:r>
        <w:rPr>
          <w:color w:val="002080"/>
        </w:rPr>
        <w:t>"Logging out..."</w:t>
      </w:r>
      <w:r>
        <w:t>);</w:t>
      </w:r>
    </w:p>
    <w:p w14:paraId="2AEEC2E9" w14:textId="77777777" w:rsidR="00000000" w:rsidRDefault="0033228F">
      <w:pPr>
        <w:pStyle w:val="CodeExample0"/>
      </w:pPr>
      <w:r>
        <w:t>00306                 ui_pause();</w:t>
      </w:r>
    </w:p>
    <w:p w14:paraId="24B82B9B" w14:textId="77777777" w:rsidR="00000000" w:rsidRDefault="0033228F">
      <w:pPr>
        <w:pStyle w:val="CodeExample0"/>
      </w:pPr>
      <w:r>
        <w:t xml:space="preserve">00307                 </w:t>
      </w:r>
      <w:r>
        <w:rPr>
          <w:color w:val="008000"/>
        </w:rPr>
        <w:t>break</w:t>
      </w:r>
      <w:r>
        <w:t>;</w:t>
      </w:r>
    </w:p>
    <w:p w14:paraId="486D8D4F" w14:textId="77777777" w:rsidR="00000000" w:rsidRDefault="0033228F">
      <w:pPr>
        <w:pStyle w:val="CodeExample0"/>
      </w:pPr>
      <w:r>
        <w:lastRenderedPageBreak/>
        <w:t xml:space="preserve">00308             </w:t>
      </w:r>
      <w:r>
        <w:rPr>
          <w:color w:val="008000"/>
        </w:rPr>
        <w:t>default</w:t>
      </w:r>
      <w:r>
        <w:t>:</w:t>
      </w:r>
    </w:p>
    <w:p w14:paraId="2DD2EBCA" w14:textId="77777777" w:rsidR="00000000" w:rsidRDefault="0033228F">
      <w:pPr>
        <w:pStyle w:val="CodeExample0"/>
      </w:pPr>
      <w:r>
        <w:t>00309                 ui_print_error(</w:t>
      </w:r>
      <w:r>
        <w:rPr>
          <w:color w:val="002080"/>
        </w:rPr>
        <w:t>"Invalid choice!"</w:t>
      </w:r>
      <w:r>
        <w:t>);</w:t>
      </w:r>
    </w:p>
    <w:p w14:paraId="0FAC60EE" w14:textId="77777777" w:rsidR="00000000" w:rsidRDefault="0033228F">
      <w:pPr>
        <w:pStyle w:val="CodeExample0"/>
      </w:pPr>
      <w:r>
        <w:t>00310                 ui_pause();</w:t>
      </w:r>
    </w:p>
    <w:p w14:paraId="630F34F2" w14:textId="77777777" w:rsidR="00000000" w:rsidRDefault="0033228F">
      <w:pPr>
        <w:pStyle w:val="CodeExample0"/>
      </w:pPr>
      <w:r>
        <w:t>00311         }</w:t>
      </w:r>
    </w:p>
    <w:p w14:paraId="596F0161" w14:textId="77777777" w:rsidR="00000000" w:rsidRDefault="0033228F">
      <w:pPr>
        <w:pStyle w:val="CodeExample0"/>
      </w:pPr>
      <w:r>
        <w:t xml:space="preserve">00312     } </w:t>
      </w:r>
      <w:r>
        <w:rPr>
          <w:color w:val="008000"/>
        </w:rPr>
        <w:t>while</w:t>
      </w:r>
      <w:r>
        <w:t xml:space="preserve"> (choice != 8);</w:t>
      </w:r>
    </w:p>
    <w:p w14:paraId="1294BB6F" w14:textId="77777777" w:rsidR="00000000" w:rsidRDefault="0033228F">
      <w:pPr>
        <w:pStyle w:val="CodeExample0"/>
      </w:pPr>
      <w:r>
        <w:t>00313 }</w:t>
      </w:r>
    </w:p>
    <w:p w14:paraId="6EE758F4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3C4C7B5B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D252F7E" w14:textId="77777777" w:rsidR="00000000" w:rsidRDefault="0033228F">
      <w:pPr>
        <w:pStyle w:val="Heading2"/>
      </w:pPr>
      <w:r>
        <w:lastRenderedPageBreak/>
        <w:t>src/hospital.c File Reference</w:t>
      </w:r>
    </w:p>
    <w:p w14:paraId="769BE204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src/hospital.c"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"src/hospital.c"</w:instrText>
      </w:r>
      <w:r>
        <w:rPr>
          <w:sz w:val="24"/>
          <w:szCs w:val="24"/>
        </w:rPr>
        <w:fldChar w:fldCharType="end"/>
      </w:r>
      <w:bookmarkStart w:id="394" w:name="AAAAAAAANU"/>
      <w:bookmarkEnd w:id="394"/>
    </w:p>
    <w:p w14:paraId="553AAD3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>Global data definitions for Healthcare Managemen</w:t>
      </w:r>
      <w:r>
        <w:t xml:space="preserve">t System. </w:t>
      </w:r>
    </w:p>
    <w:p w14:paraId="4713D0E6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&lt;stddef.h&gt;</w:t>
      </w:r>
    </w:p>
    <w:p w14:paraId="5E41F10D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22C97656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&lt;stdlib.h&gt;</w:t>
      </w:r>
    </w:p>
    <w:p w14:paraId="25CD8953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&lt;sys/stat.h&gt;</w:t>
      </w:r>
    </w:p>
    <w:p w14:paraId="591A04F3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"../include/hospital.h"</w:t>
      </w:r>
    </w:p>
    <w:p w14:paraId="563CC946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"../include/patient.h"</w:t>
      </w:r>
    </w:p>
    <w:p w14:paraId="75026AF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"../include/doctor.h"</w:t>
      </w:r>
    </w:p>
    <w:p w14:paraId="78CDFB63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"../include/appointment.h"</w:t>
      </w:r>
    </w:p>
    <w:p w14:paraId="113202C6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"../include/receptionis</w:t>
      </w:r>
      <w:r>
        <w:rPr>
          <w:rFonts w:ascii="Courier New" w:hAnsi="Courier New" w:cs="Courier New"/>
        </w:rPr>
        <w:t>t.h"</w:t>
      </w:r>
    </w:p>
    <w:p w14:paraId="46A11882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"../include/auth.h"</w:t>
      </w:r>
    </w:p>
    <w:p w14:paraId="2D35FE02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0B5E50D8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3C503833" w14:textId="77777777" w:rsidR="00000000" w:rsidRDefault="0033228F">
      <w:pPr>
        <w:pStyle w:val="Heading3"/>
      </w:pPr>
      <w:r>
        <w:t>Functions</w:t>
      </w:r>
    </w:p>
    <w:p w14:paraId="6C88CC2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hospital_init</w:t>
      </w:r>
      <w:r>
        <w:t xml:space="preserve"> (void)</w:t>
      </w:r>
    </w:p>
    <w:p w14:paraId="570DB76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show_about</w:t>
      </w:r>
      <w:r>
        <w:t xml:space="preserve"> (void)</w:t>
      </w:r>
    </w:p>
    <w:p w14:paraId="444201B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print_help</w:t>
      </w:r>
      <w:r>
        <w:t xml:space="preserve"> (const char *program_name)</w:t>
      </w:r>
    </w:p>
    <w:p w14:paraId="3347FF9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print_version</w:t>
      </w:r>
      <w:r>
        <w:t xml:space="preserve"> (void)</w:t>
      </w:r>
    </w:p>
    <w:p w14:paraId="6C258D0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ensure_data_dir</w:t>
      </w:r>
      <w:r>
        <w:t xml:space="preserve"> (void)</w:t>
      </w:r>
    </w:p>
    <w:p w14:paraId="77A08728" w14:textId="77777777" w:rsidR="00000000" w:rsidRDefault="0033228F">
      <w:pPr>
        <w:pStyle w:val="Heading3"/>
      </w:pPr>
      <w:r>
        <w:t>Variables</w:t>
      </w:r>
    </w:p>
    <w:p w14:paraId="646DF12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Patient</w:t>
      </w:r>
      <w:r>
        <w:t xml:space="preserve"> </w:t>
      </w:r>
      <w:r>
        <w:rPr>
          <w:b/>
          <w:bCs/>
        </w:rPr>
        <w:t>patients</w:t>
      </w:r>
      <w:r>
        <w:t xml:space="preserve"> [100]</w:t>
      </w:r>
    </w:p>
    <w:p w14:paraId="68C96D7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Doctor</w:t>
      </w:r>
      <w:r>
        <w:t xml:space="preserve"> </w:t>
      </w:r>
      <w:r>
        <w:rPr>
          <w:b/>
          <w:bCs/>
        </w:rPr>
        <w:t>doctors</w:t>
      </w:r>
      <w:r>
        <w:t xml:space="preserve"> [20]</w:t>
      </w:r>
    </w:p>
    <w:p w14:paraId="1279313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Receptionist</w:t>
      </w:r>
      <w:r>
        <w:t xml:space="preserve"> </w:t>
      </w:r>
      <w:r>
        <w:rPr>
          <w:b/>
          <w:bCs/>
        </w:rPr>
        <w:t>receptionists</w:t>
      </w:r>
      <w:r>
        <w:t xml:space="preserve"> [20]</w:t>
      </w:r>
    </w:p>
    <w:p w14:paraId="4E61F3A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User</w:t>
      </w:r>
      <w:r>
        <w:t xml:space="preserve"> </w:t>
      </w:r>
      <w:r>
        <w:rPr>
          <w:b/>
          <w:bCs/>
        </w:rPr>
        <w:t>users</w:t>
      </w:r>
      <w:r>
        <w:t xml:space="preserve"> [50]</w:t>
      </w:r>
    </w:p>
    <w:p w14:paraId="1ECD445B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Appointment</w:t>
      </w:r>
      <w:r>
        <w:t xml:space="preserve"> </w:t>
      </w:r>
      <w:r>
        <w:rPr>
          <w:b/>
          <w:bCs/>
        </w:rPr>
        <w:t>appointments</w:t>
      </w:r>
      <w:r>
        <w:t xml:space="preserve"> [200]</w:t>
      </w:r>
    </w:p>
    <w:p w14:paraId="43C4261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patient_count</w:t>
      </w:r>
      <w:r>
        <w:t xml:space="preserve"> = 0</w:t>
      </w:r>
    </w:p>
    <w:p w14:paraId="56F6CBD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patient_available</w:t>
      </w:r>
      <w:r>
        <w:t xml:space="preserve"> = 0</w:t>
      </w:r>
    </w:p>
    <w:p w14:paraId="54F72F3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patient_unavailable</w:t>
      </w:r>
      <w:r>
        <w:t xml:space="preserve"> = 0</w:t>
      </w:r>
    </w:p>
    <w:p w14:paraId="29DAC2E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doctor_count</w:t>
      </w:r>
      <w:r>
        <w:t xml:space="preserve"> = 0</w:t>
      </w:r>
    </w:p>
    <w:p w14:paraId="48739F5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doctor_available</w:t>
      </w:r>
      <w:r>
        <w:t xml:space="preserve"> = 0</w:t>
      </w:r>
    </w:p>
    <w:p w14:paraId="16B47F6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doctor_unavailable</w:t>
      </w:r>
      <w:r>
        <w:t xml:space="preserve"> = 0</w:t>
      </w:r>
    </w:p>
    <w:p w14:paraId="2588987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receptionist_count</w:t>
      </w:r>
      <w:r>
        <w:t xml:space="preserve"> = 0</w:t>
      </w:r>
    </w:p>
    <w:p w14:paraId="044DE55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receptionist_available</w:t>
      </w:r>
      <w:r>
        <w:t xml:space="preserve"> = 0</w:t>
      </w:r>
    </w:p>
    <w:p w14:paraId="3B64523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receptionist_unavailable</w:t>
      </w:r>
      <w:r>
        <w:t xml:space="preserve"> = 0</w:t>
      </w:r>
    </w:p>
    <w:p w14:paraId="12B1C08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user_count</w:t>
      </w:r>
      <w:r>
        <w:t xml:space="preserve"> = 0</w:t>
      </w:r>
    </w:p>
    <w:p w14:paraId="48339A4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appointment_count</w:t>
      </w:r>
      <w:r>
        <w:t xml:space="preserve"> = 0</w:t>
      </w:r>
    </w:p>
    <w:p w14:paraId="7EB2D8E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User</w:t>
      </w:r>
      <w:r>
        <w:t xml:space="preserve"> * </w:t>
      </w:r>
      <w:r>
        <w:rPr>
          <w:b/>
          <w:bCs/>
        </w:rPr>
        <w:t>current_user</w:t>
      </w:r>
      <w:r>
        <w:t xml:space="preserve"> = NULL</w:t>
      </w:r>
    </w:p>
    <w:p w14:paraId="2E3815D2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38A9F587" w14:textId="77777777" w:rsidR="00000000" w:rsidRDefault="0033228F">
      <w:pPr>
        <w:pStyle w:val="Heading3"/>
      </w:pPr>
      <w:r>
        <w:t>Detailed Description</w:t>
      </w:r>
    </w:p>
    <w:p w14:paraId="6B3D0685" w14:textId="77777777" w:rsidR="00000000" w:rsidRDefault="0033228F">
      <w:pPr>
        <w:pStyle w:val="BodyText"/>
      </w:pPr>
      <w:r>
        <w:t xml:space="preserve">Global data definitions for Healthcare </w:t>
      </w:r>
      <w:r>
        <w:t xml:space="preserve">Management System. </w:t>
      </w:r>
    </w:p>
    <w:p w14:paraId="1F300B4A" w14:textId="77777777" w:rsidR="00000000" w:rsidRDefault="0033228F">
      <w:pPr>
        <w:pStyle w:val="BodyText"/>
      </w:pPr>
      <w:r>
        <w:t xml:space="preserve">This file contains the actual definitions of global variables declared with extern in </w:t>
      </w:r>
      <w:r>
        <w:rPr>
          <w:b/>
          <w:bCs/>
        </w:rPr>
        <w:t>hospital.h</w:t>
      </w:r>
      <w:r>
        <w:t xml:space="preserve">. </w:t>
      </w:r>
    </w:p>
    <w:p w14:paraId="112DC9D0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hospital.c</w:t>
      </w:r>
      <w:r>
        <w:t>.</w:t>
      </w:r>
    </w:p>
    <w:p w14:paraId="24A3DF52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3DBB0D74" w14:textId="77777777" w:rsidR="00000000" w:rsidRDefault="0033228F">
      <w:pPr>
        <w:pStyle w:val="Heading3"/>
      </w:pPr>
      <w:bookmarkStart w:id="395" w:name="AAAAAAAANV"/>
      <w:bookmarkEnd w:id="395"/>
      <w:r>
        <w:t>Function Documentation</w:t>
      </w:r>
    </w:p>
    <w:p w14:paraId="4BFFEB9D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"ensure_data_dir:hospital.c"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"hospital.c:</w:instrText>
      </w:r>
      <w:r>
        <w:rPr>
          <w:sz w:val="24"/>
          <w:szCs w:val="24"/>
        </w:rPr>
        <w:instrText>ensure_data_dir"</w:instrText>
      </w:r>
      <w:r>
        <w:rPr>
          <w:sz w:val="24"/>
          <w:szCs w:val="24"/>
        </w:rPr>
        <w:fldChar w:fldCharType="end"/>
      </w:r>
      <w:r>
        <w:t>void ensure_data_dir (void )</w:t>
      </w:r>
    </w:p>
    <w:p w14:paraId="33FEC306" w14:textId="77777777" w:rsidR="00000000" w:rsidRDefault="0033228F">
      <w:pPr>
        <w:pStyle w:val="BodyText"/>
        <w:adjustRightInd/>
        <w:ind w:left="360"/>
      </w:pPr>
      <w:bookmarkStart w:id="396" w:name="AAAAAAAANW"/>
      <w:bookmarkEnd w:id="396"/>
      <w:r>
        <w:t xml:space="preserve">Ensure data directory exists. </w:t>
      </w:r>
    </w:p>
    <w:p w14:paraId="4F8C809D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92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5C2EF328" w14:textId="77777777" w:rsidR="00000000" w:rsidRDefault="0033228F">
      <w:pPr>
        <w:pStyle w:val="Heading4"/>
      </w:pPr>
      <w:r>
        <w:fldChar w:fldCharType="begin"/>
      </w:r>
      <w:r>
        <w:instrText>xe "hospital_init:hospital.c"</w:instrText>
      </w:r>
      <w:r>
        <w:fldChar w:fldCharType="end"/>
      </w:r>
      <w:r>
        <w:fldChar w:fldCharType="begin"/>
      </w:r>
      <w:r>
        <w:instrText>xe "hospital.c:hospital_init"</w:instrText>
      </w:r>
      <w:r>
        <w:fldChar w:fldCharType="end"/>
      </w:r>
      <w:r>
        <w:t>void hospital_init (void )</w:t>
      </w:r>
    </w:p>
    <w:p w14:paraId="1033237F" w14:textId="77777777" w:rsidR="00000000" w:rsidRDefault="0033228F">
      <w:pPr>
        <w:pStyle w:val="BodyText"/>
        <w:adjustRightInd/>
        <w:ind w:left="360"/>
      </w:pPr>
      <w:bookmarkStart w:id="397" w:name="AAAAAAAANX"/>
      <w:bookmarkEnd w:id="397"/>
      <w:r>
        <w:t>Initial</w:t>
      </w:r>
      <w:r>
        <w:t xml:space="preserve">ize the hospital system by loading all data. </w:t>
      </w:r>
    </w:p>
    <w:p w14:paraId="14E56A1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47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40231173" w14:textId="77777777" w:rsidR="00000000" w:rsidRDefault="0033228F">
      <w:pPr>
        <w:pStyle w:val="Heading4"/>
      </w:pPr>
      <w:r>
        <w:fldChar w:fldCharType="begin"/>
      </w:r>
      <w:r>
        <w:instrText>xe "print_help:hospital.c"</w:instrText>
      </w:r>
      <w:r>
        <w:fldChar w:fldCharType="end"/>
      </w:r>
      <w:r>
        <w:fldChar w:fldCharType="begin"/>
      </w:r>
      <w:r>
        <w:instrText>xe "hospital.c:print_help"</w:instrText>
      </w:r>
      <w:r>
        <w:fldChar w:fldCharType="end"/>
      </w:r>
      <w:r>
        <w:t>void print_help (const char * program_name)</w:t>
      </w:r>
    </w:p>
    <w:p w14:paraId="1C614B9C" w14:textId="77777777" w:rsidR="00000000" w:rsidRDefault="0033228F">
      <w:pPr>
        <w:pStyle w:val="BodyText"/>
        <w:adjustRightInd/>
        <w:ind w:left="360"/>
      </w:pPr>
      <w:bookmarkStart w:id="398" w:name="AAAAAAAANY"/>
      <w:bookmarkEnd w:id="398"/>
      <w:r>
        <w:t xml:space="preserve">Display help information. </w:t>
      </w:r>
    </w:p>
    <w:p w14:paraId="5B9E698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73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674423CE" w14:textId="77777777" w:rsidR="00000000" w:rsidRDefault="0033228F">
      <w:pPr>
        <w:pStyle w:val="Heading4"/>
      </w:pPr>
      <w:r>
        <w:fldChar w:fldCharType="begin"/>
      </w:r>
      <w:r>
        <w:instrText>xe "print_version:hospital.c"</w:instrText>
      </w:r>
      <w:r>
        <w:fldChar w:fldCharType="end"/>
      </w:r>
      <w:r>
        <w:fldChar w:fldCharType="begin"/>
      </w:r>
      <w:r>
        <w:instrText>xe "hospital.c:print_version"</w:instrText>
      </w:r>
      <w:r>
        <w:fldChar w:fldCharType="end"/>
      </w:r>
      <w:r>
        <w:t>void print_version (void )</w:t>
      </w:r>
    </w:p>
    <w:p w14:paraId="3C1E9105" w14:textId="77777777" w:rsidR="00000000" w:rsidRDefault="0033228F">
      <w:pPr>
        <w:pStyle w:val="BodyText"/>
        <w:adjustRightInd/>
        <w:ind w:left="360"/>
      </w:pPr>
      <w:bookmarkStart w:id="399" w:name="AAAAAAAANZ"/>
      <w:bookmarkEnd w:id="399"/>
      <w:r>
        <w:t xml:space="preserve">Display version information. </w:t>
      </w:r>
    </w:p>
    <w:p w14:paraId="7BAE37F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86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65A6060D" w14:textId="77777777" w:rsidR="00000000" w:rsidRDefault="0033228F">
      <w:pPr>
        <w:pStyle w:val="Heading4"/>
      </w:pPr>
      <w:r>
        <w:fldChar w:fldCharType="begin"/>
      </w:r>
      <w:r>
        <w:instrText>xe "show_about:hospital.c"</w:instrText>
      </w:r>
      <w:r>
        <w:fldChar w:fldCharType="end"/>
      </w:r>
      <w:r>
        <w:fldChar w:fldCharType="begin"/>
      </w:r>
      <w:r>
        <w:instrText>xe "hospital.c:show_about"</w:instrText>
      </w:r>
      <w:r>
        <w:fldChar w:fldCharType="end"/>
      </w:r>
      <w:r>
        <w:t>void show_about (void )</w:t>
      </w:r>
    </w:p>
    <w:p w14:paraId="2D42FC5D" w14:textId="77777777" w:rsidR="00000000" w:rsidRDefault="0033228F">
      <w:pPr>
        <w:pStyle w:val="BodyText"/>
        <w:adjustRightInd/>
        <w:ind w:left="360"/>
      </w:pPr>
      <w:bookmarkStart w:id="400" w:name="AAAAAAAAOA"/>
      <w:bookmarkEnd w:id="400"/>
      <w:r>
        <w:t xml:space="preserve">Display about information. </w:t>
      </w:r>
    </w:p>
    <w:p w14:paraId="7DD834E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55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6A71854F" w14:textId="77777777" w:rsidR="00000000" w:rsidRDefault="0033228F">
      <w:pPr>
        <w:pBdr>
          <w:bottom w:val="single" w:sz="2" w:space="1" w:color="auto"/>
        </w:pBdr>
        <w:rPr>
          <w:rFonts w:ascii="Arial" w:hAnsi="Arial" w:cs="Arial"/>
          <w:b/>
          <w:bCs/>
        </w:rPr>
      </w:pPr>
    </w:p>
    <w:p w14:paraId="2014255B" w14:textId="77777777" w:rsidR="00000000" w:rsidRDefault="0033228F">
      <w:pPr>
        <w:pStyle w:val="Heading3"/>
      </w:pPr>
      <w:bookmarkStart w:id="401" w:name="AAAAAAAAOB"/>
      <w:bookmarkEnd w:id="401"/>
      <w:r>
        <w:t>Variable Documentation</w:t>
      </w:r>
    </w:p>
    <w:p w14:paraId="3FE9DEFD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"appointment_count:hospital.c"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"hospital.c:appointment_count"</w:instrText>
      </w:r>
      <w:r>
        <w:rPr>
          <w:sz w:val="24"/>
          <w:szCs w:val="24"/>
        </w:rPr>
        <w:fldChar w:fldCharType="end"/>
      </w:r>
      <w:r>
        <w:t>int appointment_count = 0</w:t>
      </w:r>
    </w:p>
    <w:p w14:paraId="0A1C5BF7" w14:textId="77777777" w:rsidR="00000000" w:rsidRDefault="0033228F">
      <w:pPr>
        <w:pStyle w:val="ListContinue1"/>
      </w:pPr>
      <w:bookmarkStart w:id="402" w:name="AAAAAAAAOC"/>
      <w:bookmarkEnd w:id="402"/>
    </w:p>
    <w:p w14:paraId="7D00D43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23DA38BE" w14:textId="77777777" w:rsidR="00000000" w:rsidRDefault="0033228F">
      <w:pPr>
        <w:pStyle w:val="Heading4"/>
      </w:pPr>
      <w:r>
        <w:fldChar w:fldCharType="begin"/>
      </w:r>
      <w:r>
        <w:instrText>xe "appointments:hospital.c"</w:instrText>
      </w:r>
      <w:r>
        <w:fldChar w:fldCharType="end"/>
      </w:r>
      <w:r>
        <w:fldChar w:fldCharType="begin"/>
      </w:r>
      <w:r>
        <w:instrText>xe "hospital.c:appointments"</w:instrText>
      </w:r>
      <w:r>
        <w:fldChar w:fldCharType="end"/>
      </w:r>
      <w:r>
        <w:t>Appointment appointments[200]</w:t>
      </w:r>
    </w:p>
    <w:p w14:paraId="05BFA71F" w14:textId="77777777" w:rsidR="00000000" w:rsidRDefault="0033228F">
      <w:pPr>
        <w:pStyle w:val="ListContinue1"/>
      </w:pPr>
      <w:bookmarkStart w:id="403" w:name="AAAAAAAAOD"/>
      <w:bookmarkEnd w:id="403"/>
    </w:p>
    <w:p w14:paraId="247AF86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31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1C992EDD" w14:textId="77777777" w:rsidR="00000000" w:rsidRDefault="0033228F">
      <w:pPr>
        <w:pStyle w:val="Heading4"/>
      </w:pPr>
      <w:r>
        <w:fldChar w:fldCharType="begin"/>
      </w:r>
      <w:r>
        <w:instrText>xe "current_user:hospital.c"</w:instrText>
      </w:r>
      <w:r>
        <w:fldChar w:fldCharType="end"/>
      </w:r>
      <w:r>
        <w:fldChar w:fldCharType="begin"/>
      </w:r>
      <w:r>
        <w:instrText>xe "hospit</w:instrText>
      </w:r>
      <w:r>
        <w:instrText>al.c:current_user"</w:instrText>
      </w:r>
      <w:r>
        <w:fldChar w:fldCharType="end"/>
      </w:r>
      <w:r>
        <w:t>User* current_user = NULL</w:t>
      </w:r>
    </w:p>
    <w:p w14:paraId="3BA78FC7" w14:textId="77777777" w:rsidR="00000000" w:rsidRDefault="0033228F">
      <w:pPr>
        <w:pStyle w:val="ListContinue1"/>
      </w:pPr>
      <w:bookmarkStart w:id="404" w:name="AAAAAAAAOE"/>
      <w:bookmarkEnd w:id="404"/>
    </w:p>
    <w:p w14:paraId="2643A7A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45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0C845E49" w14:textId="77777777" w:rsidR="00000000" w:rsidRDefault="0033228F">
      <w:pPr>
        <w:pStyle w:val="Heading4"/>
      </w:pPr>
      <w:r>
        <w:fldChar w:fldCharType="begin"/>
      </w:r>
      <w:r>
        <w:instrText>xe "doctor_available:hospital.c"</w:instrText>
      </w:r>
      <w:r>
        <w:fldChar w:fldCharType="end"/>
      </w:r>
      <w:r>
        <w:fldChar w:fldCharType="begin"/>
      </w:r>
      <w:r>
        <w:instrText>xe "hospital.c:doctor_available"</w:instrText>
      </w:r>
      <w:r>
        <w:fldChar w:fldCharType="end"/>
      </w:r>
      <w:r>
        <w:t>int doctor_available = 0</w:t>
      </w:r>
    </w:p>
    <w:p w14:paraId="4D21C01B" w14:textId="77777777" w:rsidR="00000000" w:rsidRDefault="0033228F">
      <w:pPr>
        <w:pStyle w:val="ListContinue1"/>
      </w:pPr>
      <w:bookmarkStart w:id="405" w:name="AAAAAAAAOF"/>
      <w:bookmarkEnd w:id="405"/>
    </w:p>
    <w:p w14:paraId="22D39E6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37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2B6FCF86" w14:textId="77777777" w:rsidR="00000000" w:rsidRDefault="0033228F">
      <w:pPr>
        <w:pStyle w:val="Heading4"/>
      </w:pPr>
      <w:r>
        <w:fldChar w:fldCharType="begin"/>
      </w:r>
      <w:r>
        <w:instrText>xe "doctor_count:hospital.c"</w:instrText>
      </w:r>
      <w:r>
        <w:fldChar w:fldCharType="end"/>
      </w:r>
      <w:r>
        <w:fldChar w:fldCharType="begin"/>
      </w:r>
      <w:r>
        <w:instrText>xe "hospital.c:doctor_count"</w:instrText>
      </w:r>
      <w:r>
        <w:fldChar w:fldCharType="end"/>
      </w:r>
      <w:r>
        <w:t>int doctor_count = 0</w:t>
      </w:r>
    </w:p>
    <w:p w14:paraId="7B790AD0" w14:textId="77777777" w:rsidR="00000000" w:rsidRDefault="0033228F">
      <w:pPr>
        <w:pStyle w:val="ListContinue1"/>
      </w:pPr>
      <w:bookmarkStart w:id="406" w:name="AAAAAAAAOG"/>
      <w:bookmarkEnd w:id="406"/>
    </w:p>
    <w:p w14:paraId="6DA0C42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36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4B92BA81" w14:textId="77777777" w:rsidR="00000000" w:rsidRDefault="0033228F">
      <w:pPr>
        <w:pStyle w:val="Heading4"/>
      </w:pPr>
      <w:r>
        <w:fldChar w:fldCharType="begin"/>
      </w:r>
      <w:r>
        <w:instrText>xe "doctor_unavailable:hospital.c"</w:instrText>
      </w:r>
      <w:r>
        <w:fldChar w:fldCharType="end"/>
      </w:r>
      <w:r>
        <w:fldChar w:fldCharType="begin"/>
      </w:r>
      <w:r>
        <w:instrText>xe "hospital.c:doctor_unavailable"</w:instrText>
      </w:r>
      <w:r>
        <w:fldChar w:fldCharType="end"/>
      </w:r>
      <w:r>
        <w:t>int doctor_unavailable = 0</w:t>
      </w:r>
    </w:p>
    <w:p w14:paraId="5709BDB4" w14:textId="77777777" w:rsidR="00000000" w:rsidRDefault="0033228F">
      <w:pPr>
        <w:pStyle w:val="ListContinue1"/>
      </w:pPr>
      <w:bookmarkStart w:id="407" w:name="AAAAAAAAOH"/>
      <w:bookmarkEnd w:id="407"/>
    </w:p>
    <w:p w14:paraId="2BBF903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38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6F0D3293" w14:textId="77777777" w:rsidR="00000000" w:rsidRDefault="0033228F">
      <w:pPr>
        <w:pStyle w:val="Heading4"/>
      </w:pPr>
      <w:r>
        <w:fldChar w:fldCharType="begin"/>
      </w:r>
      <w:r>
        <w:instrText>xe "doctors:hospital.c"</w:instrText>
      </w:r>
      <w:r>
        <w:fldChar w:fldCharType="end"/>
      </w:r>
      <w:r>
        <w:fldChar w:fldCharType="begin"/>
      </w:r>
      <w:r>
        <w:instrText>xe "hospital.c:doctors"</w:instrText>
      </w:r>
      <w:r>
        <w:fldChar w:fldCharType="end"/>
      </w:r>
      <w:r>
        <w:t>Doctor doctors[20]</w:t>
      </w:r>
    </w:p>
    <w:p w14:paraId="685A1701" w14:textId="77777777" w:rsidR="00000000" w:rsidRDefault="0033228F">
      <w:pPr>
        <w:pStyle w:val="ListContinue1"/>
      </w:pPr>
      <w:bookmarkStart w:id="408" w:name="AAAAAAAAOI"/>
      <w:bookmarkEnd w:id="408"/>
    </w:p>
    <w:p w14:paraId="633166E4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28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79451762" w14:textId="77777777" w:rsidR="00000000" w:rsidRDefault="0033228F">
      <w:pPr>
        <w:pStyle w:val="Heading4"/>
      </w:pPr>
      <w:r>
        <w:fldChar w:fldCharType="begin"/>
      </w:r>
      <w:r>
        <w:instrText>xe "patient_available:hospital.c</w:instrText>
      </w:r>
      <w:r>
        <w:instrText>"</w:instrText>
      </w:r>
      <w:r>
        <w:fldChar w:fldCharType="end"/>
      </w:r>
      <w:r>
        <w:fldChar w:fldCharType="begin"/>
      </w:r>
      <w:r>
        <w:instrText>xe "hospital.c:patient_available"</w:instrText>
      </w:r>
      <w:r>
        <w:fldChar w:fldCharType="end"/>
      </w:r>
      <w:r>
        <w:t>int patient_available = 0</w:t>
      </w:r>
    </w:p>
    <w:p w14:paraId="6A9F13A5" w14:textId="77777777" w:rsidR="00000000" w:rsidRDefault="0033228F">
      <w:pPr>
        <w:pStyle w:val="ListContinue1"/>
      </w:pPr>
      <w:bookmarkStart w:id="409" w:name="AAAAAAAAOJ"/>
      <w:bookmarkEnd w:id="409"/>
    </w:p>
    <w:p w14:paraId="73C1835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34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61D7CD95" w14:textId="77777777" w:rsidR="00000000" w:rsidRDefault="0033228F">
      <w:pPr>
        <w:pStyle w:val="Heading4"/>
      </w:pPr>
      <w:r>
        <w:fldChar w:fldCharType="begin"/>
      </w:r>
      <w:r>
        <w:instrText>xe "patient_count:hospital.c"</w:instrText>
      </w:r>
      <w:r>
        <w:fldChar w:fldCharType="end"/>
      </w:r>
      <w:r>
        <w:fldChar w:fldCharType="begin"/>
      </w:r>
      <w:r>
        <w:instrText>xe "hospital.c:patient_count"</w:instrText>
      </w:r>
      <w:r>
        <w:fldChar w:fldCharType="end"/>
      </w:r>
      <w:r>
        <w:t>int patient_count = 0</w:t>
      </w:r>
    </w:p>
    <w:p w14:paraId="2EF6C371" w14:textId="77777777" w:rsidR="00000000" w:rsidRDefault="0033228F">
      <w:pPr>
        <w:pStyle w:val="ListContinue1"/>
      </w:pPr>
      <w:bookmarkStart w:id="410" w:name="AAAAAAAAOK"/>
      <w:bookmarkEnd w:id="410"/>
    </w:p>
    <w:p w14:paraId="4BB4989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33</w:t>
      </w:r>
      <w:r>
        <w:t xml:space="preserve"> of</w:t>
      </w:r>
      <w:r>
        <w:t xml:space="preserve"> file </w:t>
      </w:r>
      <w:r>
        <w:rPr>
          <w:b/>
          <w:bCs/>
        </w:rPr>
        <w:t>hospital.c</w:t>
      </w:r>
      <w:r>
        <w:t>.</w:t>
      </w:r>
    </w:p>
    <w:p w14:paraId="6A4FEC0B" w14:textId="77777777" w:rsidR="00000000" w:rsidRDefault="0033228F">
      <w:pPr>
        <w:pStyle w:val="Heading4"/>
      </w:pPr>
      <w:r>
        <w:fldChar w:fldCharType="begin"/>
      </w:r>
      <w:r>
        <w:instrText>xe "patient_unavailable:hospital.c"</w:instrText>
      </w:r>
      <w:r>
        <w:fldChar w:fldCharType="end"/>
      </w:r>
      <w:r>
        <w:fldChar w:fldCharType="begin"/>
      </w:r>
      <w:r>
        <w:instrText>xe "hospital.c:patient_unavailable"</w:instrText>
      </w:r>
      <w:r>
        <w:fldChar w:fldCharType="end"/>
      </w:r>
      <w:r>
        <w:t>int patient_unavailable = 0</w:t>
      </w:r>
    </w:p>
    <w:p w14:paraId="171F4B7F" w14:textId="77777777" w:rsidR="00000000" w:rsidRDefault="0033228F">
      <w:pPr>
        <w:pStyle w:val="ListContinue1"/>
      </w:pPr>
      <w:bookmarkStart w:id="411" w:name="AAAAAAAAOL"/>
      <w:bookmarkEnd w:id="411"/>
    </w:p>
    <w:p w14:paraId="26A0176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35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66ADF90B" w14:textId="77777777" w:rsidR="00000000" w:rsidRDefault="0033228F">
      <w:pPr>
        <w:pStyle w:val="Heading4"/>
      </w:pPr>
      <w:r>
        <w:fldChar w:fldCharType="begin"/>
      </w:r>
      <w:r>
        <w:instrText>xe "patients:hospital.c"</w:instrText>
      </w:r>
      <w:r>
        <w:fldChar w:fldCharType="end"/>
      </w:r>
      <w:r>
        <w:fldChar w:fldCharType="begin"/>
      </w:r>
      <w:r>
        <w:instrText>xe "hospital.c:patients"</w:instrText>
      </w:r>
      <w:r>
        <w:fldChar w:fldCharType="end"/>
      </w:r>
      <w:r>
        <w:t>Patient patients[100]</w:t>
      </w:r>
    </w:p>
    <w:p w14:paraId="3B381129" w14:textId="77777777" w:rsidR="00000000" w:rsidRDefault="0033228F">
      <w:pPr>
        <w:pStyle w:val="ListContinue1"/>
      </w:pPr>
      <w:bookmarkStart w:id="412" w:name="AAAAAAAAOM"/>
      <w:bookmarkEnd w:id="412"/>
    </w:p>
    <w:p w14:paraId="70F7168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27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52282191" w14:textId="77777777" w:rsidR="00000000" w:rsidRDefault="0033228F">
      <w:pPr>
        <w:pStyle w:val="Heading4"/>
      </w:pPr>
      <w:r>
        <w:fldChar w:fldCharType="begin"/>
      </w:r>
      <w:r>
        <w:instrText>xe "receptionist_available:hospital.c"</w:instrText>
      </w:r>
      <w:r>
        <w:fldChar w:fldCharType="end"/>
      </w:r>
      <w:r>
        <w:fldChar w:fldCharType="begin"/>
      </w:r>
      <w:r>
        <w:instrText>xe "hospital.c:receptionist_available"</w:instrText>
      </w:r>
      <w:r>
        <w:fldChar w:fldCharType="end"/>
      </w:r>
      <w:r>
        <w:t>int receptionist_available = 0</w:t>
      </w:r>
    </w:p>
    <w:p w14:paraId="689CA080" w14:textId="77777777" w:rsidR="00000000" w:rsidRDefault="0033228F">
      <w:pPr>
        <w:pStyle w:val="ListContinue1"/>
      </w:pPr>
      <w:bookmarkStart w:id="413" w:name="AAAAAAAAON"/>
      <w:bookmarkEnd w:id="413"/>
    </w:p>
    <w:p w14:paraId="5BC62CC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40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5CAFFBA5" w14:textId="77777777" w:rsidR="00000000" w:rsidRDefault="0033228F">
      <w:pPr>
        <w:pStyle w:val="Heading4"/>
      </w:pPr>
      <w:r>
        <w:fldChar w:fldCharType="begin"/>
      </w:r>
      <w:r>
        <w:instrText>xe "receptionist_c</w:instrText>
      </w:r>
      <w:r>
        <w:instrText>ount:hospital.c"</w:instrText>
      </w:r>
      <w:r>
        <w:fldChar w:fldCharType="end"/>
      </w:r>
      <w:r>
        <w:fldChar w:fldCharType="begin"/>
      </w:r>
      <w:r>
        <w:instrText>xe "hospital.c:receptionist_count"</w:instrText>
      </w:r>
      <w:r>
        <w:fldChar w:fldCharType="end"/>
      </w:r>
      <w:r>
        <w:t>int receptionist_count = 0</w:t>
      </w:r>
    </w:p>
    <w:p w14:paraId="6655DBBB" w14:textId="77777777" w:rsidR="00000000" w:rsidRDefault="0033228F">
      <w:pPr>
        <w:pStyle w:val="ListContinue1"/>
      </w:pPr>
      <w:bookmarkStart w:id="414" w:name="AAAAAAAAOO"/>
      <w:bookmarkEnd w:id="414"/>
    </w:p>
    <w:p w14:paraId="06DB794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39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2CC7E17F" w14:textId="77777777" w:rsidR="00000000" w:rsidRDefault="0033228F">
      <w:pPr>
        <w:pStyle w:val="Heading4"/>
      </w:pPr>
      <w:r>
        <w:fldChar w:fldCharType="begin"/>
      </w:r>
      <w:r>
        <w:instrText>xe "receptionist_unavailable:hospital.c"</w:instrText>
      </w:r>
      <w:r>
        <w:fldChar w:fldCharType="end"/>
      </w:r>
      <w:r>
        <w:fldChar w:fldCharType="begin"/>
      </w:r>
      <w:r>
        <w:instrText>xe "hospital.c:receptionist_unavailable"</w:instrText>
      </w:r>
      <w:r>
        <w:fldChar w:fldCharType="end"/>
      </w:r>
      <w:r>
        <w:t>int receptionist_unavailable = 0</w:t>
      </w:r>
    </w:p>
    <w:p w14:paraId="0B229D08" w14:textId="77777777" w:rsidR="00000000" w:rsidRDefault="0033228F">
      <w:pPr>
        <w:pStyle w:val="ListContinue1"/>
      </w:pPr>
      <w:bookmarkStart w:id="415" w:name="AAAAAAAAOP"/>
      <w:bookmarkEnd w:id="415"/>
    </w:p>
    <w:p w14:paraId="49EEF1D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41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6EC13001" w14:textId="77777777" w:rsidR="00000000" w:rsidRDefault="0033228F">
      <w:pPr>
        <w:pStyle w:val="Heading4"/>
      </w:pPr>
      <w:r>
        <w:fldChar w:fldCharType="begin"/>
      </w:r>
      <w:r>
        <w:instrText>xe "receptionists:hospital.c"</w:instrText>
      </w:r>
      <w:r>
        <w:fldChar w:fldCharType="end"/>
      </w:r>
      <w:r>
        <w:fldChar w:fldCharType="begin"/>
      </w:r>
      <w:r>
        <w:instrText>xe "hospital.c:receptionists"</w:instrText>
      </w:r>
      <w:r>
        <w:fldChar w:fldCharType="end"/>
      </w:r>
      <w:r>
        <w:t>Receptionist receptionists[20]</w:t>
      </w:r>
    </w:p>
    <w:p w14:paraId="045B8137" w14:textId="77777777" w:rsidR="00000000" w:rsidRDefault="0033228F">
      <w:pPr>
        <w:pStyle w:val="ListContinue1"/>
      </w:pPr>
      <w:bookmarkStart w:id="416" w:name="AAAAAAAAOQ"/>
      <w:bookmarkEnd w:id="416"/>
    </w:p>
    <w:p w14:paraId="4578CF5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29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46B7AEA0" w14:textId="77777777" w:rsidR="00000000" w:rsidRDefault="0033228F">
      <w:pPr>
        <w:pStyle w:val="Heading4"/>
      </w:pPr>
      <w:r>
        <w:fldChar w:fldCharType="begin"/>
      </w:r>
      <w:r>
        <w:instrText>xe "user_count:hospital.c"</w:instrText>
      </w:r>
      <w:r>
        <w:fldChar w:fldCharType="end"/>
      </w:r>
      <w:r>
        <w:fldChar w:fldCharType="begin"/>
      </w:r>
      <w:r>
        <w:instrText>xe "hospital.c:user_count"</w:instrText>
      </w:r>
      <w:r>
        <w:fldChar w:fldCharType="end"/>
      </w:r>
      <w:r>
        <w:t>int user_count = 0</w:t>
      </w:r>
    </w:p>
    <w:p w14:paraId="0FB2FE6E" w14:textId="77777777" w:rsidR="00000000" w:rsidRDefault="0033228F">
      <w:pPr>
        <w:pStyle w:val="ListContinue1"/>
      </w:pPr>
      <w:bookmarkStart w:id="417" w:name="AAAAAAAAOR"/>
      <w:bookmarkEnd w:id="417"/>
    </w:p>
    <w:p w14:paraId="60D76E5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42</w:t>
      </w:r>
      <w:r>
        <w:t xml:space="preserve"> of file </w:t>
      </w:r>
      <w:r>
        <w:rPr>
          <w:b/>
          <w:bCs/>
        </w:rPr>
        <w:t>hospital.c</w:t>
      </w:r>
      <w:r>
        <w:t>.</w:t>
      </w:r>
    </w:p>
    <w:p w14:paraId="43B007A5" w14:textId="77777777" w:rsidR="00000000" w:rsidRDefault="0033228F">
      <w:pPr>
        <w:pStyle w:val="Heading4"/>
      </w:pPr>
      <w:r>
        <w:fldChar w:fldCharType="begin"/>
      </w:r>
      <w:r>
        <w:instrText>xe "users:hospital.c"</w:instrText>
      </w:r>
      <w:r>
        <w:fldChar w:fldCharType="end"/>
      </w:r>
      <w:r>
        <w:fldChar w:fldCharType="begin"/>
      </w:r>
      <w:r>
        <w:instrText>xe "hospital.c:users"</w:instrText>
      </w:r>
      <w:r>
        <w:fldChar w:fldCharType="end"/>
      </w:r>
      <w:r>
        <w:t>User users[50]</w:t>
      </w:r>
    </w:p>
    <w:p w14:paraId="53222633" w14:textId="77777777" w:rsidR="00000000" w:rsidRDefault="0033228F">
      <w:pPr>
        <w:pStyle w:val="ListContinue1"/>
      </w:pPr>
      <w:bookmarkStart w:id="418" w:name="AAAAAAAAOS"/>
      <w:bookmarkEnd w:id="418"/>
    </w:p>
    <w:p w14:paraId="6020438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</w:t>
      </w:r>
      <w:r>
        <w:t xml:space="preserve"> of</w:t>
      </w:r>
      <w:r>
        <w:t xml:space="preserve"> file </w:t>
      </w:r>
      <w:r>
        <w:rPr>
          <w:b/>
          <w:bCs/>
        </w:rPr>
        <w:t>hospital.c</w:t>
      </w:r>
      <w:r>
        <w:t>.</w:t>
      </w:r>
    </w:p>
    <w:p w14:paraId="50CB5314" w14:textId="77777777" w:rsidR="00000000" w:rsidRDefault="0033228F">
      <w:pPr>
        <w:pStyle w:val="Heading4"/>
      </w:pPr>
    </w:p>
    <w:p w14:paraId="233F1995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46C53182" w14:textId="77777777" w:rsidR="00000000" w:rsidRDefault="0033228F">
      <w:pPr>
        <w:pStyle w:val="Heading2"/>
      </w:pPr>
      <w:r>
        <w:lastRenderedPageBreak/>
        <w:t>hospital.c</w:t>
      </w:r>
    </w:p>
    <w:p w14:paraId="160933E7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src/hospital.c"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"src/hospital.c"</w:instrText>
      </w:r>
      <w:r>
        <w:rPr>
          <w:sz w:val="24"/>
          <w:szCs w:val="24"/>
        </w:rPr>
        <w:fldChar w:fldCharType="end"/>
      </w:r>
      <w:bookmarkStart w:id="419" w:name="AAAAAAAAAP"/>
      <w:bookmarkEnd w:id="419"/>
      <w:r>
        <w:rPr>
          <w:sz w:val="24"/>
          <w:szCs w:val="24"/>
        </w:rPr>
        <w:t>Go to the documentation of this file.</w:t>
      </w:r>
    </w:p>
    <w:p w14:paraId="7A18D911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264C4B34" w14:textId="77777777" w:rsidR="00000000" w:rsidRDefault="0033228F">
      <w:pPr>
        <w:pStyle w:val="CodeExample0"/>
      </w:pPr>
      <w:r>
        <w:t xml:space="preserve">00001 </w:t>
      </w:r>
    </w:p>
    <w:p w14:paraId="57EDBE44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#include &lt;stddef.h&gt;</w:t>
      </w:r>
    </w:p>
    <w:p w14:paraId="56A90F44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&lt;stdio.h&gt;</w:t>
      </w:r>
    </w:p>
    <w:p w14:paraId="2EBB985E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&lt;stdlib.h&gt;</w:t>
      </w:r>
    </w:p>
    <w:p w14:paraId="6DD120DE" w14:textId="77777777" w:rsidR="00000000" w:rsidRDefault="0033228F">
      <w:pPr>
        <w:pStyle w:val="CodeExample0"/>
      </w:pPr>
      <w:r>
        <w:t xml:space="preserve">00011 </w:t>
      </w:r>
    </w:p>
    <w:p w14:paraId="0AE6D2DF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#ifde</w:t>
      </w:r>
      <w:r>
        <w:rPr>
          <w:color w:val="806020"/>
        </w:rPr>
        <w:t>f _WIN32</w:t>
      </w:r>
    </w:p>
    <w:p w14:paraId="54346FFB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 xml:space="preserve">    #include &lt;direct.h&gt;</w:t>
      </w:r>
    </w:p>
    <w:p w14:paraId="7AB8C825" w14:textId="77777777" w:rsidR="00000000" w:rsidRDefault="0033228F">
      <w:pPr>
        <w:pStyle w:val="CodeExample0"/>
      </w:pPr>
      <w:r>
        <w:t xml:space="preserve">00014 </w:t>
      </w:r>
      <w:r>
        <w:rPr>
          <w:color w:val="806020"/>
        </w:rPr>
        <w:t>#else</w:t>
      </w:r>
    </w:p>
    <w:p w14:paraId="1DE33D16" w14:textId="77777777" w:rsidR="00000000" w:rsidRDefault="0033228F">
      <w:pPr>
        <w:pStyle w:val="CodeExample0"/>
      </w:pPr>
      <w:r>
        <w:t xml:space="preserve">00015 </w:t>
      </w:r>
      <w:r>
        <w:rPr>
          <w:color w:val="806020"/>
        </w:rPr>
        <w:t xml:space="preserve">    #include &lt;sys/stat.h&gt;</w:t>
      </w:r>
    </w:p>
    <w:p w14:paraId="31AB4265" w14:textId="77777777" w:rsidR="00000000" w:rsidRDefault="0033228F">
      <w:pPr>
        <w:pStyle w:val="CodeExample0"/>
      </w:pPr>
      <w:r>
        <w:t xml:space="preserve">00016 </w:t>
      </w:r>
      <w:r>
        <w:rPr>
          <w:color w:val="806020"/>
        </w:rPr>
        <w:t>#endif</w:t>
      </w:r>
    </w:p>
    <w:p w14:paraId="121EE886" w14:textId="77777777" w:rsidR="00000000" w:rsidRDefault="0033228F">
      <w:pPr>
        <w:pStyle w:val="CodeExample0"/>
      </w:pPr>
      <w:r>
        <w:t xml:space="preserve">00017 </w:t>
      </w:r>
    </w:p>
    <w:p w14:paraId="46CB0943" w14:textId="77777777" w:rsidR="00000000" w:rsidRDefault="0033228F">
      <w:pPr>
        <w:pStyle w:val="CodeExample0"/>
      </w:pPr>
      <w:r>
        <w:t xml:space="preserve">00018 </w:t>
      </w:r>
      <w:r>
        <w:rPr>
          <w:color w:val="806020"/>
        </w:rPr>
        <w:t>#include "../include/hospital.h"</w:t>
      </w:r>
    </w:p>
    <w:p w14:paraId="762F2C19" w14:textId="77777777" w:rsidR="00000000" w:rsidRDefault="0033228F">
      <w:pPr>
        <w:pStyle w:val="CodeExample0"/>
      </w:pPr>
      <w:r>
        <w:t xml:space="preserve">00019 </w:t>
      </w:r>
      <w:r>
        <w:rPr>
          <w:color w:val="806020"/>
        </w:rPr>
        <w:t>#include "../include/patient.h"</w:t>
      </w:r>
    </w:p>
    <w:p w14:paraId="0ABBB658" w14:textId="77777777" w:rsidR="00000000" w:rsidRDefault="0033228F">
      <w:pPr>
        <w:pStyle w:val="CodeExample0"/>
      </w:pPr>
      <w:r>
        <w:t xml:space="preserve">00020 </w:t>
      </w:r>
      <w:r>
        <w:rPr>
          <w:color w:val="806020"/>
        </w:rPr>
        <w:t>#include "../include/doctor.h"</w:t>
      </w:r>
    </w:p>
    <w:p w14:paraId="5E4EF9CD" w14:textId="77777777" w:rsidR="00000000" w:rsidRDefault="0033228F">
      <w:pPr>
        <w:pStyle w:val="CodeExample0"/>
      </w:pPr>
      <w:r>
        <w:t xml:space="preserve">00021 </w:t>
      </w:r>
      <w:r>
        <w:rPr>
          <w:color w:val="806020"/>
        </w:rPr>
        <w:t>#include "../include/appointment.h"</w:t>
      </w:r>
    </w:p>
    <w:p w14:paraId="16D21148" w14:textId="77777777" w:rsidR="00000000" w:rsidRDefault="0033228F">
      <w:pPr>
        <w:pStyle w:val="CodeExample0"/>
      </w:pPr>
      <w:r>
        <w:t xml:space="preserve">00022 </w:t>
      </w:r>
      <w:r>
        <w:rPr>
          <w:color w:val="806020"/>
        </w:rPr>
        <w:t>#include "../include/receptionist.h"</w:t>
      </w:r>
    </w:p>
    <w:p w14:paraId="13EDA889" w14:textId="77777777" w:rsidR="00000000" w:rsidRDefault="0033228F">
      <w:pPr>
        <w:pStyle w:val="CodeExample0"/>
      </w:pPr>
      <w:r>
        <w:t xml:space="preserve">00023 </w:t>
      </w:r>
      <w:r>
        <w:rPr>
          <w:color w:val="806020"/>
        </w:rPr>
        <w:t>#include "../include/auth.h"</w:t>
      </w:r>
    </w:p>
    <w:p w14:paraId="1F675E26" w14:textId="77777777" w:rsidR="00000000" w:rsidRDefault="0033228F">
      <w:pPr>
        <w:pStyle w:val="CodeExample0"/>
      </w:pPr>
      <w:r>
        <w:t xml:space="preserve">00024 </w:t>
      </w:r>
      <w:r>
        <w:rPr>
          <w:color w:val="806020"/>
        </w:rPr>
        <w:t>#include "../include/ui.h"</w:t>
      </w:r>
    </w:p>
    <w:p w14:paraId="5B938B21" w14:textId="77777777" w:rsidR="00000000" w:rsidRDefault="0033228F">
      <w:pPr>
        <w:pStyle w:val="CodeExample0"/>
      </w:pPr>
      <w:r>
        <w:t xml:space="preserve">00025 </w:t>
      </w:r>
      <w:r>
        <w:rPr>
          <w:color w:val="806020"/>
        </w:rPr>
        <w:t>#include "../include/utils.h"</w:t>
      </w:r>
    </w:p>
    <w:p w14:paraId="464D5B16" w14:textId="77777777" w:rsidR="00000000" w:rsidRDefault="0033228F">
      <w:pPr>
        <w:pStyle w:val="CodeExample0"/>
      </w:pPr>
      <w:r>
        <w:t xml:space="preserve">00026 </w:t>
      </w:r>
    </w:p>
    <w:p w14:paraId="20AC3CA0" w14:textId="77777777" w:rsidR="00000000" w:rsidRDefault="0033228F">
      <w:pPr>
        <w:pStyle w:val="CodeExample0"/>
      </w:pPr>
      <w:r>
        <w:t>00027 Patient patients[MAX_PATIENTS];</w:t>
      </w:r>
    </w:p>
    <w:p w14:paraId="0A9E939B" w14:textId="77777777" w:rsidR="00000000" w:rsidRDefault="0033228F">
      <w:pPr>
        <w:pStyle w:val="CodeExample0"/>
      </w:pPr>
      <w:r>
        <w:t>00028 Doctor doctors[MAX_DOC</w:t>
      </w:r>
      <w:r>
        <w:t>TORS];</w:t>
      </w:r>
    </w:p>
    <w:p w14:paraId="00914DBF" w14:textId="77777777" w:rsidR="00000000" w:rsidRDefault="0033228F">
      <w:pPr>
        <w:pStyle w:val="CodeExample0"/>
      </w:pPr>
      <w:r>
        <w:t>00029 Receptionist receptionists[MAX_RECEPTIONISTS];</w:t>
      </w:r>
    </w:p>
    <w:p w14:paraId="616040D9" w14:textId="77777777" w:rsidR="00000000" w:rsidRDefault="0033228F">
      <w:pPr>
        <w:pStyle w:val="CodeExample0"/>
      </w:pPr>
      <w:r>
        <w:t>00030 User users[MAX_USERS];</w:t>
      </w:r>
    </w:p>
    <w:p w14:paraId="44A4A1F8" w14:textId="77777777" w:rsidR="00000000" w:rsidRDefault="0033228F">
      <w:pPr>
        <w:pStyle w:val="CodeExample0"/>
      </w:pPr>
      <w:r>
        <w:t>00031 Appointment appointments[MAX_APPOINTMENTS];</w:t>
      </w:r>
    </w:p>
    <w:p w14:paraId="7AE683ED" w14:textId="77777777" w:rsidR="00000000" w:rsidRDefault="0033228F">
      <w:pPr>
        <w:pStyle w:val="CodeExample0"/>
      </w:pPr>
      <w:r>
        <w:t xml:space="preserve">00032 </w:t>
      </w:r>
    </w:p>
    <w:p w14:paraId="78601D52" w14:textId="77777777" w:rsidR="00000000" w:rsidRDefault="0033228F">
      <w:pPr>
        <w:pStyle w:val="CodeExample0"/>
      </w:pPr>
      <w:r>
        <w:t xml:space="preserve">00033 </w:t>
      </w:r>
      <w:r>
        <w:rPr>
          <w:color w:val="604020"/>
        </w:rPr>
        <w:t>int</w:t>
      </w:r>
      <w:r>
        <w:t xml:space="preserve"> patient_count = 0;</w:t>
      </w:r>
    </w:p>
    <w:p w14:paraId="1A51C74E" w14:textId="77777777" w:rsidR="00000000" w:rsidRDefault="0033228F">
      <w:pPr>
        <w:pStyle w:val="CodeExample0"/>
      </w:pPr>
      <w:r>
        <w:t xml:space="preserve">00034 </w:t>
      </w:r>
      <w:r>
        <w:rPr>
          <w:color w:val="604020"/>
        </w:rPr>
        <w:t>int</w:t>
      </w:r>
      <w:r>
        <w:t xml:space="preserve"> patient_available = 0;</w:t>
      </w:r>
    </w:p>
    <w:p w14:paraId="4E57C032" w14:textId="77777777" w:rsidR="00000000" w:rsidRDefault="0033228F">
      <w:pPr>
        <w:pStyle w:val="CodeExample0"/>
      </w:pPr>
      <w:r>
        <w:t xml:space="preserve">00035 </w:t>
      </w:r>
      <w:r>
        <w:rPr>
          <w:color w:val="604020"/>
        </w:rPr>
        <w:t>int</w:t>
      </w:r>
      <w:r>
        <w:t xml:space="preserve"> patient_unavailable = 0;</w:t>
      </w:r>
    </w:p>
    <w:p w14:paraId="1775153C" w14:textId="77777777" w:rsidR="00000000" w:rsidRDefault="0033228F">
      <w:pPr>
        <w:pStyle w:val="CodeExample0"/>
      </w:pPr>
      <w:r>
        <w:t xml:space="preserve">00036 </w:t>
      </w:r>
      <w:r>
        <w:rPr>
          <w:color w:val="604020"/>
        </w:rPr>
        <w:t>int</w:t>
      </w:r>
      <w:r>
        <w:t xml:space="preserve"> doc</w:t>
      </w:r>
      <w:r>
        <w:t>tor_count = 0;</w:t>
      </w:r>
    </w:p>
    <w:p w14:paraId="01BC54D3" w14:textId="77777777" w:rsidR="00000000" w:rsidRDefault="0033228F">
      <w:pPr>
        <w:pStyle w:val="CodeExample0"/>
      </w:pPr>
      <w:r>
        <w:t xml:space="preserve">00037 </w:t>
      </w:r>
      <w:r>
        <w:rPr>
          <w:color w:val="604020"/>
        </w:rPr>
        <w:t>int</w:t>
      </w:r>
      <w:r>
        <w:t xml:space="preserve"> doctor_available = 0;</w:t>
      </w:r>
    </w:p>
    <w:p w14:paraId="310ED4B5" w14:textId="77777777" w:rsidR="00000000" w:rsidRDefault="0033228F">
      <w:pPr>
        <w:pStyle w:val="CodeExample0"/>
      </w:pPr>
      <w:r>
        <w:t xml:space="preserve">00038 </w:t>
      </w:r>
      <w:r>
        <w:rPr>
          <w:color w:val="604020"/>
        </w:rPr>
        <w:t>int</w:t>
      </w:r>
      <w:r>
        <w:t xml:space="preserve"> doctor_unavailable = 0;</w:t>
      </w:r>
    </w:p>
    <w:p w14:paraId="2102E41F" w14:textId="77777777" w:rsidR="00000000" w:rsidRDefault="0033228F">
      <w:pPr>
        <w:pStyle w:val="CodeExample0"/>
      </w:pPr>
      <w:r>
        <w:t xml:space="preserve">00039 </w:t>
      </w:r>
      <w:r>
        <w:rPr>
          <w:color w:val="604020"/>
        </w:rPr>
        <w:t>int</w:t>
      </w:r>
      <w:r>
        <w:t xml:space="preserve"> receptionist_count = 0;</w:t>
      </w:r>
    </w:p>
    <w:p w14:paraId="06F644DE" w14:textId="77777777" w:rsidR="00000000" w:rsidRDefault="0033228F">
      <w:pPr>
        <w:pStyle w:val="CodeExample0"/>
      </w:pPr>
      <w:r>
        <w:t xml:space="preserve">00040 </w:t>
      </w:r>
      <w:r>
        <w:rPr>
          <w:color w:val="604020"/>
        </w:rPr>
        <w:t>int</w:t>
      </w:r>
      <w:r>
        <w:t xml:space="preserve"> receptionist_available = 0;</w:t>
      </w:r>
    </w:p>
    <w:p w14:paraId="30BCB6B1" w14:textId="77777777" w:rsidR="00000000" w:rsidRDefault="0033228F">
      <w:pPr>
        <w:pStyle w:val="CodeExample0"/>
      </w:pPr>
      <w:r>
        <w:t xml:space="preserve">00041 </w:t>
      </w:r>
      <w:r>
        <w:rPr>
          <w:color w:val="604020"/>
        </w:rPr>
        <w:t>int</w:t>
      </w:r>
      <w:r>
        <w:t xml:space="preserve"> receptionist_unavailable = 0;</w:t>
      </w:r>
    </w:p>
    <w:p w14:paraId="52B96710" w14:textId="77777777" w:rsidR="00000000" w:rsidRDefault="0033228F">
      <w:pPr>
        <w:pStyle w:val="CodeExample0"/>
      </w:pPr>
      <w:r>
        <w:t xml:space="preserve">00042 </w:t>
      </w:r>
      <w:r>
        <w:rPr>
          <w:color w:val="604020"/>
        </w:rPr>
        <w:t>int</w:t>
      </w:r>
      <w:r>
        <w:t xml:space="preserve"> user_count = 0;</w:t>
      </w:r>
    </w:p>
    <w:p w14:paraId="2DB3A495" w14:textId="77777777" w:rsidR="00000000" w:rsidRDefault="0033228F">
      <w:pPr>
        <w:pStyle w:val="CodeExample0"/>
      </w:pPr>
      <w:r>
        <w:t xml:space="preserve">00043 </w:t>
      </w:r>
      <w:r>
        <w:rPr>
          <w:color w:val="604020"/>
        </w:rPr>
        <w:t>int</w:t>
      </w:r>
      <w:r>
        <w:t xml:space="preserve"> appointment_count = 0;</w:t>
      </w:r>
    </w:p>
    <w:p w14:paraId="5FBDC4D0" w14:textId="77777777" w:rsidR="00000000" w:rsidRDefault="0033228F">
      <w:pPr>
        <w:pStyle w:val="CodeExample0"/>
      </w:pPr>
      <w:r>
        <w:t>0004</w:t>
      </w:r>
      <w:r>
        <w:t xml:space="preserve">4 </w:t>
      </w:r>
    </w:p>
    <w:p w14:paraId="0E3453DB" w14:textId="77777777" w:rsidR="00000000" w:rsidRDefault="0033228F">
      <w:pPr>
        <w:pStyle w:val="CodeExample0"/>
      </w:pPr>
      <w:r>
        <w:t>00045 User* current_user = NULL;</w:t>
      </w:r>
    </w:p>
    <w:p w14:paraId="0881A871" w14:textId="77777777" w:rsidR="00000000" w:rsidRDefault="0033228F">
      <w:pPr>
        <w:pStyle w:val="CodeExample0"/>
      </w:pPr>
      <w:r>
        <w:t xml:space="preserve">00046 </w:t>
      </w:r>
    </w:p>
    <w:p w14:paraId="7127AD25" w14:textId="77777777" w:rsidR="00000000" w:rsidRDefault="0033228F">
      <w:pPr>
        <w:pStyle w:val="CodeExample0"/>
      </w:pPr>
      <w:r>
        <w:t xml:space="preserve">00047 </w:t>
      </w:r>
      <w:r>
        <w:rPr>
          <w:color w:val="604020"/>
        </w:rPr>
        <w:t>void</w:t>
      </w:r>
      <w:r>
        <w:t xml:space="preserve"> hospital_init(</w:t>
      </w:r>
      <w:r>
        <w:rPr>
          <w:color w:val="604020"/>
        </w:rPr>
        <w:t>void</w:t>
      </w:r>
      <w:r>
        <w:t>) {</w:t>
      </w:r>
    </w:p>
    <w:p w14:paraId="1A2A6A31" w14:textId="77777777" w:rsidR="00000000" w:rsidRDefault="0033228F">
      <w:pPr>
        <w:pStyle w:val="CodeExample0"/>
      </w:pPr>
      <w:r>
        <w:t>00048     patient_load_from_file();</w:t>
      </w:r>
    </w:p>
    <w:p w14:paraId="6838961E" w14:textId="77777777" w:rsidR="00000000" w:rsidRDefault="0033228F">
      <w:pPr>
        <w:pStyle w:val="CodeExample0"/>
      </w:pPr>
      <w:r>
        <w:t>00049     doctor_load_from_file();</w:t>
      </w:r>
    </w:p>
    <w:p w14:paraId="5DE3DF34" w14:textId="77777777" w:rsidR="00000000" w:rsidRDefault="0033228F">
      <w:pPr>
        <w:pStyle w:val="CodeExample0"/>
      </w:pPr>
      <w:r>
        <w:t>00050     appointment_load_from_file();</w:t>
      </w:r>
    </w:p>
    <w:p w14:paraId="09F6B3B9" w14:textId="77777777" w:rsidR="00000000" w:rsidRDefault="0033228F">
      <w:pPr>
        <w:pStyle w:val="CodeExample0"/>
      </w:pPr>
      <w:r>
        <w:t>00051     auth_load_from_file();</w:t>
      </w:r>
    </w:p>
    <w:p w14:paraId="58596DEA" w14:textId="77777777" w:rsidR="00000000" w:rsidRDefault="0033228F">
      <w:pPr>
        <w:pStyle w:val="CodeExample0"/>
      </w:pPr>
      <w:r>
        <w:t>00052     auth_init_default_admin();</w:t>
      </w:r>
    </w:p>
    <w:p w14:paraId="79DA7C33" w14:textId="77777777" w:rsidR="00000000" w:rsidRDefault="0033228F">
      <w:pPr>
        <w:pStyle w:val="CodeExample0"/>
      </w:pPr>
      <w:r>
        <w:t>00053 }</w:t>
      </w:r>
    </w:p>
    <w:p w14:paraId="4DDBBAB2" w14:textId="77777777" w:rsidR="00000000" w:rsidRDefault="0033228F">
      <w:pPr>
        <w:pStyle w:val="CodeExample0"/>
      </w:pPr>
      <w:r>
        <w:t xml:space="preserve">00054 </w:t>
      </w:r>
    </w:p>
    <w:p w14:paraId="01961669" w14:textId="77777777" w:rsidR="00000000" w:rsidRDefault="0033228F">
      <w:pPr>
        <w:pStyle w:val="CodeExample0"/>
      </w:pPr>
      <w:r>
        <w:t xml:space="preserve">00055 </w:t>
      </w:r>
      <w:r>
        <w:rPr>
          <w:color w:val="604020"/>
        </w:rPr>
        <w:t>void</w:t>
      </w:r>
      <w:r>
        <w:t xml:space="preserve"> show_about(</w:t>
      </w:r>
      <w:r>
        <w:rPr>
          <w:color w:val="604020"/>
        </w:rPr>
        <w:t>void</w:t>
      </w:r>
      <w:r>
        <w:t>) {</w:t>
      </w:r>
    </w:p>
    <w:p w14:paraId="75E66227" w14:textId="77777777" w:rsidR="00000000" w:rsidRDefault="0033228F">
      <w:pPr>
        <w:pStyle w:val="CodeExample0"/>
      </w:pPr>
      <w:r>
        <w:t>00056     ui_clear_screen();</w:t>
      </w:r>
    </w:p>
    <w:p w14:paraId="22507239" w14:textId="77777777" w:rsidR="00000000" w:rsidRDefault="0033228F">
      <w:pPr>
        <w:pStyle w:val="CodeExample0"/>
      </w:pPr>
      <w:r>
        <w:t>00057     ui_print_banner();</w:t>
      </w:r>
    </w:p>
    <w:p w14:paraId="033AC40F" w14:textId="77777777" w:rsidR="00000000" w:rsidRDefault="0033228F">
      <w:pPr>
        <w:pStyle w:val="CodeExample0"/>
      </w:pPr>
      <w:r>
        <w:t xml:space="preserve">00058     </w:t>
      </w:r>
    </w:p>
    <w:p w14:paraId="008034A4" w14:textId="77777777" w:rsidR="00000000" w:rsidRDefault="0033228F">
      <w:pPr>
        <w:pStyle w:val="CodeExample0"/>
      </w:pPr>
      <w:r>
        <w:t xml:space="preserve">00059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about_items[] = {</w:t>
      </w:r>
    </w:p>
    <w:p w14:paraId="51702C1B" w14:textId="77777777" w:rsidR="00000000" w:rsidRDefault="0033228F">
      <w:pPr>
        <w:pStyle w:val="CodeExample0"/>
      </w:pPr>
      <w:r>
        <w:t xml:space="preserve">00060         </w:t>
      </w:r>
      <w:r>
        <w:rPr>
          <w:color w:val="002080"/>
        </w:rPr>
        <w:t>"Healthcare Management System (HMS)"</w:t>
      </w:r>
      <w:r>
        <w:t>,</w:t>
      </w:r>
    </w:p>
    <w:p w14:paraId="5758DEF1" w14:textId="77777777" w:rsidR="00000000" w:rsidRDefault="0033228F">
      <w:pPr>
        <w:pStyle w:val="CodeExample0"/>
      </w:pPr>
      <w:r>
        <w:t xml:space="preserve">00061         </w:t>
      </w:r>
      <w:r>
        <w:rPr>
          <w:color w:val="002080"/>
        </w:rPr>
        <w:t>"Version: 1.0"</w:t>
      </w:r>
      <w:r>
        <w:t>,</w:t>
      </w:r>
    </w:p>
    <w:p w14:paraId="076DBA2B" w14:textId="77777777" w:rsidR="00000000" w:rsidRDefault="0033228F">
      <w:pPr>
        <w:pStyle w:val="CodeExample0"/>
      </w:pPr>
      <w:r>
        <w:t xml:space="preserve">00062         </w:t>
      </w:r>
      <w:r>
        <w:rPr>
          <w:color w:val="002080"/>
        </w:rPr>
        <w:t>"Developed for efficient hospital management"</w:t>
      </w:r>
      <w:r>
        <w:t>,</w:t>
      </w:r>
    </w:p>
    <w:p w14:paraId="178BA557" w14:textId="77777777" w:rsidR="00000000" w:rsidRDefault="0033228F">
      <w:pPr>
        <w:pStyle w:val="CodeExample0"/>
      </w:pPr>
      <w:r>
        <w:t xml:space="preserve">00063         </w:t>
      </w:r>
      <w:r>
        <w:rPr>
          <w:color w:val="002080"/>
        </w:rPr>
        <w:t>"including patient, doctor, and appointment"</w:t>
      </w:r>
      <w:r>
        <w:t>,</w:t>
      </w:r>
    </w:p>
    <w:p w14:paraId="6352CA67" w14:textId="77777777" w:rsidR="00000000" w:rsidRDefault="0033228F">
      <w:pPr>
        <w:pStyle w:val="CodeExample0"/>
      </w:pPr>
      <w:r>
        <w:t xml:space="preserve">00064         </w:t>
      </w:r>
      <w:r>
        <w:rPr>
          <w:color w:val="002080"/>
        </w:rPr>
        <w:t>"tracking with role-based access control."</w:t>
      </w:r>
      <w:r>
        <w:t>,</w:t>
      </w:r>
    </w:p>
    <w:p w14:paraId="7A2BBC6A" w14:textId="77777777" w:rsidR="00000000" w:rsidRDefault="0033228F">
      <w:pPr>
        <w:pStyle w:val="CodeExample0"/>
      </w:pPr>
      <w:r>
        <w:t xml:space="preserve">00065    </w:t>
      </w:r>
      <w:r>
        <w:t xml:space="preserve">     </w:t>
      </w:r>
      <w:r>
        <w:rPr>
          <w:color w:val="002080"/>
        </w:rPr>
        <w:t>"Roles: Admin, Receptionist, Doctor"</w:t>
      </w:r>
      <w:r>
        <w:t>,</w:t>
      </w:r>
    </w:p>
    <w:p w14:paraId="7AE81708" w14:textId="77777777" w:rsidR="00000000" w:rsidRDefault="0033228F">
      <w:pPr>
        <w:pStyle w:val="CodeExample0"/>
      </w:pPr>
      <w:r>
        <w:t xml:space="preserve">00066         </w:t>
      </w:r>
      <w:r>
        <w:rPr>
          <w:color w:val="002080"/>
        </w:rPr>
        <w:t>""</w:t>
      </w:r>
    </w:p>
    <w:p w14:paraId="34C876BB" w14:textId="77777777" w:rsidR="00000000" w:rsidRDefault="0033228F">
      <w:pPr>
        <w:pStyle w:val="CodeExample0"/>
      </w:pPr>
      <w:r>
        <w:t>00067     };</w:t>
      </w:r>
    </w:p>
    <w:p w14:paraId="097FC246" w14:textId="77777777" w:rsidR="00000000" w:rsidRDefault="0033228F">
      <w:pPr>
        <w:pStyle w:val="CodeExample0"/>
      </w:pPr>
      <w:r>
        <w:t xml:space="preserve">00068     </w:t>
      </w:r>
    </w:p>
    <w:p w14:paraId="054C9ED9" w14:textId="77777777" w:rsidR="00000000" w:rsidRDefault="0033228F">
      <w:pPr>
        <w:pStyle w:val="CodeExample0"/>
      </w:pPr>
      <w:r>
        <w:t>00069     ui_print_menu(</w:t>
      </w:r>
      <w:r>
        <w:rPr>
          <w:color w:val="002080"/>
        </w:rPr>
        <w:t>"About HMS"</w:t>
      </w:r>
      <w:r>
        <w:t>, about_items, 7, UI_SIZE);</w:t>
      </w:r>
    </w:p>
    <w:p w14:paraId="67768CC6" w14:textId="77777777" w:rsidR="00000000" w:rsidRDefault="0033228F">
      <w:pPr>
        <w:pStyle w:val="CodeExample0"/>
      </w:pPr>
      <w:r>
        <w:t>00070     ui_pause();</w:t>
      </w:r>
    </w:p>
    <w:p w14:paraId="4A036CA2" w14:textId="77777777" w:rsidR="00000000" w:rsidRDefault="0033228F">
      <w:pPr>
        <w:pStyle w:val="CodeExample0"/>
      </w:pPr>
      <w:r>
        <w:t>00071 }</w:t>
      </w:r>
    </w:p>
    <w:p w14:paraId="006B617D" w14:textId="77777777" w:rsidR="00000000" w:rsidRDefault="0033228F">
      <w:pPr>
        <w:pStyle w:val="CodeExample0"/>
      </w:pPr>
      <w:r>
        <w:t xml:space="preserve">00072 </w:t>
      </w:r>
    </w:p>
    <w:p w14:paraId="3287BBB2" w14:textId="77777777" w:rsidR="00000000" w:rsidRDefault="0033228F">
      <w:pPr>
        <w:pStyle w:val="CodeExample0"/>
      </w:pPr>
      <w:r>
        <w:t xml:space="preserve">00073 </w:t>
      </w:r>
      <w:r>
        <w:rPr>
          <w:color w:val="604020"/>
        </w:rPr>
        <w:t>void</w:t>
      </w:r>
      <w:r>
        <w:t xml:space="preserve"> print_help(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program_name) {</w:t>
      </w:r>
    </w:p>
    <w:p w14:paraId="1C3879DA" w14:textId="77777777" w:rsidR="00000000" w:rsidRDefault="0033228F">
      <w:pPr>
        <w:pStyle w:val="CodeExample0"/>
      </w:pPr>
      <w:r>
        <w:t>00074     printf(</w:t>
      </w:r>
      <w:r>
        <w:rPr>
          <w:color w:val="002080"/>
        </w:rPr>
        <w:t>"\n"</w:t>
      </w:r>
      <w:r>
        <w:t xml:space="preserve"> </w:t>
      </w:r>
      <w:r>
        <w:t xml:space="preserve">BOLD BRIGHT_RED </w:t>
      </w:r>
      <w:r>
        <w:rPr>
          <w:color w:val="002080"/>
        </w:rPr>
        <w:t>"Healthcare Management System"</w:t>
      </w:r>
      <w:r>
        <w:t xml:space="preserve"> RESET BOLD SOFT_GREEN </w:t>
      </w:r>
      <w:r>
        <w:rPr>
          <w:color w:val="002080"/>
        </w:rPr>
        <w:t>" v%s"</w:t>
      </w:r>
      <w:r>
        <w:t xml:space="preserve"> RESET </w:t>
      </w:r>
      <w:r>
        <w:rPr>
          <w:color w:val="002080"/>
        </w:rPr>
        <w:t>"\n\n"</w:t>
      </w:r>
      <w:r>
        <w:t>, VERSION);</w:t>
      </w:r>
    </w:p>
    <w:p w14:paraId="3DA76B89" w14:textId="77777777" w:rsidR="00000000" w:rsidRDefault="0033228F">
      <w:pPr>
        <w:pStyle w:val="CodeExample0"/>
      </w:pPr>
      <w:r>
        <w:lastRenderedPageBreak/>
        <w:t xml:space="preserve">00075     printf(SOFT_YELLOW </w:t>
      </w:r>
      <w:r>
        <w:rPr>
          <w:color w:val="002080"/>
        </w:rPr>
        <w:t>"Usage:"</w:t>
      </w:r>
      <w:r>
        <w:t xml:space="preserve"> RESET </w:t>
      </w:r>
      <w:r>
        <w:rPr>
          <w:color w:val="002080"/>
        </w:rPr>
        <w:t>" %s [option] or .\\hms.exe [option] for windows\n"</w:t>
      </w:r>
      <w:r>
        <w:t>, program_name);</w:t>
      </w:r>
    </w:p>
    <w:p w14:paraId="5AD545F7" w14:textId="77777777" w:rsidR="00000000" w:rsidRDefault="0033228F">
      <w:pPr>
        <w:pStyle w:val="CodeExample0"/>
      </w:pPr>
      <w:r>
        <w:t xml:space="preserve">00076     printf(SOFT_YELLOW </w:t>
      </w:r>
      <w:r>
        <w:rPr>
          <w:color w:val="002080"/>
        </w:rPr>
        <w:t>"Usage:"</w:t>
      </w:r>
      <w:r>
        <w:t xml:space="preserve"> RESET </w:t>
      </w:r>
      <w:r>
        <w:rPr>
          <w:color w:val="002080"/>
        </w:rPr>
        <w:t>" ./hms.out [option] for linux\n\n"</w:t>
      </w:r>
      <w:r>
        <w:t>);</w:t>
      </w:r>
    </w:p>
    <w:p w14:paraId="42E9F922" w14:textId="77777777" w:rsidR="00000000" w:rsidRDefault="0033228F">
      <w:pPr>
        <w:pStyle w:val="CodeExample0"/>
      </w:pPr>
      <w:r>
        <w:t xml:space="preserve">00077     printf(SOFT_YELLOW </w:t>
      </w:r>
      <w:r>
        <w:rPr>
          <w:color w:val="002080"/>
        </w:rPr>
        <w:t>"Options:"</w:t>
      </w:r>
      <w:r>
        <w:t xml:space="preserve"> RESET </w:t>
      </w:r>
      <w:r>
        <w:rPr>
          <w:color w:val="002080"/>
        </w:rPr>
        <w:t>"\n"</w:t>
      </w:r>
      <w:r>
        <w:t>);</w:t>
      </w:r>
    </w:p>
    <w:p w14:paraId="2507767A" w14:textId="77777777" w:rsidR="00000000" w:rsidRDefault="0033228F">
      <w:pPr>
        <w:pStyle w:val="CodeExample0"/>
      </w:pPr>
      <w:r>
        <w:t>00078     printf(</w:t>
      </w:r>
      <w:r>
        <w:rPr>
          <w:color w:val="002080"/>
        </w:rPr>
        <w:t>"  -h, --help      Show this help message\n"</w:t>
      </w:r>
      <w:r>
        <w:t>);</w:t>
      </w:r>
    </w:p>
    <w:p w14:paraId="2A58FA17" w14:textId="77777777" w:rsidR="00000000" w:rsidRDefault="0033228F">
      <w:pPr>
        <w:pStyle w:val="CodeExample0"/>
      </w:pPr>
      <w:r>
        <w:t>00079     printf(</w:t>
      </w:r>
      <w:r>
        <w:rPr>
          <w:color w:val="002080"/>
        </w:rPr>
        <w:t>"  -v, --version   Show version informat</w:t>
      </w:r>
      <w:r>
        <w:rPr>
          <w:color w:val="002080"/>
        </w:rPr>
        <w:t>ion\n"</w:t>
      </w:r>
      <w:r>
        <w:t>);</w:t>
      </w:r>
    </w:p>
    <w:p w14:paraId="327F210B" w14:textId="77777777" w:rsidR="00000000" w:rsidRDefault="0033228F">
      <w:pPr>
        <w:pStyle w:val="CodeExample0"/>
      </w:pPr>
      <w:r>
        <w:t>00080     printf(</w:t>
      </w:r>
      <w:r>
        <w:rPr>
          <w:color w:val="002080"/>
        </w:rPr>
        <w:t>"  -a, --about     Show about information\n"</w:t>
      </w:r>
      <w:r>
        <w:t>);</w:t>
      </w:r>
    </w:p>
    <w:p w14:paraId="522370EC" w14:textId="77777777" w:rsidR="00000000" w:rsidRDefault="0033228F">
      <w:pPr>
        <w:pStyle w:val="CodeExample0"/>
      </w:pPr>
      <w:r>
        <w:t>00081     printf(</w:t>
      </w:r>
      <w:r>
        <w:rPr>
          <w:color w:val="002080"/>
        </w:rPr>
        <w:t>"  -l, --login     Go directly to login menu\n"</w:t>
      </w:r>
      <w:r>
        <w:t>);</w:t>
      </w:r>
    </w:p>
    <w:p w14:paraId="34AFE3FA" w14:textId="77777777" w:rsidR="00000000" w:rsidRDefault="0033228F">
      <w:pPr>
        <w:pStyle w:val="CodeExample0"/>
      </w:pPr>
      <w:r>
        <w:t>00082     printf(</w:t>
      </w:r>
      <w:r>
        <w:rPr>
          <w:color w:val="002080"/>
        </w:rPr>
        <w:t>"\n"</w:t>
      </w:r>
      <w:r>
        <w:t>);</w:t>
      </w:r>
    </w:p>
    <w:p w14:paraId="5AC9CA48" w14:textId="77777777" w:rsidR="00000000" w:rsidRDefault="0033228F">
      <w:pPr>
        <w:pStyle w:val="CodeExample0"/>
      </w:pPr>
      <w:r>
        <w:t>00083     printf(</w:t>
      </w:r>
      <w:r>
        <w:rPr>
          <w:color w:val="002080"/>
        </w:rPr>
        <w:t>"If no options are provided, the interactive menu will start.\n\n"</w:t>
      </w:r>
      <w:r>
        <w:t>);</w:t>
      </w:r>
    </w:p>
    <w:p w14:paraId="0A620B8B" w14:textId="77777777" w:rsidR="00000000" w:rsidRDefault="0033228F">
      <w:pPr>
        <w:pStyle w:val="CodeExample0"/>
      </w:pPr>
      <w:r>
        <w:t xml:space="preserve">00084 </w:t>
      </w:r>
      <w:r>
        <w:t>}</w:t>
      </w:r>
    </w:p>
    <w:p w14:paraId="6E618FBC" w14:textId="77777777" w:rsidR="00000000" w:rsidRDefault="0033228F">
      <w:pPr>
        <w:pStyle w:val="CodeExample0"/>
      </w:pPr>
      <w:r>
        <w:t xml:space="preserve">00085 </w:t>
      </w:r>
    </w:p>
    <w:p w14:paraId="2FD42100" w14:textId="77777777" w:rsidR="00000000" w:rsidRDefault="0033228F">
      <w:pPr>
        <w:pStyle w:val="CodeExample0"/>
      </w:pPr>
      <w:r>
        <w:t xml:space="preserve">00086 </w:t>
      </w:r>
      <w:r>
        <w:rPr>
          <w:color w:val="604020"/>
        </w:rPr>
        <w:t>void</w:t>
      </w:r>
      <w:r>
        <w:t xml:space="preserve"> print_version(</w:t>
      </w:r>
      <w:r>
        <w:rPr>
          <w:color w:val="604020"/>
        </w:rPr>
        <w:t>void</w:t>
      </w:r>
      <w:r>
        <w:t>) {</w:t>
      </w:r>
    </w:p>
    <w:p w14:paraId="7802C0A8" w14:textId="77777777" w:rsidR="00000000" w:rsidRDefault="0033228F">
      <w:pPr>
        <w:pStyle w:val="CodeExample0"/>
      </w:pPr>
      <w:r>
        <w:t>00087     printf(</w:t>
      </w:r>
      <w:r>
        <w:rPr>
          <w:color w:val="002080"/>
        </w:rPr>
        <w:t>"\n"</w:t>
      </w:r>
      <w:r>
        <w:t xml:space="preserve"> BOLD </w:t>
      </w:r>
      <w:r>
        <w:rPr>
          <w:color w:val="002080"/>
        </w:rPr>
        <w:t>"Healthcare Management System"</w:t>
      </w:r>
      <w:r>
        <w:t xml:space="preserve"> RESET </w:t>
      </w:r>
      <w:r>
        <w:rPr>
          <w:color w:val="002080"/>
        </w:rPr>
        <w:t>"\n"</w:t>
      </w:r>
      <w:r>
        <w:t>);</w:t>
      </w:r>
    </w:p>
    <w:p w14:paraId="1CA5EE0F" w14:textId="77777777" w:rsidR="00000000" w:rsidRDefault="0033228F">
      <w:pPr>
        <w:pStyle w:val="CodeExample0"/>
      </w:pPr>
      <w:r>
        <w:t>00088     printf(</w:t>
      </w:r>
      <w:r>
        <w:rPr>
          <w:color w:val="002080"/>
        </w:rPr>
        <w:t>"Version: "</w:t>
      </w:r>
      <w:r>
        <w:t xml:space="preserve"> SOFT_GREEN </w:t>
      </w:r>
      <w:r>
        <w:rPr>
          <w:color w:val="002080"/>
        </w:rPr>
        <w:t>"%s"</w:t>
      </w:r>
      <w:r>
        <w:t xml:space="preserve"> RESET </w:t>
      </w:r>
      <w:r>
        <w:rPr>
          <w:color w:val="002080"/>
        </w:rPr>
        <w:t>"\n"</w:t>
      </w:r>
      <w:r>
        <w:t>, VERSION);</w:t>
      </w:r>
    </w:p>
    <w:p w14:paraId="24AA8733" w14:textId="77777777" w:rsidR="00000000" w:rsidRDefault="0033228F">
      <w:pPr>
        <w:pStyle w:val="CodeExample0"/>
      </w:pPr>
      <w:r>
        <w:t>00089     printf(</w:t>
      </w:r>
      <w:r>
        <w:rPr>
          <w:color w:val="002080"/>
        </w:rPr>
        <w:t>"Built with C\n\n"</w:t>
      </w:r>
      <w:r>
        <w:t>);</w:t>
      </w:r>
    </w:p>
    <w:p w14:paraId="3D116986" w14:textId="77777777" w:rsidR="00000000" w:rsidRDefault="0033228F">
      <w:pPr>
        <w:pStyle w:val="CodeExample0"/>
      </w:pPr>
      <w:r>
        <w:t>00090 }</w:t>
      </w:r>
    </w:p>
    <w:p w14:paraId="600A03C8" w14:textId="77777777" w:rsidR="00000000" w:rsidRDefault="0033228F">
      <w:pPr>
        <w:pStyle w:val="CodeExample0"/>
      </w:pPr>
      <w:r>
        <w:t xml:space="preserve">00091 </w:t>
      </w:r>
    </w:p>
    <w:p w14:paraId="7B400225" w14:textId="77777777" w:rsidR="00000000" w:rsidRDefault="0033228F">
      <w:pPr>
        <w:pStyle w:val="CodeExample0"/>
      </w:pPr>
      <w:r>
        <w:t xml:space="preserve">00092 </w:t>
      </w:r>
      <w:r>
        <w:rPr>
          <w:color w:val="604020"/>
        </w:rPr>
        <w:t>void</w:t>
      </w:r>
      <w:r>
        <w:t xml:space="preserve"> ensure_data_</w:t>
      </w:r>
      <w:r>
        <w:t>dir(</w:t>
      </w:r>
      <w:r>
        <w:rPr>
          <w:color w:val="604020"/>
        </w:rPr>
        <w:t>void</w:t>
      </w:r>
      <w:r>
        <w:t>) {</w:t>
      </w:r>
    </w:p>
    <w:p w14:paraId="619F3442" w14:textId="77777777" w:rsidR="00000000" w:rsidRDefault="0033228F">
      <w:pPr>
        <w:pStyle w:val="CodeExample0"/>
      </w:pPr>
      <w:r>
        <w:t xml:space="preserve">00093 </w:t>
      </w:r>
      <w:r>
        <w:rPr>
          <w:color w:val="806020"/>
        </w:rPr>
        <w:t xml:space="preserve">    #ifdef _WIN32</w:t>
      </w:r>
    </w:p>
    <w:p w14:paraId="33A4BAB1" w14:textId="77777777" w:rsidR="00000000" w:rsidRDefault="0033228F">
      <w:pPr>
        <w:pStyle w:val="CodeExample0"/>
      </w:pPr>
      <w:r>
        <w:t>00094         _mkdir(</w:t>
      </w:r>
      <w:r>
        <w:rPr>
          <w:color w:val="002080"/>
        </w:rPr>
        <w:t>"data"</w:t>
      </w:r>
      <w:r>
        <w:t>);</w:t>
      </w:r>
    </w:p>
    <w:p w14:paraId="519AF5A9" w14:textId="77777777" w:rsidR="00000000" w:rsidRDefault="0033228F">
      <w:pPr>
        <w:pStyle w:val="CodeExample0"/>
      </w:pPr>
      <w:r>
        <w:t xml:space="preserve">00095 </w:t>
      </w:r>
      <w:r>
        <w:rPr>
          <w:color w:val="806020"/>
        </w:rPr>
        <w:t xml:space="preserve">    #else</w:t>
      </w:r>
    </w:p>
    <w:p w14:paraId="40CF3AAC" w14:textId="77777777" w:rsidR="00000000" w:rsidRDefault="0033228F">
      <w:pPr>
        <w:pStyle w:val="CodeExample0"/>
      </w:pPr>
      <w:r>
        <w:t>00096         mkdir(</w:t>
      </w:r>
      <w:r>
        <w:rPr>
          <w:color w:val="002080"/>
        </w:rPr>
        <w:t>"data"</w:t>
      </w:r>
      <w:r>
        <w:t>, 0755);</w:t>
      </w:r>
    </w:p>
    <w:p w14:paraId="690AB000" w14:textId="77777777" w:rsidR="00000000" w:rsidRDefault="0033228F">
      <w:pPr>
        <w:pStyle w:val="CodeExample0"/>
      </w:pPr>
      <w:r>
        <w:t xml:space="preserve">00097 </w:t>
      </w:r>
      <w:r>
        <w:rPr>
          <w:color w:val="806020"/>
        </w:rPr>
        <w:t xml:space="preserve">    #endif</w:t>
      </w:r>
    </w:p>
    <w:p w14:paraId="5A0ECFD5" w14:textId="77777777" w:rsidR="00000000" w:rsidRDefault="0033228F">
      <w:pPr>
        <w:pStyle w:val="CodeExample0"/>
      </w:pPr>
      <w:r>
        <w:t>00098 }</w:t>
      </w:r>
    </w:p>
    <w:p w14:paraId="0548046F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36DED8F0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1E353506" w14:textId="77777777" w:rsidR="00000000" w:rsidRDefault="0033228F">
      <w:pPr>
        <w:pStyle w:val="Heading2"/>
      </w:pPr>
      <w:r>
        <w:lastRenderedPageBreak/>
        <w:t>src/patient.c File Reference</w:t>
      </w:r>
    </w:p>
    <w:p w14:paraId="7A3FE5BE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src/patient.c"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"src/patient.c"</w:instrText>
      </w:r>
      <w:r>
        <w:rPr>
          <w:sz w:val="24"/>
          <w:szCs w:val="24"/>
        </w:rPr>
        <w:fldChar w:fldCharType="end"/>
      </w:r>
      <w:bookmarkStart w:id="420" w:name="AAAAAAAAOT"/>
      <w:bookmarkEnd w:id="420"/>
    </w:p>
    <w:p w14:paraId="005D9D91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Patient</w:t>
      </w:r>
      <w:r>
        <w:t xml:space="preserve"> management implementation for Healthcare Management System. </w:t>
      </w:r>
    </w:p>
    <w:p w14:paraId="22727AC0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1CDBDEA3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39F8CEA2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"../include/patient.h"</w:t>
      </w:r>
    </w:p>
    <w:p w14:paraId="191BF84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61101341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40BF9A8D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"../include/hospital.h"</w:t>
      </w:r>
    </w:p>
    <w:p w14:paraId="1198E952" w14:textId="77777777" w:rsidR="00000000" w:rsidRDefault="0033228F">
      <w:pPr>
        <w:pStyle w:val="Heading3"/>
      </w:pPr>
      <w:r>
        <w:t>Functions</w:t>
      </w:r>
    </w:p>
    <w:p w14:paraId="323B96F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patient_save_to_file</w:t>
      </w:r>
      <w:r>
        <w:t xml:space="preserve"> (void)</w:t>
      </w:r>
    </w:p>
    <w:p w14:paraId="331ACFE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patient_load_from_file</w:t>
      </w:r>
      <w:r>
        <w:t xml:space="preserve"> (void)</w:t>
      </w:r>
    </w:p>
    <w:p w14:paraId="26A6B2C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patient_generate_id</w:t>
      </w:r>
      <w:r>
        <w:t xml:space="preserve"> (void)</w:t>
      </w:r>
    </w:p>
    <w:p w14:paraId="6425384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patient_add</w:t>
      </w:r>
      <w:r>
        <w:t xml:space="preserve"> (void)</w:t>
      </w:r>
    </w:p>
    <w:p w14:paraId="02EE1B8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patient_view_all</w:t>
      </w:r>
      <w:r>
        <w:t xml:space="preserve"> ()</w:t>
      </w:r>
    </w:p>
    <w:p w14:paraId="03A1A71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patient_view_one</w:t>
      </w:r>
      <w:r>
        <w:t xml:space="preserve"> ()</w:t>
      </w:r>
    </w:p>
    <w:p w14:paraId="6B93C99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patient_view</w:t>
      </w:r>
      <w:r>
        <w:t xml:space="preserve"> ()</w:t>
      </w:r>
    </w:p>
    <w:p w14:paraId="1FA8909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patient_search_b</w:t>
      </w:r>
      <w:r>
        <w:rPr>
          <w:b/>
          <w:bCs/>
        </w:rPr>
        <w:t>y_id</w:t>
      </w:r>
      <w:r>
        <w:t xml:space="preserve"> (void)</w:t>
      </w:r>
    </w:p>
    <w:p w14:paraId="20BFC22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patient_search_by_name</w:t>
      </w:r>
      <w:r>
        <w:t xml:space="preserve"> (void)</w:t>
      </w:r>
    </w:p>
    <w:p w14:paraId="77882F1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patient_search_by_phone</w:t>
      </w:r>
      <w:r>
        <w:t xml:space="preserve"> (void)</w:t>
      </w:r>
    </w:p>
    <w:p w14:paraId="3E82F51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patient_search_by</w:t>
      </w:r>
      <w:r>
        <w:t xml:space="preserve"> (void)</w:t>
      </w:r>
    </w:p>
    <w:p w14:paraId="41018A0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patient_search_id</w:t>
      </w:r>
      <w:r>
        <w:t xml:space="preserve"> (int id)</w:t>
      </w:r>
    </w:p>
    <w:p w14:paraId="73195FD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patient_update_name</w:t>
      </w:r>
      <w:r>
        <w:t xml:space="preserve"> (const char *menu_items[], int index)</w:t>
      </w:r>
    </w:p>
    <w:p w14:paraId="2F7DF25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patient_update_phone</w:t>
      </w:r>
      <w:r>
        <w:t xml:space="preserve"> (const char *menu_items</w:t>
      </w:r>
      <w:r>
        <w:t>[], int index)</w:t>
      </w:r>
    </w:p>
    <w:p w14:paraId="0DC7324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patient_update_address</w:t>
      </w:r>
      <w:r>
        <w:t xml:space="preserve"> (const char *menu_items[], int index)</w:t>
      </w:r>
    </w:p>
    <w:p w14:paraId="2DE1720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patient_update_blood_group</w:t>
      </w:r>
      <w:r>
        <w:t xml:space="preserve"> (const char *menu_items[], int index)</w:t>
      </w:r>
    </w:p>
    <w:p w14:paraId="3CDFC63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patient_update_gender</w:t>
      </w:r>
      <w:r>
        <w:t xml:space="preserve"> (const char *menu_items[], int index)</w:t>
      </w:r>
    </w:p>
    <w:p w14:paraId="6FC3FFB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patient_update_status</w:t>
      </w:r>
      <w:r>
        <w:t xml:space="preserve"> (const char *</w:t>
      </w:r>
      <w:r>
        <w:t>menu_items[], int index)</w:t>
      </w:r>
    </w:p>
    <w:p w14:paraId="4D37457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patient_update_using_id</w:t>
      </w:r>
      <w:r>
        <w:t xml:space="preserve"> ()</w:t>
      </w:r>
    </w:p>
    <w:p w14:paraId="5C6FA7B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patient_discharge</w:t>
      </w:r>
      <w:r>
        <w:t xml:space="preserve"> ()</w:t>
      </w:r>
    </w:p>
    <w:p w14:paraId="4280E82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patient_view_discharged</w:t>
      </w:r>
      <w:r>
        <w:t xml:space="preserve"> (void)</w:t>
      </w:r>
    </w:p>
    <w:p w14:paraId="6656D225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2BC8B534" w14:textId="77777777" w:rsidR="00000000" w:rsidRDefault="0033228F">
      <w:pPr>
        <w:pStyle w:val="Heading3"/>
      </w:pPr>
      <w:r>
        <w:t>Detailed Description</w:t>
      </w:r>
    </w:p>
    <w:p w14:paraId="4DDC449C" w14:textId="77777777" w:rsidR="00000000" w:rsidRDefault="0033228F">
      <w:pPr>
        <w:pStyle w:val="BodyText"/>
      </w:pPr>
      <w:r>
        <w:rPr>
          <w:b/>
          <w:bCs/>
        </w:rPr>
        <w:t>Patient</w:t>
      </w:r>
      <w:r>
        <w:t xml:space="preserve"> management implementation for Healthcare Management System. </w:t>
      </w:r>
    </w:p>
    <w:p w14:paraId="164101C5" w14:textId="77777777" w:rsidR="00000000" w:rsidRDefault="0033228F">
      <w:pPr>
        <w:pStyle w:val="BodyText"/>
      </w:pPr>
      <w:r>
        <w:t xml:space="preserve">This file contains the implementation of all patient CRUD operations. </w:t>
      </w:r>
    </w:p>
    <w:p w14:paraId="56EDA806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patient.c</w:t>
      </w:r>
      <w:r>
        <w:t>.</w:t>
      </w:r>
    </w:p>
    <w:p w14:paraId="7653D6A0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95DC046" w14:textId="77777777" w:rsidR="00000000" w:rsidRDefault="0033228F">
      <w:pPr>
        <w:pStyle w:val="Heading3"/>
      </w:pPr>
      <w:bookmarkStart w:id="421" w:name="AAAAAAAAOU"/>
      <w:bookmarkEnd w:id="421"/>
      <w:r>
        <w:t>Function Documentation</w:t>
      </w:r>
    </w:p>
    <w:p w14:paraId="6CA5F28D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"patient_add:patient.c"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"patient.c:patient</w:instrText>
      </w:r>
      <w:r>
        <w:rPr>
          <w:sz w:val="24"/>
          <w:szCs w:val="24"/>
        </w:rPr>
        <w:instrText>_add"</w:instrText>
      </w:r>
      <w:r>
        <w:rPr>
          <w:sz w:val="24"/>
          <w:szCs w:val="24"/>
        </w:rPr>
        <w:fldChar w:fldCharType="end"/>
      </w:r>
      <w:r>
        <w:t>void patient_add (void )</w:t>
      </w:r>
    </w:p>
    <w:p w14:paraId="3557031C" w14:textId="77777777" w:rsidR="00000000" w:rsidRDefault="0033228F">
      <w:pPr>
        <w:pStyle w:val="BodyText"/>
        <w:adjustRightInd/>
        <w:ind w:left="360"/>
      </w:pPr>
      <w:bookmarkStart w:id="422" w:name="AAAAAAAAOV"/>
      <w:bookmarkEnd w:id="422"/>
      <w:r>
        <w:t xml:space="preserve">Adds a new patient to the system. </w:t>
      </w:r>
    </w:p>
    <w:p w14:paraId="661F149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58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51671497" w14:textId="77777777" w:rsidR="00000000" w:rsidRDefault="0033228F">
      <w:pPr>
        <w:pStyle w:val="Heading4"/>
      </w:pPr>
      <w:r>
        <w:fldChar w:fldCharType="begin"/>
      </w:r>
      <w:r>
        <w:instrText>xe "patient_discharge:patient.c"</w:instrText>
      </w:r>
      <w:r>
        <w:fldChar w:fldCharType="end"/>
      </w:r>
      <w:r>
        <w:fldChar w:fldCharType="begin"/>
      </w:r>
      <w:r>
        <w:instrText>xe "patient.c:patient_discharge"</w:instrText>
      </w:r>
      <w:r>
        <w:fldChar w:fldCharType="end"/>
      </w:r>
      <w:r>
        <w:t>void patient_discharge (void )</w:t>
      </w:r>
    </w:p>
    <w:p w14:paraId="7A8DD638" w14:textId="77777777" w:rsidR="00000000" w:rsidRDefault="0033228F">
      <w:pPr>
        <w:pStyle w:val="BodyText"/>
        <w:adjustRightInd/>
        <w:ind w:left="360"/>
      </w:pPr>
      <w:bookmarkStart w:id="423" w:name="AAAAAAAAOW"/>
      <w:bookmarkEnd w:id="423"/>
      <w:r>
        <w:t>Discharge</w:t>
      </w:r>
      <w:r>
        <w:t xml:space="preserve">s a patient by ID (sets is_active to false). </w:t>
      </w:r>
    </w:p>
    <w:p w14:paraId="2E601BB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693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3814924D" w14:textId="77777777" w:rsidR="00000000" w:rsidRDefault="0033228F">
      <w:pPr>
        <w:pStyle w:val="Heading4"/>
      </w:pPr>
      <w:r>
        <w:lastRenderedPageBreak/>
        <w:fldChar w:fldCharType="begin"/>
      </w:r>
      <w:r>
        <w:instrText>xe "patient_generate_id:patient.c"</w:instrText>
      </w:r>
      <w:r>
        <w:fldChar w:fldCharType="end"/>
      </w:r>
      <w:r>
        <w:fldChar w:fldCharType="begin"/>
      </w:r>
      <w:r>
        <w:instrText>xe "patient.c:patient_generate_id"</w:instrText>
      </w:r>
      <w:r>
        <w:fldChar w:fldCharType="end"/>
      </w:r>
      <w:r>
        <w:t>int patient_generate_id (void )</w:t>
      </w:r>
    </w:p>
    <w:p w14:paraId="083D64C0" w14:textId="77777777" w:rsidR="00000000" w:rsidRDefault="0033228F">
      <w:pPr>
        <w:pStyle w:val="BodyText"/>
        <w:adjustRightInd/>
        <w:ind w:left="360"/>
      </w:pPr>
      <w:bookmarkStart w:id="424" w:name="AAAAAAAAOX"/>
      <w:bookmarkEnd w:id="424"/>
      <w:r>
        <w:t xml:space="preserve">Generates a unique patient ID. </w:t>
      </w:r>
    </w:p>
    <w:p w14:paraId="364EC5E2" w14:textId="77777777" w:rsidR="00000000" w:rsidRDefault="0033228F">
      <w:pPr>
        <w:pStyle w:val="Heading5"/>
        <w:ind w:left="360"/>
        <w:jc w:val="both"/>
      </w:pPr>
      <w:r>
        <w:t>Returns</w:t>
      </w:r>
    </w:p>
    <w:p w14:paraId="070A486B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generated patient ID. </w:t>
      </w:r>
    </w:p>
    <w:p w14:paraId="3088F82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54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11A3D9DD" w14:textId="77777777" w:rsidR="00000000" w:rsidRDefault="0033228F">
      <w:pPr>
        <w:pStyle w:val="Heading4"/>
      </w:pPr>
      <w:r>
        <w:fldChar w:fldCharType="begin"/>
      </w:r>
      <w:r>
        <w:instrText>xe "patient_load_from_file:patient.c"</w:instrText>
      </w:r>
      <w:r>
        <w:fldChar w:fldCharType="end"/>
      </w:r>
      <w:r>
        <w:fldChar w:fldCharType="begin"/>
      </w:r>
      <w:r>
        <w:instrText>xe "patient.c:patient_load_from_file"</w:instrText>
      </w:r>
      <w:r>
        <w:fldChar w:fldCharType="end"/>
      </w:r>
      <w:r>
        <w:t>int patient_load_from_file (void )</w:t>
      </w:r>
    </w:p>
    <w:p w14:paraId="55E9BEE3" w14:textId="77777777" w:rsidR="00000000" w:rsidRDefault="0033228F">
      <w:pPr>
        <w:pStyle w:val="BodyText"/>
        <w:adjustRightInd/>
        <w:ind w:left="360"/>
      </w:pPr>
      <w:bookmarkStart w:id="425" w:name="AAAAAAAAOY"/>
      <w:bookmarkEnd w:id="425"/>
      <w:r>
        <w:t>Loads all patie</w:t>
      </w:r>
      <w:r>
        <w:t xml:space="preserve">nts from binary file. </w:t>
      </w:r>
    </w:p>
    <w:p w14:paraId="034CEEDF" w14:textId="77777777" w:rsidR="00000000" w:rsidRDefault="0033228F">
      <w:pPr>
        <w:pStyle w:val="Heading5"/>
        <w:ind w:left="360"/>
        <w:jc w:val="both"/>
      </w:pPr>
      <w:r>
        <w:t>Returns</w:t>
      </w:r>
    </w:p>
    <w:p w14:paraId="3974A3C6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if file doesn't exist. </w:t>
      </w:r>
    </w:p>
    <w:p w14:paraId="4ABBB6B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1E5CE4B8" w14:textId="77777777" w:rsidR="00000000" w:rsidRDefault="0033228F">
      <w:pPr>
        <w:pStyle w:val="Heading4"/>
      </w:pPr>
      <w:r>
        <w:fldChar w:fldCharType="begin"/>
      </w:r>
      <w:r>
        <w:instrText>xe "patient_save_to_file:patient.c"</w:instrText>
      </w:r>
      <w:r>
        <w:fldChar w:fldCharType="end"/>
      </w:r>
      <w:r>
        <w:fldChar w:fldCharType="begin"/>
      </w:r>
      <w:r>
        <w:instrText>xe "patient.c:patient_save_to_file"</w:instrText>
      </w:r>
      <w:r>
        <w:fldChar w:fldCharType="end"/>
      </w:r>
      <w:r>
        <w:t>int patient_save_to_file (void )</w:t>
      </w:r>
    </w:p>
    <w:p w14:paraId="6CBF2BB3" w14:textId="77777777" w:rsidR="00000000" w:rsidRDefault="0033228F">
      <w:pPr>
        <w:pStyle w:val="BodyText"/>
        <w:adjustRightInd/>
        <w:ind w:left="360"/>
      </w:pPr>
      <w:bookmarkStart w:id="426" w:name="AAAAAAAAOZ"/>
      <w:bookmarkEnd w:id="426"/>
      <w:r>
        <w:t xml:space="preserve">Saves all patients to binary file. </w:t>
      </w:r>
    </w:p>
    <w:p w14:paraId="7CFC6F74" w14:textId="77777777" w:rsidR="00000000" w:rsidRDefault="0033228F">
      <w:pPr>
        <w:pStyle w:val="Heading5"/>
        <w:ind w:left="360"/>
        <w:jc w:val="both"/>
      </w:pPr>
      <w:r>
        <w:t>Returns</w:t>
      </w:r>
    </w:p>
    <w:p w14:paraId="7B4CB809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on failure. </w:t>
      </w:r>
    </w:p>
    <w:p w14:paraId="493D3E0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4D82AAFA" w14:textId="77777777" w:rsidR="00000000" w:rsidRDefault="0033228F">
      <w:pPr>
        <w:pStyle w:val="Heading4"/>
      </w:pPr>
      <w:r>
        <w:fldChar w:fldCharType="begin"/>
      </w:r>
      <w:r>
        <w:instrText>xe "patient_search_by:patient.c"</w:instrText>
      </w:r>
      <w:r>
        <w:fldChar w:fldCharType="end"/>
      </w:r>
      <w:r>
        <w:fldChar w:fldCharType="begin"/>
      </w:r>
      <w:r>
        <w:instrText>xe "patient.c:patient_search_by"</w:instrText>
      </w:r>
      <w:r>
        <w:fldChar w:fldCharType="end"/>
      </w:r>
      <w:r>
        <w:t>void patient_search_by (void )</w:t>
      </w:r>
    </w:p>
    <w:p w14:paraId="28E61762" w14:textId="77777777" w:rsidR="00000000" w:rsidRDefault="0033228F">
      <w:pPr>
        <w:pStyle w:val="BodyText"/>
        <w:adjustRightInd/>
        <w:ind w:left="360"/>
      </w:pPr>
      <w:bookmarkStart w:id="427" w:name="AAAAAAAAPA"/>
      <w:bookmarkEnd w:id="427"/>
      <w:r>
        <w:t>Handles the search cho</w:t>
      </w:r>
      <w:r>
        <w:t xml:space="preserve">ice for patient. </w:t>
      </w:r>
    </w:p>
    <w:p w14:paraId="1E1BC6E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402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2AAB07AE" w14:textId="77777777" w:rsidR="00000000" w:rsidRDefault="0033228F">
      <w:pPr>
        <w:pStyle w:val="Heading4"/>
      </w:pPr>
      <w:r>
        <w:fldChar w:fldCharType="begin"/>
      </w:r>
      <w:r>
        <w:instrText>xe "patient_search_by_id:patient.c"</w:instrText>
      </w:r>
      <w:r>
        <w:fldChar w:fldCharType="end"/>
      </w:r>
      <w:r>
        <w:fldChar w:fldCharType="begin"/>
      </w:r>
      <w:r>
        <w:instrText>xe "patient.c:patient_search_by_id"</w:instrText>
      </w:r>
      <w:r>
        <w:fldChar w:fldCharType="end"/>
      </w:r>
      <w:r>
        <w:t>void patient_search_by_id (void )</w:t>
      </w:r>
    </w:p>
    <w:p w14:paraId="7E525DAC" w14:textId="77777777" w:rsidR="00000000" w:rsidRDefault="0033228F">
      <w:pPr>
        <w:pStyle w:val="BodyText"/>
        <w:adjustRightInd/>
        <w:ind w:left="360"/>
      </w:pPr>
      <w:bookmarkStart w:id="428" w:name="AAAAAAAAPB"/>
      <w:bookmarkEnd w:id="428"/>
      <w:r>
        <w:t xml:space="preserve">Searches for a patient by ID. </w:t>
      </w:r>
    </w:p>
    <w:p w14:paraId="38E089E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290</w:t>
      </w:r>
      <w:r>
        <w:t xml:space="preserve"> of file </w:t>
      </w:r>
      <w:r>
        <w:rPr>
          <w:b/>
          <w:bCs/>
        </w:rPr>
        <w:t>patien</w:t>
      </w:r>
      <w:r>
        <w:rPr>
          <w:b/>
          <w:bCs/>
        </w:rPr>
        <w:t>t.c</w:t>
      </w:r>
      <w:r>
        <w:t>.</w:t>
      </w:r>
    </w:p>
    <w:p w14:paraId="1917CEB8" w14:textId="77777777" w:rsidR="00000000" w:rsidRDefault="0033228F">
      <w:pPr>
        <w:pStyle w:val="Heading4"/>
      </w:pPr>
      <w:r>
        <w:fldChar w:fldCharType="begin"/>
      </w:r>
      <w:r>
        <w:instrText>xe "patient_search_by_name:patient.c"</w:instrText>
      </w:r>
      <w:r>
        <w:fldChar w:fldCharType="end"/>
      </w:r>
      <w:r>
        <w:fldChar w:fldCharType="begin"/>
      </w:r>
      <w:r>
        <w:instrText>xe "patient.c:patient_search_by_name"</w:instrText>
      </w:r>
      <w:r>
        <w:fldChar w:fldCharType="end"/>
      </w:r>
      <w:r>
        <w:t>void patient_search_by_name (void )</w:t>
      </w:r>
    </w:p>
    <w:p w14:paraId="41623439" w14:textId="77777777" w:rsidR="00000000" w:rsidRDefault="0033228F">
      <w:pPr>
        <w:pStyle w:val="BodyText"/>
        <w:adjustRightInd/>
        <w:ind w:left="360"/>
      </w:pPr>
      <w:bookmarkStart w:id="429" w:name="AAAAAAAAPC"/>
      <w:bookmarkEnd w:id="429"/>
      <w:r>
        <w:t xml:space="preserve">Searches for a patient by name. </w:t>
      </w:r>
    </w:p>
    <w:p w14:paraId="6F7A3E3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328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3FB14661" w14:textId="77777777" w:rsidR="00000000" w:rsidRDefault="0033228F">
      <w:pPr>
        <w:pStyle w:val="Heading4"/>
      </w:pPr>
      <w:r>
        <w:fldChar w:fldCharType="begin"/>
      </w:r>
      <w:r>
        <w:instrText>xe "patient_search_by_phone:patient.c"</w:instrText>
      </w:r>
      <w:r>
        <w:fldChar w:fldCharType="end"/>
      </w:r>
      <w:r>
        <w:fldChar w:fldCharType="begin"/>
      </w:r>
      <w:r>
        <w:instrText>xe</w:instrText>
      </w:r>
      <w:r>
        <w:instrText xml:space="preserve"> "patient.c:patient_search_by_phone"</w:instrText>
      </w:r>
      <w:r>
        <w:fldChar w:fldCharType="end"/>
      </w:r>
      <w:r>
        <w:t>void patient_search_by_phone (void )</w:t>
      </w:r>
    </w:p>
    <w:p w14:paraId="0EE5C9E3" w14:textId="77777777" w:rsidR="00000000" w:rsidRDefault="0033228F">
      <w:pPr>
        <w:pStyle w:val="BodyText"/>
        <w:adjustRightInd/>
        <w:ind w:left="360"/>
      </w:pPr>
      <w:bookmarkStart w:id="430" w:name="AAAAAAAAPD"/>
      <w:bookmarkEnd w:id="430"/>
      <w:r>
        <w:t xml:space="preserve">Searches for a patient by phone number. </w:t>
      </w:r>
    </w:p>
    <w:p w14:paraId="207ECA5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366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3B25C413" w14:textId="77777777" w:rsidR="00000000" w:rsidRDefault="0033228F">
      <w:pPr>
        <w:pStyle w:val="Heading4"/>
      </w:pPr>
      <w:r>
        <w:fldChar w:fldCharType="begin"/>
      </w:r>
      <w:r>
        <w:instrText>xe "patient_search_id:patient.c"</w:instrText>
      </w:r>
      <w:r>
        <w:fldChar w:fldCharType="end"/>
      </w:r>
      <w:r>
        <w:fldChar w:fldCharType="begin"/>
      </w:r>
      <w:r>
        <w:instrText>xe "patient.c:patient_search_id"</w:instrText>
      </w:r>
      <w:r>
        <w:fldChar w:fldCharType="end"/>
      </w:r>
      <w:r>
        <w:t>int patien</w:t>
      </w:r>
      <w:r>
        <w:t>t_search_id (int id)</w:t>
      </w:r>
    </w:p>
    <w:p w14:paraId="32DFDD87" w14:textId="77777777" w:rsidR="00000000" w:rsidRDefault="0033228F">
      <w:pPr>
        <w:pStyle w:val="BodyText"/>
        <w:adjustRightInd/>
        <w:ind w:left="360"/>
      </w:pPr>
      <w:bookmarkStart w:id="431" w:name="AAAAAAAAPE"/>
      <w:bookmarkEnd w:id="431"/>
      <w:r>
        <w:t xml:space="preserve">Searches patient by ID and returns index. </w:t>
      </w:r>
    </w:p>
    <w:p w14:paraId="5142489A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166EA78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6E81D80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41C0A45F" w14:textId="77777777" w:rsidR="00000000" w:rsidRDefault="0033228F">
            <w:r>
              <w:t xml:space="preserve">The patient ID to search for. </w:t>
            </w:r>
          </w:p>
        </w:tc>
      </w:tr>
    </w:tbl>
    <w:p w14:paraId="2E1CD548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32F07B2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Index of patient in array, or -1 if not found. </w:t>
      </w:r>
    </w:p>
    <w:p w14:paraId="5E46F7A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441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6397A027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patient_update_address:patient.c"</w:instrText>
      </w:r>
      <w:r>
        <w:fldChar w:fldCharType="end"/>
      </w:r>
      <w:r>
        <w:fldChar w:fldCharType="begin"/>
      </w:r>
      <w:r>
        <w:instrText>xe "patient.c:patient_update_address"</w:instrText>
      </w:r>
      <w:r>
        <w:fldChar w:fldCharType="end"/>
      </w:r>
      <w:r>
        <w:t>void patient_update_address (const char * menu_items[], int index)</w:t>
      </w:r>
    </w:p>
    <w:p w14:paraId="4AE7D3E1" w14:textId="77777777" w:rsidR="00000000" w:rsidRDefault="0033228F">
      <w:pPr>
        <w:pStyle w:val="ListContinue1"/>
      </w:pPr>
      <w:bookmarkStart w:id="432" w:name="AAAAAAAAPF"/>
      <w:bookmarkEnd w:id="432"/>
    </w:p>
    <w:p w14:paraId="3AB8452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497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4A4241B6" w14:textId="77777777" w:rsidR="00000000" w:rsidRDefault="0033228F">
      <w:pPr>
        <w:pStyle w:val="Heading4"/>
      </w:pPr>
      <w:r>
        <w:lastRenderedPageBreak/>
        <w:fldChar w:fldCharType="begin"/>
      </w:r>
      <w:r>
        <w:instrText>xe "patient_update_blood_group:patient.c"</w:instrText>
      </w:r>
      <w:r>
        <w:fldChar w:fldCharType="end"/>
      </w:r>
      <w:r>
        <w:fldChar w:fldCharType="begin"/>
      </w:r>
      <w:r>
        <w:instrText>xe "patie</w:instrText>
      </w:r>
      <w:r>
        <w:instrText>nt.c:patient_update_blood_group"</w:instrText>
      </w:r>
      <w:r>
        <w:fldChar w:fldCharType="end"/>
      </w:r>
      <w:r>
        <w:t>void patient_update_blood_group (const char * menu_items[], int index)</w:t>
      </w:r>
    </w:p>
    <w:p w14:paraId="6ADFBAB5" w14:textId="77777777" w:rsidR="00000000" w:rsidRDefault="0033228F">
      <w:pPr>
        <w:pStyle w:val="ListContinue1"/>
      </w:pPr>
      <w:bookmarkStart w:id="433" w:name="AAAAAAAAPG"/>
      <w:bookmarkEnd w:id="433"/>
    </w:p>
    <w:p w14:paraId="240A988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520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458B6184" w14:textId="77777777" w:rsidR="00000000" w:rsidRDefault="0033228F">
      <w:pPr>
        <w:pStyle w:val="Heading4"/>
      </w:pPr>
      <w:r>
        <w:fldChar w:fldCharType="begin"/>
      </w:r>
      <w:r>
        <w:instrText>xe "patient_update_gender:patient.c"</w:instrText>
      </w:r>
      <w:r>
        <w:fldChar w:fldCharType="end"/>
      </w:r>
      <w:r>
        <w:fldChar w:fldCharType="begin"/>
      </w:r>
      <w:r>
        <w:instrText>xe "patient.c:patient_update_gender"</w:instrText>
      </w:r>
      <w:r>
        <w:fldChar w:fldCharType="end"/>
      </w:r>
      <w:r>
        <w:t>void patient</w:t>
      </w:r>
      <w:r>
        <w:t>_update_gender (const char * menu_items[], int index)</w:t>
      </w:r>
    </w:p>
    <w:p w14:paraId="0F28EE4E" w14:textId="77777777" w:rsidR="00000000" w:rsidRDefault="0033228F">
      <w:pPr>
        <w:pStyle w:val="ListContinue1"/>
      </w:pPr>
      <w:bookmarkStart w:id="434" w:name="AAAAAAAAPH"/>
      <w:bookmarkEnd w:id="434"/>
    </w:p>
    <w:p w14:paraId="304AE8A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544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44CBF8A1" w14:textId="77777777" w:rsidR="00000000" w:rsidRDefault="0033228F">
      <w:pPr>
        <w:pStyle w:val="Heading4"/>
      </w:pPr>
      <w:r>
        <w:fldChar w:fldCharType="begin"/>
      </w:r>
      <w:r>
        <w:instrText>xe "patient_update_name:patient.c"</w:instrText>
      </w:r>
      <w:r>
        <w:fldChar w:fldCharType="end"/>
      </w:r>
      <w:r>
        <w:fldChar w:fldCharType="begin"/>
      </w:r>
      <w:r>
        <w:instrText>xe "patient.c:patient_update_name"</w:instrText>
      </w:r>
      <w:r>
        <w:fldChar w:fldCharType="end"/>
      </w:r>
      <w:r>
        <w:t>void patient_update_name (const char * menu_items[], int index)</w:t>
      </w:r>
    </w:p>
    <w:p w14:paraId="600E0789" w14:textId="77777777" w:rsidR="00000000" w:rsidRDefault="0033228F">
      <w:pPr>
        <w:pStyle w:val="ListContinue1"/>
      </w:pPr>
      <w:bookmarkStart w:id="435" w:name="AAAAAAAAPI"/>
      <w:bookmarkEnd w:id="435"/>
    </w:p>
    <w:p w14:paraId="154404D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450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6D796492" w14:textId="77777777" w:rsidR="00000000" w:rsidRDefault="0033228F">
      <w:pPr>
        <w:pStyle w:val="Heading4"/>
      </w:pPr>
      <w:r>
        <w:fldChar w:fldCharType="begin"/>
      </w:r>
      <w:r>
        <w:instrText>xe "patient_update_phone:patient.c"</w:instrText>
      </w:r>
      <w:r>
        <w:fldChar w:fldCharType="end"/>
      </w:r>
      <w:r>
        <w:fldChar w:fldCharType="begin"/>
      </w:r>
      <w:r>
        <w:instrText>xe "patient.c:patient_update_phone"</w:instrText>
      </w:r>
      <w:r>
        <w:fldChar w:fldCharType="end"/>
      </w:r>
      <w:r>
        <w:t>void patient_update_phone (const char * menu_items[], i</w:t>
      </w:r>
      <w:r>
        <w:t>nt index)</w:t>
      </w:r>
    </w:p>
    <w:p w14:paraId="65141A0A" w14:textId="77777777" w:rsidR="00000000" w:rsidRDefault="0033228F">
      <w:pPr>
        <w:pStyle w:val="ListContinue1"/>
      </w:pPr>
      <w:bookmarkStart w:id="436" w:name="AAAAAAAAPJ"/>
      <w:bookmarkEnd w:id="436"/>
    </w:p>
    <w:p w14:paraId="4F37EC2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474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2F6AFA3E" w14:textId="77777777" w:rsidR="00000000" w:rsidRDefault="0033228F">
      <w:pPr>
        <w:pStyle w:val="Heading4"/>
      </w:pPr>
      <w:r>
        <w:fldChar w:fldCharType="begin"/>
      </w:r>
      <w:r>
        <w:instrText>xe "patient_update_status:patient.c"</w:instrText>
      </w:r>
      <w:r>
        <w:fldChar w:fldCharType="end"/>
      </w:r>
      <w:r>
        <w:fldChar w:fldCharType="begin"/>
      </w:r>
      <w:r>
        <w:instrText>xe "patient.c:patient_update_status"</w:instrText>
      </w:r>
      <w:r>
        <w:fldChar w:fldCharType="end"/>
      </w:r>
      <w:r>
        <w:t>void patient_update_status (const char * menu_items[], int index)</w:t>
      </w:r>
    </w:p>
    <w:p w14:paraId="360EFC35" w14:textId="77777777" w:rsidR="00000000" w:rsidRDefault="0033228F">
      <w:pPr>
        <w:pStyle w:val="ListContinue1"/>
      </w:pPr>
      <w:bookmarkStart w:id="437" w:name="AAAAAAAAPK"/>
      <w:bookmarkEnd w:id="437"/>
    </w:p>
    <w:p w14:paraId="77EE555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571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0D4DE85E" w14:textId="77777777" w:rsidR="00000000" w:rsidRDefault="0033228F">
      <w:pPr>
        <w:pStyle w:val="Heading4"/>
      </w:pPr>
      <w:r>
        <w:fldChar w:fldCharType="begin"/>
      </w:r>
      <w:r>
        <w:instrText>xe "patient_update_using_id:patient.c"</w:instrText>
      </w:r>
      <w:r>
        <w:fldChar w:fldCharType="end"/>
      </w:r>
      <w:r>
        <w:fldChar w:fldCharType="begin"/>
      </w:r>
      <w:r>
        <w:instrText>xe "patient.c:patient_update_using_id"</w:instrText>
      </w:r>
      <w:r>
        <w:fldChar w:fldCharType="end"/>
      </w:r>
      <w:r>
        <w:t>void patient_update_using_id (void )</w:t>
      </w:r>
    </w:p>
    <w:p w14:paraId="00D82350" w14:textId="77777777" w:rsidR="00000000" w:rsidRDefault="0033228F">
      <w:pPr>
        <w:pStyle w:val="BodyText"/>
        <w:adjustRightInd/>
        <w:ind w:left="360"/>
      </w:pPr>
      <w:bookmarkStart w:id="438" w:name="AAAAAAAAPL"/>
      <w:bookmarkEnd w:id="438"/>
      <w:r>
        <w:t xml:space="preserve">Updates a patient information by ID. </w:t>
      </w:r>
    </w:p>
    <w:p w14:paraId="7ECF5A4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594</w:t>
      </w:r>
      <w:r>
        <w:t xml:space="preserve"> of file </w:t>
      </w:r>
      <w:r>
        <w:rPr>
          <w:b/>
          <w:bCs/>
        </w:rPr>
        <w:t>patient.</w:t>
      </w:r>
      <w:r>
        <w:rPr>
          <w:b/>
          <w:bCs/>
        </w:rPr>
        <w:t>c</w:t>
      </w:r>
      <w:r>
        <w:t>.</w:t>
      </w:r>
    </w:p>
    <w:p w14:paraId="73C721B2" w14:textId="77777777" w:rsidR="00000000" w:rsidRDefault="0033228F">
      <w:pPr>
        <w:pStyle w:val="Heading4"/>
      </w:pPr>
      <w:r>
        <w:fldChar w:fldCharType="begin"/>
      </w:r>
      <w:r>
        <w:instrText>xe "patient_view:patient.c"</w:instrText>
      </w:r>
      <w:r>
        <w:fldChar w:fldCharType="end"/>
      </w:r>
      <w:r>
        <w:fldChar w:fldCharType="begin"/>
      </w:r>
      <w:r>
        <w:instrText>xe "patient.c:patient_view"</w:instrText>
      </w:r>
      <w:r>
        <w:fldChar w:fldCharType="end"/>
      </w:r>
      <w:r>
        <w:t>void patient_view ()</w:t>
      </w:r>
    </w:p>
    <w:p w14:paraId="39648F31" w14:textId="77777777" w:rsidR="00000000" w:rsidRDefault="0033228F">
      <w:pPr>
        <w:pStyle w:val="ListContinue1"/>
      </w:pPr>
      <w:bookmarkStart w:id="439" w:name="AAAAAAAAPM"/>
      <w:bookmarkEnd w:id="439"/>
    </w:p>
    <w:p w14:paraId="61D6296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255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700070F8" w14:textId="77777777" w:rsidR="00000000" w:rsidRDefault="0033228F">
      <w:pPr>
        <w:pStyle w:val="Heading4"/>
      </w:pPr>
      <w:r>
        <w:fldChar w:fldCharType="begin"/>
      </w:r>
      <w:r>
        <w:instrText>xe "patient_view_all:patient.c"</w:instrText>
      </w:r>
      <w:r>
        <w:fldChar w:fldCharType="end"/>
      </w:r>
      <w:r>
        <w:fldChar w:fldCharType="begin"/>
      </w:r>
      <w:r>
        <w:instrText>xe "patient.c:patient_view_all"</w:instrText>
      </w:r>
      <w:r>
        <w:fldChar w:fldCharType="end"/>
      </w:r>
      <w:r>
        <w:t>void patient_view_all (void )</w:t>
      </w:r>
    </w:p>
    <w:p w14:paraId="5BFADEA4" w14:textId="77777777" w:rsidR="00000000" w:rsidRDefault="0033228F">
      <w:pPr>
        <w:pStyle w:val="BodyText"/>
        <w:adjustRightInd/>
        <w:ind w:left="360"/>
      </w:pPr>
      <w:bookmarkStart w:id="440" w:name="AAAAAAAAPN"/>
      <w:bookmarkEnd w:id="440"/>
      <w:r>
        <w:t xml:space="preserve">Displays all patients in the system. </w:t>
      </w:r>
    </w:p>
    <w:p w14:paraId="423C1FD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211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179EEC14" w14:textId="77777777" w:rsidR="00000000" w:rsidRDefault="0033228F">
      <w:pPr>
        <w:pStyle w:val="Heading4"/>
      </w:pPr>
      <w:r>
        <w:fldChar w:fldCharType="begin"/>
      </w:r>
      <w:r>
        <w:instrText>xe "patient_view_discharged:patient.c"</w:instrText>
      </w:r>
      <w:r>
        <w:fldChar w:fldCharType="end"/>
      </w:r>
      <w:r>
        <w:fldChar w:fldCharType="begin"/>
      </w:r>
      <w:r>
        <w:instrText>xe "patient.c:patient_view_discharged"</w:instrText>
      </w:r>
      <w:r>
        <w:fldChar w:fldCharType="end"/>
      </w:r>
      <w:r>
        <w:t>void patient_view_discharged (void )</w:t>
      </w:r>
    </w:p>
    <w:p w14:paraId="46D374BC" w14:textId="77777777" w:rsidR="00000000" w:rsidRDefault="0033228F">
      <w:pPr>
        <w:pStyle w:val="BodyText"/>
        <w:adjustRightInd/>
        <w:ind w:left="360"/>
      </w:pPr>
      <w:bookmarkStart w:id="441" w:name="AAAAAAAAPO"/>
      <w:bookmarkEnd w:id="441"/>
      <w:r>
        <w:t>Displays all discharged patients i</w:t>
      </w:r>
      <w:r>
        <w:t xml:space="preserve">n the system. </w:t>
      </w:r>
    </w:p>
    <w:p w14:paraId="3932365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753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565BDD4E" w14:textId="77777777" w:rsidR="00000000" w:rsidRDefault="0033228F">
      <w:pPr>
        <w:pStyle w:val="Heading4"/>
      </w:pPr>
      <w:r>
        <w:fldChar w:fldCharType="begin"/>
      </w:r>
      <w:r>
        <w:instrText>xe "patient_view_one:patient.c"</w:instrText>
      </w:r>
      <w:r>
        <w:fldChar w:fldCharType="end"/>
      </w:r>
      <w:r>
        <w:fldChar w:fldCharType="begin"/>
      </w:r>
      <w:r>
        <w:instrText>xe "patient.c:patient_view_one"</w:instrText>
      </w:r>
      <w:r>
        <w:fldChar w:fldCharType="end"/>
      </w:r>
      <w:r>
        <w:t>void patient_view_one ()</w:t>
      </w:r>
    </w:p>
    <w:p w14:paraId="1D45E589" w14:textId="77777777" w:rsidR="00000000" w:rsidRDefault="0033228F">
      <w:pPr>
        <w:pStyle w:val="ListContinue1"/>
      </w:pPr>
      <w:bookmarkStart w:id="442" w:name="AAAAAAAAPP"/>
      <w:bookmarkEnd w:id="442"/>
    </w:p>
    <w:p w14:paraId="1D83775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232</w:t>
      </w:r>
      <w:r>
        <w:t xml:space="preserve"> of file </w:t>
      </w:r>
      <w:r>
        <w:rPr>
          <w:b/>
          <w:bCs/>
        </w:rPr>
        <w:t>patient.c</w:t>
      </w:r>
      <w:r>
        <w:t>.</w:t>
      </w:r>
    </w:p>
    <w:p w14:paraId="5785EB6B" w14:textId="77777777" w:rsidR="00000000" w:rsidRDefault="0033228F">
      <w:pPr>
        <w:pStyle w:val="Heading4"/>
      </w:pPr>
    </w:p>
    <w:p w14:paraId="47A54528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A5AEED7" w14:textId="77777777" w:rsidR="00000000" w:rsidRDefault="0033228F">
      <w:pPr>
        <w:pStyle w:val="Heading2"/>
      </w:pPr>
      <w:r>
        <w:lastRenderedPageBreak/>
        <w:t>patient.c</w:t>
      </w:r>
    </w:p>
    <w:p w14:paraId="7D8989BD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src/pat</w:instrText>
      </w:r>
      <w:r>
        <w:rPr>
          <w:sz w:val="24"/>
          <w:szCs w:val="24"/>
        </w:rPr>
        <w:instrText>ient.c"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"src/patient.c"</w:instrText>
      </w:r>
      <w:r>
        <w:rPr>
          <w:sz w:val="24"/>
          <w:szCs w:val="24"/>
        </w:rPr>
        <w:fldChar w:fldCharType="end"/>
      </w:r>
      <w:bookmarkStart w:id="443" w:name="AAAAAAAAAQ"/>
      <w:bookmarkEnd w:id="443"/>
      <w:r>
        <w:rPr>
          <w:sz w:val="24"/>
          <w:szCs w:val="24"/>
        </w:rPr>
        <w:t>Go to the documentation of this file.</w:t>
      </w:r>
    </w:p>
    <w:p w14:paraId="20761D7C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6E55E168" w14:textId="77777777" w:rsidR="00000000" w:rsidRDefault="0033228F">
      <w:pPr>
        <w:pStyle w:val="CodeExample0"/>
      </w:pPr>
      <w:r>
        <w:t xml:space="preserve">00001 </w:t>
      </w:r>
    </w:p>
    <w:p w14:paraId="6FB537EF" w14:textId="77777777" w:rsidR="00000000" w:rsidRDefault="0033228F">
      <w:pPr>
        <w:pStyle w:val="CodeExample0"/>
      </w:pPr>
      <w:r>
        <w:t xml:space="preserve">00007 </w:t>
      </w:r>
    </w:p>
    <w:p w14:paraId="162FAE0F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#include &lt;stdio.h&gt;</w:t>
      </w:r>
    </w:p>
    <w:p w14:paraId="3E352E05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&lt;string.h&gt;</w:t>
      </w:r>
    </w:p>
    <w:p w14:paraId="193354FA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"../include/patient.h"</w:t>
      </w:r>
    </w:p>
    <w:p w14:paraId="614FC885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"../include/utils.h"</w:t>
      </w:r>
    </w:p>
    <w:p w14:paraId="4CCC7E04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"../include/ui.h"</w:t>
      </w:r>
    </w:p>
    <w:p w14:paraId="5C0B4847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>#include "../include/hospital.h"</w:t>
      </w:r>
    </w:p>
    <w:p w14:paraId="37E0AA0E" w14:textId="77777777" w:rsidR="00000000" w:rsidRDefault="0033228F">
      <w:pPr>
        <w:pStyle w:val="CodeExample0"/>
      </w:pPr>
      <w:r>
        <w:t xml:space="preserve">00014 </w:t>
      </w:r>
    </w:p>
    <w:p w14:paraId="40E8A1E5" w14:textId="77777777" w:rsidR="00000000" w:rsidRDefault="0033228F">
      <w:pPr>
        <w:pStyle w:val="CodeExample0"/>
      </w:pPr>
      <w:r>
        <w:t xml:space="preserve">00015 </w:t>
      </w:r>
      <w:r>
        <w:rPr>
          <w:color w:val="604020"/>
        </w:rPr>
        <w:t>int</w:t>
      </w:r>
      <w:r>
        <w:t xml:space="preserve"> patient_save_to_file(</w:t>
      </w:r>
      <w:r>
        <w:rPr>
          <w:color w:val="604020"/>
        </w:rPr>
        <w:t>void</w:t>
      </w:r>
      <w:r>
        <w:t>) {</w:t>
      </w:r>
    </w:p>
    <w:p w14:paraId="37979A9E" w14:textId="77777777" w:rsidR="00000000" w:rsidRDefault="0033228F">
      <w:pPr>
        <w:pStyle w:val="CodeExample0"/>
      </w:pPr>
      <w:r>
        <w:t xml:space="preserve">00016     FILE* file = fopen(PATIENTS_FILE, </w:t>
      </w:r>
      <w:r>
        <w:rPr>
          <w:color w:val="002080"/>
        </w:rPr>
        <w:t>"wb"</w:t>
      </w:r>
      <w:r>
        <w:t>);</w:t>
      </w:r>
    </w:p>
    <w:p w14:paraId="4E1383BA" w14:textId="77777777" w:rsidR="00000000" w:rsidRDefault="0033228F">
      <w:pPr>
        <w:pStyle w:val="CodeExample0"/>
      </w:pPr>
      <w:r>
        <w:t xml:space="preserve">00017     </w:t>
      </w:r>
      <w:r>
        <w:rPr>
          <w:color w:val="008000"/>
        </w:rPr>
        <w:t>if</w:t>
      </w:r>
      <w:r>
        <w:t xml:space="preserve"> (file == NULL) {</w:t>
      </w:r>
    </w:p>
    <w:p w14:paraId="5DB158BA" w14:textId="77777777" w:rsidR="00000000" w:rsidRDefault="0033228F">
      <w:pPr>
        <w:pStyle w:val="CodeExample0"/>
      </w:pPr>
      <w:r>
        <w:t xml:space="preserve">00018         </w:t>
      </w:r>
      <w:r>
        <w:rPr>
          <w:color w:val="008000"/>
        </w:rPr>
        <w:t>return</w:t>
      </w:r>
      <w:r>
        <w:t xml:space="preserve"> -1;</w:t>
      </w:r>
    </w:p>
    <w:p w14:paraId="77A5AF75" w14:textId="77777777" w:rsidR="00000000" w:rsidRDefault="0033228F">
      <w:pPr>
        <w:pStyle w:val="CodeExample0"/>
      </w:pPr>
      <w:r>
        <w:t>00019     }</w:t>
      </w:r>
    </w:p>
    <w:p w14:paraId="2A491E2E" w14:textId="77777777" w:rsidR="00000000" w:rsidRDefault="0033228F">
      <w:pPr>
        <w:pStyle w:val="CodeExample0"/>
      </w:pPr>
      <w:r>
        <w:t xml:space="preserve">00020     </w:t>
      </w:r>
      <w:r>
        <w:rPr>
          <w:color w:val="008000"/>
        </w:rPr>
        <w:t>if</w:t>
      </w:r>
      <w:r>
        <w:t xml:space="preserve"> (fwrite(&amp;patient_count,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52179C28" w14:textId="77777777" w:rsidR="00000000" w:rsidRDefault="0033228F">
      <w:pPr>
        <w:pStyle w:val="CodeExample0"/>
      </w:pPr>
      <w:r>
        <w:t xml:space="preserve">00021         fwrite(&amp;patient_available,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6ECE9560" w14:textId="77777777" w:rsidR="00000000" w:rsidRDefault="0033228F">
      <w:pPr>
        <w:pStyle w:val="CodeExample0"/>
      </w:pPr>
      <w:r>
        <w:t xml:space="preserve">00022         fwrite(patients, </w:t>
      </w:r>
      <w:r>
        <w:rPr>
          <w:color w:val="008000"/>
        </w:rPr>
        <w:t>sizeof</w:t>
      </w:r>
      <w:r>
        <w:t>(Patient), patient_count, file) != (</w:t>
      </w:r>
      <w:r>
        <w:rPr>
          <w:color w:val="604020"/>
        </w:rPr>
        <w:t>size_t</w:t>
      </w:r>
      <w:r>
        <w:t>)patient_count) {</w:t>
      </w:r>
    </w:p>
    <w:p w14:paraId="064584D5" w14:textId="77777777" w:rsidR="00000000" w:rsidRDefault="0033228F">
      <w:pPr>
        <w:pStyle w:val="CodeExample0"/>
      </w:pPr>
      <w:r>
        <w:t>00023         fclose(file);</w:t>
      </w:r>
    </w:p>
    <w:p w14:paraId="340583B8" w14:textId="77777777" w:rsidR="00000000" w:rsidRDefault="0033228F">
      <w:pPr>
        <w:pStyle w:val="CodeExample0"/>
      </w:pPr>
      <w:r>
        <w:t>00024</w:t>
      </w:r>
      <w:r>
        <w:t xml:space="preserve">         </w:t>
      </w:r>
      <w:r>
        <w:rPr>
          <w:color w:val="008000"/>
        </w:rPr>
        <w:t>return</w:t>
      </w:r>
      <w:r>
        <w:t xml:space="preserve"> -1;</w:t>
      </w:r>
    </w:p>
    <w:p w14:paraId="529B075A" w14:textId="77777777" w:rsidR="00000000" w:rsidRDefault="0033228F">
      <w:pPr>
        <w:pStyle w:val="CodeExample0"/>
      </w:pPr>
      <w:r>
        <w:t>00025     }</w:t>
      </w:r>
    </w:p>
    <w:p w14:paraId="2075FBE9" w14:textId="77777777" w:rsidR="00000000" w:rsidRDefault="0033228F">
      <w:pPr>
        <w:pStyle w:val="CodeExample0"/>
      </w:pPr>
      <w:r>
        <w:t>00026     fclose(file);</w:t>
      </w:r>
    </w:p>
    <w:p w14:paraId="694DE8EB" w14:textId="77777777" w:rsidR="00000000" w:rsidRDefault="0033228F">
      <w:pPr>
        <w:pStyle w:val="CodeExample0"/>
      </w:pPr>
      <w:r>
        <w:t xml:space="preserve">00027     </w:t>
      </w:r>
      <w:r>
        <w:rPr>
          <w:color w:val="008000"/>
        </w:rPr>
        <w:t>return</w:t>
      </w:r>
      <w:r>
        <w:t xml:space="preserve"> 0;</w:t>
      </w:r>
    </w:p>
    <w:p w14:paraId="6CED5FF4" w14:textId="77777777" w:rsidR="00000000" w:rsidRDefault="0033228F">
      <w:pPr>
        <w:pStyle w:val="CodeExample0"/>
      </w:pPr>
      <w:r>
        <w:t>00028 }</w:t>
      </w:r>
    </w:p>
    <w:p w14:paraId="6986F2A6" w14:textId="77777777" w:rsidR="00000000" w:rsidRDefault="0033228F">
      <w:pPr>
        <w:pStyle w:val="CodeExample0"/>
      </w:pPr>
      <w:r>
        <w:t xml:space="preserve">00029 </w:t>
      </w:r>
    </w:p>
    <w:p w14:paraId="7917B06E" w14:textId="77777777" w:rsidR="00000000" w:rsidRDefault="0033228F">
      <w:pPr>
        <w:pStyle w:val="CodeExample0"/>
      </w:pPr>
      <w:r>
        <w:t xml:space="preserve">00030 </w:t>
      </w:r>
      <w:r>
        <w:rPr>
          <w:color w:val="604020"/>
        </w:rPr>
        <w:t>int</w:t>
      </w:r>
      <w:r>
        <w:t xml:space="preserve"> patient_load_from_file(</w:t>
      </w:r>
      <w:r>
        <w:rPr>
          <w:color w:val="604020"/>
        </w:rPr>
        <w:t>void</w:t>
      </w:r>
      <w:r>
        <w:t>) {</w:t>
      </w:r>
    </w:p>
    <w:p w14:paraId="1CD85BE8" w14:textId="77777777" w:rsidR="00000000" w:rsidRDefault="0033228F">
      <w:pPr>
        <w:pStyle w:val="CodeExample0"/>
      </w:pPr>
      <w:r>
        <w:t xml:space="preserve">00031     FILE* file = fopen(PATIENTS_FILE, </w:t>
      </w:r>
      <w:r>
        <w:rPr>
          <w:color w:val="002080"/>
        </w:rPr>
        <w:t>"rb"</w:t>
      </w:r>
      <w:r>
        <w:t>);</w:t>
      </w:r>
    </w:p>
    <w:p w14:paraId="334A9525" w14:textId="77777777" w:rsidR="00000000" w:rsidRDefault="0033228F">
      <w:pPr>
        <w:pStyle w:val="CodeExample0"/>
      </w:pPr>
      <w:r>
        <w:t xml:space="preserve">00032     </w:t>
      </w:r>
      <w:r>
        <w:rPr>
          <w:color w:val="008000"/>
        </w:rPr>
        <w:t>if</w:t>
      </w:r>
      <w:r>
        <w:t xml:space="preserve"> (file == NULL) {</w:t>
      </w:r>
    </w:p>
    <w:p w14:paraId="4F487951" w14:textId="77777777" w:rsidR="00000000" w:rsidRDefault="0033228F">
      <w:pPr>
        <w:pStyle w:val="CodeExample0"/>
      </w:pPr>
      <w:r>
        <w:t xml:space="preserve">00033         </w:t>
      </w:r>
      <w:r>
        <w:rPr>
          <w:color w:val="008000"/>
        </w:rPr>
        <w:t>return</w:t>
      </w:r>
      <w:r>
        <w:t xml:space="preserve"> -1;</w:t>
      </w:r>
    </w:p>
    <w:p w14:paraId="2A630034" w14:textId="77777777" w:rsidR="00000000" w:rsidRDefault="0033228F">
      <w:pPr>
        <w:pStyle w:val="CodeExample0"/>
      </w:pPr>
      <w:r>
        <w:t>00034     }</w:t>
      </w:r>
    </w:p>
    <w:p w14:paraId="330B9452" w14:textId="77777777" w:rsidR="00000000" w:rsidRDefault="0033228F">
      <w:pPr>
        <w:pStyle w:val="CodeExample0"/>
      </w:pPr>
      <w:r>
        <w:t xml:space="preserve">00035 </w:t>
      </w:r>
      <w:r>
        <w:t xml:space="preserve">    </w:t>
      </w:r>
      <w:r>
        <w:rPr>
          <w:color w:val="008000"/>
        </w:rPr>
        <w:t>if</w:t>
      </w:r>
      <w:r>
        <w:t xml:space="preserve"> (fread(&amp;patient_count,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5E45E7ED" w14:textId="77777777" w:rsidR="00000000" w:rsidRDefault="0033228F">
      <w:pPr>
        <w:pStyle w:val="CodeExample0"/>
      </w:pPr>
      <w:r>
        <w:t xml:space="preserve">00036         fread(&amp;patient_available,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1) {</w:t>
      </w:r>
    </w:p>
    <w:p w14:paraId="3ADF5CA5" w14:textId="77777777" w:rsidR="00000000" w:rsidRDefault="0033228F">
      <w:pPr>
        <w:pStyle w:val="CodeExample0"/>
      </w:pPr>
      <w:r>
        <w:t>00037         fclose(file);</w:t>
      </w:r>
    </w:p>
    <w:p w14:paraId="25F1EED9" w14:textId="77777777" w:rsidR="00000000" w:rsidRDefault="0033228F">
      <w:pPr>
        <w:pStyle w:val="CodeExample0"/>
      </w:pPr>
      <w:r>
        <w:t xml:space="preserve">00038         </w:t>
      </w:r>
      <w:r>
        <w:rPr>
          <w:color w:val="008000"/>
        </w:rPr>
        <w:t>return</w:t>
      </w:r>
      <w:r>
        <w:t xml:space="preserve"> -1;</w:t>
      </w:r>
    </w:p>
    <w:p w14:paraId="4D64CA8E" w14:textId="77777777" w:rsidR="00000000" w:rsidRDefault="0033228F">
      <w:pPr>
        <w:pStyle w:val="CodeExample0"/>
      </w:pPr>
      <w:r>
        <w:t>00039     }</w:t>
      </w:r>
    </w:p>
    <w:p w14:paraId="2EBB8D9E" w14:textId="77777777" w:rsidR="00000000" w:rsidRDefault="0033228F">
      <w:pPr>
        <w:pStyle w:val="CodeExample0"/>
      </w:pPr>
      <w:r>
        <w:t xml:space="preserve">00040     </w:t>
      </w:r>
      <w:r>
        <w:rPr>
          <w:color w:val="008000"/>
        </w:rPr>
        <w:t>if</w:t>
      </w:r>
      <w:r>
        <w:t xml:space="preserve"> (patient_count &lt; 0 || patient_count &gt; MAX_PATIEN</w:t>
      </w:r>
      <w:r>
        <w:t>TS) {</w:t>
      </w:r>
    </w:p>
    <w:p w14:paraId="6C34ACAE" w14:textId="77777777" w:rsidR="00000000" w:rsidRDefault="0033228F">
      <w:pPr>
        <w:pStyle w:val="CodeExample0"/>
      </w:pPr>
      <w:r>
        <w:t>00041         fclose(file);</w:t>
      </w:r>
    </w:p>
    <w:p w14:paraId="3BD17796" w14:textId="77777777" w:rsidR="00000000" w:rsidRDefault="0033228F">
      <w:pPr>
        <w:pStyle w:val="CodeExample0"/>
      </w:pPr>
      <w:r>
        <w:t>00042         patient_count = 0;</w:t>
      </w:r>
    </w:p>
    <w:p w14:paraId="6DE59061" w14:textId="77777777" w:rsidR="00000000" w:rsidRDefault="0033228F">
      <w:pPr>
        <w:pStyle w:val="CodeExample0"/>
      </w:pPr>
      <w:r>
        <w:t xml:space="preserve">00043         </w:t>
      </w:r>
      <w:r>
        <w:rPr>
          <w:color w:val="008000"/>
        </w:rPr>
        <w:t>return</w:t>
      </w:r>
      <w:r>
        <w:t xml:space="preserve"> -1;</w:t>
      </w:r>
    </w:p>
    <w:p w14:paraId="1AE0BFBE" w14:textId="77777777" w:rsidR="00000000" w:rsidRDefault="0033228F">
      <w:pPr>
        <w:pStyle w:val="CodeExample0"/>
      </w:pPr>
      <w:r>
        <w:t>00044     }</w:t>
      </w:r>
    </w:p>
    <w:p w14:paraId="3B28A215" w14:textId="77777777" w:rsidR="00000000" w:rsidRDefault="0033228F">
      <w:pPr>
        <w:pStyle w:val="CodeExample0"/>
      </w:pPr>
      <w:r>
        <w:t xml:space="preserve">00045     </w:t>
      </w:r>
      <w:r>
        <w:rPr>
          <w:color w:val="008000"/>
        </w:rPr>
        <w:t>if</w:t>
      </w:r>
      <w:r>
        <w:t xml:space="preserve"> (fread(patients, </w:t>
      </w:r>
      <w:r>
        <w:rPr>
          <w:color w:val="008000"/>
        </w:rPr>
        <w:t>sizeof</w:t>
      </w:r>
      <w:r>
        <w:t>(Patient), patient_count, file) != (</w:t>
      </w:r>
      <w:r>
        <w:rPr>
          <w:color w:val="604020"/>
        </w:rPr>
        <w:t>size_t</w:t>
      </w:r>
      <w:r>
        <w:t>)patient_count) {</w:t>
      </w:r>
    </w:p>
    <w:p w14:paraId="20DED31A" w14:textId="77777777" w:rsidR="00000000" w:rsidRDefault="0033228F">
      <w:pPr>
        <w:pStyle w:val="CodeExample0"/>
      </w:pPr>
      <w:r>
        <w:t>00046         fclose(file);</w:t>
      </w:r>
    </w:p>
    <w:p w14:paraId="1F554D43" w14:textId="77777777" w:rsidR="00000000" w:rsidRDefault="0033228F">
      <w:pPr>
        <w:pStyle w:val="CodeExample0"/>
      </w:pPr>
      <w:r>
        <w:t>00047         patient_count = 0;</w:t>
      </w:r>
    </w:p>
    <w:p w14:paraId="2681BB63" w14:textId="77777777" w:rsidR="00000000" w:rsidRDefault="0033228F">
      <w:pPr>
        <w:pStyle w:val="CodeExample0"/>
      </w:pPr>
      <w:r>
        <w:t xml:space="preserve">00048         </w:t>
      </w:r>
      <w:r>
        <w:rPr>
          <w:color w:val="008000"/>
        </w:rPr>
        <w:t>return</w:t>
      </w:r>
      <w:r>
        <w:t xml:space="preserve"> -1;</w:t>
      </w:r>
    </w:p>
    <w:p w14:paraId="59FE99B5" w14:textId="77777777" w:rsidR="00000000" w:rsidRDefault="0033228F">
      <w:pPr>
        <w:pStyle w:val="CodeExample0"/>
      </w:pPr>
      <w:r>
        <w:t>00049     }</w:t>
      </w:r>
    </w:p>
    <w:p w14:paraId="175B9F4E" w14:textId="77777777" w:rsidR="00000000" w:rsidRDefault="0033228F">
      <w:pPr>
        <w:pStyle w:val="CodeExample0"/>
      </w:pPr>
      <w:r>
        <w:t>00050     fclose(file);</w:t>
      </w:r>
    </w:p>
    <w:p w14:paraId="30FB320D" w14:textId="77777777" w:rsidR="00000000" w:rsidRDefault="0033228F">
      <w:pPr>
        <w:pStyle w:val="CodeExample0"/>
      </w:pPr>
      <w:r>
        <w:t xml:space="preserve">00051     </w:t>
      </w:r>
      <w:r>
        <w:rPr>
          <w:color w:val="008000"/>
        </w:rPr>
        <w:t>return</w:t>
      </w:r>
      <w:r>
        <w:t xml:space="preserve"> 0;</w:t>
      </w:r>
    </w:p>
    <w:p w14:paraId="2FBBF7D6" w14:textId="77777777" w:rsidR="00000000" w:rsidRDefault="0033228F">
      <w:pPr>
        <w:pStyle w:val="CodeExample0"/>
      </w:pPr>
      <w:r>
        <w:t>00052 }</w:t>
      </w:r>
    </w:p>
    <w:p w14:paraId="591FA1C9" w14:textId="77777777" w:rsidR="00000000" w:rsidRDefault="0033228F">
      <w:pPr>
        <w:pStyle w:val="CodeExample0"/>
      </w:pPr>
      <w:r>
        <w:t xml:space="preserve">00053 </w:t>
      </w:r>
    </w:p>
    <w:p w14:paraId="2D8E7C14" w14:textId="77777777" w:rsidR="00000000" w:rsidRDefault="0033228F">
      <w:pPr>
        <w:pStyle w:val="CodeExample0"/>
      </w:pPr>
      <w:r>
        <w:t xml:space="preserve">00054 </w:t>
      </w:r>
      <w:r>
        <w:rPr>
          <w:color w:val="604020"/>
        </w:rPr>
        <w:t>int</w:t>
      </w:r>
      <w:r>
        <w:t xml:space="preserve"> patient_generate_id(</w:t>
      </w:r>
      <w:r>
        <w:rPr>
          <w:color w:val="604020"/>
        </w:rPr>
        <w:t>void</w:t>
      </w:r>
      <w:r>
        <w:t>) {</w:t>
      </w:r>
    </w:p>
    <w:p w14:paraId="4E3ADFDC" w14:textId="77777777" w:rsidR="00000000" w:rsidRDefault="0033228F">
      <w:pPr>
        <w:pStyle w:val="CodeExample0"/>
      </w:pPr>
      <w:r>
        <w:t xml:space="preserve">00055     </w:t>
      </w:r>
      <w:r>
        <w:rPr>
          <w:color w:val="008000"/>
        </w:rPr>
        <w:t>return</w:t>
      </w:r>
      <w:r>
        <w:t xml:space="preserve"> PATIENT_ID_START + patient_count;</w:t>
      </w:r>
    </w:p>
    <w:p w14:paraId="43AAD789" w14:textId="77777777" w:rsidR="00000000" w:rsidRDefault="0033228F">
      <w:pPr>
        <w:pStyle w:val="CodeExample0"/>
      </w:pPr>
      <w:r>
        <w:t>00056 }</w:t>
      </w:r>
    </w:p>
    <w:p w14:paraId="0C1B69BB" w14:textId="77777777" w:rsidR="00000000" w:rsidRDefault="0033228F">
      <w:pPr>
        <w:pStyle w:val="CodeExample0"/>
      </w:pPr>
      <w:r>
        <w:t xml:space="preserve">00057 </w:t>
      </w:r>
    </w:p>
    <w:p w14:paraId="12B3DEF0" w14:textId="77777777" w:rsidR="00000000" w:rsidRDefault="0033228F">
      <w:pPr>
        <w:pStyle w:val="CodeExample0"/>
      </w:pPr>
      <w:r>
        <w:t xml:space="preserve">00058 </w:t>
      </w:r>
      <w:r>
        <w:rPr>
          <w:color w:val="604020"/>
        </w:rPr>
        <w:t>void</w:t>
      </w:r>
      <w:r>
        <w:t xml:space="preserve"> patient_add(</w:t>
      </w:r>
      <w:r>
        <w:rPr>
          <w:color w:val="604020"/>
        </w:rPr>
        <w:t>void</w:t>
      </w:r>
      <w:r>
        <w:t>) {</w:t>
      </w:r>
    </w:p>
    <w:p w14:paraId="197C52EA" w14:textId="77777777" w:rsidR="00000000" w:rsidRDefault="0033228F">
      <w:pPr>
        <w:pStyle w:val="CodeExample0"/>
      </w:pPr>
      <w:r>
        <w:t xml:space="preserve">00059     </w:t>
      </w:r>
      <w:r>
        <w:rPr>
          <w:color w:val="008000"/>
        </w:rPr>
        <w:t>if</w:t>
      </w:r>
      <w:r>
        <w:t xml:space="preserve"> (patient_count &gt;= MAX_PATIENTS) {</w:t>
      </w:r>
    </w:p>
    <w:p w14:paraId="5185978D" w14:textId="77777777" w:rsidR="00000000" w:rsidRDefault="0033228F">
      <w:pPr>
        <w:pStyle w:val="CodeExample0"/>
      </w:pPr>
      <w:r>
        <w:t>00060         ui_print_error(</w:t>
      </w:r>
      <w:r>
        <w:rPr>
          <w:color w:val="002080"/>
        </w:rPr>
        <w:t>"Error: Maximum patient limit reached!"</w:t>
      </w:r>
      <w:r>
        <w:t>);</w:t>
      </w:r>
    </w:p>
    <w:p w14:paraId="0D13CD13" w14:textId="77777777" w:rsidR="00000000" w:rsidRDefault="0033228F">
      <w:pPr>
        <w:pStyle w:val="CodeExample0"/>
      </w:pPr>
      <w:r>
        <w:t>00061         ui_pause();</w:t>
      </w:r>
    </w:p>
    <w:p w14:paraId="4BAF0501" w14:textId="77777777" w:rsidR="00000000" w:rsidRDefault="0033228F">
      <w:pPr>
        <w:pStyle w:val="CodeExample0"/>
      </w:pPr>
      <w:r>
        <w:t xml:space="preserve">00062         </w:t>
      </w:r>
      <w:r>
        <w:rPr>
          <w:color w:val="008000"/>
        </w:rPr>
        <w:t>return</w:t>
      </w:r>
      <w:r>
        <w:t>;</w:t>
      </w:r>
    </w:p>
    <w:p w14:paraId="145FCC8F" w14:textId="77777777" w:rsidR="00000000" w:rsidRDefault="0033228F">
      <w:pPr>
        <w:pStyle w:val="CodeExample0"/>
      </w:pPr>
      <w:r>
        <w:t>00063     }</w:t>
      </w:r>
    </w:p>
    <w:p w14:paraId="3A375195" w14:textId="77777777" w:rsidR="00000000" w:rsidRDefault="0033228F">
      <w:pPr>
        <w:pStyle w:val="CodeExample0"/>
      </w:pPr>
      <w:r>
        <w:t xml:space="preserve">00064     </w:t>
      </w:r>
    </w:p>
    <w:p w14:paraId="77418D7A" w14:textId="77777777" w:rsidR="00000000" w:rsidRDefault="0033228F">
      <w:pPr>
        <w:pStyle w:val="CodeExample0"/>
      </w:pPr>
      <w:r>
        <w:t xml:space="preserve">00065     </w:t>
      </w:r>
      <w:r>
        <w:rPr>
          <w:color w:val="800000"/>
        </w:rPr>
        <w:t>// Create new patient</w:t>
      </w:r>
    </w:p>
    <w:p w14:paraId="28DD850C" w14:textId="77777777" w:rsidR="00000000" w:rsidRDefault="0033228F">
      <w:pPr>
        <w:pStyle w:val="CodeExample0"/>
      </w:pPr>
      <w:r>
        <w:t>00066     Patient new_patie</w:t>
      </w:r>
      <w:r>
        <w:t>nt;</w:t>
      </w:r>
    </w:p>
    <w:p w14:paraId="5545DD6C" w14:textId="77777777" w:rsidR="00000000" w:rsidRDefault="0033228F">
      <w:pPr>
        <w:pStyle w:val="CodeExample0"/>
      </w:pPr>
      <w:r>
        <w:t>00067     new_patient.id = patient_generate_id();</w:t>
      </w:r>
    </w:p>
    <w:p w14:paraId="744C5DAF" w14:textId="77777777" w:rsidR="00000000" w:rsidRDefault="0033228F">
      <w:pPr>
        <w:pStyle w:val="CodeExample0"/>
      </w:pPr>
      <w:r>
        <w:t xml:space="preserve">00068     new_patient.is_active = </w:t>
      </w:r>
      <w:r>
        <w:rPr>
          <w:color w:val="008000"/>
        </w:rPr>
        <w:t>true</w:t>
      </w:r>
      <w:r>
        <w:t>;</w:t>
      </w:r>
    </w:p>
    <w:p w14:paraId="30B30088" w14:textId="77777777" w:rsidR="00000000" w:rsidRDefault="0033228F">
      <w:pPr>
        <w:pStyle w:val="CodeExample0"/>
      </w:pPr>
      <w:r>
        <w:t xml:space="preserve">00069     </w:t>
      </w:r>
    </w:p>
    <w:p w14:paraId="5E2821EB" w14:textId="77777777" w:rsidR="00000000" w:rsidRDefault="0033228F">
      <w:pPr>
        <w:pStyle w:val="CodeExample0"/>
      </w:pPr>
      <w:r>
        <w:t xml:space="preserve">00070     </w:t>
      </w:r>
      <w:r>
        <w:rPr>
          <w:color w:val="800000"/>
        </w:rPr>
        <w:t>// lines for menu</w:t>
      </w:r>
    </w:p>
    <w:p w14:paraId="44AA1D45" w14:textId="77777777" w:rsidR="00000000" w:rsidRDefault="0033228F">
      <w:pPr>
        <w:pStyle w:val="CodeExample0"/>
      </w:pPr>
      <w:r>
        <w:t xml:space="preserve">00071     </w:t>
      </w:r>
      <w:r>
        <w:rPr>
          <w:color w:val="604020"/>
        </w:rPr>
        <w:t>char</w:t>
      </w:r>
      <w:r>
        <w:t xml:space="preserve"> name_line[NAME_LINE_SIZE], </w:t>
      </w:r>
      <w:r>
        <w:t>age_line[AGE_LINE_SIZE], gender_line[GENDER_LINE_SIZE], phone_line[PHONE_LINE_SIZE], address_line[ADDRESS_LINE_SIZE], blood_group_line[BLOOD_LINE_SIZE];</w:t>
      </w:r>
    </w:p>
    <w:p w14:paraId="4D31C54B" w14:textId="77777777" w:rsidR="00000000" w:rsidRDefault="0033228F">
      <w:pPr>
        <w:pStyle w:val="CodeExample0"/>
      </w:pPr>
      <w:r>
        <w:lastRenderedPageBreak/>
        <w:t xml:space="preserve">00072     </w:t>
      </w:r>
    </w:p>
    <w:p w14:paraId="096AB74D" w14:textId="77777777" w:rsidR="00000000" w:rsidRDefault="0033228F">
      <w:pPr>
        <w:pStyle w:val="CodeExample0"/>
      </w:pPr>
      <w:r>
        <w:t xml:space="preserve">00073     </w:t>
      </w:r>
      <w:r>
        <w:rPr>
          <w:color w:val="800000"/>
        </w:rPr>
        <w:t>// Step 1: Get Name</w:t>
      </w:r>
    </w:p>
    <w:p w14:paraId="5E06AB69" w14:textId="77777777" w:rsidR="00000000" w:rsidRDefault="0033228F">
      <w:pPr>
        <w:pStyle w:val="CodeExample0"/>
      </w:pPr>
      <w:r>
        <w:t xml:space="preserve">00074     </w:t>
      </w:r>
      <w:r>
        <w:rPr>
          <w:color w:val="008000"/>
        </w:rPr>
        <w:t>while</w:t>
      </w:r>
      <w:r>
        <w:t xml:space="preserve"> (1) {</w:t>
      </w:r>
    </w:p>
    <w:p w14:paraId="40EABBF4" w14:textId="77777777" w:rsidR="00000000" w:rsidRDefault="0033228F">
      <w:pPr>
        <w:pStyle w:val="CodeExample0"/>
      </w:pPr>
      <w:r>
        <w:t>00075         ui_clear_screen();</w:t>
      </w:r>
    </w:p>
    <w:p w14:paraId="08394D32" w14:textId="77777777" w:rsidR="00000000" w:rsidRDefault="0033228F">
      <w:pPr>
        <w:pStyle w:val="CodeExample0"/>
      </w:pPr>
      <w:r>
        <w:t xml:space="preserve">00076  </w:t>
      </w:r>
      <w:r>
        <w:t xml:space="preserve">       ui_print_banner();</w:t>
      </w:r>
    </w:p>
    <w:p w14:paraId="19532A91" w14:textId="77777777" w:rsidR="00000000" w:rsidRDefault="0033228F">
      <w:pPr>
        <w:pStyle w:val="CodeExample0"/>
      </w:pPr>
      <w:r>
        <w:t xml:space="preserve">00077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step1[] = {</w:t>
      </w:r>
      <w:r>
        <w:rPr>
          <w:color w:val="002080"/>
        </w:rPr>
        <w:t>"Name:"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2694C762" w14:textId="77777777" w:rsidR="00000000" w:rsidRDefault="0033228F">
      <w:pPr>
        <w:pStyle w:val="CodeExample0"/>
      </w:pPr>
      <w:r>
        <w:t>00078         ui_print_menu(</w:t>
      </w:r>
      <w:r>
        <w:rPr>
          <w:color w:val="002080"/>
        </w:rPr>
        <w:t>"Add Patient"</w:t>
      </w:r>
      <w:r>
        <w:t>, step1, 2, UI_SIZE);</w:t>
      </w:r>
    </w:p>
    <w:p w14:paraId="34B1B1C0" w14:textId="77777777" w:rsidR="00000000" w:rsidRDefault="0033228F">
      <w:pPr>
        <w:pStyle w:val="CodeExample0"/>
      </w:pPr>
      <w:r>
        <w:t>00079         utils_get_string(new_patient.name, NAME_SIZE);</w:t>
      </w:r>
    </w:p>
    <w:p w14:paraId="1FFCE09A" w14:textId="77777777" w:rsidR="00000000" w:rsidRDefault="0033228F">
      <w:pPr>
        <w:pStyle w:val="CodeExample0"/>
      </w:pPr>
      <w:r>
        <w:t xml:space="preserve">00080         </w:t>
      </w:r>
      <w:r>
        <w:rPr>
          <w:color w:val="008000"/>
        </w:rPr>
        <w:t>if</w:t>
      </w:r>
      <w:r>
        <w:t xml:space="preserve"> (utils_is_valid_name(new_patient.name)) {</w:t>
      </w:r>
    </w:p>
    <w:p w14:paraId="43414338" w14:textId="77777777" w:rsidR="00000000" w:rsidRDefault="0033228F">
      <w:pPr>
        <w:pStyle w:val="CodeExample0"/>
      </w:pPr>
      <w:r>
        <w:t>00081             utils_fix_name(new_patient.name);</w:t>
      </w:r>
    </w:p>
    <w:p w14:paraId="39BC9BED" w14:textId="77777777" w:rsidR="00000000" w:rsidRDefault="0033228F">
      <w:pPr>
        <w:pStyle w:val="CodeExample0"/>
      </w:pPr>
      <w:r>
        <w:t xml:space="preserve">00082             </w:t>
      </w:r>
      <w:r>
        <w:rPr>
          <w:color w:val="008000"/>
        </w:rPr>
        <w:t>break</w:t>
      </w:r>
      <w:r>
        <w:t>;</w:t>
      </w:r>
    </w:p>
    <w:p w14:paraId="13B6B21C" w14:textId="77777777" w:rsidR="00000000" w:rsidRDefault="0033228F">
      <w:pPr>
        <w:pStyle w:val="CodeExample0"/>
      </w:pPr>
      <w:r>
        <w:t>00083         }</w:t>
      </w:r>
    </w:p>
    <w:p w14:paraId="62DB9BEF" w14:textId="77777777" w:rsidR="00000000" w:rsidRDefault="0033228F">
      <w:pPr>
        <w:pStyle w:val="CodeExample0"/>
      </w:pPr>
      <w:r>
        <w:t>00084         ui_print_error(</w:t>
      </w:r>
      <w:r>
        <w:rPr>
          <w:color w:val="002080"/>
        </w:rPr>
        <w:t>"Invalid name! Please try again."</w:t>
      </w:r>
      <w:r>
        <w:t>);</w:t>
      </w:r>
    </w:p>
    <w:p w14:paraId="1DFA0FC5" w14:textId="77777777" w:rsidR="00000000" w:rsidRDefault="0033228F">
      <w:pPr>
        <w:pStyle w:val="CodeExample0"/>
      </w:pPr>
      <w:r>
        <w:t>00085         ui_pause();</w:t>
      </w:r>
    </w:p>
    <w:p w14:paraId="1D3BBA48" w14:textId="77777777" w:rsidR="00000000" w:rsidRDefault="0033228F">
      <w:pPr>
        <w:pStyle w:val="CodeExample0"/>
      </w:pPr>
      <w:r>
        <w:t>00086     }</w:t>
      </w:r>
    </w:p>
    <w:p w14:paraId="17661B19" w14:textId="77777777" w:rsidR="00000000" w:rsidRDefault="0033228F">
      <w:pPr>
        <w:pStyle w:val="CodeExample0"/>
      </w:pPr>
      <w:r>
        <w:t xml:space="preserve">00087     </w:t>
      </w:r>
    </w:p>
    <w:p w14:paraId="432A57BD" w14:textId="77777777" w:rsidR="00000000" w:rsidRDefault="0033228F">
      <w:pPr>
        <w:pStyle w:val="CodeExample0"/>
      </w:pPr>
      <w:r>
        <w:t xml:space="preserve">00088 </w:t>
      </w:r>
      <w:r>
        <w:t xml:space="preserve">    </w:t>
      </w:r>
      <w:r>
        <w:rPr>
          <w:color w:val="800000"/>
        </w:rPr>
        <w:t>// Step 2: Get Age</w:t>
      </w:r>
    </w:p>
    <w:p w14:paraId="4A74B657" w14:textId="77777777" w:rsidR="00000000" w:rsidRDefault="0033228F">
      <w:pPr>
        <w:pStyle w:val="CodeExample0"/>
      </w:pPr>
      <w:r>
        <w:t xml:space="preserve">00089     </w:t>
      </w:r>
      <w:r>
        <w:rPr>
          <w:color w:val="008000"/>
        </w:rPr>
        <w:t>while</w:t>
      </w:r>
      <w:r>
        <w:t xml:space="preserve"> (1) {</w:t>
      </w:r>
    </w:p>
    <w:p w14:paraId="7A8408C9" w14:textId="77777777" w:rsidR="00000000" w:rsidRDefault="0033228F">
      <w:pPr>
        <w:pStyle w:val="CodeExample0"/>
      </w:pPr>
      <w:r>
        <w:t>00090         ui_clear_screen();</w:t>
      </w:r>
    </w:p>
    <w:p w14:paraId="3651F76A" w14:textId="77777777" w:rsidR="00000000" w:rsidRDefault="0033228F">
      <w:pPr>
        <w:pStyle w:val="CodeExample0"/>
      </w:pPr>
      <w:r>
        <w:t>00091         ui_print_banner();</w:t>
      </w:r>
    </w:p>
    <w:p w14:paraId="018D62AC" w14:textId="77777777" w:rsidR="00000000" w:rsidRDefault="0033228F">
      <w:pPr>
        <w:pStyle w:val="CodeExample0"/>
      </w:pPr>
      <w:r>
        <w:t xml:space="preserve">00092         snprintf(name_line, </w:t>
      </w:r>
      <w:r>
        <w:rPr>
          <w:color w:val="008000"/>
        </w:rPr>
        <w:t>sizeof</w:t>
      </w:r>
      <w:r>
        <w:t xml:space="preserve">(name_line), </w:t>
      </w:r>
      <w:r>
        <w:rPr>
          <w:color w:val="002080"/>
        </w:rPr>
        <w:t>"Name: %s"</w:t>
      </w:r>
      <w:r>
        <w:t>, new_patient.name);</w:t>
      </w:r>
    </w:p>
    <w:p w14:paraId="280F06B3" w14:textId="77777777" w:rsidR="00000000" w:rsidRDefault="0033228F">
      <w:pPr>
        <w:pStyle w:val="CodeExample0"/>
      </w:pPr>
      <w:r>
        <w:t xml:space="preserve">00093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step2[] = {name_line, </w:t>
      </w:r>
      <w:r>
        <w:rPr>
          <w:color w:val="002080"/>
        </w:rPr>
        <w:t>"Age:"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6380CCEE" w14:textId="77777777" w:rsidR="00000000" w:rsidRDefault="0033228F">
      <w:pPr>
        <w:pStyle w:val="CodeExample0"/>
      </w:pPr>
      <w:r>
        <w:t>00094         ui_print_menu(</w:t>
      </w:r>
      <w:r>
        <w:rPr>
          <w:color w:val="002080"/>
        </w:rPr>
        <w:t>"Add Patient"</w:t>
      </w:r>
      <w:r>
        <w:t>, step2, 3, UI_SIZE);</w:t>
      </w:r>
    </w:p>
    <w:p w14:paraId="5F42ABE0" w14:textId="77777777" w:rsidR="00000000" w:rsidRDefault="0033228F">
      <w:pPr>
        <w:pStyle w:val="CodeExample0"/>
      </w:pPr>
      <w:r>
        <w:t>00095         new_patient.age = utils_get_int();</w:t>
      </w:r>
    </w:p>
    <w:p w14:paraId="1BC897A1" w14:textId="77777777" w:rsidR="00000000" w:rsidRDefault="0033228F">
      <w:pPr>
        <w:pStyle w:val="CodeExample0"/>
      </w:pPr>
      <w:r>
        <w:t xml:space="preserve">00096         </w:t>
      </w:r>
      <w:r>
        <w:rPr>
          <w:color w:val="008000"/>
        </w:rPr>
        <w:t>if</w:t>
      </w:r>
      <w:r>
        <w:t xml:space="preserve"> (new_patient.age &gt; 0 &amp;&amp; new_patient.age &lt; 120) {</w:t>
      </w:r>
    </w:p>
    <w:p w14:paraId="796DBA80" w14:textId="77777777" w:rsidR="00000000" w:rsidRDefault="0033228F">
      <w:pPr>
        <w:pStyle w:val="CodeExample0"/>
      </w:pPr>
      <w:r>
        <w:t xml:space="preserve">00097             </w:t>
      </w:r>
      <w:r>
        <w:rPr>
          <w:color w:val="008000"/>
        </w:rPr>
        <w:t>break</w:t>
      </w:r>
      <w:r>
        <w:t>;</w:t>
      </w:r>
    </w:p>
    <w:p w14:paraId="0198B77E" w14:textId="77777777" w:rsidR="00000000" w:rsidRDefault="0033228F">
      <w:pPr>
        <w:pStyle w:val="CodeExample0"/>
      </w:pPr>
      <w:r>
        <w:t>00098         }</w:t>
      </w:r>
    </w:p>
    <w:p w14:paraId="5AC3FAF8" w14:textId="77777777" w:rsidR="00000000" w:rsidRDefault="0033228F">
      <w:pPr>
        <w:pStyle w:val="CodeExample0"/>
      </w:pPr>
      <w:r>
        <w:t>00099         ui_print_error(</w:t>
      </w:r>
      <w:r>
        <w:rPr>
          <w:color w:val="002080"/>
        </w:rPr>
        <w:t>"Invalid age! Please try again."</w:t>
      </w:r>
      <w:r>
        <w:t>);</w:t>
      </w:r>
    </w:p>
    <w:p w14:paraId="2B7FDDA7" w14:textId="77777777" w:rsidR="00000000" w:rsidRDefault="0033228F">
      <w:pPr>
        <w:pStyle w:val="CodeExample0"/>
      </w:pPr>
      <w:r>
        <w:t>00100         ui_pause();</w:t>
      </w:r>
    </w:p>
    <w:p w14:paraId="636721A3" w14:textId="77777777" w:rsidR="00000000" w:rsidRDefault="0033228F">
      <w:pPr>
        <w:pStyle w:val="CodeExample0"/>
      </w:pPr>
      <w:r>
        <w:t>00101     }</w:t>
      </w:r>
    </w:p>
    <w:p w14:paraId="06825F7B" w14:textId="77777777" w:rsidR="00000000" w:rsidRDefault="0033228F">
      <w:pPr>
        <w:pStyle w:val="CodeExample0"/>
      </w:pPr>
      <w:r>
        <w:t xml:space="preserve">00102     </w:t>
      </w:r>
    </w:p>
    <w:p w14:paraId="5295AF6C" w14:textId="77777777" w:rsidR="00000000" w:rsidRDefault="0033228F">
      <w:pPr>
        <w:pStyle w:val="CodeExample0"/>
      </w:pPr>
      <w:r>
        <w:t xml:space="preserve">00103     </w:t>
      </w:r>
      <w:r>
        <w:rPr>
          <w:color w:val="800000"/>
        </w:rPr>
        <w:t>// Step 3: Get Gender</w:t>
      </w:r>
    </w:p>
    <w:p w14:paraId="5377B5D9" w14:textId="77777777" w:rsidR="00000000" w:rsidRDefault="0033228F">
      <w:pPr>
        <w:pStyle w:val="CodeExample0"/>
      </w:pPr>
      <w:r>
        <w:t xml:space="preserve">00104     </w:t>
      </w:r>
      <w:r>
        <w:rPr>
          <w:color w:val="008000"/>
        </w:rPr>
        <w:t>while</w:t>
      </w:r>
      <w:r>
        <w:t xml:space="preserve"> (1) {</w:t>
      </w:r>
    </w:p>
    <w:p w14:paraId="32882A16" w14:textId="77777777" w:rsidR="00000000" w:rsidRDefault="0033228F">
      <w:pPr>
        <w:pStyle w:val="CodeExample0"/>
      </w:pPr>
      <w:r>
        <w:t>00105         ui_clear_screen();</w:t>
      </w:r>
    </w:p>
    <w:p w14:paraId="2CC3692E" w14:textId="77777777" w:rsidR="00000000" w:rsidRDefault="0033228F">
      <w:pPr>
        <w:pStyle w:val="CodeExample0"/>
      </w:pPr>
      <w:r>
        <w:t>00106         ui_print_banner();</w:t>
      </w:r>
    </w:p>
    <w:p w14:paraId="5FA6E5B9" w14:textId="77777777" w:rsidR="00000000" w:rsidRDefault="0033228F">
      <w:pPr>
        <w:pStyle w:val="CodeExample0"/>
      </w:pPr>
      <w:r>
        <w:t>00107         snprintf(</w:t>
      </w:r>
      <w:r>
        <w:t xml:space="preserve">age_line, </w:t>
      </w:r>
      <w:r>
        <w:rPr>
          <w:color w:val="008000"/>
        </w:rPr>
        <w:t>sizeof</w:t>
      </w:r>
      <w:r>
        <w:t xml:space="preserve">(age_line), </w:t>
      </w:r>
      <w:r>
        <w:rPr>
          <w:color w:val="002080"/>
        </w:rPr>
        <w:t>"Age: %d"</w:t>
      </w:r>
      <w:r>
        <w:t>, new_patient.age);</w:t>
      </w:r>
    </w:p>
    <w:p w14:paraId="20C7C625" w14:textId="77777777" w:rsidR="00000000" w:rsidRDefault="0033228F">
      <w:pPr>
        <w:pStyle w:val="CodeExample0"/>
      </w:pPr>
      <w:r>
        <w:t xml:space="preserve">00108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step3[] = {name_line, age_line, </w:t>
      </w:r>
      <w:r>
        <w:rPr>
          <w:color w:val="002080"/>
        </w:rPr>
        <w:t>"Gender (M/F):"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2B094E69" w14:textId="77777777" w:rsidR="00000000" w:rsidRDefault="0033228F">
      <w:pPr>
        <w:pStyle w:val="CodeExample0"/>
      </w:pPr>
      <w:r>
        <w:t>00109         ui_print_menu(</w:t>
      </w:r>
      <w:r>
        <w:rPr>
          <w:color w:val="002080"/>
        </w:rPr>
        <w:t>"Add Patient"</w:t>
      </w:r>
      <w:r>
        <w:t>, step3, 4, UI_SIZE);</w:t>
      </w:r>
    </w:p>
    <w:p w14:paraId="1F11EB3D" w14:textId="77777777" w:rsidR="00000000" w:rsidRDefault="0033228F">
      <w:pPr>
        <w:pStyle w:val="CodeExample0"/>
      </w:pPr>
      <w:r>
        <w:t xml:space="preserve">00110         </w:t>
      </w:r>
      <w:r>
        <w:rPr>
          <w:color w:val="604020"/>
        </w:rPr>
        <w:t>char</w:t>
      </w:r>
      <w:r>
        <w:t xml:space="preserve"> gender_input = utils_get_char();</w:t>
      </w:r>
    </w:p>
    <w:p w14:paraId="0D7A3584" w14:textId="77777777" w:rsidR="00000000" w:rsidRDefault="0033228F">
      <w:pPr>
        <w:pStyle w:val="CodeExample0"/>
      </w:pPr>
      <w:r>
        <w:t>0</w:t>
      </w:r>
      <w:r>
        <w:t xml:space="preserve">0111         </w:t>
      </w:r>
      <w:r>
        <w:rPr>
          <w:color w:val="008000"/>
        </w:rPr>
        <w:t>if</w:t>
      </w:r>
      <w:r>
        <w:t xml:space="preserve"> (gender_input == </w:t>
      </w:r>
      <w:r>
        <w:rPr>
          <w:color w:val="008080"/>
        </w:rPr>
        <w:t>'M'</w:t>
      </w:r>
      <w:r>
        <w:t xml:space="preserve"> || gender_input == </w:t>
      </w:r>
      <w:r>
        <w:rPr>
          <w:color w:val="008080"/>
        </w:rPr>
        <w:t>'m'</w:t>
      </w:r>
      <w:r>
        <w:t>) {</w:t>
      </w:r>
    </w:p>
    <w:p w14:paraId="2463BED4" w14:textId="77777777" w:rsidR="00000000" w:rsidRDefault="0033228F">
      <w:pPr>
        <w:pStyle w:val="CodeExample0"/>
      </w:pPr>
      <w:r>
        <w:t>00112             new_patient.gender = MALE;</w:t>
      </w:r>
    </w:p>
    <w:p w14:paraId="219C957F" w14:textId="77777777" w:rsidR="00000000" w:rsidRDefault="0033228F">
      <w:pPr>
        <w:pStyle w:val="CodeExample0"/>
      </w:pPr>
      <w:r>
        <w:t xml:space="preserve">00113             </w:t>
      </w:r>
      <w:r>
        <w:rPr>
          <w:color w:val="008000"/>
        </w:rPr>
        <w:t>break</w:t>
      </w:r>
      <w:r>
        <w:t>;</w:t>
      </w:r>
    </w:p>
    <w:p w14:paraId="0F1FF1BF" w14:textId="77777777" w:rsidR="00000000" w:rsidRDefault="0033228F">
      <w:pPr>
        <w:pStyle w:val="CodeExample0"/>
      </w:pPr>
      <w:r>
        <w:t xml:space="preserve">00114         }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(gender_input == </w:t>
      </w:r>
      <w:r>
        <w:rPr>
          <w:color w:val="008080"/>
        </w:rPr>
        <w:t>'F'</w:t>
      </w:r>
      <w:r>
        <w:t xml:space="preserve"> || gender_input == </w:t>
      </w:r>
      <w:r>
        <w:rPr>
          <w:color w:val="008080"/>
        </w:rPr>
        <w:t>'f'</w:t>
      </w:r>
      <w:r>
        <w:t>) {</w:t>
      </w:r>
    </w:p>
    <w:p w14:paraId="5789E03C" w14:textId="77777777" w:rsidR="00000000" w:rsidRDefault="0033228F">
      <w:pPr>
        <w:pStyle w:val="CodeExample0"/>
      </w:pPr>
      <w:r>
        <w:t>00115             new_patient.gender = FEMALE;</w:t>
      </w:r>
    </w:p>
    <w:p w14:paraId="5F6C524F" w14:textId="77777777" w:rsidR="00000000" w:rsidRDefault="0033228F">
      <w:pPr>
        <w:pStyle w:val="CodeExample0"/>
      </w:pPr>
      <w:r>
        <w:t>00116</w:t>
      </w:r>
      <w:r>
        <w:t xml:space="preserve">             </w:t>
      </w:r>
      <w:r>
        <w:rPr>
          <w:color w:val="008000"/>
        </w:rPr>
        <w:t>break</w:t>
      </w:r>
      <w:r>
        <w:t>;</w:t>
      </w:r>
    </w:p>
    <w:p w14:paraId="599E8BD8" w14:textId="77777777" w:rsidR="00000000" w:rsidRDefault="0033228F">
      <w:pPr>
        <w:pStyle w:val="CodeExample0"/>
      </w:pPr>
      <w:r>
        <w:t>00117         }</w:t>
      </w:r>
    </w:p>
    <w:p w14:paraId="3267D3EE" w14:textId="77777777" w:rsidR="00000000" w:rsidRDefault="0033228F">
      <w:pPr>
        <w:pStyle w:val="CodeExample0"/>
      </w:pPr>
      <w:r>
        <w:t>00118         ui_print_error(</w:t>
      </w:r>
      <w:r>
        <w:rPr>
          <w:color w:val="002080"/>
        </w:rPr>
        <w:t>"Invalid gender! Please try again."</w:t>
      </w:r>
      <w:r>
        <w:t>);</w:t>
      </w:r>
    </w:p>
    <w:p w14:paraId="543A31F8" w14:textId="77777777" w:rsidR="00000000" w:rsidRDefault="0033228F">
      <w:pPr>
        <w:pStyle w:val="CodeExample0"/>
      </w:pPr>
      <w:r>
        <w:t>00119         ui_pause();</w:t>
      </w:r>
    </w:p>
    <w:p w14:paraId="579BCF22" w14:textId="77777777" w:rsidR="00000000" w:rsidRDefault="0033228F">
      <w:pPr>
        <w:pStyle w:val="CodeExample0"/>
      </w:pPr>
      <w:r>
        <w:t>00120     }</w:t>
      </w:r>
    </w:p>
    <w:p w14:paraId="0F66359A" w14:textId="77777777" w:rsidR="00000000" w:rsidRDefault="0033228F">
      <w:pPr>
        <w:pStyle w:val="CodeExample0"/>
      </w:pPr>
      <w:r>
        <w:t xml:space="preserve">00121     </w:t>
      </w:r>
    </w:p>
    <w:p w14:paraId="5F231E26" w14:textId="77777777" w:rsidR="00000000" w:rsidRDefault="0033228F">
      <w:pPr>
        <w:pStyle w:val="CodeExample0"/>
      </w:pPr>
      <w:r>
        <w:t xml:space="preserve">00122     </w:t>
      </w:r>
      <w:r>
        <w:rPr>
          <w:color w:val="800000"/>
        </w:rPr>
        <w:t>// Step 4: Get Phone</w:t>
      </w:r>
    </w:p>
    <w:p w14:paraId="61488366" w14:textId="77777777" w:rsidR="00000000" w:rsidRDefault="0033228F">
      <w:pPr>
        <w:pStyle w:val="CodeExample0"/>
      </w:pPr>
      <w:r>
        <w:t xml:space="preserve">00123     </w:t>
      </w:r>
      <w:r>
        <w:rPr>
          <w:color w:val="008000"/>
        </w:rPr>
        <w:t>while</w:t>
      </w:r>
      <w:r>
        <w:t xml:space="preserve"> (1) {</w:t>
      </w:r>
    </w:p>
    <w:p w14:paraId="35E5D9F7" w14:textId="77777777" w:rsidR="00000000" w:rsidRDefault="0033228F">
      <w:pPr>
        <w:pStyle w:val="CodeExample0"/>
      </w:pPr>
      <w:r>
        <w:t>00124         ui_clear_screen();</w:t>
      </w:r>
    </w:p>
    <w:p w14:paraId="4DE7A083" w14:textId="77777777" w:rsidR="00000000" w:rsidRDefault="0033228F">
      <w:pPr>
        <w:pStyle w:val="CodeExample0"/>
      </w:pPr>
      <w:r>
        <w:t>00125         ui_p</w:t>
      </w:r>
      <w:r>
        <w:t>rint_banner();</w:t>
      </w:r>
    </w:p>
    <w:p w14:paraId="4A059BE1" w14:textId="77777777" w:rsidR="00000000" w:rsidRDefault="0033228F">
      <w:pPr>
        <w:pStyle w:val="CodeExample0"/>
      </w:pPr>
      <w:r>
        <w:t xml:space="preserve">00126         snprintf(gender_line, </w:t>
      </w:r>
      <w:r>
        <w:rPr>
          <w:color w:val="008000"/>
        </w:rPr>
        <w:t>sizeof</w:t>
      </w:r>
      <w:r>
        <w:t xml:space="preserve">(gender_line), </w:t>
      </w:r>
      <w:r>
        <w:rPr>
          <w:color w:val="002080"/>
        </w:rPr>
        <w:t>"Gender: %s"</w:t>
      </w:r>
      <w:r>
        <w:t xml:space="preserve">, (new_patient.gender == MALE) ? </w:t>
      </w:r>
      <w:r>
        <w:rPr>
          <w:color w:val="002080"/>
        </w:rPr>
        <w:t>"Male"</w:t>
      </w:r>
      <w:r>
        <w:t xml:space="preserve"> : </w:t>
      </w:r>
      <w:r>
        <w:rPr>
          <w:color w:val="002080"/>
        </w:rPr>
        <w:t>"Female"</w:t>
      </w:r>
      <w:r>
        <w:t>);</w:t>
      </w:r>
    </w:p>
    <w:p w14:paraId="5439DBDB" w14:textId="77777777" w:rsidR="00000000" w:rsidRDefault="0033228F">
      <w:pPr>
        <w:pStyle w:val="CodeExample0"/>
      </w:pPr>
      <w:r>
        <w:t xml:space="preserve">00127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step4[] = {name_line, age_line, gender_line, </w:t>
      </w:r>
      <w:r>
        <w:rPr>
          <w:color w:val="002080"/>
        </w:rPr>
        <w:t>"Phone (11 digits):"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4AB44796" w14:textId="77777777" w:rsidR="00000000" w:rsidRDefault="0033228F">
      <w:pPr>
        <w:pStyle w:val="CodeExample0"/>
      </w:pPr>
      <w:r>
        <w:t>00128         ui_print_menu(</w:t>
      </w:r>
      <w:r>
        <w:rPr>
          <w:color w:val="002080"/>
        </w:rPr>
        <w:t>"Add Patient"</w:t>
      </w:r>
      <w:r>
        <w:t>, step4, 5, UI_SIZE);</w:t>
      </w:r>
    </w:p>
    <w:p w14:paraId="012B15F8" w14:textId="77777777" w:rsidR="00000000" w:rsidRDefault="0033228F">
      <w:pPr>
        <w:pStyle w:val="CodeExample0"/>
      </w:pPr>
      <w:r>
        <w:t>00129         utils_get_string(new_patient.phone, PHONE_SIZE);</w:t>
      </w:r>
    </w:p>
    <w:p w14:paraId="6CF681B7" w14:textId="77777777" w:rsidR="00000000" w:rsidRDefault="0033228F">
      <w:pPr>
        <w:pStyle w:val="CodeExample0"/>
      </w:pPr>
      <w:r>
        <w:t xml:space="preserve">00130         </w:t>
      </w:r>
      <w:r>
        <w:rPr>
          <w:color w:val="008000"/>
        </w:rPr>
        <w:t>if</w:t>
      </w:r>
      <w:r>
        <w:t xml:space="preserve"> (utils_is_valid_phone(new_patient.phone)) {</w:t>
      </w:r>
    </w:p>
    <w:p w14:paraId="47DB3348" w14:textId="77777777" w:rsidR="00000000" w:rsidRDefault="0033228F">
      <w:pPr>
        <w:pStyle w:val="CodeExample0"/>
      </w:pPr>
      <w:r>
        <w:t xml:space="preserve">00131             </w:t>
      </w:r>
      <w:r>
        <w:rPr>
          <w:color w:val="008000"/>
        </w:rPr>
        <w:t>break</w:t>
      </w:r>
      <w:r>
        <w:t>;</w:t>
      </w:r>
    </w:p>
    <w:p w14:paraId="3F4B2274" w14:textId="77777777" w:rsidR="00000000" w:rsidRDefault="0033228F">
      <w:pPr>
        <w:pStyle w:val="CodeExample0"/>
      </w:pPr>
      <w:r>
        <w:t>00132         }</w:t>
      </w:r>
    </w:p>
    <w:p w14:paraId="4075990D" w14:textId="77777777" w:rsidR="00000000" w:rsidRDefault="0033228F">
      <w:pPr>
        <w:pStyle w:val="CodeExample0"/>
      </w:pPr>
      <w:r>
        <w:t>00133         ui_print_error</w:t>
      </w:r>
      <w:r>
        <w:t>(</w:t>
      </w:r>
      <w:r>
        <w:rPr>
          <w:color w:val="002080"/>
        </w:rPr>
        <w:t>"Invalid phone! Please try again."</w:t>
      </w:r>
      <w:r>
        <w:t>);</w:t>
      </w:r>
    </w:p>
    <w:p w14:paraId="7A7D6A8D" w14:textId="77777777" w:rsidR="00000000" w:rsidRDefault="0033228F">
      <w:pPr>
        <w:pStyle w:val="CodeExample0"/>
      </w:pPr>
      <w:r>
        <w:t>00134         ui_pause();</w:t>
      </w:r>
    </w:p>
    <w:p w14:paraId="386D9377" w14:textId="77777777" w:rsidR="00000000" w:rsidRDefault="0033228F">
      <w:pPr>
        <w:pStyle w:val="CodeExample0"/>
      </w:pPr>
      <w:r>
        <w:t>00135     }</w:t>
      </w:r>
    </w:p>
    <w:p w14:paraId="5EBF19F7" w14:textId="77777777" w:rsidR="00000000" w:rsidRDefault="0033228F">
      <w:pPr>
        <w:pStyle w:val="CodeExample0"/>
      </w:pPr>
      <w:r>
        <w:t xml:space="preserve">00136     </w:t>
      </w:r>
    </w:p>
    <w:p w14:paraId="6453FB7C" w14:textId="77777777" w:rsidR="00000000" w:rsidRDefault="0033228F">
      <w:pPr>
        <w:pStyle w:val="CodeExample0"/>
      </w:pPr>
      <w:r>
        <w:t xml:space="preserve">00137     </w:t>
      </w:r>
      <w:r>
        <w:rPr>
          <w:color w:val="800000"/>
        </w:rPr>
        <w:t>// Step 5: Get Address</w:t>
      </w:r>
    </w:p>
    <w:p w14:paraId="04E3AD53" w14:textId="77777777" w:rsidR="00000000" w:rsidRDefault="0033228F">
      <w:pPr>
        <w:pStyle w:val="CodeExample0"/>
      </w:pPr>
      <w:r>
        <w:t xml:space="preserve">00138     </w:t>
      </w:r>
      <w:r>
        <w:rPr>
          <w:color w:val="008000"/>
        </w:rPr>
        <w:t>while</w:t>
      </w:r>
      <w:r>
        <w:t xml:space="preserve"> (1) {</w:t>
      </w:r>
    </w:p>
    <w:p w14:paraId="2D7D047F" w14:textId="77777777" w:rsidR="00000000" w:rsidRDefault="0033228F">
      <w:pPr>
        <w:pStyle w:val="CodeExample0"/>
      </w:pPr>
      <w:r>
        <w:t>00139         ui_clear_screen();</w:t>
      </w:r>
    </w:p>
    <w:p w14:paraId="30225095" w14:textId="77777777" w:rsidR="00000000" w:rsidRDefault="0033228F">
      <w:pPr>
        <w:pStyle w:val="CodeExample0"/>
      </w:pPr>
      <w:r>
        <w:t>00140         ui_print_banner();</w:t>
      </w:r>
    </w:p>
    <w:p w14:paraId="2F7A32CE" w14:textId="77777777" w:rsidR="00000000" w:rsidRDefault="0033228F">
      <w:pPr>
        <w:pStyle w:val="CodeExample0"/>
      </w:pPr>
      <w:r>
        <w:t xml:space="preserve">00141         snprintf(phone_line, </w:t>
      </w:r>
      <w:r>
        <w:rPr>
          <w:color w:val="008000"/>
        </w:rPr>
        <w:t>sizeof</w:t>
      </w:r>
      <w:r>
        <w:t>(phone_</w:t>
      </w:r>
      <w:r>
        <w:t xml:space="preserve">line), </w:t>
      </w:r>
      <w:r>
        <w:rPr>
          <w:color w:val="002080"/>
        </w:rPr>
        <w:t>"Phone: %s"</w:t>
      </w:r>
      <w:r>
        <w:t>, new_patient.phone);</w:t>
      </w:r>
    </w:p>
    <w:p w14:paraId="7DFBD808" w14:textId="77777777" w:rsidR="00000000" w:rsidRDefault="0033228F">
      <w:pPr>
        <w:pStyle w:val="CodeExample0"/>
      </w:pPr>
      <w:r>
        <w:t xml:space="preserve">00142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step5[] = {name_line, age_line, gender_line, phone_line, </w:t>
      </w:r>
      <w:r>
        <w:rPr>
          <w:color w:val="002080"/>
        </w:rPr>
        <w:t>"Address:"</w:t>
      </w:r>
      <w:r>
        <w:t xml:space="preserve">, </w:t>
      </w:r>
      <w:r>
        <w:rPr>
          <w:color w:val="002080"/>
        </w:rPr>
        <w:t>"&gt;&gt; "</w:t>
      </w:r>
      <w:r>
        <w:t>};</w:t>
      </w:r>
    </w:p>
    <w:p w14:paraId="419BAAE2" w14:textId="77777777" w:rsidR="00000000" w:rsidRDefault="0033228F">
      <w:pPr>
        <w:pStyle w:val="CodeExample0"/>
      </w:pPr>
      <w:r>
        <w:t>00143         ui_print_menu(</w:t>
      </w:r>
      <w:r>
        <w:rPr>
          <w:color w:val="002080"/>
        </w:rPr>
        <w:t>"Add Patient"</w:t>
      </w:r>
      <w:r>
        <w:t>, step5, 6, UI_SIZE);</w:t>
      </w:r>
    </w:p>
    <w:p w14:paraId="0BF7833C" w14:textId="77777777" w:rsidR="00000000" w:rsidRDefault="0033228F">
      <w:pPr>
        <w:pStyle w:val="CodeExample0"/>
      </w:pPr>
      <w:r>
        <w:t>00144         utils_get_string(new_patient.address</w:t>
      </w:r>
      <w:r>
        <w:t>, ADDRESS_SIZE);</w:t>
      </w:r>
    </w:p>
    <w:p w14:paraId="31725430" w14:textId="77777777" w:rsidR="00000000" w:rsidRDefault="0033228F">
      <w:pPr>
        <w:pStyle w:val="CodeExample0"/>
      </w:pPr>
      <w:r>
        <w:t xml:space="preserve">00145         </w:t>
      </w:r>
      <w:r>
        <w:rPr>
          <w:color w:val="008000"/>
        </w:rPr>
        <w:t>if</w:t>
      </w:r>
      <w:r>
        <w:t xml:space="preserve"> (utils_is_valid_address(new_patient.address)) {</w:t>
      </w:r>
    </w:p>
    <w:p w14:paraId="0A14828B" w14:textId="77777777" w:rsidR="00000000" w:rsidRDefault="0033228F">
      <w:pPr>
        <w:pStyle w:val="CodeExample0"/>
      </w:pPr>
      <w:r>
        <w:lastRenderedPageBreak/>
        <w:t xml:space="preserve">00146             </w:t>
      </w:r>
      <w:r>
        <w:rPr>
          <w:color w:val="008000"/>
        </w:rPr>
        <w:t>break</w:t>
      </w:r>
      <w:r>
        <w:t>;</w:t>
      </w:r>
    </w:p>
    <w:p w14:paraId="4FE0BE73" w14:textId="77777777" w:rsidR="00000000" w:rsidRDefault="0033228F">
      <w:pPr>
        <w:pStyle w:val="CodeExample0"/>
      </w:pPr>
      <w:r>
        <w:t>00147         }</w:t>
      </w:r>
    </w:p>
    <w:p w14:paraId="7BF72534" w14:textId="77777777" w:rsidR="00000000" w:rsidRDefault="0033228F">
      <w:pPr>
        <w:pStyle w:val="CodeExample0"/>
      </w:pPr>
      <w:r>
        <w:t>00148         ui_print_error(</w:t>
      </w:r>
      <w:r>
        <w:rPr>
          <w:color w:val="002080"/>
        </w:rPr>
        <w:t>"Invalid address! Please try again."</w:t>
      </w:r>
      <w:r>
        <w:t>);</w:t>
      </w:r>
    </w:p>
    <w:p w14:paraId="535B3D84" w14:textId="77777777" w:rsidR="00000000" w:rsidRDefault="0033228F">
      <w:pPr>
        <w:pStyle w:val="CodeExample0"/>
      </w:pPr>
      <w:r>
        <w:t>00149         ui_pause();</w:t>
      </w:r>
    </w:p>
    <w:p w14:paraId="6E53D415" w14:textId="77777777" w:rsidR="00000000" w:rsidRDefault="0033228F">
      <w:pPr>
        <w:pStyle w:val="CodeExample0"/>
      </w:pPr>
      <w:r>
        <w:t>00150     }</w:t>
      </w:r>
    </w:p>
    <w:p w14:paraId="20FC0F62" w14:textId="77777777" w:rsidR="00000000" w:rsidRDefault="0033228F">
      <w:pPr>
        <w:pStyle w:val="CodeExample0"/>
      </w:pPr>
      <w:r>
        <w:t xml:space="preserve">00151     </w:t>
      </w:r>
    </w:p>
    <w:p w14:paraId="00E6EFDB" w14:textId="77777777" w:rsidR="00000000" w:rsidRDefault="0033228F">
      <w:pPr>
        <w:pStyle w:val="CodeExample0"/>
      </w:pPr>
      <w:r>
        <w:t xml:space="preserve">00152     </w:t>
      </w:r>
      <w:r>
        <w:rPr>
          <w:color w:val="800000"/>
        </w:rPr>
        <w:t>// Ste</w:t>
      </w:r>
      <w:r>
        <w:rPr>
          <w:color w:val="800000"/>
        </w:rPr>
        <w:t>p 6: Get Blood Group</w:t>
      </w:r>
    </w:p>
    <w:p w14:paraId="368C6273" w14:textId="77777777" w:rsidR="00000000" w:rsidRDefault="0033228F">
      <w:pPr>
        <w:pStyle w:val="CodeExample0"/>
      </w:pPr>
      <w:r>
        <w:t xml:space="preserve">00153     </w:t>
      </w:r>
      <w:r>
        <w:rPr>
          <w:color w:val="008000"/>
        </w:rPr>
        <w:t>while</w:t>
      </w:r>
      <w:r>
        <w:t xml:space="preserve"> (1) {</w:t>
      </w:r>
    </w:p>
    <w:p w14:paraId="42A9B0F7" w14:textId="77777777" w:rsidR="00000000" w:rsidRDefault="0033228F">
      <w:pPr>
        <w:pStyle w:val="CodeExample0"/>
      </w:pPr>
      <w:r>
        <w:t>00154         ui_clear_screen();</w:t>
      </w:r>
    </w:p>
    <w:p w14:paraId="02F6DB36" w14:textId="77777777" w:rsidR="00000000" w:rsidRDefault="0033228F">
      <w:pPr>
        <w:pStyle w:val="CodeExample0"/>
      </w:pPr>
      <w:r>
        <w:t>00155         ui_print_banner();</w:t>
      </w:r>
    </w:p>
    <w:p w14:paraId="5344542C" w14:textId="77777777" w:rsidR="00000000" w:rsidRDefault="0033228F">
      <w:pPr>
        <w:pStyle w:val="CodeExample0"/>
      </w:pPr>
      <w:r>
        <w:t xml:space="preserve">00156         snprintf(address_line, </w:t>
      </w:r>
      <w:r>
        <w:rPr>
          <w:color w:val="008000"/>
        </w:rPr>
        <w:t>sizeof</w:t>
      </w:r>
      <w:r>
        <w:t xml:space="preserve">(address_line), </w:t>
      </w:r>
      <w:r>
        <w:rPr>
          <w:color w:val="002080"/>
        </w:rPr>
        <w:t>"Address: %s"</w:t>
      </w:r>
      <w:r>
        <w:t>, new_patient.address);</w:t>
      </w:r>
    </w:p>
    <w:p w14:paraId="7F5E069B" w14:textId="77777777" w:rsidR="00000000" w:rsidRDefault="0033228F">
      <w:pPr>
        <w:pStyle w:val="CodeExample0"/>
      </w:pPr>
      <w:r>
        <w:t xml:space="preserve">00157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step6[] = </w:t>
      </w:r>
    </w:p>
    <w:p w14:paraId="55306B5B" w14:textId="77777777" w:rsidR="00000000" w:rsidRDefault="0033228F">
      <w:pPr>
        <w:pStyle w:val="CodeExample0"/>
      </w:pPr>
      <w:r>
        <w:t>00158         {</w:t>
      </w:r>
    </w:p>
    <w:p w14:paraId="3D93766C" w14:textId="77777777" w:rsidR="00000000" w:rsidRDefault="0033228F">
      <w:pPr>
        <w:pStyle w:val="CodeExample0"/>
      </w:pPr>
      <w:r>
        <w:t xml:space="preserve">00159             name_line, age_line, gender_line, phone_line, address_line, </w:t>
      </w:r>
    </w:p>
    <w:p w14:paraId="5D32EA72" w14:textId="77777777" w:rsidR="00000000" w:rsidRDefault="0033228F">
      <w:pPr>
        <w:pStyle w:val="CodeExample0"/>
      </w:pPr>
      <w:r>
        <w:t xml:space="preserve">00160             </w:t>
      </w:r>
      <w:r>
        <w:rPr>
          <w:color w:val="002080"/>
        </w:rPr>
        <w:t>"Blood Group (e.g. A+, O-, or U for Unknown):"</w:t>
      </w:r>
      <w:r>
        <w:t xml:space="preserve">, </w:t>
      </w:r>
      <w:r>
        <w:rPr>
          <w:color w:val="002080"/>
        </w:rPr>
        <w:t>"&gt;&gt; "</w:t>
      </w:r>
    </w:p>
    <w:p w14:paraId="0558EFC2" w14:textId="77777777" w:rsidR="00000000" w:rsidRDefault="0033228F">
      <w:pPr>
        <w:pStyle w:val="CodeExample0"/>
      </w:pPr>
      <w:r>
        <w:t>00161         };</w:t>
      </w:r>
    </w:p>
    <w:p w14:paraId="3FF29EDF" w14:textId="77777777" w:rsidR="00000000" w:rsidRDefault="0033228F">
      <w:pPr>
        <w:pStyle w:val="CodeExample0"/>
      </w:pPr>
      <w:r>
        <w:t>00162         ui_print_menu(</w:t>
      </w:r>
      <w:r>
        <w:rPr>
          <w:color w:val="002080"/>
        </w:rPr>
        <w:t>"Add Patient"</w:t>
      </w:r>
      <w:r>
        <w:t>, step6, 7, UI_SIZE);</w:t>
      </w:r>
    </w:p>
    <w:p w14:paraId="59C5B018" w14:textId="77777777" w:rsidR="00000000" w:rsidRDefault="0033228F">
      <w:pPr>
        <w:pStyle w:val="CodeExample0"/>
      </w:pPr>
      <w:r>
        <w:t xml:space="preserve">00163    </w:t>
      </w:r>
      <w:r>
        <w:t xml:space="preserve">     utils_get_string(new_patient.blood_group, BLOOD_SIZE);</w:t>
      </w:r>
    </w:p>
    <w:p w14:paraId="100175D1" w14:textId="77777777" w:rsidR="00000000" w:rsidRDefault="0033228F">
      <w:pPr>
        <w:pStyle w:val="CodeExample0"/>
      </w:pPr>
      <w:r>
        <w:t xml:space="preserve">00164         </w:t>
      </w:r>
      <w:r>
        <w:rPr>
          <w:color w:val="008000"/>
        </w:rPr>
        <w:t>if</w:t>
      </w:r>
      <w:r>
        <w:t xml:space="preserve"> (utils_is_valid_blood_group(new_patient.blood_group)) {</w:t>
      </w:r>
    </w:p>
    <w:p w14:paraId="23119863" w14:textId="77777777" w:rsidR="00000000" w:rsidRDefault="0033228F">
      <w:pPr>
        <w:pStyle w:val="CodeExample0"/>
      </w:pPr>
      <w:r>
        <w:t>00165             utils_str_to_upper(new_patient.blood_group);</w:t>
      </w:r>
    </w:p>
    <w:p w14:paraId="750FD00C" w14:textId="77777777" w:rsidR="00000000" w:rsidRDefault="0033228F">
      <w:pPr>
        <w:pStyle w:val="CodeExample0"/>
      </w:pPr>
      <w:r>
        <w:t xml:space="preserve">00166             </w:t>
      </w:r>
      <w:r>
        <w:rPr>
          <w:color w:val="008000"/>
        </w:rPr>
        <w:t>break</w:t>
      </w:r>
      <w:r>
        <w:t>;</w:t>
      </w:r>
    </w:p>
    <w:p w14:paraId="7AAD6480" w14:textId="77777777" w:rsidR="00000000" w:rsidRDefault="0033228F">
      <w:pPr>
        <w:pStyle w:val="CodeExample0"/>
      </w:pPr>
      <w:r>
        <w:t>00167         }</w:t>
      </w:r>
    </w:p>
    <w:p w14:paraId="68F58459" w14:textId="77777777" w:rsidR="00000000" w:rsidRDefault="0033228F">
      <w:pPr>
        <w:pStyle w:val="CodeExample0"/>
      </w:pPr>
      <w:r>
        <w:t>00168         ui_pr</w:t>
      </w:r>
      <w:r>
        <w:t>int_error(</w:t>
      </w:r>
      <w:r>
        <w:rPr>
          <w:color w:val="002080"/>
        </w:rPr>
        <w:t>"Invalid blood group! Please try again."</w:t>
      </w:r>
      <w:r>
        <w:t>);</w:t>
      </w:r>
    </w:p>
    <w:p w14:paraId="2DE3424B" w14:textId="77777777" w:rsidR="00000000" w:rsidRDefault="0033228F">
      <w:pPr>
        <w:pStyle w:val="CodeExample0"/>
      </w:pPr>
      <w:r>
        <w:t>00169         ui_pause();</w:t>
      </w:r>
    </w:p>
    <w:p w14:paraId="027309AC" w14:textId="77777777" w:rsidR="00000000" w:rsidRDefault="0033228F">
      <w:pPr>
        <w:pStyle w:val="CodeExample0"/>
      </w:pPr>
      <w:r>
        <w:t>00170     }</w:t>
      </w:r>
    </w:p>
    <w:p w14:paraId="1246B778" w14:textId="77777777" w:rsidR="00000000" w:rsidRDefault="0033228F">
      <w:pPr>
        <w:pStyle w:val="CodeExample0"/>
      </w:pPr>
      <w:r>
        <w:t xml:space="preserve">00171 </w:t>
      </w:r>
    </w:p>
    <w:p w14:paraId="3DF941F9" w14:textId="77777777" w:rsidR="00000000" w:rsidRDefault="0033228F">
      <w:pPr>
        <w:pStyle w:val="CodeExample0"/>
      </w:pPr>
      <w:r>
        <w:t xml:space="preserve">00172     </w:t>
      </w:r>
      <w:r>
        <w:rPr>
          <w:color w:val="800000"/>
        </w:rPr>
        <w:t>// Step 7: Confirm</w:t>
      </w:r>
    </w:p>
    <w:p w14:paraId="1E64D3F6" w14:textId="77777777" w:rsidR="00000000" w:rsidRDefault="0033228F">
      <w:pPr>
        <w:pStyle w:val="CodeExample0"/>
      </w:pPr>
      <w:r>
        <w:t xml:space="preserve">00173     snprintf(blood_group_line, </w:t>
      </w:r>
      <w:r>
        <w:rPr>
          <w:color w:val="008000"/>
        </w:rPr>
        <w:t>sizeof</w:t>
      </w:r>
      <w:r>
        <w:t xml:space="preserve">(blood_group_line), </w:t>
      </w:r>
      <w:r>
        <w:rPr>
          <w:color w:val="002080"/>
        </w:rPr>
        <w:t>"Blood Group: %s"</w:t>
      </w:r>
      <w:r>
        <w:t>, new_patient.blood_group);</w:t>
      </w:r>
    </w:p>
    <w:p w14:paraId="1D244A6D" w14:textId="77777777" w:rsidR="00000000" w:rsidRDefault="0033228F">
      <w:pPr>
        <w:pStyle w:val="CodeExample0"/>
      </w:pPr>
      <w:r>
        <w:t xml:space="preserve">00174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</w:t>
      </w:r>
      <w:r>
        <w:t xml:space="preserve"> step7[] = </w:t>
      </w:r>
    </w:p>
    <w:p w14:paraId="14480B12" w14:textId="77777777" w:rsidR="00000000" w:rsidRDefault="0033228F">
      <w:pPr>
        <w:pStyle w:val="CodeExample0"/>
      </w:pPr>
      <w:r>
        <w:t>00175     {</w:t>
      </w:r>
    </w:p>
    <w:p w14:paraId="2ADD725B" w14:textId="77777777" w:rsidR="00000000" w:rsidRDefault="0033228F">
      <w:pPr>
        <w:pStyle w:val="CodeExample0"/>
      </w:pPr>
      <w:r>
        <w:t>00176         name_line, age_line, gender_line, phone_line, address_line, blood_group_line,</w:t>
      </w:r>
    </w:p>
    <w:p w14:paraId="0C78C51C" w14:textId="77777777" w:rsidR="00000000" w:rsidRDefault="0033228F">
      <w:pPr>
        <w:pStyle w:val="CodeExample0"/>
      </w:pPr>
      <w:r>
        <w:t xml:space="preserve">00177         </w:t>
      </w:r>
      <w:r>
        <w:rPr>
          <w:color w:val="002080"/>
        </w:rPr>
        <w:t>"Confirm (Y/N):"</w:t>
      </w:r>
      <w:r>
        <w:t xml:space="preserve">, </w:t>
      </w:r>
      <w:r>
        <w:rPr>
          <w:color w:val="002080"/>
        </w:rPr>
        <w:t>"&gt;&gt; "</w:t>
      </w:r>
    </w:p>
    <w:p w14:paraId="102E718E" w14:textId="77777777" w:rsidR="00000000" w:rsidRDefault="0033228F">
      <w:pPr>
        <w:pStyle w:val="CodeExample0"/>
      </w:pPr>
      <w:r>
        <w:t>00178     };</w:t>
      </w:r>
    </w:p>
    <w:p w14:paraId="60C718C5" w14:textId="77777777" w:rsidR="00000000" w:rsidRDefault="0033228F">
      <w:pPr>
        <w:pStyle w:val="CodeExample0"/>
      </w:pPr>
      <w:r>
        <w:t>00179     ui_clear_screen();</w:t>
      </w:r>
    </w:p>
    <w:p w14:paraId="510E22A5" w14:textId="77777777" w:rsidR="00000000" w:rsidRDefault="0033228F">
      <w:pPr>
        <w:pStyle w:val="CodeExample0"/>
      </w:pPr>
      <w:r>
        <w:t>00180     ui_print_banner();</w:t>
      </w:r>
    </w:p>
    <w:p w14:paraId="2653EF0E" w14:textId="77777777" w:rsidR="00000000" w:rsidRDefault="0033228F">
      <w:pPr>
        <w:pStyle w:val="CodeExample0"/>
      </w:pPr>
      <w:r>
        <w:t>00181     ui_print_menu(</w:t>
      </w:r>
      <w:r>
        <w:rPr>
          <w:color w:val="002080"/>
        </w:rPr>
        <w:t>"Add Pa</w:t>
      </w:r>
      <w:r>
        <w:rPr>
          <w:color w:val="002080"/>
        </w:rPr>
        <w:t>tient"</w:t>
      </w:r>
      <w:r>
        <w:t>, step7, 8, UI_SIZE);</w:t>
      </w:r>
    </w:p>
    <w:p w14:paraId="7D06C120" w14:textId="77777777" w:rsidR="00000000" w:rsidRDefault="0033228F">
      <w:pPr>
        <w:pStyle w:val="CodeExample0"/>
      </w:pPr>
      <w:r>
        <w:t xml:space="preserve">00182     </w:t>
      </w:r>
      <w:r>
        <w:rPr>
          <w:color w:val="604020"/>
        </w:rPr>
        <w:t>char</w:t>
      </w:r>
      <w:r>
        <w:t xml:space="preserve"> confirm = utils_get_char();</w:t>
      </w:r>
    </w:p>
    <w:p w14:paraId="072BEF0D" w14:textId="77777777" w:rsidR="00000000" w:rsidRDefault="0033228F">
      <w:pPr>
        <w:pStyle w:val="CodeExample0"/>
      </w:pPr>
      <w:r>
        <w:t xml:space="preserve">00183     </w:t>
      </w:r>
      <w:r>
        <w:rPr>
          <w:color w:val="008000"/>
        </w:rPr>
        <w:t>if</w:t>
      </w:r>
      <w:r>
        <w:t xml:space="preserve"> (confirm != </w:t>
      </w:r>
      <w:r>
        <w:rPr>
          <w:color w:val="008080"/>
        </w:rPr>
        <w:t>'Y'</w:t>
      </w:r>
      <w:r>
        <w:t xml:space="preserve"> &amp;&amp; confirm != </w:t>
      </w:r>
      <w:r>
        <w:rPr>
          <w:color w:val="008080"/>
        </w:rPr>
        <w:t>'y'</w:t>
      </w:r>
      <w:r>
        <w:t>) {</w:t>
      </w:r>
    </w:p>
    <w:p w14:paraId="3B7E741B" w14:textId="77777777" w:rsidR="00000000" w:rsidRDefault="0033228F">
      <w:pPr>
        <w:pStyle w:val="CodeExample0"/>
      </w:pPr>
      <w:r>
        <w:t>00184         ui_print_info(</w:t>
      </w:r>
      <w:r>
        <w:rPr>
          <w:color w:val="002080"/>
        </w:rPr>
        <w:t>"Patient addition cancelled."</w:t>
      </w:r>
      <w:r>
        <w:t>);</w:t>
      </w:r>
    </w:p>
    <w:p w14:paraId="7D38F3FD" w14:textId="77777777" w:rsidR="00000000" w:rsidRDefault="0033228F">
      <w:pPr>
        <w:pStyle w:val="CodeExample0"/>
      </w:pPr>
      <w:r>
        <w:t>00185         ui_pause();</w:t>
      </w:r>
    </w:p>
    <w:p w14:paraId="0CF53C5B" w14:textId="77777777" w:rsidR="00000000" w:rsidRDefault="0033228F">
      <w:pPr>
        <w:pStyle w:val="CodeExample0"/>
      </w:pPr>
      <w:r>
        <w:t xml:space="preserve">00186         </w:t>
      </w:r>
      <w:r>
        <w:rPr>
          <w:color w:val="008000"/>
        </w:rPr>
        <w:t>return</w:t>
      </w:r>
      <w:r>
        <w:t>;</w:t>
      </w:r>
    </w:p>
    <w:p w14:paraId="371923E2" w14:textId="77777777" w:rsidR="00000000" w:rsidRDefault="0033228F">
      <w:pPr>
        <w:pStyle w:val="CodeExample0"/>
      </w:pPr>
      <w:r>
        <w:t>00187     }</w:t>
      </w:r>
    </w:p>
    <w:p w14:paraId="5A82711D" w14:textId="77777777" w:rsidR="00000000" w:rsidRDefault="0033228F">
      <w:pPr>
        <w:pStyle w:val="CodeExample0"/>
      </w:pPr>
      <w:r>
        <w:t xml:space="preserve">00188     </w:t>
      </w:r>
    </w:p>
    <w:p w14:paraId="593A4179" w14:textId="77777777" w:rsidR="00000000" w:rsidRDefault="0033228F">
      <w:pPr>
        <w:pStyle w:val="CodeExample0"/>
      </w:pPr>
      <w:r>
        <w:t xml:space="preserve">00189     </w:t>
      </w:r>
      <w:r>
        <w:rPr>
          <w:color w:val="800000"/>
        </w:rPr>
        <w:t>// Add to array</w:t>
      </w:r>
    </w:p>
    <w:p w14:paraId="2AEE93ED" w14:textId="77777777" w:rsidR="00000000" w:rsidRDefault="0033228F">
      <w:pPr>
        <w:pStyle w:val="CodeExample0"/>
      </w:pPr>
      <w:r>
        <w:t>00190     patients[patient_count] = new_patient;</w:t>
      </w:r>
    </w:p>
    <w:p w14:paraId="1DADC431" w14:textId="77777777" w:rsidR="00000000" w:rsidRDefault="0033228F">
      <w:pPr>
        <w:pStyle w:val="CodeExample0"/>
      </w:pPr>
      <w:r>
        <w:t>00191     patient_count++;</w:t>
      </w:r>
    </w:p>
    <w:p w14:paraId="2E4C3E27" w14:textId="77777777" w:rsidR="00000000" w:rsidRDefault="0033228F">
      <w:pPr>
        <w:pStyle w:val="CodeExample0"/>
      </w:pPr>
      <w:r>
        <w:t>00192     patient_available++;</w:t>
      </w:r>
    </w:p>
    <w:p w14:paraId="3DF93A68" w14:textId="77777777" w:rsidR="00000000" w:rsidRDefault="0033228F">
      <w:pPr>
        <w:pStyle w:val="CodeExample0"/>
      </w:pPr>
      <w:r>
        <w:t xml:space="preserve">00193     </w:t>
      </w:r>
    </w:p>
    <w:p w14:paraId="1D427243" w14:textId="77777777" w:rsidR="00000000" w:rsidRDefault="0033228F">
      <w:pPr>
        <w:pStyle w:val="CodeExample0"/>
      </w:pPr>
      <w:r>
        <w:t>00194     ui_clear_screen();</w:t>
      </w:r>
    </w:p>
    <w:p w14:paraId="19263CF3" w14:textId="77777777" w:rsidR="00000000" w:rsidRDefault="0033228F">
      <w:pPr>
        <w:pStyle w:val="CodeExample0"/>
      </w:pPr>
      <w:r>
        <w:t>00195     ui_print_banner();</w:t>
      </w:r>
    </w:p>
    <w:p w14:paraId="6AFCEA20" w14:textId="77777777" w:rsidR="00000000" w:rsidRDefault="0033228F">
      <w:pPr>
        <w:pStyle w:val="CodeExample0"/>
      </w:pPr>
      <w:r>
        <w:t xml:space="preserve">00196 </w:t>
      </w:r>
    </w:p>
    <w:p w14:paraId="03AEC224" w14:textId="77777777" w:rsidR="00000000" w:rsidRDefault="0033228F">
      <w:pPr>
        <w:pStyle w:val="CodeExample0"/>
      </w:pPr>
      <w:r>
        <w:t xml:space="preserve">00197     </w:t>
      </w:r>
      <w:r>
        <w:rPr>
          <w:color w:val="604020"/>
        </w:rPr>
        <w:t>char</w:t>
      </w:r>
      <w:r>
        <w:t xml:space="preserve"> id_line[70];</w:t>
      </w:r>
    </w:p>
    <w:p w14:paraId="625AA3EF" w14:textId="77777777" w:rsidR="00000000" w:rsidRDefault="0033228F">
      <w:pPr>
        <w:pStyle w:val="CodeExample0"/>
      </w:pPr>
      <w:r>
        <w:t xml:space="preserve">00198     snprintf(id_line, </w:t>
      </w:r>
      <w:r>
        <w:rPr>
          <w:color w:val="008000"/>
        </w:rPr>
        <w:t>sizeof</w:t>
      </w:r>
      <w:r>
        <w:t xml:space="preserve">(id_line), </w:t>
      </w:r>
      <w:r>
        <w:rPr>
          <w:color w:val="002080"/>
        </w:rPr>
        <w:t>"Patient ID: %d"</w:t>
      </w:r>
      <w:r>
        <w:t>, new_patient.id);</w:t>
      </w:r>
    </w:p>
    <w:p w14:paraId="4A500541" w14:textId="77777777" w:rsidR="00000000" w:rsidRDefault="0033228F">
      <w:pPr>
        <w:pStyle w:val="CodeExample0"/>
      </w:pPr>
      <w:r>
        <w:t xml:space="preserve">00199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success_items[] = </w:t>
      </w:r>
    </w:p>
    <w:p w14:paraId="7AE66AFF" w14:textId="77777777" w:rsidR="00000000" w:rsidRDefault="0033228F">
      <w:pPr>
        <w:pStyle w:val="CodeExample0"/>
      </w:pPr>
      <w:r>
        <w:t>00200     {</w:t>
      </w:r>
    </w:p>
    <w:p w14:paraId="74A3B76A" w14:textId="77777777" w:rsidR="00000000" w:rsidRDefault="0033228F">
      <w:pPr>
        <w:pStyle w:val="CodeExample0"/>
      </w:pPr>
      <w:r>
        <w:t xml:space="preserve">00201         id_line, name_line, age_line, </w:t>
      </w:r>
    </w:p>
    <w:p w14:paraId="47C0443C" w14:textId="77777777" w:rsidR="00000000" w:rsidRDefault="0033228F">
      <w:pPr>
        <w:pStyle w:val="CodeExample0"/>
      </w:pPr>
      <w:r>
        <w:t xml:space="preserve">00202         gender_line, phone_line, </w:t>
      </w:r>
    </w:p>
    <w:p w14:paraId="36068CD6" w14:textId="77777777" w:rsidR="00000000" w:rsidRDefault="0033228F">
      <w:pPr>
        <w:pStyle w:val="CodeExample0"/>
      </w:pPr>
      <w:r>
        <w:t>00203         address_li</w:t>
      </w:r>
      <w:r>
        <w:t>ne, blood_group_line,</w:t>
      </w:r>
    </w:p>
    <w:p w14:paraId="3455BBD2" w14:textId="77777777" w:rsidR="00000000" w:rsidRDefault="0033228F">
      <w:pPr>
        <w:pStyle w:val="CodeExample0"/>
      </w:pPr>
      <w:r>
        <w:t xml:space="preserve">00204         </w:t>
      </w:r>
      <w:r>
        <w:rPr>
          <w:color w:val="002080"/>
        </w:rPr>
        <w:t>"Patient added successfully!"</w:t>
      </w:r>
    </w:p>
    <w:p w14:paraId="5813251B" w14:textId="77777777" w:rsidR="00000000" w:rsidRDefault="0033228F">
      <w:pPr>
        <w:pStyle w:val="CodeExample0"/>
      </w:pPr>
      <w:r>
        <w:t>00205     };</w:t>
      </w:r>
    </w:p>
    <w:p w14:paraId="71835106" w14:textId="77777777" w:rsidR="00000000" w:rsidRDefault="0033228F">
      <w:pPr>
        <w:pStyle w:val="CodeExample0"/>
      </w:pPr>
      <w:r>
        <w:t>00206     ui_print_menu(</w:t>
      </w:r>
      <w:r>
        <w:rPr>
          <w:color w:val="002080"/>
        </w:rPr>
        <w:t>"Patient Added"</w:t>
      </w:r>
      <w:r>
        <w:t>, success_items, 8, UI_SIZE);</w:t>
      </w:r>
    </w:p>
    <w:p w14:paraId="55C859AD" w14:textId="77777777" w:rsidR="00000000" w:rsidRDefault="0033228F">
      <w:pPr>
        <w:pStyle w:val="CodeExample0"/>
      </w:pPr>
      <w:r>
        <w:t>00207     ui_pause();</w:t>
      </w:r>
    </w:p>
    <w:p w14:paraId="02251D7D" w14:textId="77777777" w:rsidR="00000000" w:rsidRDefault="0033228F">
      <w:pPr>
        <w:pStyle w:val="CodeExample0"/>
      </w:pPr>
      <w:r>
        <w:t xml:space="preserve">00208     </w:t>
      </w:r>
    </w:p>
    <w:p w14:paraId="64E8FD81" w14:textId="77777777" w:rsidR="00000000" w:rsidRDefault="0033228F">
      <w:pPr>
        <w:pStyle w:val="CodeExample0"/>
      </w:pPr>
      <w:r>
        <w:t>00209 }</w:t>
      </w:r>
    </w:p>
    <w:p w14:paraId="59522770" w14:textId="77777777" w:rsidR="00000000" w:rsidRDefault="0033228F">
      <w:pPr>
        <w:pStyle w:val="CodeExample0"/>
      </w:pPr>
      <w:r>
        <w:t xml:space="preserve">00210 </w:t>
      </w:r>
    </w:p>
    <w:p w14:paraId="3FBFE1E8" w14:textId="77777777" w:rsidR="00000000" w:rsidRDefault="0033228F">
      <w:pPr>
        <w:pStyle w:val="CodeExample0"/>
      </w:pPr>
      <w:r>
        <w:t xml:space="preserve">00211 </w:t>
      </w:r>
      <w:r>
        <w:rPr>
          <w:color w:val="604020"/>
        </w:rPr>
        <w:t>void</w:t>
      </w:r>
      <w:r>
        <w:t xml:space="preserve"> patient_view_all() {</w:t>
      </w:r>
    </w:p>
    <w:p w14:paraId="3F4A628A" w14:textId="77777777" w:rsidR="00000000" w:rsidRDefault="0033228F">
      <w:pPr>
        <w:pStyle w:val="CodeExample0"/>
      </w:pPr>
      <w:r>
        <w:t xml:space="preserve">00212     </w:t>
      </w:r>
    </w:p>
    <w:p w14:paraId="23B31922" w14:textId="77777777" w:rsidR="00000000" w:rsidRDefault="0033228F">
      <w:pPr>
        <w:pStyle w:val="CodeExample0"/>
      </w:pPr>
      <w:r>
        <w:t xml:space="preserve">00213     </w:t>
      </w:r>
      <w:r>
        <w:rPr>
          <w:color w:val="604020"/>
        </w:rPr>
        <w:t>int</w:t>
      </w:r>
      <w:r>
        <w:t xml:space="preserve"> cou</w:t>
      </w:r>
      <w:r>
        <w:t>nt = 0;</w:t>
      </w:r>
    </w:p>
    <w:p w14:paraId="28D7EE64" w14:textId="77777777" w:rsidR="00000000" w:rsidRDefault="0033228F">
      <w:pPr>
        <w:pStyle w:val="CodeExample0"/>
      </w:pPr>
      <w:r>
        <w:t>00214     ui_clear_screen();</w:t>
      </w:r>
    </w:p>
    <w:p w14:paraId="7EE13F47" w14:textId="77777777" w:rsidR="00000000" w:rsidRDefault="0033228F">
      <w:pPr>
        <w:pStyle w:val="CodeExample0"/>
      </w:pPr>
      <w:r>
        <w:t>00215     ui_print_banner();</w:t>
      </w:r>
    </w:p>
    <w:p w14:paraId="2245758A" w14:textId="77777777" w:rsidR="00000000" w:rsidRDefault="0033228F">
      <w:pPr>
        <w:pStyle w:val="CodeExample0"/>
      </w:pPr>
      <w:r>
        <w:t xml:space="preserve">00216 </w:t>
      </w:r>
    </w:p>
    <w:p w14:paraId="5DBAF497" w14:textId="77777777" w:rsidR="00000000" w:rsidRDefault="0033228F">
      <w:pPr>
        <w:pStyle w:val="CodeExample0"/>
      </w:pPr>
      <w:r>
        <w:t xml:space="preserve">00217     </w:t>
      </w:r>
      <w:r>
        <w:rPr>
          <w:color w:val="008000"/>
        </w:rPr>
        <w:t>if</w:t>
      </w:r>
      <w:r>
        <w:t xml:space="preserve"> (patient_available == 0 || patient_count == 0) {</w:t>
      </w:r>
    </w:p>
    <w:p w14:paraId="68462D4E" w14:textId="77777777" w:rsidR="00000000" w:rsidRDefault="0033228F">
      <w:pPr>
        <w:pStyle w:val="CodeExample0"/>
      </w:pPr>
      <w:r>
        <w:t xml:space="preserve">00218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patients found!"</w:t>
      </w:r>
      <w:r>
        <w:t>};</w:t>
      </w:r>
    </w:p>
    <w:p w14:paraId="6744EB1E" w14:textId="77777777" w:rsidR="00000000" w:rsidRDefault="0033228F">
      <w:pPr>
        <w:pStyle w:val="CodeExample0"/>
      </w:pPr>
      <w:r>
        <w:t>00219         ui_print_menu(</w:t>
      </w:r>
      <w:r>
        <w:rPr>
          <w:color w:val="002080"/>
        </w:rPr>
        <w:t>"View All Patients"</w:t>
      </w:r>
      <w:r>
        <w:t>, menu_items, 1, UI_SIZE);</w:t>
      </w:r>
    </w:p>
    <w:p w14:paraId="59FCB94F" w14:textId="77777777" w:rsidR="00000000" w:rsidRDefault="0033228F">
      <w:pPr>
        <w:pStyle w:val="CodeExample0"/>
      </w:pPr>
      <w:r>
        <w:lastRenderedPageBreak/>
        <w:t>00220         ui_pause();</w:t>
      </w:r>
    </w:p>
    <w:p w14:paraId="4F5DFC9E" w14:textId="77777777" w:rsidR="00000000" w:rsidRDefault="0033228F">
      <w:pPr>
        <w:pStyle w:val="CodeExample0"/>
      </w:pPr>
      <w:r>
        <w:t xml:space="preserve">00221         </w:t>
      </w:r>
      <w:r>
        <w:rPr>
          <w:color w:val="008000"/>
        </w:rPr>
        <w:t>return</w:t>
      </w:r>
      <w:r>
        <w:t>;</w:t>
      </w:r>
    </w:p>
    <w:p w14:paraId="63B108F8" w14:textId="77777777" w:rsidR="00000000" w:rsidRDefault="0033228F">
      <w:pPr>
        <w:pStyle w:val="CodeExample0"/>
      </w:pPr>
      <w:r>
        <w:t>00222     }</w:t>
      </w:r>
    </w:p>
    <w:p w14:paraId="19B20E8D" w14:textId="77777777" w:rsidR="00000000" w:rsidRDefault="0033228F">
      <w:pPr>
        <w:pStyle w:val="CodeExample0"/>
      </w:pPr>
      <w:r>
        <w:t xml:space="preserve">00223 </w:t>
      </w:r>
    </w:p>
    <w:p w14:paraId="5EE505BF" w14:textId="77777777" w:rsidR="00000000" w:rsidRDefault="0033228F">
      <w:pPr>
        <w:pStyle w:val="CodeExample0"/>
      </w:pPr>
      <w:r>
        <w:t xml:space="preserve">00224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131A5804" w14:textId="77777777" w:rsidR="00000000" w:rsidRDefault="0033228F">
      <w:pPr>
        <w:pStyle w:val="CodeExample0"/>
      </w:pPr>
      <w:r>
        <w:t xml:space="preserve">00225         </w:t>
      </w:r>
      <w:r>
        <w:rPr>
          <w:color w:val="008000"/>
        </w:rPr>
        <w:t>if</w:t>
      </w:r>
      <w:r>
        <w:t xml:space="preserve"> (patients[i].is_active) {</w:t>
      </w:r>
    </w:p>
    <w:p w14:paraId="74AF4CF1" w14:textId="77777777" w:rsidR="00000000" w:rsidRDefault="0033228F">
      <w:pPr>
        <w:pStyle w:val="CodeExample0"/>
      </w:pPr>
      <w:r>
        <w:t xml:space="preserve">00226             ui_print_patient(patients[i], </w:t>
      </w:r>
      <w:r>
        <w:t>count++);</w:t>
      </w:r>
    </w:p>
    <w:p w14:paraId="0427C24D" w14:textId="77777777" w:rsidR="00000000" w:rsidRDefault="0033228F">
      <w:pPr>
        <w:pStyle w:val="CodeExample0"/>
      </w:pPr>
      <w:r>
        <w:t>00227         }</w:t>
      </w:r>
    </w:p>
    <w:p w14:paraId="0455A41F" w14:textId="77777777" w:rsidR="00000000" w:rsidRDefault="0033228F">
      <w:pPr>
        <w:pStyle w:val="CodeExample0"/>
      </w:pPr>
      <w:r>
        <w:t>00228     }</w:t>
      </w:r>
    </w:p>
    <w:p w14:paraId="6485E9D0" w14:textId="77777777" w:rsidR="00000000" w:rsidRDefault="0033228F">
      <w:pPr>
        <w:pStyle w:val="CodeExample0"/>
      </w:pPr>
      <w:r>
        <w:t>00229     ui_pause();</w:t>
      </w:r>
    </w:p>
    <w:p w14:paraId="0067C561" w14:textId="77777777" w:rsidR="00000000" w:rsidRDefault="0033228F">
      <w:pPr>
        <w:pStyle w:val="CodeExample0"/>
      </w:pPr>
      <w:r>
        <w:t>00230 }</w:t>
      </w:r>
    </w:p>
    <w:p w14:paraId="280BD489" w14:textId="77777777" w:rsidR="00000000" w:rsidRDefault="0033228F">
      <w:pPr>
        <w:pStyle w:val="CodeExample0"/>
      </w:pPr>
      <w:r>
        <w:t xml:space="preserve">00231 </w:t>
      </w:r>
    </w:p>
    <w:p w14:paraId="68E54B62" w14:textId="77777777" w:rsidR="00000000" w:rsidRDefault="0033228F">
      <w:pPr>
        <w:pStyle w:val="CodeExample0"/>
      </w:pPr>
      <w:r>
        <w:t xml:space="preserve">00232 </w:t>
      </w:r>
      <w:r>
        <w:rPr>
          <w:color w:val="604020"/>
        </w:rPr>
        <w:t>void</w:t>
      </w:r>
      <w:r>
        <w:t xml:space="preserve"> patient_view_one() {</w:t>
      </w:r>
    </w:p>
    <w:p w14:paraId="3F89DEFF" w14:textId="77777777" w:rsidR="00000000" w:rsidRDefault="0033228F">
      <w:pPr>
        <w:pStyle w:val="CodeExample0"/>
      </w:pPr>
      <w:r>
        <w:t xml:space="preserve">00233     </w:t>
      </w:r>
    </w:p>
    <w:p w14:paraId="273CA1CC" w14:textId="77777777" w:rsidR="00000000" w:rsidRDefault="0033228F">
      <w:pPr>
        <w:pStyle w:val="CodeExample0"/>
      </w:pPr>
      <w:r>
        <w:t xml:space="preserve">00234     </w:t>
      </w:r>
      <w:r>
        <w:rPr>
          <w:color w:val="604020"/>
        </w:rPr>
        <w:t>int</w:t>
      </w:r>
      <w:r>
        <w:t xml:space="preserve"> count = 0;</w:t>
      </w:r>
    </w:p>
    <w:p w14:paraId="5C17DBAF" w14:textId="77777777" w:rsidR="00000000" w:rsidRDefault="0033228F">
      <w:pPr>
        <w:pStyle w:val="CodeExample0"/>
      </w:pPr>
      <w:r>
        <w:t xml:space="preserve">00235 </w:t>
      </w:r>
    </w:p>
    <w:p w14:paraId="1A53BAD8" w14:textId="77777777" w:rsidR="00000000" w:rsidRDefault="0033228F">
      <w:pPr>
        <w:pStyle w:val="CodeExample0"/>
      </w:pPr>
      <w:r>
        <w:t xml:space="preserve">00236     </w:t>
      </w:r>
      <w:r>
        <w:rPr>
          <w:color w:val="008000"/>
        </w:rPr>
        <w:t>if</w:t>
      </w:r>
      <w:r>
        <w:t xml:space="preserve"> (patient_available == 0) {</w:t>
      </w:r>
    </w:p>
    <w:p w14:paraId="1933A406" w14:textId="77777777" w:rsidR="00000000" w:rsidRDefault="0033228F">
      <w:pPr>
        <w:pStyle w:val="CodeExample0"/>
      </w:pPr>
      <w:r>
        <w:t>00237         ui_clear_screen();</w:t>
      </w:r>
    </w:p>
    <w:p w14:paraId="6D282C74" w14:textId="77777777" w:rsidR="00000000" w:rsidRDefault="0033228F">
      <w:pPr>
        <w:pStyle w:val="CodeExample0"/>
      </w:pPr>
      <w:r>
        <w:t>00238         ui_print_banner();</w:t>
      </w:r>
    </w:p>
    <w:p w14:paraId="393E59C6" w14:textId="77777777" w:rsidR="00000000" w:rsidRDefault="0033228F">
      <w:pPr>
        <w:pStyle w:val="CodeExample0"/>
      </w:pPr>
      <w:r>
        <w:t xml:space="preserve">00239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patients found!"</w:t>
      </w:r>
      <w:r>
        <w:t>};</w:t>
      </w:r>
    </w:p>
    <w:p w14:paraId="2806CFAE" w14:textId="77777777" w:rsidR="00000000" w:rsidRDefault="0033228F">
      <w:pPr>
        <w:pStyle w:val="CodeExample0"/>
      </w:pPr>
      <w:r>
        <w:t>00240         ui_print_menu(</w:t>
      </w:r>
      <w:r>
        <w:rPr>
          <w:color w:val="002080"/>
        </w:rPr>
        <w:t>"View All Patients"</w:t>
      </w:r>
      <w:r>
        <w:t>, menu_items, 1, UI_SIZE);</w:t>
      </w:r>
    </w:p>
    <w:p w14:paraId="285A1C61" w14:textId="77777777" w:rsidR="00000000" w:rsidRDefault="0033228F">
      <w:pPr>
        <w:pStyle w:val="CodeExample0"/>
      </w:pPr>
      <w:r>
        <w:t>00241         ui_pause();</w:t>
      </w:r>
    </w:p>
    <w:p w14:paraId="23FF8ABC" w14:textId="77777777" w:rsidR="00000000" w:rsidRDefault="0033228F">
      <w:pPr>
        <w:pStyle w:val="CodeExample0"/>
      </w:pPr>
      <w:r>
        <w:t xml:space="preserve">00242         </w:t>
      </w:r>
      <w:r>
        <w:rPr>
          <w:color w:val="008000"/>
        </w:rPr>
        <w:t>return</w:t>
      </w:r>
      <w:r>
        <w:t>;</w:t>
      </w:r>
    </w:p>
    <w:p w14:paraId="1D7A0B71" w14:textId="77777777" w:rsidR="00000000" w:rsidRDefault="0033228F">
      <w:pPr>
        <w:pStyle w:val="CodeExample0"/>
      </w:pPr>
      <w:r>
        <w:t>00243     }</w:t>
      </w:r>
    </w:p>
    <w:p w14:paraId="6E15A9EA" w14:textId="77777777" w:rsidR="00000000" w:rsidRDefault="0033228F">
      <w:pPr>
        <w:pStyle w:val="CodeExample0"/>
      </w:pPr>
      <w:r>
        <w:t xml:space="preserve">00244     </w:t>
      </w:r>
    </w:p>
    <w:p w14:paraId="50247B3B" w14:textId="77777777" w:rsidR="00000000" w:rsidRDefault="0033228F">
      <w:pPr>
        <w:pStyle w:val="CodeExample0"/>
      </w:pPr>
      <w:r>
        <w:t xml:space="preserve">00245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22985EC7" w14:textId="77777777" w:rsidR="00000000" w:rsidRDefault="0033228F">
      <w:pPr>
        <w:pStyle w:val="CodeExample0"/>
      </w:pPr>
      <w:r>
        <w:t>00246         ui_clear_screen();</w:t>
      </w:r>
    </w:p>
    <w:p w14:paraId="4A78B1B0" w14:textId="77777777" w:rsidR="00000000" w:rsidRDefault="0033228F">
      <w:pPr>
        <w:pStyle w:val="CodeExample0"/>
      </w:pPr>
      <w:r>
        <w:t>00247         ui_print_banner();</w:t>
      </w:r>
    </w:p>
    <w:p w14:paraId="13458C06" w14:textId="77777777" w:rsidR="00000000" w:rsidRDefault="0033228F">
      <w:pPr>
        <w:pStyle w:val="CodeExample0"/>
      </w:pPr>
      <w:r>
        <w:t xml:space="preserve">00248         </w:t>
      </w:r>
      <w:r>
        <w:rPr>
          <w:color w:val="008000"/>
        </w:rPr>
        <w:t>if</w:t>
      </w:r>
      <w:r>
        <w:t xml:space="preserve"> (patients[i].is_active) {</w:t>
      </w:r>
    </w:p>
    <w:p w14:paraId="6E1988E9" w14:textId="77777777" w:rsidR="00000000" w:rsidRDefault="0033228F">
      <w:pPr>
        <w:pStyle w:val="CodeExample0"/>
      </w:pPr>
      <w:r>
        <w:t>00249             ui_print_patient(patients[i], count++);</w:t>
      </w:r>
    </w:p>
    <w:p w14:paraId="64A63E77" w14:textId="77777777" w:rsidR="00000000" w:rsidRDefault="0033228F">
      <w:pPr>
        <w:pStyle w:val="CodeExample0"/>
      </w:pPr>
      <w:r>
        <w:t>00250             ui_pause();</w:t>
      </w:r>
    </w:p>
    <w:p w14:paraId="58B743C1" w14:textId="77777777" w:rsidR="00000000" w:rsidRDefault="0033228F">
      <w:pPr>
        <w:pStyle w:val="CodeExample0"/>
      </w:pPr>
      <w:r>
        <w:t>00251         }</w:t>
      </w:r>
    </w:p>
    <w:p w14:paraId="09AF2BDE" w14:textId="77777777" w:rsidR="00000000" w:rsidRDefault="0033228F">
      <w:pPr>
        <w:pStyle w:val="CodeExample0"/>
      </w:pPr>
      <w:r>
        <w:t xml:space="preserve">00252    </w:t>
      </w:r>
      <w:r>
        <w:t xml:space="preserve"> }</w:t>
      </w:r>
    </w:p>
    <w:p w14:paraId="20329494" w14:textId="77777777" w:rsidR="00000000" w:rsidRDefault="0033228F">
      <w:pPr>
        <w:pStyle w:val="CodeExample0"/>
      </w:pPr>
      <w:r>
        <w:t>00253 }</w:t>
      </w:r>
    </w:p>
    <w:p w14:paraId="4F7ABCB1" w14:textId="77777777" w:rsidR="00000000" w:rsidRDefault="0033228F">
      <w:pPr>
        <w:pStyle w:val="CodeExample0"/>
      </w:pPr>
      <w:r>
        <w:t xml:space="preserve">00254 </w:t>
      </w:r>
    </w:p>
    <w:p w14:paraId="32A5C4B8" w14:textId="77777777" w:rsidR="00000000" w:rsidRDefault="0033228F">
      <w:pPr>
        <w:pStyle w:val="CodeExample0"/>
      </w:pPr>
      <w:r>
        <w:t xml:space="preserve">00255 </w:t>
      </w:r>
      <w:r>
        <w:rPr>
          <w:color w:val="604020"/>
        </w:rPr>
        <w:t>void</w:t>
      </w:r>
      <w:r>
        <w:t xml:space="preserve"> patient_view() {</w:t>
      </w:r>
    </w:p>
    <w:p w14:paraId="1C788855" w14:textId="77777777" w:rsidR="00000000" w:rsidRDefault="0033228F">
      <w:pPr>
        <w:pStyle w:val="CodeExample0"/>
      </w:pPr>
      <w:r>
        <w:t xml:space="preserve">00256     </w:t>
      </w:r>
    </w:p>
    <w:p w14:paraId="5712F547" w14:textId="77777777" w:rsidR="00000000" w:rsidRDefault="0033228F">
      <w:pPr>
        <w:pStyle w:val="CodeExample0"/>
      </w:pPr>
      <w:r>
        <w:t xml:space="preserve">00257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 = </w:t>
      </w:r>
    </w:p>
    <w:p w14:paraId="0D587AD0" w14:textId="77777777" w:rsidR="00000000" w:rsidRDefault="0033228F">
      <w:pPr>
        <w:pStyle w:val="CodeExample0"/>
      </w:pPr>
      <w:r>
        <w:t>00258     {</w:t>
      </w:r>
    </w:p>
    <w:p w14:paraId="166C451F" w14:textId="77777777" w:rsidR="00000000" w:rsidRDefault="0033228F">
      <w:pPr>
        <w:pStyle w:val="CodeExample0"/>
      </w:pPr>
      <w:r>
        <w:t xml:space="preserve">00259         </w:t>
      </w:r>
      <w:r>
        <w:rPr>
          <w:color w:val="002080"/>
        </w:rPr>
        <w:t>"All at once"</w:t>
      </w:r>
      <w:r>
        <w:t>,</w:t>
      </w:r>
    </w:p>
    <w:p w14:paraId="52A47BA5" w14:textId="77777777" w:rsidR="00000000" w:rsidRDefault="0033228F">
      <w:pPr>
        <w:pStyle w:val="CodeExample0"/>
      </w:pPr>
      <w:r>
        <w:t xml:space="preserve">00260         </w:t>
      </w:r>
      <w:r>
        <w:rPr>
          <w:color w:val="002080"/>
        </w:rPr>
        <w:t>"One after another"</w:t>
      </w:r>
      <w:r>
        <w:t>,</w:t>
      </w:r>
    </w:p>
    <w:p w14:paraId="0B284A6D" w14:textId="77777777" w:rsidR="00000000" w:rsidRDefault="0033228F">
      <w:pPr>
        <w:pStyle w:val="CodeExample0"/>
      </w:pPr>
      <w:r>
        <w:t xml:space="preserve">00261         </w:t>
      </w:r>
      <w:r>
        <w:rPr>
          <w:color w:val="002080"/>
        </w:rPr>
        <w:t>"Back to Patient Menu"</w:t>
      </w:r>
      <w:r>
        <w:t>,</w:t>
      </w:r>
    </w:p>
    <w:p w14:paraId="23BBF724" w14:textId="77777777" w:rsidR="00000000" w:rsidRDefault="0033228F">
      <w:pPr>
        <w:pStyle w:val="CodeExample0"/>
      </w:pPr>
      <w:r>
        <w:t xml:space="preserve">00262         </w:t>
      </w:r>
      <w:r>
        <w:rPr>
          <w:color w:val="002080"/>
        </w:rPr>
        <w:t>"&gt;&gt; "</w:t>
      </w:r>
    </w:p>
    <w:p w14:paraId="7D04D4C0" w14:textId="77777777" w:rsidR="00000000" w:rsidRDefault="0033228F">
      <w:pPr>
        <w:pStyle w:val="CodeExample0"/>
      </w:pPr>
      <w:r>
        <w:t>00263     };</w:t>
      </w:r>
    </w:p>
    <w:p w14:paraId="3D62BE30" w14:textId="77777777" w:rsidR="00000000" w:rsidRDefault="0033228F">
      <w:pPr>
        <w:pStyle w:val="CodeExample0"/>
      </w:pPr>
      <w:r>
        <w:t xml:space="preserve">00264     </w:t>
      </w:r>
    </w:p>
    <w:p w14:paraId="10271BC5" w14:textId="77777777" w:rsidR="00000000" w:rsidRDefault="0033228F">
      <w:pPr>
        <w:pStyle w:val="CodeExample0"/>
      </w:pPr>
      <w:r>
        <w:t>002</w:t>
      </w:r>
      <w:r>
        <w:t xml:space="preserve">65     </w:t>
      </w:r>
      <w:r>
        <w:rPr>
          <w:color w:val="604020"/>
        </w:rPr>
        <w:t>int</w:t>
      </w:r>
      <w:r>
        <w:t xml:space="preserve"> choice;</w:t>
      </w:r>
    </w:p>
    <w:p w14:paraId="4761105C" w14:textId="77777777" w:rsidR="00000000" w:rsidRDefault="0033228F">
      <w:pPr>
        <w:pStyle w:val="CodeExample0"/>
      </w:pPr>
      <w:r>
        <w:t xml:space="preserve">00266     </w:t>
      </w:r>
      <w:r>
        <w:rPr>
          <w:color w:val="008000"/>
        </w:rPr>
        <w:t>do</w:t>
      </w:r>
      <w:r>
        <w:t xml:space="preserve"> {</w:t>
      </w:r>
    </w:p>
    <w:p w14:paraId="71BD714F" w14:textId="77777777" w:rsidR="00000000" w:rsidRDefault="0033228F">
      <w:pPr>
        <w:pStyle w:val="CodeExample0"/>
      </w:pPr>
      <w:r>
        <w:t>00267         ui_clear_screen();</w:t>
      </w:r>
    </w:p>
    <w:p w14:paraId="0BB0E661" w14:textId="77777777" w:rsidR="00000000" w:rsidRDefault="0033228F">
      <w:pPr>
        <w:pStyle w:val="CodeExample0"/>
      </w:pPr>
      <w:r>
        <w:t>00268         ui_print_banner();</w:t>
      </w:r>
    </w:p>
    <w:p w14:paraId="1C82C253" w14:textId="77777777" w:rsidR="00000000" w:rsidRDefault="0033228F">
      <w:pPr>
        <w:pStyle w:val="CodeExample0"/>
      </w:pPr>
      <w:r>
        <w:t>00269         ui_print_menu(</w:t>
      </w:r>
      <w:r>
        <w:rPr>
          <w:color w:val="002080"/>
        </w:rPr>
        <w:t>"View Patients"</w:t>
      </w:r>
      <w:r>
        <w:t>, menu_items, 4, UI_SIZE);</w:t>
      </w:r>
    </w:p>
    <w:p w14:paraId="5F65AEA3" w14:textId="77777777" w:rsidR="00000000" w:rsidRDefault="0033228F">
      <w:pPr>
        <w:pStyle w:val="CodeExample0"/>
      </w:pPr>
      <w:r>
        <w:t>00270         choice = utils_get_int();</w:t>
      </w:r>
    </w:p>
    <w:p w14:paraId="5AE97DCD" w14:textId="77777777" w:rsidR="00000000" w:rsidRDefault="0033228F">
      <w:pPr>
        <w:pStyle w:val="CodeExample0"/>
      </w:pPr>
      <w:r>
        <w:t xml:space="preserve">00271         </w:t>
      </w:r>
      <w:r>
        <w:rPr>
          <w:color w:val="008000"/>
        </w:rPr>
        <w:t>switch</w:t>
      </w:r>
      <w:r>
        <w:t xml:space="preserve"> (choice) {</w:t>
      </w:r>
    </w:p>
    <w:p w14:paraId="4A8C1277" w14:textId="77777777" w:rsidR="00000000" w:rsidRDefault="0033228F">
      <w:pPr>
        <w:pStyle w:val="CodeExample0"/>
      </w:pPr>
      <w:r>
        <w:t xml:space="preserve">00272         </w:t>
      </w:r>
      <w:r>
        <w:t xml:space="preserve">    </w:t>
      </w:r>
      <w:r>
        <w:rPr>
          <w:color w:val="008000"/>
        </w:rPr>
        <w:t>case</w:t>
      </w:r>
      <w:r>
        <w:t xml:space="preserve"> 1:</w:t>
      </w:r>
    </w:p>
    <w:p w14:paraId="7AAD35C5" w14:textId="77777777" w:rsidR="00000000" w:rsidRDefault="0033228F">
      <w:pPr>
        <w:pStyle w:val="CodeExample0"/>
      </w:pPr>
      <w:r>
        <w:t>00273                 patient_view_all();</w:t>
      </w:r>
    </w:p>
    <w:p w14:paraId="61F4BEE6" w14:textId="77777777" w:rsidR="00000000" w:rsidRDefault="0033228F">
      <w:pPr>
        <w:pStyle w:val="CodeExample0"/>
      </w:pPr>
      <w:r>
        <w:t xml:space="preserve">00274                 </w:t>
      </w:r>
      <w:r>
        <w:rPr>
          <w:color w:val="008000"/>
        </w:rPr>
        <w:t>break</w:t>
      </w:r>
      <w:r>
        <w:t>;</w:t>
      </w:r>
    </w:p>
    <w:p w14:paraId="054C72F9" w14:textId="77777777" w:rsidR="00000000" w:rsidRDefault="0033228F">
      <w:pPr>
        <w:pStyle w:val="CodeExample0"/>
      </w:pPr>
      <w:r>
        <w:t xml:space="preserve">00275             </w:t>
      </w:r>
      <w:r>
        <w:rPr>
          <w:color w:val="008000"/>
        </w:rPr>
        <w:t>case</w:t>
      </w:r>
      <w:r>
        <w:t xml:space="preserve"> 2:</w:t>
      </w:r>
    </w:p>
    <w:p w14:paraId="60E35FC5" w14:textId="77777777" w:rsidR="00000000" w:rsidRDefault="0033228F">
      <w:pPr>
        <w:pStyle w:val="CodeExample0"/>
      </w:pPr>
      <w:r>
        <w:t>00276                 patient_view_one();</w:t>
      </w:r>
    </w:p>
    <w:p w14:paraId="0DDDF3F1" w14:textId="77777777" w:rsidR="00000000" w:rsidRDefault="0033228F">
      <w:pPr>
        <w:pStyle w:val="CodeExample0"/>
      </w:pPr>
      <w:r>
        <w:t xml:space="preserve">00277                 </w:t>
      </w:r>
      <w:r>
        <w:rPr>
          <w:color w:val="008000"/>
        </w:rPr>
        <w:t>break</w:t>
      </w:r>
      <w:r>
        <w:t>;</w:t>
      </w:r>
    </w:p>
    <w:p w14:paraId="16E42332" w14:textId="77777777" w:rsidR="00000000" w:rsidRDefault="0033228F">
      <w:pPr>
        <w:pStyle w:val="CodeExample0"/>
      </w:pPr>
      <w:r>
        <w:t xml:space="preserve">00278             </w:t>
      </w:r>
      <w:r>
        <w:rPr>
          <w:color w:val="008000"/>
        </w:rPr>
        <w:t>case</w:t>
      </w:r>
      <w:r>
        <w:t xml:space="preserve"> 3:</w:t>
      </w:r>
    </w:p>
    <w:p w14:paraId="4926E2F2" w14:textId="77777777" w:rsidR="00000000" w:rsidRDefault="0033228F">
      <w:pPr>
        <w:pStyle w:val="CodeExample0"/>
      </w:pPr>
      <w:r>
        <w:t xml:space="preserve">00279          </w:t>
      </w:r>
      <w:r>
        <w:t xml:space="preserve">       ui_print_info(</w:t>
      </w:r>
      <w:r>
        <w:rPr>
          <w:color w:val="002080"/>
        </w:rPr>
        <w:t>"Returning to receptionist menu..."</w:t>
      </w:r>
      <w:r>
        <w:t>);</w:t>
      </w:r>
    </w:p>
    <w:p w14:paraId="73DD3713" w14:textId="77777777" w:rsidR="00000000" w:rsidRDefault="0033228F">
      <w:pPr>
        <w:pStyle w:val="CodeExample0"/>
      </w:pPr>
      <w:r>
        <w:t>00280                 ui_pause();</w:t>
      </w:r>
    </w:p>
    <w:p w14:paraId="0896D9F4" w14:textId="77777777" w:rsidR="00000000" w:rsidRDefault="0033228F">
      <w:pPr>
        <w:pStyle w:val="CodeExample0"/>
      </w:pPr>
      <w:r>
        <w:t xml:space="preserve">00281                 </w:t>
      </w:r>
      <w:r>
        <w:rPr>
          <w:color w:val="008000"/>
        </w:rPr>
        <w:t>return</w:t>
      </w:r>
      <w:r>
        <w:t>;</w:t>
      </w:r>
    </w:p>
    <w:p w14:paraId="1E341778" w14:textId="77777777" w:rsidR="00000000" w:rsidRDefault="0033228F">
      <w:pPr>
        <w:pStyle w:val="CodeExample0"/>
      </w:pPr>
      <w:r>
        <w:t xml:space="preserve">00282             </w:t>
      </w:r>
      <w:r>
        <w:rPr>
          <w:color w:val="008000"/>
        </w:rPr>
        <w:t>default</w:t>
      </w:r>
      <w:r>
        <w:t>:</w:t>
      </w:r>
    </w:p>
    <w:p w14:paraId="4F75286A" w14:textId="77777777" w:rsidR="00000000" w:rsidRDefault="0033228F">
      <w:pPr>
        <w:pStyle w:val="CodeExample0"/>
      </w:pPr>
      <w:r>
        <w:t>00283                 ui_print_error(</w:t>
      </w:r>
      <w:r>
        <w:rPr>
          <w:color w:val="002080"/>
        </w:rPr>
        <w:t>"Invalid choice!"</w:t>
      </w:r>
      <w:r>
        <w:t>);</w:t>
      </w:r>
    </w:p>
    <w:p w14:paraId="5C9C51D5" w14:textId="77777777" w:rsidR="00000000" w:rsidRDefault="0033228F">
      <w:pPr>
        <w:pStyle w:val="CodeExample0"/>
      </w:pPr>
      <w:r>
        <w:t>00284                 ui_pause();</w:t>
      </w:r>
    </w:p>
    <w:p w14:paraId="73FC44B9" w14:textId="77777777" w:rsidR="00000000" w:rsidRDefault="0033228F">
      <w:pPr>
        <w:pStyle w:val="CodeExample0"/>
      </w:pPr>
      <w:r>
        <w:t xml:space="preserve">00285                 </w:t>
      </w:r>
      <w:r>
        <w:rPr>
          <w:color w:val="008000"/>
        </w:rPr>
        <w:t>break</w:t>
      </w:r>
      <w:r>
        <w:t>;</w:t>
      </w:r>
    </w:p>
    <w:p w14:paraId="2FE56013" w14:textId="77777777" w:rsidR="00000000" w:rsidRDefault="0033228F">
      <w:pPr>
        <w:pStyle w:val="CodeExample0"/>
      </w:pPr>
      <w:r>
        <w:t>00286         }</w:t>
      </w:r>
    </w:p>
    <w:p w14:paraId="0DA37DEA" w14:textId="77777777" w:rsidR="00000000" w:rsidRDefault="0033228F">
      <w:pPr>
        <w:pStyle w:val="CodeExample0"/>
      </w:pPr>
      <w:r>
        <w:t xml:space="preserve">00287     } </w:t>
      </w:r>
      <w:r>
        <w:rPr>
          <w:color w:val="008000"/>
        </w:rPr>
        <w:t>while</w:t>
      </w:r>
      <w:r>
        <w:t xml:space="preserve"> (choice != 3);</w:t>
      </w:r>
    </w:p>
    <w:p w14:paraId="542238A6" w14:textId="77777777" w:rsidR="00000000" w:rsidRDefault="0033228F">
      <w:pPr>
        <w:pStyle w:val="CodeExample0"/>
      </w:pPr>
      <w:r>
        <w:t>00288 }</w:t>
      </w:r>
    </w:p>
    <w:p w14:paraId="3FE40C73" w14:textId="77777777" w:rsidR="00000000" w:rsidRDefault="0033228F">
      <w:pPr>
        <w:pStyle w:val="CodeExample0"/>
      </w:pPr>
      <w:r>
        <w:t xml:space="preserve">00289 </w:t>
      </w:r>
    </w:p>
    <w:p w14:paraId="2ABE70F2" w14:textId="77777777" w:rsidR="00000000" w:rsidRDefault="0033228F">
      <w:pPr>
        <w:pStyle w:val="CodeExample0"/>
      </w:pPr>
      <w:r>
        <w:t xml:space="preserve">00290 </w:t>
      </w:r>
      <w:r>
        <w:rPr>
          <w:color w:val="604020"/>
        </w:rPr>
        <w:t>void</w:t>
      </w:r>
      <w:r>
        <w:t xml:space="preserve"> patient_search_by_id(</w:t>
      </w:r>
      <w:r>
        <w:rPr>
          <w:color w:val="604020"/>
        </w:rPr>
        <w:t>void</w:t>
      </w:r>
      <w:r>
        <w:t>) {</w:t>
      </w:r>
    </w:p>
    <w:p w14:paraId="66FFAD3B" w14:textId="77777777" w:rsidR="00000000" w:rsidRDefault="0033228F">
      <w:pPr>
        <w:pStyle w:val="CodeExample0"/>
      </w:pPr>
      <w:r>
        <w:t xml:space="preserve">00291     </w:t>
      </w:r>
    </w:p>
    <w:p w14:paraId="79A5AEE9" w14:textId="77777777" w:rsidR="00000000" w:rsidRDefault="0033228F">
      <w:pPr>
        <w:pStyle w:val="CodeExample0"/>
      </w:pPr>
      <w:r>
        <w:t xml:space="preserve">00292     </w:t>
      </w:r>
      <w:r>
        <w:rPr>
          <w:color w:val="604020"/>
        </w:rPr>
        <w:t>int</w:t>
      </w:r>
      <w:r>
        <w:t xml:space="preserve"> id;</w:t>
      </w:r>
    </w:p>
    <w:p w14:paraId="643411DC" w14:textId="77777777" w:rsidR="00000000" w:rsidRDefault="0033228F">
      <w:pPr>
        <w:pStyle w:val="CodeExample0"/>
      </w:pPr>
      <w:r>
        <w:t xml:space="preserve">00293     </w:t>
      </w:r>
    </w:p>
    <w:p w14:paraId="3C9E1072" w14:textId="77777777" w:rsidR="00000000" w:rsidRDefault="0033228F">
      <w:pPr>
        <w:pStyle w:val="CodeExample0"/>
      </w:pPr>
      <w:r>
        <w:t xml:space="preserve">00294     </w:t>
      </w:r>
      <w:r>
        <w:rPr>
          <w:color w:val="008000"/>
        </w:rPr>
        <w:t>do</w:t>
      </w:r>
      <w:r>
        <w:t xml:space="preserve"> {</w:t>
      </w:r>
    </w:p>
    <w:p w14:paraId="16E9B1FE" w14:textId="77777777" w:rsidR="00000000" w:rsidRDefault="0033228F">
      <w:pPr>
        <w:pStyle w:val="CodeExample0"/>
      </w:pPr>
      <w:r>
        <w:t>00295         ui_clear_screen();</w:t>
      </w:r>
    </w:p>
    <w:p w14:paraId="1E5E292E" w14:textId="77777777" w:rsidR="00000000" w:rsidRDefault="0033228F">
      <w:pPr>
        <w:pStyle w:val="CodeExample0"/>
      </w:pPr>
      <w:r>
        <w:t>0</w:t>
      </w:r>
      <w:r>
        <w:t>0296         ui_print_banner();</w:t>
      </w:r>
    </w:p>
    <w:p w14:paraId="1D5E7D44" w14:textId="77777777" w:rsidR="00000000" w:rsidRDefault="0033228F">
      <w:pPr>
        <w:pStyle w:val="CodeExample0"/>
      </w:pPr>
      <w:r>
        <w:lastRenderedPageBreak/>
        <w:t xml:space="preserve">00297         </w:t>
      </w:r>
    </w:p>
    <w:p w14:paraId="4CF84BFB" w14:textId="77777777" w:rsidR="00000000" w:rsidRDefault="0033228F">
      <w:pPr>
        <w:pStyle w:val="CodeExample0"/>
      </w:pPr>
      <w:r>
        <w:t xml:space="preserve">00298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6C87B173" w14:textId="77777777" w:rsidR="00000000" w:rsidRDefault="0033228F">
      <w:pPr>
        <w:pStyle w:val="CodeExample0"/>
      </w:pPr>
      <w:r>
        <w:t xml:space="preserve">00299             </w:t>
      </w:r>
      <w:r>
        <w:rPr>
          <w:color w:val="002080"/>
        </w:rPr>
        <w:t>"Enter ID: "</w:t>
      </w:r>
      <w:r>
        <w:t>,</w:t>
      </w:r>
    </w:p>
    <w:p w14:paraId="2CAF7DBE" w14:textId="77777777" w:rsidR="00000000" w:rsidRDefault="0033228F">
      <w:pPr>
        <w:pStyle w:val="CodeExample0"/>
      </w:pPr>
      <w:r>
        <w:t xml:space="preserve">00300             </w:t>
      </w:r>
      <w:r>
        <w:rPr>
          <w:color w:val="002080"/>
        </w:rPr>
        <w:t>"&gt;&gt; "</w:t>
      </w:r>
    </w:p>
    <w:p w14:paraId="6377AA54" w14:textId="77777777" w:rsidR="00000000" w:rsidRDefault="0033228F">
      <w:pPr>
        <w:pStyle w:val="CodeExample0"/>
      </w:pPr>
      <w:r>
        <w:t>00301         };</w:t>
      </w:r>
    </w:p>
    <w:p w14:paraId="00CE3D39" w14:textId="77777777" w:rsidR="00000000" w:rsidRDefault="0033228F">
      <w:pPr>
        <w:pStyle w:val="CodeExample0"/>
      </w:pPr>
      <w:r>
        <w:t xml:space="preserve">00302         </w:t>
      </w:r>
    </w:p>
    <w:p w14:paraId="030F6BFB" w14:textId="77777777" w:rsidR="00000000" w:rsidRDefault="0033228F">
      <w:pPr>
        <w:pStyle w:val="CodeExample0"/>
      </w:pPr>
      <w:r>
        <w:t>00303         ui_print_menu(</w:t>
      </w:r>
      <w:r>
        <w:rPr>
          <w:color w:val="002080"/>
        </w:rPr>
        <w:t>"Search Patient"</w:t>
      </w:r>
      <w:r>
        <w:t>, menu_items, 2, UI_SIZE);</w:t>
      </w:r>
    </w:p>
    <w:p w14:paraId="01AE3F79" w14:textId="77777777" w:rsidR="00000000" w:rsidRDefault="0033228F">
      <w:pPr>
        <w:pStyle w:val="CodeExample0"/>
      </w:pPr>
      <w:r>
        <w:t xml:space="preserve">00304         </w:t>
      </w:r>
      <w:r>
        <w:rPr>
          <w:color w:val="604020"/>
        </w:rPr>
        <w:t>id</w:t>
      </w:r>
      <w:r>
        <w:t xml:space="preserve"> = utils_get_int();</w:t>
      </w:r>
    </w:p>
    <w:p w14:paraId="14C5C848" w14:textId="77777777" w:rsidR="00000000" w:rsidRDefault="0033228F">
      <w:pPr>
        <w:pStyle w:val="CodeExample0"/>
      </w:pPr>
      <w:r>
        <w:t xml:space="preserve">00305 </w:t>
      </w:r>
    </w:p>
    <w:p w14:paraId="02A129A7" w14:textId="77777777" w:rsidR="00000000" w:rsidRDefault="0033228F">
      <w:pPr>
        <w:pStyle w:val="CodeExample0"/>
      </w:pPr>
      <w:r>
        <w:t xml:space="preserve">00306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ROLE_PATIENT)) {</w:t>
      </w:r>
    </w:p>
    <w:p w14:paraId="7BC7AE93" w14:textId="77777777" w:rsidR="00000000" w:rsidRDefault="0033228F">
      <w:pPr>
        <w:pStyle w:val="CodeExample0"/>
      </w:pPr>
      <w:r>
        <w:t>00307             ui_print_error(</w:t>
      </w:r>
      <w:r>
        <w:rPr>
          <w:color w:val="002080"/>
        </w:rPr>
        <w:t>"Invalid ID!"</w:t>
      </w:r>
      <w:r>
        <w:t>);</w:t>
      </w:r>
    </w:p>
    <w:p w14:paraId="3681457A" w14:textId="77777777" w:rsidR="00000000" w:rsidRDefault="0033228F">
      <w:pPr>
        <w:pStyle w:val="CodeExample0"/>
      </w:pPr>
      <w:r>
        <w:t>00308             ui_pause();</w:t>
      </w:r>
    </w:p>
    <w:p w14:paraId="18531E7B" w14:textId="77777777" w:rsidR="00000000" w:rsidRDefault="0033228F">
      <w:pPr>
        <w:pStyle w:val="CodeExample0"/>
      </w:pPr>
      <w:r>
        <w:t xml:space="preserve">00309             </w:t>
      </w:r>
      <w:r>
        <w:rPr>
          <w:color w:val="008000"/>
        </w:rPr>
        <w:t>continue</w:t>
      </w:r>
      <w:r>
        <w:t>;</w:t>
      </w:r>
    </w:p>
    <w:p w14:paraId="47C52143" w14:textId="77777777" w:rsidR="00000000" w:rsidRDefault="0033228F">
      <w:pPr>
        <w:pStyle w:val="CodeExample0"/>
      </w:pPr>
      <w:r>
        <w:t>00310         }</w:t>
      </w:r>
    </w:p>
    <w:p w14:paraId="7099D33D" w14:textId="77777777" w:rsidR="00000000" w:rsidRDefault="0033228F">
      <w:pPr>
        <w:pStyle w:val="CodeExample0"/>
      </w:pPr>
      <w:r>
        <w:t>00311</w:t>
      </w:r>
      <w:r>
        <w:t xml:space="preserve">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5849CB70" w14:textId="77777777" w:rsidR="00000000" w:rsidRDefault="0033228F">
      <w:pPr>
        <w:pStyle w:val="CodeExample0"/>
      </w:pPr>
      <w:r>
        <w:t xml:space="preserve">00312             </w:t>
      </w:r>
      <w:r>
        <w:rPr>
          <w:color w:val="008000"/>
        </w:rPr>
        <w:t>if</w:t>
      </w:r>
      <w:r>
        <w:t xml:space="preserve"> (patients[i].</w:t>
      </w:r>
      <w:r>
        <w:rPr>
          <w:color w:val="604020"/>
        </w:rPr>
        <w:t>id</w:t>
      </w:r>
      <w:r>
        <w:t xml:space="preserve"> == </w:t>
      </w:r>
      <w:r>
        <w:rPr>
          <w:color w:val="604020"/>
        </w:rPr>
        <w:t>id</w:t>
      </w:r>
      <w:r>
        <w:t>) {</w:t>
      </w:r>
    </w:p>
    <w:p w14:paraId="220E6054" w14:textId="77777777" w:rsidR="00000000" w:rsidRDefault="0033228F">
      <w:pPr>
        <w:pStyle w:val="CodeExample0"/>
      </w:pPr>
      <w:r>
        <w:t>00313                 ui_clear_screen();</w:t>
      </w:r>
    </w:p>
    <w:p w14:paraId="1C924BC9" w14:textId="77777777" w:rsidR="00000000" w:rsidRDefault="0033228F">
      <w:pPr>
        <w:pStyle w:val="CodeExample0"/>
      </w:pPr>
      <w:r>
        <w:t>00314                 ui_print_banner();</w:t>
      </w:r>
    </w:p>
    <w:p w14:paraId="33722C9F" w14:textId="77777777" w:rsidR="00000000" w:rsidRDefault="0033228F">
      <w:pPr>
        <w:pStyle w:val="CodeExample0"/>
      </w:pPr>
      <w:r>
        <w:t xml:space="preserve">00315                 </w:t>
      </w:r>
    </w:p>
    <w:p w14:paraId="3E2697FE" w14:textId="77777777" w:rsidR="00000000" w:rsidRDefault="0033228F">
      <w:pPr>
        <w:pStyle w:val="CodeExample0"/>
      </w:pPr>
      <w:r>
        <w:t>00316                 ui_print_patient(patients[i], (p</w:t>
      </w:r>
      <w:r>
        <w:t>atients[i].</w:t>
      </w:r>
      <w:r>
        <w:rPr>
          <w:color w:val="604020"/>
        </w:rPr>
        <w:t>id</w:t>
      </w:r>
      <w:r>
        <w:t xml:space="preserve"> - 1001));</w:t>
      </w:r>
    </w:p>
    <w:p w14:paraId="69A1C902" w14:textId="77777777" w:rsidR="00000000" w:rsidRDefault="0033228F">
      <w:pPr>
        <w:pStyle w:val="CodeExample0"/>
      </w:pPr>
      <w:r>
        <w:t>00317                 ui_pause();</w:t>
      </w:r>
    </w:p>
    <w:p w14:paraId="7EA9347B" w14:textId="77777777" w:rsidR="00000000" w:rsidRDefault="0033228F">
      <w:pPr>
        <w:pStyle w:val="CodeExample0"/>
      </w:pPr>
      <w:r>
        <w:t xml:space="preserve">00318                 </w:t>
      </w:r>
      <w:r>
        <w:rPr>
          <w:color w:val="008000"/>
        </w:rPr>
        <w:t>return</w:t>
      </w:r>
      <w:r>
        <w:t>;</w:t>
      </w:r>
    </w:p>
    <w:p w14:paraId="3C4F3BF5" w14:textId="77777777" w:rsidR="00000000" w:rsidRDefault="0033228F">
      <w:pPr>
        <w:pStyle w:val="CodeExample0"/>
      </w:pPr>
      <w:r>
        <w:t>00319             }</w:t>
      </w:r>
    </w:p>
    <w:p w14:paraId="46BC07C9" w14:textId="77777777" w:rsidR="00000000" w:rsidRDefault="0033228F">
      <w:pPr>
        <w:pStyle w:val="CodeExample0"/>
      </w:pPr>
      <w:r>
        <w:t>00320         }</w:t>
      </w:r>
    </w:p>
    <w:p w14:paraId="3683856F" w14:textId="77777777" w:rsidR="00000000" w:rsidRDefault="0033228F">
      <w:pPr>
        <w:pStyle w:val="CodeExample0"/>
      </w:pPr>
      <w:r>
        <w:t>00321         ui_print_error(</w:t>
      </w:r>
      <w:r>
        <w:rPr>
          <w:color w:val="002080"/>
        </w:rPr>
        <w:t>"Patient not found!"</w:t>
      </w:r>
      <w:r>
        <w:t>);</w:t>
      </w:r>
    </w:p>
    <w:p w14:paraId="6EA2BDE0" w14:textId="77777777" w:rsidR="00000000" w:rsidRDefault="0033228F">
      <w:pPr>
        <w:pStyle w:val="CodeExample0"/>
      </w:pPr>
      <w:r>
        <w:t>00322         ui_pause();</w:t>
      </w:r>
    </w:p>
    <w:p w14:paraId="745B304F" w14:textId="77777777" w:rsidR="00000000" w:rsidRDefault="0033228F">
      <w:pPr>
        <w:pStyle w:val="CodeExample0"/>
      </w:pPr>
      <w:r>
        <w:t xml:space="preserve">00323         </w:t>
      </w:r>
      <w:r>
        <w:rPr>
          <w:color w:val="008000"/>
        </w:rPr>
        <w:t>return</w:t>
      </w:r>
      <w:r>
        <w:t>;</w:t>
      </w:r>
    </w:p>
    <w:p w14:paraId="6959434E" w14:textId="77777777" w:rsidR="00000000" w:rsidRDefault="0033228F">
      <w:pPr>
        <w:pStyle w:val="CodeExample0"/>
      </w:pPr>
      <w:r>
        <w:t xml:space="preserve">00324     } </w:t>
      </w:r>
      <w:r>
        <w:rPr>
          <w:color w:val="008000"/>
        </w:rPr>
        <w:t>while</w:t>
      </w:r>
      <w:r>
        <w:t xml:space="preserve"> (1);</w:t>
      </w:r>
    </w:p>
    <w:p w14:paraId="2077E3E0" w14:textId="77777777" w:rsidR="00000000" w:rsidRDefault="0033228F">
      <w:pPr>
        <w:pStyle w:val="CodeExample0"/>
      </w:pPr>
      <w:r>
        <w:t xml:space="preserve">00325 </w:t>
      </w:r>
    </w:p>
    <w:p w14:paraId="326DC85D" w14:textId="77777777" w:rsidR="00000000" w:rsidRDefault="0033228F">
      <w:pPr>
        <w:pStyle w:val="CodeExample0"/>
      </w:pPr>
      <w:r>
        <w:t>00</w:t>
      </w:r>
      <w:r>
        <w:t>326 }</w:t>
      </w:r>
    </w:p>
    <w:p w14:paraId="38AC7645" w14:textId="77777777" w:rsidR="00000000" w:rsidRDefault="0033228F">
      <w:pPr>
        <w:pStyle w:val="CodeExample0"/>
      </w:pPr>
      <w:r>
        <w:t xml:space="preserve">00327 </w:t>
      </w:r>
    </w:p>
    <w:p w14:paraId="4B4210C7" w14:textId="77777777" w:rsidR="00000000" w:rsidRDefault="0033228F">
      <w:pPr>
        <w:pStyle w:val="CodeExample0"/>
      </w:pPr>
      <w:r>
        <w:t xml:space="preserve">00328 </w:t>
      </w:r>
      <w:r>
        <w:rPr>
          <w:color w:val="604020"/>
        </w:rPr>
        <w:t>void</w:t>
      </w:r>
      <w:r>
        <w:t xml:space="preserve"> patient_search_by_name(</w:t>
      </w:r>
      <w:r>
        <w:rPr>
          <w:color w:val="604020"/>
        </w:rPr>
        <w:t>void</w:t>
      </w:r>
      <w:r>
        <w:t>) {</w:t>
      </w:r>
    </w:p>
    <w:p w14:paraId="408A88B8" w14:textId="77777777" w:rsidR="00000000" w:rsidRDefault="0033228F">
      <w:pPr>
        <w:pStyle w:val="CodeExample0"/>
      </w:pPr>
      <w:r>
        <w:t xml:space="preserve">00329     </w:t>
      </w:r>
      <w:r>
        <w:rPr>
          <w:color w:val="604020"/>
        </w:rPr>
        <w:t>char</w:t>
      </w:r>
      <w:r>
        <w:t xml:space="preserve"> name[NAME_SIZE];</w:t>
      </w:r>
    </w:p>
    <w:p w14:paraId="1DABE04D" w14:textId="77777777" w:rsidR="00000000" w:rsidRDefault="0033228F">
      <w:pPr>
        <w:pStyle w:val="CodeExample0"/>
      </w:pPr>
      <w:r>
        <w:t xml:space="preserve">00330     </w:t>
      </w:r>
    </w:p>
    <w:p w14:paraId="65C89B33" w14:textId="77777777" w:rsidR="00000000" w:rsidRDefault="0033228F">
      <w:pPr>
        <w:pStyle w:val="CodeExample0"/>
      </w:pPr>
      <w:r>
        <w:t xml:space="preserve">00331     </w:t>
      </w:r>
      <w:r>
        <w:rPr>
          <w:color w:val="008000"/>
        </w:rPr>
        <w:t>do</w:t>
      </w:r>
      <w:r>
        <w:t xml:space="preserve"> {</w:t>
      </w:r>
    </w:p>
    <w:p w14:paraId="5BF6DA54" w14:textId="77777777" w:rsidR="00000000" w:rsidRDefault="0033228F">
      <w:pPr>
        <w:pStyle w:val="CodeExample0"/>
      </w:pPr>
      <w:r>
        <w:t>00332         ui_clear_screen();</w:t>
      </w:r>
    </w:p>
    <w:p w14:paraId="2822AA73" w14:textId="77777777" w:rsidR="00000000" w:rsidRDefault="0033228F">
      <w:pPr>
        <w:pStyle w:val="CodeExample0"/>
      </w:pPr>
      <w:r>
        <w:t>00333         ui_print_banner();</w:t>
      </w:r>
    </w:p>
    <w:p w14:paraId="54F1C0C3" w14:textId="77777777" w:rsidR="00000000" w:rsidRDefault="0033228F">
      <w:pPr>
        <w:pStyle w:val="CodeExample0"/>
      </w:pPr>
      <w:r>
        <w:t xml:space="preserve">00334         </w:t>
      </w:r>
    </w:p>
    <w:p w14:paraId="597CE183" w14:textId="77777777" w:rsidR="00000000" w:rsidRDefault="0033228F">
      <w:pPr>
        <w:pStyle w:val="CodeExample0"/>
      </w:pPr>
      <w:r>
        <w:t xml:space="preserve">00335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26E45547" w14:textId="77777777" w:rsidR="00000000" w:rsidRDefault="0033228F">
      <w:pPr>
        <w:pStyle w:val="CodeExample0"/>
      </w:pPr>
      <w:r>
        <w:t xml:space="preserve">00336             </w:t>
      </w:r>
      <w:r>
        <w:rPr>
          <w:color w:val="002080"/>
        </w:rPr>
        <w:t>"Enter name: "</w:t>
      </w:r>
      <w:r>
        <w:t>,</w:t>
      </w:r>
    </w:p>
    <w:p w14:paraId="20A853D8" w14:textId="77777777" w:rsidR="00000000" w:rsidRDefault="0033228F">
      <w:pPr>
        <w:pStyle w:val="CodeExample0"/>
      </w:pPr>
      <w:r>
        <w:t xml:space="preserve">00337             </w:t>
      </w:r>
      <w:r>
        <w:rPr>
          <w:color w:val="002080"/>
        </w:rPr>
        <w:t>"&gt;&gt; "</w:t>
      </w:r>
    </w:p>
    <w:p w14:paraId="74A55125" w14:textId="77777777" w:rsidR="00000000" w:rsidRDefault="0033228F">
      <w:pPr>
        <w:pStyle w:val="CodeExample0"/>
      </w:pPr>
      <w:r>
        <w:t>00338         };</w:t>
      </w:r>
    </w:p>
    <w:p w14:paraId="0526E3D1" w14:textId="77777777" w:rsidR="00000000" w:rsidRDefault="0033228F">
      <w:pPr>
        <w:pStyle w:val="CodeExample0"/>
      </w:pPr>
      <w:r>
        <w:t xml:space="preserve">00339         </w:t>
      </w:r>
    </w:p>
    <w:p w14:paraId="3FFE87A4" w14:textId="77777777" w:rsidR="00000000" w:rsidRDefault="0033228F">
      <w:pPr>
        <w:pStyle w:val="CodeExample0"/>
      </w:pPr>
      <w:r>
        <w:t>00340         ui_print_menu(</w:t>
      </w:r>
      <w:r>
        <w:rPr>
          <w:color w:val="002080"/>
        </w:rPr>
        <w:t>"Search Patient"</w:t>
      </w:r>
      <w:r>
        <w:t>, menu_items, 2, UI_SIZE);</w:t>
      </w:r>
    </w:p>
    <w:p w14:paraId="22A679B1" w14:textId="77777777" w:rsidR="00000000" w:rsidRDefault="0033228F">
      <w:pPr>
        <w:pStyle w:val="CodeExample0"/>
      </w:pPr>
      <w:r>
        <w:t>00341         utils_get_string(name, NAME_SIZE);</w:t>
      </w:r>
    </w:p>
    <w:p w14:paraId="67975058" w14:textId="77777777" w:rsidR="00000000" w:rsidRDefault="0033228F">
      <w:pPr>
        <w:pStyle w:val="CodeExample0"/>
      </w:pPr>
      <w:r>
        <w:t xml:space="preserve">00342 </w:t>
      </w:r>
    </w:p>
    <w:p w14:paraId="32F22007" w14:textId="77777777" w:rsidR="00000000" w:rsidRDefault="0033228F">
      <w:pPr>
        <w:pStyle w:val="CodeExample0"/>
      </w:pPr>
      <w:r>
        <w:t xml:space="preserve">00343         </w:t>
      </w:r>
      <w:r>
        <w:rPr>
          <w:color w:val="008000"/>
        </w:rPr>
        <w:t>if</w:t>
      </w:r>
      <w:r>
        <w:t xml:space="preserve"> (!utils_is_valid_name(</w:t>
      </w:r>
      <w:r>
        <w:t>name)) {</w:t>
      </w:r>
    </w:p>
    <w:p w14:paraId="0DC38124" w14:textId="77777777" w:rsidR="00000000" w:rsidRDefault="0033228F">
      <w:pPr>
        <w:pStyle w:val="CodeExample0"/>
      </w:pPr>
      <w:r>
        <w:t>00344             ui_print_error(</w:t>
      </w:r>
      <w:r>
        <w:rPr>
          <w:color w:val="002080"/>
        </w:rPr>
        <w:t>"Invalid name!"</w:t>
      </w:r>
      <w:r>
        <w:t>);</w:t>
      </w:r>
    </w:p>
    <w:p w14:paraId="203DF854" w14:textId="77777777" w:rsidR="00000000" w:rsidRDefault="0033228F">
      <w:pPr>
        <w:pStyle w:val="CodeExample0"/>
      </w:pPr>
      <w:r>
        <w:t>00345             ui_pause();</w:t>
      </w:r>
    </w:p>
    <w:p w14:paraId="046C757A" w14:textId="77777777" w:rsidR="00000000" w:rsidRDefault="0033228F">
      <w:pPr>
        <w:pStyle w:val="CodeExample0"/>
      </w:pPr>
      <w:r>
        <w:t xml:space="preserve">00346             </w:t>
      </w:r>
      <w:r>
        <w:rPr>
          <w:color w:val="008000"/>
        </w:rPr>
        <w:t>continue</w:t>
      </w:r>
      <w:r>
        <w:t>;</w:t>
      </w:r>
    </w:p>
    <w:p w14:paraId="4FE37D52" w14:textId="77777777" w:rsidR="00000000" w:rsidRDefault="0033228F">
      <w:pPr>
        <w:pStyle w:val="CodeExample0"/>
      </w:pPr>
      <w:r>
        <w:t>00347         }</w:t>
      </w:r>
    </w:p>
    <w:p w14:paraId="654B8EE0" w14:textId="77777777" w:rsidR="00000000" w:rsidRDefault="0033228F">
      <w:pPr>
        <w:pStyle w:val="CodeExample0"/>
      </w:pPr>
      <w:r>
        <w:t xml:space="preserve">00348 </w:t>
      </w:r>
    </w:p>
    <w:p w14:paraId="1EB50A48" w14:textId="77777777" w:rsidR="00000000" w:rsidRDefault="0033228F">
      <w:pPr>
        <w:pStyle w:val="CodeExample0"/>
      </w:pPr>
      <w:r>
        <w:t>00349         utils_fix_name(name);</w:t>
      </w:r>
    </w:p>
    <w:p w14:paraId="22583D02" w14:textId="77777777" w:rsidR="00000000" w:rsidRDefault="0033228F">
      <w:pPr>
        <w:pStyle w:val="CodeExample0"/>
      </w:pPr>
      <w:r>
        <w:t xml:space="preserve">00350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2E2928D4" w14:textId="77777777" w:rsidR="00000000" w:rsidRDefault="0033228F">
      <w:pPr>
        <w:pStyle w:val="CodeExample0"/>
      </w:pPr>
      <w:r>
        <w:t xml:space="preserve">00351             </w:t>
      </w:r>
      <w:r>
        <w:rPr>
          <w:color w:val="008000"/>
        </w:rPr>
        <w:t>if</w:t>
      </w:r>
      <w:r>
        <w:t xml:space="preserve"> (s</w:t>
      </w:r>
      <w:r>
        <w:t>trcmp(patients[i].name, name) == 0) {</w:t>
      </w:r>
    </w:p>
    <w:p w14:paraId="7C102235" w14:textId="77777777" w:rsidR="00000000" w:rsidRDefault="0033228F">
      <w:pPr>
        <w:pStyle w:val="CodeExample0"/>
      </w:pPr>
      <w:r>
        <w:t>00352                 ui_clear_screen();</w:t>
      </w:r>
    </w:p>
    <w:p w14:paraId="11FD3940" w14:textId="77777777" w:rsidR="00000000" w:rsidRDefault="0033228F">
      <w:pPr>
        <w:pStyle w:val="CodeExample0"/>
      </w:pPr>
      <w:r>
        <w:t>00353                 ui_print_banner();</w:t>
      </w:r>
    </w:p>
    <w:p w14:paraId="3A8A189A" w14:textId="77777777" w:rsidR="00000000" w:rsidRDefault="0033228F">
      <w:pPr>
        <w:pStyle w:val="CodeExample0"/>
      </w:pPr>
      <w:r>
        <w:t xml:space="preserve">00354                 </w:t>
      </w:r>
    </w:p>
    <w:p w14:paraId="5EDEA94E" w14:textId="77777777" w:rsidR="00000000" w:rsidRDefault="0033228F">
      <w:pPr>
        <w:pStyle w:val="CodeExample0"/>
      </w:pPr>
      <w:r>
        <w:t>00355                 ui_print_patient(patients[i], (patients[i].</w:t>
      </w:r>
      <w:r>
        <w:rPr>
          <w:color w:val="604020"/>
        </w:rPr>
        <w:t>id</w:t>
      </w:r>
      <w:r>
        <w:t xml:space="preserve"> - 1001));</w:t>
      </w:r>
    </w:p>
    <w:p w14:paraId="1F11FB9E" w14:textId="77777777" w:rsidR="00000000" w:rsidRDefault="0033228F">
      <w:pPr>
        <w:pStyle w:val="CodeExample0"/>
      </w:pPr>
      <w:r>
        <w:t>00356                 ui_pause();</w:t>
      </w:r>
    </w:p>
    <w:p w14:paraId="0FEE8D8E" w14:textId="77777777" w:rsidR="00000000" w:rsidRDefault="0033228F">
      <w:pPr>
        <w:pStyle w:val="CodeExample0"/>
      </w:pPr>
      <w:r>
        <w:t>0</w:t>
      </w:r>
      <w:r>
        <w:t xml:space="preserve">0357                 </w:t>
      </w:r>
      <w:r>
        <w:rPr>
          <w:color w:val="008000"/>
        </w:rPr>
        <w:t>return</w:t>
      </w:r>
      <w:r>
        <w:t>;</w:t>
      </w:r>
    </w:p>
    <w:p w14:paraId="4DB93A0E" w14:textId="77777777" w:rsidR="00000000" w:rsidRDefault="0033228F">
      <w:pPr>
        <w:pStyle w:val="CodeExample0"/>
      </w:pPr>
      <w:r>
        <w:t>00358             }</w:t>
      </w:r>
    </w:p>
    <w:p w14:paraId="55F51123" w14:textId="77777777" w:rsidR="00000000" w:rsidRDefault="0033228F">
      <w:pPr>
        <w:pStyle w:val="CodeExample0"/>
      </w:pPr>
      <w:r>
        <w:t>00359         }</w:t>
      </w:r>
    </w:p>
    <w:p w14:paraId="359F54B1" w14:textId="77777777" w:rsidR="00000000" w:rsidRDefault="0033228F">
      <w:pPr>
        <w:pStyle w:val="CodeExample0"/>
      </w:pPr>
      <w:r>
        <w:t>00360         ui_print_error(</w:t>
      </w:r>
      <w:r>
        <w:rPr>
          <w:color w:val="002080"/>
        </w:rPr>
        <w:t>"Patient not found!"</w:t>
      </w:r>
      <w:r>
        <w:t>);</w:t>
      </w:r>
    </w:p>
    <w:p w14:paraId="3C80D022" w14:textId="77777777" w:rsidR="00000000" w:rsidRDefault="0033228F">
      <w:pPr>
        <w:pStyle w:val="CodeExample0"/>
      </w:pPr>
      <w:r>
        <w:t>00361         ui_pause();</w:t>
      </w:r>
    </w:p>
    <w:p w14:paraId="34BD8D48" w14:textId="77777777" w:rsidR="00000000" w:rsidRDefault="0033228F">
      <w:pPr>
        <w:pStyle w:val="CodeExample0"/>
      </w:pPr>
      <w:r>
        <w:t xml:space="preserve">00362         </w:t>
      </w:r>
      <w:r>
        <w:rPr>
          <w:color w:val="008000"/>
        </w:rPr>
        <w:t>return</w:t>
      </w:r>
      <w:r>
        <w:t>;</w:t>
      </w:r>
    </w:p>
    <w:p w14:paraId="66E1D055" w14:textId="77777777" w:rsidR="00000000" w:rsidRDefault="0033228F">
      <w:pPr>
        <w:pStyle w:val="CodeExample0"/>
      </w:pPr>
      <w:r>
        <w:t xml:space="preserve">00363     } </w:t>
      </w:r>
      <w:r>
        <w:rPr>
          <w:color w:val="008000"/>
        </w:rPr>
        <w:t>while</w:t>
      </w:r>
      <w:r>
        <w:t xml:space="preserve"> (1);</w:t>
      </w:r>
    </w:p>
    <w:p w14:paraId="00022A2B" w14:textId="77777777" w:rsidR="00000000" w:rsidRDefault="0033228F">
      <w:pPr>
        <w:pStyle w:val="CodeExample0"/>
      </w:pPr>
      <w:r>
        <w:t>00364 }</w:t>
      </w:r>
    </w:p>
    <w:p w14:paraId="6E186C90" w14:textId="77777777" w:rsidR="00000000" w:rsidRDefault="0033228F">
      <w:pPr>
        <w:pStyle w:val="CodeExample0"/>
      </w:pPr>
      <w:r>
        <w:t xml:space="preserve">00365 </w:t>
      </w:r>
    </w:p>
    <w:p w14:paraId="3A09D251" w14:textId="77777777" w:rsidR="00000000" w:rsidRDefault="0033228F">
      <w:pPr>
        <w:pStyle w:val="CodeExample0"/>
      </w:pPr>
      <w:r>
        <w:t xml:space="preserve">00366 </w:t>
      </w:r>
      <w:r>
        <w:rPr>
          <w:color w:val="604020"/>
        </w:rPr>
        <w:t>void</w:t>
      </w:r>
      <w:r>
        <w:t xml:space="preserve"> patient_search_by_phone(</w:t>
      </w:r>
      <w:r>
        <w:rPr>
          <w:color w:val="604020"/>
        </w:rPr>
        <w:t>void</w:t>
      </w:r>
      <w:r>
        <w:t>) {</w:t>
      </w:r>
    </w:p>
    <w:p w14:paraId="25D63463" w14:textId="77777777" w:rsidR="00000000" w:rsidRDefault="0033228F">
      <w:pPr>
        <w:pStyle w:val="CodeExample0"/>
      </w:pPr>
      <w:r>
        <w:t xml:space="preserve">00367     </w:t>
      </w:r>
      <w:r>
        <w:rPr>
          <w:color w:val="604020"/>
        </w:rPr>
        <w:t>char</w:t>
      </w:r>
      <w:r>
        <w:t xml:space="preserve"> phone[PHONE_SIZE];</w:t>
      </w:r>
    </w:p>
    <w:p w14:paraId="25A46DF8" w14:textId="77777777" w:rsidR="00000000" w:rsidRDefault="0033228F">
      <w:pPr>
        <w:pStyle w:val="CodeExample0"/>
      </w:pPr>
      <w:r>
        <w:t xml:space="preserve">00368     </w:t>
      </w:r>
    </w:p>
    <w:p w14:paraId="301B78D2" w14:textId="77777777" w:rsidR="00000000" w:rsidRDefault="0033228F">
      <w:pPr>
        <w:pStyle w:val="CodeExample0"/>
      </w:pPr>
      <w:r>
        <w:t xml:space="preserve">00369     </w:t>
      </w:r>
      <w:r>
        <w:rPr>
          <w:color w:val="008000"/>
        </w:rPr>
        <w:t>do</w:t>
      </w:r>
      <w:r>
        <w:t xml:space="preserve"> {</w:t>
      </w:r>
    </w:p>
    <w:p w14:paraId="28F6CCD5" w14:textId="77777777" w:rsidR="00000000" w:rsidRDefault="0033228F">
      <w:pPr>
        <w:pStyle w:val="CodeExample0"/>
      </w:pPr>
      <w:r>
        <w:t>00370         ui_clear_screen();</w:t>
      </w:r>
    </w:p>
    <w:p w14:paraId="1F1CD83B" w14:textId="77777777" w:rsidR="00000000" w:rsidRDefault="0033228F">
      <w:pPr>
        <w:pStyle w:val="CodeExample0"/>
      </w:pPr>
      <w:r>
        <w:t>00371         ui_print_banner();</w:t>
      </w:r>
    </w:p>
    <w:p w14:paraId="30A00289" w14:textId="77777777" w:rsidR="00000000" w:rsidRDefault="0033228F">
      <w:pPr>
        <w:pStyle w:val="CodeExample0"/>
      </w:pPr>
      <w:r>
        <w:t xml:space="preserve">00372         </w:t>
      </w:r>
    </w:p>
    <w:p w14:paraId="058E16F8" w14:textId="77777777" w:rsidR="00000000" w:rsidRDefault="0033228F">
      <w:pPr>
        <w:pStyle w:val="CodeExample0"/>
      </w:pPr>
      <w:r>
        <w:t xml:space="preserve">00373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3713C95D" w14:textId="77777777" w:rsidR="00000000" w:rsidRDefault="0033228F">
      <w:pPr>
        <w:pStyle w:val="CodeExample0"/>
      </w:pPr>
      <w:r>
        <w:lastRenderedPageBreak/>
        <w:t xml:space="preserve">00374             </w:t>
      </w:r>
      <w:r>
        <w:rPr>
          <w:color w:val="002080"/>
        </w:rPr>
        <w:t>"Enter phone: "</w:t>
      </w:r>
      <w:r>
        <w:t>,</w:t>
      </w:r>
    </w:p>
    <w:p w14:paraId="0D20C124" w14:textId="77777777" w:rsidR="00000000" w:rsidRDefault="0033228F">
      <w:pPr>
        <w:pStyle w:val="CodeExample0"/>
      </w:pPr>
      <w:r>
        <w:t>0037</w:t>
      </w:r>
      <w:r>
        <w:t xml:space="preserve">5             </w:t>
      </w:r>
      <w:r>
        <w:rPr>
          <w:color w:val="002080"/>
        </w:rPr>
        <w:t>"&gt;&gt; "</w:t>
      </w:r>
    </w:p>
    <w:p w14:paraId="3C9E3913" w14:textId="77777777" w:rsidR="00000000" w:rsidRDefault="0033228F">
      <w:pPr>
        <w:pStyle w:val="CodeExample0"/>
      </w:pPr>
      <w:r>
        <w:t>00376         };</w:t>
      </w:r>
    </w:p>
    <w:p w14:paraId="1D00742F" w14:textId="77777777" w:rsidR="00000000" w:rsidRDefault="0033228F">
      <w:pPr>
        <w:pStyle w:val="CodeExample0"/>
      </w:pPr>
      <w:r>
        <w:t xml:space="preserve">00377         </w:t>
      </w:r>
    </w:p>
    <w:p w14:paraId="3575E03A" w14:textId="77777777" w:rsidR="00000000" w:rsidRDefault="0033228F">
      <w:pPr>
        <w:pStyle w:val="CodeExample0"/>
      </w:pPr>
      <w:r>
        <w:t>00378         ui_print_menu(</w:t>
      </w:r>
      <w:r>
        <w:rPr>
          <w:color w:val="002080"/>
        </w:rPr>
        <w:t>"Search Patient"</w:t>
      </w:r>
      <w:r>
        <w:t>, menu_items, 2, UI_SIZE);</w:t>
      </w:r>
    </w:p>
    <w:p w14:paraId="0627F0E8" w14:textId="77777777" w:rsidR="00000000" w:rsidRDefault="0033228F">
      <w:pPr>
        <w:pStyle w:val="CodeExample0"/>
      </w:pPr>
      <w:r>
        <w:t>00379         utils_get_string(phone, PHONE_SIZE);</w:t>
      </w:r>
    </w:p>
    <w:p w14:paraId="4551B3F8" w14:textId="77777777" w:rsidR="00000000" w:rsidRDefault="0033228F">
      <w:pPr>
        <w:pStyle w:val="CodeExample0"/>
      </w:pPr>
      <w:r>
        <w:t xml:space="preserve">00380 </w:t>
      </w:r>
    </w:p>
    <w:p w14:paraId="6A721A11" w14:textId="77777777" w:rsidR="00000000" w:rsidRDefault="0033228F">
      <w:pPr>
        <w:pStyle w:val="CodeExample0"/>
      </w:pPr>
      <w:r>
        <w:t xml:space="preserve">00381         </w:t>
      </w:r>
      <w:r>
        <w:rPr>
          <w:color w:val="008000"/>
        </w:rPr>
        <w:t>if</w:t>
      </w:r>
      <w:r>
        <w:t xml:space="preserve"> (!utils_is_valid_phone(phone)) {</w:t>
      </w:r>
    </w:p>
    <w:p w14:paraId="365EEA60" w14:textId="77777777" w:rsidR="00000000" w:rsidRDefault="0033228F">
      <w:pPr>
        <w:pStyle w:val="CodeExample0"/>
      </w:pPr>
      <w:r>
        <w:t>00382             ui_prin</w:t>
      </w:r>
      <w:r>
        <w:t>t_error(</w:t>
      </w:r>
      <w:r>
        <w:rPr>
          <w:color w:val="002080"/>
        </w:rPr>
        <w:t>"Invalid phone!"</w:t>
      </w:r>
      <w:r>
        <w:t>);</w:t>
      </w:r>
    </w:p>
    <w:p w14:paraId="72522370" w14:textId="77777777" w:rsidR="00000000" w:rsidRDefault="0033228F">
      <w:pPr>
        <w:pStyle w:val="CodeExample0"/>
      </w:pPr>
      <w:r>
        <w:t>00383             ui_pause();</w:t>
      </w:r>
    </w:p>
    <w:p w14:paraId="5426733A" w14:textId="77777777" w:rsidR="00000000" w:rsidRDefault="0033228F">
      <w:pPr>
        <w:pStyle w:val="CodeExample0"/>
      </w:pPr>
      <w:r>
        <w:t xml:space="preserve">00384             </w:t>
      </w:r>
      <w:r>
        <w:rPr>
          <w:color w:val="008000"/>
        </w:rPr>
        <w:t>continue</w:t>
      </w:r>
      <w:r>
        <w:t>;</w:t>
      </w:r>
    </w:p>
    <w:p w14:paraId="621F5581" w14:textId="77777777" w:rsidR="00000000" w:rsidRDefault="0033228F">
      <w:pPr>
        <w:pStyle w:val="CodeExample0"/>
      </w:pPr>
      <w:r>
        <w:t>00385         }</w:t>
      </w:r>
    </w:p>
    <w:p w14:paraId="6720231B" w14:textId="77777777" w:rsidR="00000000" w:rsidRDefault="0033228F">
      <w:pPr>
        <w:pStyle w:val="CodeExample0"/>
      </w:pPr>
      <w:r>
        <w:t xml:space="preserve">00386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56EFBC91" w14:textId="77777777" w:rsidR="00000000" w:rsidRDefault="0033228F">
      <w:pPr>
        <w:pStyle w:val="CodeExample0"/>
      </w:pPr>
      <w:r>
        <w:t xml:space="preserve">00387             </w:t>
      </w:r>
      <w:r>
        <w:rPr>
          <w:color w:val="008000"/>
        </w:rPr>
        <w:t>if</w:t>
      </w:r>
      <w:r>
        <w:t xml:space="preserve"> (strcmp(patients[i].phone, phone) == 0) {</w:t>
      </w:r>
    </w:p>
    <w:p w14:paraId="4621E6E2" w14:textId="77777777" w:rsidR="00000000" w:rsidRDefault="0033228F">
      <w:pPr>
        <w:pStyle w:val="CodeExample0"/>
      </w:pPr>
      <w:r>
        <w:t>00388                 ui_clear_scree</w:t>
      </w:r>
      <w:r>
        <w:t>n();</w:t>
      </w:r>
    </w:p>
    <w:p w14:paraId="1DA34EA2" w14:textId="77777777" w:rsidR="00000000" w:rsidRDefault="0033228F">
      <w:pPr>
        <w:pStyle w:val="CodeExample0"/>
      </w:pPr>
      <w:r>
        <w:t>00389                 ui_print_banner();</w:t>
      </w:r>
    </w:p>
    <w:p w14:paraId="1D0C7139" w14:textId="77777777" w:rsidR="00000000" w:rsidRDefault="0033228F">
      <w:pPr>
        <w:pStyle w:val="CodeExample0"/>
      </w:pPr>
      <w:r>
        <w:t xml:space="preserve">00390 </w:t>
      </w:r>
    </w:p>
    <w:p w14:paraId="01605F6B" w14:textId="77777777" w:rsidR="00000000" w:rsidRDefault="0033228F">
      <w:pPr>
        <w:pStyle w:val="CodeExample0"/>
      </w:pPr>
      <w:r>
        <w:t>00391                 ui_print_patient(patients[i], (patients[i].</w:t>
      </w:r>
      <w:r>
        <w:rPr>
          <w:color w:val="604020"/>
        </w:rPr>
        <w:t>id</w:t>
      </w:r>
      <w:r>
        <w:t xml:space="preserve"> - 1001));</w:t>
      </w:r>
    </w:p>
    <w:p w14:paraId="693938D3" w14:textId="77777777" w:rsidR="00000000" w:rsidRDefault="0033228F">
      <w:pPr>
        <w:pStyle w:val="CodeExample0"/>
      </w:pPr>
      <w:r>
        <w:t>00392                 ui_pause();</w:t>
      </w:r>
    </w:p>
    <w:p w14:paraId="5345F641" w14:textId="77777777" w:rsidR="00000000" w:rsidRDefault="0033228F">
      <w:pPr>
        <w:pStyle w:val="CodeExample0"/>
      </w:pPr>
      <w:r>
        <w:t xml:space="preserve">00393                 </w:t>
      </w:r>
      <w:r>
        <w:rPr>
          <w:color w:val="008000"/>
        </w:rPr>
        <w:t>return</w:t>
      </w:r>
      <w:r>
        <w:t>;</w:t>
      </w:r>
    </w:p>
    <w:p w14:paraId="3E050DBB" w14:textId="77777777" w:rsidR="00000000" w:rsidRDefault="0033228F">
      <w:pPr>
        <w:pStyle w:val="CodeExample0"/>
      </w:pPr>
      <w:r>
        <w:t>00394             }</w:t>
      </w:r>
    </w:p>
    <w:p w14:paraId="62EC8AE9" w14:textId="77777777" w:rsidR="00000000" w:rsidRDefault="0033228F">
      <w:pPr>
        <w:pStyle w:val="CodeExample0"/>
      </w:pPr>
      <w:r>
        <w:t>00395         }</w:t>
      </w:r>
    </w:p>
    <w:p w14:paraId="2799ED87" w14:textId="77777777" w:rsidR="00000000" w:rsidRDefault="0033228F">
      <w:pPr>
        <w:pStyle w:val="CodeExample0"/>
      </w:pPr>
      <w:r>
        <w:t>00396         ui_print_error(</w:t>
      </w:r>
      <w:r>
        <w:rPr>
          <w:color w:val="002080"/>
        </w:rPr>
        <w:t>"Patient not found!"</w:t>
      </w:r>
      <w:r>
        <w:t>);</w:t>
      </w:r>
    </w:p>
    <w:p w14:paraId="573A2890" w14:textId="77777777" w:rsidR="00000000" w:rsidRDefault="0033228F">
      <w:pPr>
        <w:pStyle w:val="CodeExample0"/>
      </w:pPr>
      <w:r>
        <w:t>00397         ui_pause();</w:t>
      </w:r>
    </w:p>
    <w:p w14:paraId="6D32F1F4" w14:textId="77777777" w:rsidR="00000000" w:rsidRDefault="0033228F">
      <w:pPr>
        <w:pStyle w:val="CodeExample0"/>
      </w:pPr>
      <w:r>
        <w:t xml:space="preserve">00398         </w:t>
      </w:r>
      <w:r>
        <w:rPr>
          <w:color w:val="008000"/>
        </w:rPr>
        <w:t>return</w:t>
      </w:r>
      <w:r>
        <w:t>;</w:t>
      </w:r>
    </w:p>
    <w:p w14:paraId="56790F15" w14:textId="77777777" w:rsidR="00000000" w:rsidRDefault="0033228F">
      <w:pPr>
        <w:pStyle w:val="CodeExample0"/>
      </w:pPr>
      <w:r>
        <w:t xml:space="preserve">00399     } </w:t>
      </w:r>
      <w:r>
        <w:rPr>
          <w:color w:val="008000"/>
        </w:rPr>
        <w:t>while</w:t>
      </w:r>
      <w:r>
        <w:t xml:space="preserve"> (1);</w:t>
      </w:r>
    </w:p>
    <w:p w14:paraId="7D4472C4" w14:textId="77777777" w:rsidR="00000000" w:rsidRDefault="0033228F">
      <w:pPr>
        <w:pStyle w:val="CodeExample0"/>
      </w:pPr>
      <w:r>
        <w:t>00400 }</w:t>
      </w:r>
    </w:p>
    <w:p w14:paraId="45F3B6C0" w14:textId="77777777" w:rsidR="00000000" w:rsidRDefault="0033228F">
      <w:pPr>
        <w:pStyle w:val="CodeExample0"/>
      </w:pPr>
      <w:r>
        <w:t xml:space="preserve">00401 </w:t>
      </w:r>
    </w:p>
    <w:p w14:paraId="31B6ACCE" w14:textId="77777777" w:rsidR="00000000" w:rsidRDefault="0033228F">
      <w:pPr>
        <w:pStyle w:val="CodeExample0"/>
      </w:pPr>
      <w:r>
        <w:t xml:space="preserve">00402 </w:t>
      </w:r>
      <w:r>
        <w:rPr>
          <w:color w:val="604020"/>
        </w:rPr>
        <w:t>void</w:t>
      </w:r>
      <w:r>
        <w:t xml:space="preserve"> patient_search_by(</w:t>
      </w:r>
      <w:r>
        <w:rPr>
          <w:color w:val="604020"/>
        </w:rPr>
        <w:t>void</w:t>
      </w:r>
      <w:r>
        <w:t>) {</w:t>
      </w:r>
    </w:p>
    <w:p w14:paraId="4810387F" w14:textId="77777777" w:rsidR="00000000" w:rsidRDefault="0033228F">
      <w:pPr>
        <w:pStyle w:val="CodeExample0"/>
      </w:pPr>
      <w:r>
        <w:t xml:space="preserve">00403     </w:t>
      </w:r>
      <w:r>
        <w:rPr>
          <w:color w:val="604020"/>
        </w:rPr>
        <w:t>int</w:t>
      </w:r>
      <w:r>
        <w:t xml:space="preserve"> choice;</w:t>
      </w:r>
    </w:p>
    <w:p w14:paraId="31543BED" w14:textId="77777777" w:rsidR="00000000" w:rsidRDefault="0033228F">
      <w:pPr>
        <w:pStyle w:val="CodeExample0"/>
      </w:pPr>
      <w:r>
        <w:t xml:space="preserve">00404     </w:t>
      </w:r>
    </w:p>
    <w:p w14:paraId="078BBA22" w14:textId="77777777" w:rsidR="00000000" w:rsidRDefault="0033228F">
      <w:pPr>
        <w:pStyle w:val="CodeExample0"/>
      </w:pPr>
      <w:r>
        <w:t xml:space="preserve">00405     </w:t>
      </w:r>
      <w:r>
        <w:rPr>
          <w:color w:val="008000"/>
        </w:rPr>
        <w:t>do</w:t>
      </w:r>
      <w:r>
        <w:t xml:space="preserve"> {</w:t>
      </w:r>
    </w:p>
    <w:p w14:paraId="16706553" w14:textId="77777777" w:rsidR="00000000" w:rsidRDefault="0033228F">
      <w:pPr>
        <w:pStyle w:val="CodeExample0"/>
      </w:pPr>
      <w:r>
        <w:t>00406         ui_clear_screen();</w:t>
      </w:r>
    </w:p>
    <w:p w14:paraId="70EBD2C1" w14:textId="77777777" w:rsidR="00000000" w:rsidRDefault="0033228F">
      <w:pPr>
        <w:pStyle w:val="CodeExample0"/>
      </w:pPr>
      <w:r>
        <w:t>00407         ui_print_banner();</w:t>
      </w:r>
    </w:p>
    <w:p w14:paraId="22011965" w14:textId="77777777" w:rsidR="00000000" w:rsidRDefault="0033228F">
      <w:pPr>
        <w:pStyle w:val="CodeExample0"/>
      </w:pPr>
      <w:r>
        <w:t xml:space="preserve">00408         </w:t>
      </w:r>
    </w:p>
    <w:p w14:paraId="1F380518" w14:textId="77777777" w:rsidR="00000000" w:rsidRDefault="0033228F">
      <w:pPr>
        <w:pStyle w:val="CodeExample0"/>
      </w:pPr>
      <w:r>
        <w:t xml:space="preserve">00409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4328358C" w14:textId="77777777" w:rsidR="00000000" w:rsidRDefault="0033228F">
      <w:pPr>
        <w:pStyle w:val="CodeExample0"/>
      </w:pPr>
      <w:r>
        <w:t xml:space="preserve">00410             </w:t>
      </w:r>
      <w:r>
        <w:rPr>
          <w:color w:val="002080"/>
        </w:rPr>
        <w:t>"Search by patient ID"</w:t>
      </w:r>
      <w:r>
        <w:t>,</w:t>
      </w:r>
    </w:p>
    <w:p w14:paraId="789B0ECD" w14:textId="77777777" w:rsidR="00000000" w:rsidRDefault="0033228F">
      <w:pPr>
        <w:pStyle w:val="CodeExample0"/>
      </w:pPr>
      <w:r>
        <w:t xml:space="preserve">00411             </w:t>
      </w:r>
      <w:r>
        <w:rPr>
          <w:color w:val="002080"/>
        </w:rPr>
        <w:t>"Search by patient name"</w:t>
      </w:r>
      <w:r>
        <w:t>,</w:t>
      </w:r>
    </w:p>
    <w:p w14:paraId="6F93D198" w14:textId="77777777" w:rsidR="00000000" w:rsidRDefault="0033228F">
      <w:pPr>
        <w:pStyle w:val="CodeExample0"/>
      </w:pPr>
      <w:r>
        <w:t xml:space="preserve">00412             </w:t>
      </w:r>
      <w:r>
        <w:rPr>
          <w:color w:val="002080"/>
        </w:rPr>
        <w:t>"Search by patient phone"</w:t>
      </w:r>
      <w:r>
        <w:t>,</w:t>
      </w:r>
    </w:p>
    <w:p w14:paraId="14DCAFA1" w14:textId="77777777" w:rsidR="00000000" w:rsidRDefault="0033228F">
      <w:pPr>
        <w:pStyle w:val="CodeExample0"/>
      </w:pPr>
      <w:r>
        <w:t xml:space="preserve">00413             </w:t>
      </w:r>
      <w:r>
        <w:rPr>
          <w:color w:val="002080"/>
        </w:rPr>
        <w:t>"Back to Patient</w:t>
      </w:r>
      <w:r>
        <w:rPr>
          <w:color w:val="002080"/>
        </w:rPr>
        <w:t xml:space="preserve"> Menu"</w:t>
      </w:r>
      <w:r>
        <w:t>,</w:t>
      </w:r>
    </w:p>
    <w:p w14:paraId="714A6D41" w14:textId="77777777" w:rsidR="00000000" w:rsidRDefault="0033228F">
      <w:pPr>
        <w:pStyle w:val="CodeExample0"/>
      </w:pPr>
      <w:r>
        <w:t xml:space="preserve">00414             </w:t>
      </w:r>
      <w:r>
        <w:rPr>
          <w:color w:val="002080"/>
        </w:rPr>
        <w:t>"&gt;&gt; "</w:t>
      </w:r>
    </w:p>
    <w:p w14:paraId="4F4E588A" w14:textId="77777777" w:rsidR="00000000" w:rsidRDefault="0033228F">
      <w:pPr>
        <w:pStyle w:val="CodeExample0"/>
      </w:pPr>
      <w:r>
        <w:t>00415         };</w:t>
      </w:r>
    </w:p>
    <w:p w14:paraId="0BA77EC7" w14:textId="77777777" w:rsidR="00000000" w:rsidRDefault="0033228F">
      <w:pPr>
        <w:pStyle w:val="CodeExample0"/>
      </w:pPr>
      <w:r>
        <w:t xml:space="preserve">00416         </w:t>
      </w:r>
    </w:p>
    <w:p w14:paraId="33B74733" w14:textId="77777777" w:rsidR="00000000" w:rsidRDefault="0033228F">
      <w:pPr>
        <w:pStyle w:val="CodeExample0"/>
      </w:pPr>
      <w:r>
        <w:t>00417         ui_print_menu(</w:t>
      </w:r>
      <w:r>
        <w:rPr>
          <w:color w:val="002080"/>
        </w:rPr>
        <w:t>"Search Patient"</w:t>
      </w:r>
      <w:r>
        <w:t>, menu_items, 5, UI_SIZE);</w:t>
      </w:r>
    </w:p>
    <w:p w14:paraId="19333E21" w14:textId="77777777" w:rsidR="00000000" w:rsidRDefault="0033228F">
      <w:pPr>
        <w:pStyle w:val="CodeExample0"/>
      </w:pPr>
      <w:r>
        <w:t>00418         choice = utils_get_int();</w:t>
      </w:r>
    </w:p>
    <w:p w14:paraId="5DE34038" w14:textId="77777777" w:rsidR="00000000" w:rsidRDefault="0033228F">
      <w:pPr>
        <w:pStyle w:val="CodeExample0"/>
      </w:pPr>
      <w:r>
        <w:t xml:space="preserve">00419         </w:t>
      </w:r>
    </w:p>
    <w:p w14:paraId="72238214" w14:textId="77777777" w:rsidR="00000000" w:rsidRDefault="0033228F">
      <w:pPr>
        <w:pStyle w:val="CodeExample0"/>
      </w:pPr>
      <w:r>
        <w:t xml:space="preserve">00420         </w:t>
      </w:r>
      <w:r>
        <w:rPr>
          <w:color w:val="008000"/>
        </w:rPr>
        <w:t>switch</w:t>
      </w:r>
      <w:r>
        <w:t xml:space="preserve"> (choice) {</w:t>
      </w:r>
    </w:p>
    <w:p w14:paraId="57421C05" w14:textId="77777777" w:rsidR="00000000" w:rsidRDefault="0033228F">
      <w:pPr>
        <w:pStyle w:val="CodeExample0"/>
      </w:pPr>
      <w:r>
        <w:t xml:space="preserve">00421             </w:t>
      </w:r>
      <w:r>
        <w:rPr>
          <w:color w:val="008000"/>
        </w:rPr>
        <w:t>case</w:t>
      </w:r>
      <w:r>
        <w:t xml:space="preserve"> 1:</w:t>
      </w:r>
    </w:p>
    <w:p w14:paraId="1E39D53E" w14:textId="77777777" w:rsidR="00000000" w:rsidRDefault="0033228F">
      <w:pPr>
        <w:pStyle w:val="CodeExample0"/>
      </w:pPr>
      <w:r>
        <w:t>00422                 patient_search_by_id();</w:t>
      </w:r>
    </w:p>
    <w:p w14:paraId="2BB674CE" w14:textId="77777777" w:rsidR="00000000" w:rsidRDefault="0033228F">
      <w:pPr>
        <w:pStyle w:val="CodeExample0"/>
      </w:pPr>
      <w:r>
        <w:t xml:space="preserve">00423                 </w:t>
      </w:r>
      <w:r>
        <w:rPr>
          <w:color w:val="008000"/>
        </w:rPr>
        <w:t>break</w:t>
      </w:r>
      <w:r>
        <w:t>;</w:t>
      </w:r>
    </w:p>
    <w:p w14:paraId="11ABCF0B" w14:textId="77777777" w:rsidR="00000000" w:rsidRDefault="0033228F">
      <w:pPr>
        <w:pStyle w:val="CodeExample0"/>
      </w:pPr>
      <w:r>
        <w:t xml:space="preserve">00424             </w:t>
      </w:r>
      <w:r>
        <w:rPr>
          <w:color w:val="008000"/>
        </w:rPr>
        <w:t>case</w:t>
      </w:r>
      <w:r>
        <w:t xml:space="preserve"> 2:</w:t>
      </w:r>
    </w:p>
    <w:p w14:paraId="07328210" w14:textId="77777777" w:rsidR="00000000" w:rsidRDefault="0033228F">
      <w:pPr>
        <w:pStyle w:val="CodeExample0"/>
      </w:pPr>
      <w:r>
        <w:t>00425                 patient_search_by_name();</w:t>
      </w:r>
    </w:p>
    <w:p w14:paraId="37B4419B" w14:textId="77777777" w:rsidR="00000000" w:rsidRDefault="0033228F">
      <w:pPr>
        <w:pStyle w:val="CodeExample0"/>
      </w:pPr>
      <w:r>
        <w:t xml:space="preserve">00426                 </w:t>
      </w:r>
      <w:r>
        <w:rPr>
          <w:color w:val="008000"/>
        </w:rPr>
        <w:t>break</w:t>
      </w:r>
      <w:r>
        <w:t>;</w:t>
      </w:r>
    </w:p>
    <w:p w14:paraId="1945AE14" w14:textId="77777777" w:rsidR="00000000" w:rsidRDefault="0033228F">
      <w:pPr>
        <w:pStyle w:val="CodeExample0"/>
      </w:pPr>
      <w:r>
        <w:t xml:space="preserve">00427             </w:t>
      </w:r>
      <w:r>
        <w:rPr>
          <w:color w:val="008000"/>
        </w:rPr>
        <w:t>case</w:t>
      </w:r>
      <w:r>
        <w:t xml:space="preserve"> 3:</w:t>
      </w:r>
    </w:p>
    <w:p w14:paraId="2133F5C8" w14:textId="77777777" w:rsidR="00000000" w:rsidRDefault="0033228F">
      <w:pPr>
        <w:pStyle w:val="CodeExample0"/>
      </w:pPr>
      <w:r>
        <w:t>00428                 pati</w:t>
      </w:r>
      <w:r>
        <w:t>ent_search_by_phone();</w:t>
      </w:r>
    </w:p>
    <w:p w14:paraId="6168BC31" w14:textId="77777777" w:rsidR="00000000" w:rsidRDefault="0033228F">
      <w:pPr>
        <w:pStyle w:val="CodeExample0"/>
      </w:pPr>
      <w:r>
        <w:t xml:space="preserve">00429                 </w:t>
      </w:r>
      <w:r>
        <w:rPr>
          <w:color w:val="008000"/>
        </w:rPr>
        <w:t>break</w:t>
      </w:r>
      <w:r>
        <w:t>;</w:t>
      </w:r>
    </w:p>
    <w:p w14:paraId="0A088908" w14:textId="77777777" w:rsidR="00000000" w:rsidRDefault="0033228F">
      <w:pPr>
        <w:pStyle w:val="CodeExample0"/>
      </w:pPr>
      <w:r>
        <w:t xml:space="preserve">00430             </w:t>
      </w:r>
      <w:r>
        <w:rPr>
          <w:color w:val="008000"/>
        </w:rPr>
        <w:t>case</w:t>
      </w:r>
      <w:r>
        <w:t xml:space="preserve"> 4:</w:t>
      </w:r>
    </w:p>
    <w:p w14:paraId="047DBA99" w14:textId="77777777" w:rsidR="00000000" w:rsidRDefault="0033228F">
      <w:pPr>
        <w:pStyle w:val="CodeExample0"/>
      </w:pPr>
      <w:r>
        <w:t>00431                 ui_print_info(</w:t>
      </w:r>
      <w:r>
        <w:rPr>
          <w:color w:val="002080"/>
        </w:rPr>
        <w:t>"Returning to receptionist menu..."</w:t>
      </w:r>
      <w:r>
        <w:t>);</w:t>
      </w:r>
    </w:p>
    <w:p w14:paraId="666C2605" w14:textId="77777777" w:rsidR="00000000" w:rsidRDefault="0033228F">
      <w:pPr>
        <w:pStyle w:val="CodeExample0"/>
      </w:pPr>
      <w:r>
        <w:t>00432                 ui_pause();</w:t>
      </w:r>
    </w:p>
    <w:p w14:paraId="5DFB6E9F" w14:textId="77777777" w:rsidR="00000000" w:rsidRDefault="0033228F">
      <w:pPr>
        <w:pStyle w:val="CodeExample0"/>
      </w:pPr>
      <w:r>
        <w:t xml:space="preserve">00433                 </w:t>
      </w:r>
      <w:r>
        <w:rPr>
          <w:color w:val="008000"/>
        </w:rPr>
        <w:t>break</w:t>
      </w:r>
      <w:r>
        <w:t>;</w:t>
      </w:r>
    </w:p>
    <w:p w14:paraId="11CFBDAE" w14:textId="77777777" w:rsidR="00000000" w:rsidRDefault="0033228F">
      <w:pPr>
        <w:pStyle w:val="CodeExample0"/>
      </w:pPr>
      <w:r>
        <w:t xml:space="preserve">00434             </w:t>
      </w:r>
      <w:r>
        <w:rPr>
          <w:color w:val="008000"/>
        </w:rPr>
        <w:t>default</w:t>
      </w:r>
      <w:r>
        <w:t>:</w:t>
      </w:r>
    </w:p>
    <w:p w14:paraId="69AC6F9C" w14:textId="77777777" w:rsidR="00000000" w:rsidRDefault="0033228F">
      <w:pPr>
        <w:pStyle w:val="CodeExample0"/>
      </w:pPr>
      <w:r>
        <w:t xml:space="preserve">00435         </w:t>
      </w:r>
      <w:r>
        <w:t xml:space="preserve">        ui_print_error(</w:t>
      </w:r>
      <w:r>
        <w:rPr>
          <w:color w:val="002080"/>
        </w:rPr>
        <w:t>"Invalid choice! Please try again."</w:t>
      </w:r>
      <w:r>
        <w:t>);</w:t>
      </w:r>
    </w:p>
    <w:p w14:paraId="1742A4BE" w14:textId="77777777" w:rsidR="00000000" w:rsidRDefault="0033228F">
      <w:pPr>
        <w:pStyle w:val="CodeExample0"/>
      </w:pPr>
      <w:r>
        <w:t>00436                 ui_pause();</w:t>
      </w:r>
    </w:p>
    <w:p w14:paraId="72B6C42B" w14:textId="77777777" w:rsidR="00000000" w:rsidRDefault="0033228F">
      <w:pPr>
        <w:pStyle w:val="CodeExample0"/>
      </w:pPr>
      <w:r>
        <w:t>00437         }</w:t>
      </w:r>
    </w:p>
    <w:p w14:paraId="689099D5" w14:textId="77777777" w:rsidR="00000000" w:rsidRDefault="0033228F">
      <w:pPr>
        <w:pStyle w:val="CodeExample0"/>
      </w:pPr>
      <w:r>
        <w:t xml:space="preserve">00438     } </w:t>
      </w:r>
      <w:r>
        <w:rPr>
          <w:color w:val="008000"/>
        </w:rPr>
        <w:t>while</w:t>
      </w:r>
      <w:r>
        <w:t xml:space="preserve"> (choice != 4);</w:t>
      </w:r>
    </w:p>
    <w:p w14:paraId="0E6A7618" w14:textId="77777777" w:rsidR="00000000" w:rsidRDefault="0033228F">
      <w:pPr>
        <w:pStyle w:val="CodeExample0"/>
      </w:pPr>
      <w:r>
        <w:t>00439 }</w:t>
      </w:r>
    </w:p>
    <w:p w14:paraId="254137E9" w14:textId="77777777" w:rsidR="00000000" w:rsidRDefault="0033228F">
      <w:pPr>
        <w:pStyle w:val="CodeExample0"/>
      </w:pPr>
      <w:r>
        <w:t xml:space="preserve">00440 </w:t>
      </w:r>
    </w:p>
    <w:p w14:paraId="520A9A2B" w14:textId="77777777" w:rsidR="00000000" w:rsidRDefault="0033228F">
      <w:pPr>
        <w:pStyle w:val="CodeExample0"/>
      </w:pPr>
      <w:r>
        <w:t xml:space="preserve">00441 </w:t>
      </w:r>
      <w:r>
        <w:rPr>
          <w:color w:val="604020"/>
        </w:rPr>
        <w:t>int</w:t>
      </w:r>
      <w:r>
        <w:t xml:space="preserve"> patient_search_id 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) {</w:t>
      </w:r>
    </w:p>
    <w:p w14:paraId="7BC94A1F" w14:textId="77777777" w:rsidR="00000000" w:rsidRDefault="0033228F">
      <w:pPr>
        <w:pStyle w:val="CodeExample0"/>
      </w:pPr>
      <w:r>
        <w:t xml:space="preserve">00442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patient_count; i++) {</w:t>
      </w:r>
    </w:p>
    <w:p w14:paraId="742D73AE" w14:textId="77777777" w:rsidR="00000000" w:rsidRDefault="0033228F">
      <w:pPr>
        <w:pStyle w:val="CodeExample0"/>
      </w:pPr>
      <w:r>
        <w:t xml:space="preserve">00443         </w:t>
      </w:r>
      <w:r>
        <w:rPr>
          <w:color w:val="008000"/>
        </w:rPr>
        <w:t>if</w:t>
      </w:r>
      <w:r>
        <w:t xml:space="preserve"> (patients[i].</w:t>
      </w:r>
      <w:r>
        <w:rPr>
          <w:color w:val="604020"/>
        </w:rPr>
        <w:t>id</w:t>
      </w:r>
      <w:r>
        <w:t xml:space="preserve"> == </w:t>
      </w:r>
      <w:r>
        <w:rPr>
          <w:color w:val="604020"/>
        </w:rPr>
        <w:t>id</w:t>
      </w:r>
      <w:r>
        <w:t>) {</w:t>
      </w:r>
    </w:p>
    <w:p w14:paraId="0EBBD41F" w14:textId="77777777" w:rsidR="00000000" w:rsidRDefault="0033228F">
      <w:pPr>
        <w:pStyle w:val="CodeExample0"/>
      </w:pPr>
      <w:r>
        <w:t xml:space="preserve">00444             </w:t>
      </w:r>
      <w:r>
        <w:rPr>
          <w:color w:val="008000"/>
        </w:rPr>
        <w:t>return</w:t>
      </w:r>
      <w:r>
        <w:t xml:space="preserve"> i;</w:t>
      </w:r>
    </w:p>
    <w:p w14:paraId="56C5711E" w14:textId="77777777" w:rsidR="00000000" w:rsidRDefault="0033228F">
      <w:pPr>
        <w:pStyle w:val="CodeExample0"/>
      </w:pPr>
      <w:r>
        <w:t>00445         }</w:t>
      </w:r>
    </w:p>
    <w:p w14:paraId="6F916D27" w14:textId="77777777" w:rsidR="00000000" w:rsidRDefault="0033228F">
      <w:pPr>
        <w:pStyle w:val="CodeExample0"/>
      </w:pPr>
      <w:r>
        <w:t>00446     }</w:t>
      </w:r>
    </w:p>
    <w:p w14:paraId="39156888" w14:textId="77777777" w:rsidR="00000000" w:rsidRDefault="0033228F">
      <w:pPr>
        <w:pStyle w:val="CodeExample0"/>
      </w:pPr>
      <w:r>
        <w:t xml:space="preserve">00447     </w:t>
      </w:r>
      <w:r>
        <w:rPr>
          <w:color w:val="008000"/>
        </w:rPr>
        <w:t>return</w:t>
      </w:r>
      <w:r>
        <w:t xml:space="preserve"> -1;</w:t>
      </w:r>
    </w:p>
    <w:p w14:paraId="0557EA86" w14:textId="77777777" w:rsidR="00000000" w:rsidRDefault="0033228F">
      <w:pPr>
        <w:pStyle w:val="CodeExample0"/>
      </w:pPr>
      <w:r>
        <w:t>00448 }</w:t>
      </w:r>
    </w:p>
    <w:p w14:paraId="18CCC43D" w14:textId="77777777" w:rsidR="00000000" w:rsidRDefault="0033228F">
      <w:pPr>
        <w:pStyle w:val="CodeExample0"/>
      </w:pPr>
      <w:r>
        <w:t xml:space="preserve">00449 </w:t>
      </w:r>
    </w:p>
    <w:p w14:paraId="02911C6D" w14:textId="77777777" w:rsidR="00000000" w:rsidRDefault="0033228F">
      <w:pPr>
        <w:pStyle w:val="CodeExample0"/>
      </w:pPr>
      <w:r>
        <w:t xml:space="preserve">00450 </w:t>
      </w:r>
      <w:r>
        <w:rPr>
          <w:color w:val="604020"/>
        </w:rPr>
        <w:t>void</w:t>
      </w:r>
      <w:r>
        <w:t xml:space="preserve"> patient_update_name(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13FC20EC" w14:textId="77777777" w:rsidR="00000000" w:rsidRDefault="0033228F">
      <w:pPr>
        <w:pStyle w:val="CodeExample0"/>
      </w:pPr>
      <w:r>
        <w:lastRenderedPageBreak/>
        <w:t>00451     ui_clear_screen();</w:t>
      </w:r>
    </w:p>
    <w:p w14:paraId="4A87AE5D" w14:textId="77777777" w:rsidR="00000000" w:rsidRDefault="0033228F">
      <w:pPr>
        <w:pStyle w:val="CodeExample0"/>
      </w:pPr>
      <w:r>
        <w:t>00452     ui_print_banner();</w:t>
      </w:r>
    </w:p>
    <w:p w14:paraId="52391235" w14:textId="77777777" w:rsidR="00000000" w:rsidRDefault="0033228F">
      <w:pPr>
        <w:pStyle w:val="CodeExample0"/>
      </w:pPr>
      <w:r>
        <w:t xml:space="preserve">00453 </w:t>
      </w:r>
    </w:p>
    <w:p w14:paraId="727C4EB9" w14:textId="77777777" w:rsidR="00000000" w:rsidRDefault="0033228F">
      <w:pPr>
        <w:pStyle w:val="CodeExample0"/>
      </w:pPr>
      <w:r>
        <w:t xml:space="preserve">00454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25E4F663" w14:textId="77777777" w:rsidR="00000000" w:rsidRDefault="0033228F">
      <w:pPr>
        <w:pStyle w:val="CodeExample0"/>
      </w:pPr>
      <w:r>
        <w:t>00455         menu_items[0],</w:t>
      </w:r>
    </w:p>
    <w:p w14:paraId="5BCCEC16" w14:textId="77777777" w:rsidR="00000000" w:rsidRDefault="0033228F">
      <w:pPr>
        <w:pStyle w:val="CodeExample0"/>
      </w:pPr>
      <w:r>
        <w:t xml:space="preserve">00456         </w:t>
      </w:r>
      <w:r>
        <w:rPr>
          <w:color w:val="002080"/>
        </w:rPr>
        <w:t>"Enter new name: "</w:t>
      </w:r>
      <w:r>
        <w:t>,</w:t>
      </w:r>
    </w:p>
    <w:p w14:paraId="5F89E3B4" w14:textId="77777777" w:rsidR="00000000" w:rsidRDefault="0033228F">
      <w:pPr>
        <w:pStyle w:val="CodeExample0"/>
      </w:pPr>
      <w:r>
        <w:t xml:space="preserve">00457         </w:t>
      </w:r>
      <w:r>
        <w:rPr>
          <w:color w:val="002080"/>
        </w:rPr>
        <w:t>"&gt;&gt; "</w:t>
      </w:r>
    </w:p>
    <w:p w14:paraId="47F156D1" w14:textId="77777777" w:rsidR="00000000" w:rsidRDefault="0033228F">
      <w:pPr>
        <w:pStyle w:val="CodeExample0"/>
      </w:pPr>
      <w:r>
        <w:t>00458     };</w:t>
      </w:r>
    </w:p>
    <w:p w14:paraId="109C7562" w14:textId="77777777" w:rsidR="00000000" w:rsidRDefault="0033228F">
      <w:pPr>
        <w:pStyle w:val="CodeExample0"/>
      </w:pPr>
      <w:r>
        <w:t xml:space="preserve">00459             </w:t>
      </w:r>
    </w:p>
    <w:p w14:paraId="5D4FE1D4" w14:textId="77777777" w:rsidR="00000000" w:rsidRDefault="0033228F">
      <w:pPr>
        <w:pStyle w:val="CodeExample0"/>
      </w:pPr>
      <w:r>
        <w:t xml:space="preserve">00460     </w:t>
      </w:r>
      <w:r>
        <w:rPr>
          <w:color w:val="604020"/>
        </w:rPr>
        <w:t>char</w:t>
      </w:r>
      <w:r>
        <w:t xml:space="preserve"> name[NAME_SIZE];</w:t>
      </w:r>
    </w:p>
    <w:p w14:paraId="5C9768D1" w14:textId="77777777" w:rsidR="00000000" w:rsidRDefault="0033228F">
      <w:pPr>
        <w:pStyle w:val="CodeExample0"/>
      </w:pPr>
      <w:r>
        <w:t>00461     u</w:t>
      </w:r>
      <w:r>
        <w:t>i_print_menu(</w:t>
      </w:r>
      <w:r>
        <w:rPr>
          <w:color w:val="002080"/>
        </w:rPr>
        <w:t>"Update Patient"</w:t>
      </w:r>
      <w:r>
        <w:t>, menu, 3, UI_SIZE);</w:t>
      </w:r>
    </w:p>
    <w:p w14:paraId="379CFBDC" w14:textId="77777777" w:rsidR="00000000" w:rsidRDefault="0033228F">
      <w:pPr>
        <w:pStyle w:val="CodeExample0"/>
      </w:pPr>
      <w:r>
        <w:t>00462     utils_get_string(name, NAME_SIZE);</w:t>
      </w:r>
    </w:p>
    <w:p w14:paraId="1C76E9E9" w14:textId="77777777" w:rsidR="00000000" w:rsidRDefault="0033228F">
      <w:pPr>
        <w:pStyle w:val="CodeExample0"/>
      </w:pPr>
      <w:r>
        <w:t>00463     utils_fix_name(name);</w:t>
      </w:r>
    </w:p>
    <w:p w14:paraId="18F851F5" w14:textId="77777777" w:rsidR="00000000" w:rsidRDefault="0033228F">
      <w:pPr>
        <w:pStyle w:val="CodeExample0"/>
      </w:pPr>
      <w:r>
        <w:t xml:space="preserve">00464 </w:t>
      </w:r>
    </w:p>
    <w:p w14:paraId="096CF455" w14:textId="77777777" w:rsidR="00000000" w:rsidRDefault="0033228F">
      <w:pPr>
        <w:pStyle w:val="CodeExample0"/>
      </w:pPr>
      <w:r>
        <w:t xml:space="preserve">00465     </w:t>
      </w:r>
      <w:r>
        <w:rPr>
          <w:color w:val="008000"/>
        </w:rPr>
        <w:t>if</w:t>
      </w:r>
      <w:r>
        <w:t xml:space="preserve"> (!utils_is_valid_name(name)) {</w:t>
      </w:r>
    </w:p>
    <w:p w14:paraId="33E60991" w14:textId="77777777" w:rsidR="00000000" w:rsidRDefault="0033228F">
      <w:pPr>
        <w:pStyle w:val="CodeExample0"/>
      </w:pPr>
      <w:r>
        <w:t>00466         ui_print_error(</w:t>
      </w:r>
      <w:r>
        <w:rPr>
          <w:color w:val="002080"/>
        </w:rPr>
        <w:t>"Invalid name! Could not update."</w:t>
      </w:r>
      <w:r>
        <w:t>);</w:t>
      </w:r>
    </w:p>
    <w:p w14:paraId="1B09CB5B" w14:textId="77777777" w:rsidR="00000000" w:rsidRDefault="0033228F">
      <w:pPr>
        <w:pStyle w:val="CodeExample0"/>
      </w:pPr>
      <w:r>
        <w:t xml:space="preserve">00467        </w:t>
      </w:r>
      <w:r>
        <w:t xml:space="preserve"> ui_pause();</w:t>
      </w:r>
    </w:p>
    <w:p w14:paraId="61CB2711" w14:textId="77777777" w:rsidR="00000000" w:rsidRDefault="0033228F">
      <w:pPr>
        <w:pStyle w:val="CodeExample0"/>
      </w:pPr>
      <w:r>
        <w:t xml:space="preserve">00468         </w:t>
      </w:r>
      <w:r>
        <w:rPr>
          <w:color w:val="008000"/>
        </w:rPr>
        <w:t>return</w:t>
      </w:r>
      <w:r>
        <w:t>;</w:t>
      </w:r>
    </w:p>
    <w:p w14:paraId="49A69C2E" w14:textId="77777777" w:rsidR="00000000" w:rsidRDefault="0033228F">
      <w:pPr>
        <w:pStyle w:val="CodeExample0"/>
      </w:pPr>
      <w:r>
        <w:t>00469     }</w:t>
      </w:r>
    </w:p>
    <w:p w14:paraId="17C264DC" w14:textId="77777777" w:rsidR="00000000" w:rsidRDefault="0033228F">
      <w:pPr>
        <w:pStyle w:val="CodeExample0"/>
      </w:pPr>
      <w:r>
        <w:t xml:space="preserve">00470     patients[index].name[0] = </w:t>
      </w:r>
      <w:r>
        <w:rPr>
          <w:color w:val="008080"/>
        </w:rPr>
        <w:t>'\0'</w:t>
      </w:r>
      <w:r>
        <w:t>;</w:t>
      </w:r>
    </w:p>
    <w:p w14:paraId="17A3FEBA" w14:textId="77777777" w:rsidR="00000000" w:rsidRDefault="0033228F">
      <w:pPr>
        <w:pStyle w:val="CodeExample0"/>
      </w:pPr>
      <w:r>
        <w:t>00471     strncpy(patients[index].name, name, NAME_SIZE);</w:t>
      </w:r>
    </w:p>
    <w:p w14:paraId="096FDEE5" w14:textId="77777777" w:rsidR="00000000" w:rsidRDefault="0033228F">
      <w:pPr>
        <w:pStyle w:val="CodeExample0"/>
      </w:pPr>
      <w:r>
        <w:t>00472 }</w:t>
      </w:r>
    </w:p>
    <w:p w14:paraId="23C6A8F2" w14:textId="77777777" w:rsidR="00000000" w:rsidRDefault="0033228F">
      <w:pPr>
        <w:pStyle w:val="CodeExample0"/>
      </w:pPr>
      <w:r>
        <w:t xml:space="preserve">00473 </w:t>
      </w:r>
    </w:p>
    <w:p w14:paraId="174C16C5" w14:textId="77777777" w:rsidR="00000000" w:rsidRDefault="0033228F">
      <w:pPr>
        <w:pStyle w:val="CodeExample0"/>
      </w:pPr>
      <w:r>
        <w:t xml:space="preserve">00474 </w:t>
      </w:r>
      <w:r>
        <w:rPr>
          <w:color w:val="604020"/>
        </w:rPr>
        <w:t>void</w:t>
      </w:r>
      <w:r>
        <w:t xml:space="preserve"> patient_update_phone(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5D1248A6" w14:textId="77777777" w:rsidR="00000000" w:rsidRDefault="0033228F">
      <w:pPr>
        <w:pStyle w:val="CodeExample0"/>
      </w:pPr>
      <w:r>
        <w:t>00475     ui_clear_scre</w:t>
      </w:r>
      <w:r>
        <w:t>en();</w:t>
      </w:r>
    </w:p>
    <w:p w14:paraId="2179F447" w14:textId="77777777" w:rsidR="00000000" w:rsidRDefault="0033228F">
      <w:pPr>
        <w:pStyle w:val="CodeExample0"/>
      </w:pPr>
      <w:r>
        <w:t>00476     ui_print_banner();</w:t>
      </w:r>
    </w:p>
    <w:p w14:paraId="5E9D17D1" w14:textId="77777777" w:rsidR="00000000" w:rsidRDefault="0033228F">
      <w:pPr>
        <w:pStyle w:val="CodeExample0"/>
      </w:pPr>
      <w:r>
        <w:t xml:space="preserve">00477     </w:t>
      </w:r>
    </w:p>
    <w:p w14:paraId="4BA78677" w14:textId="77777777" w:rsidR="00000000" w:rsidRDefault="0033228F">
      <w:pPr>
        <w:pStyle w:val="CodeExample0"/>
      </w:pPr>
      <w:r>
        <w:t xml:space="preserve">00478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74DE5F64" w14:textId="77777777" w:rsidR="00000000" w:rsidRDefault="0033228F">
      <w:pPr>
        <w:pStyle w:val="CodeExample0"/>
      </w:pPr>
      <w:r>
        <w:t>00479         menu_items[1],</w:t>
      </w:r>
    </w:p>
    <w:p w14:paraId="11FE6934" w14:textId="77777777" w:rsidR="00000000" w:rsidRDefault="0033228F">
      <w:pPr>
        <w:pStyle w:val="CodeExample0"/>
      </w:pPr>
      <w:r>
        <w:t xml:space="preserve">00480         </w:t>
      </w:r>
      <w:r>
        <w:rPr>
          <w:color w:val="002080"/>
        </w:rPr>
        <w:t>"Enter new phone: "</w:t>
      </w:r>
      <w:r>
        <w:t>,</w:t>
      </w:r>
    </w:p>
    <w:p w14:paraId="6816BCB1" w14:textId="77777777" w:rsidR="00000000" w:rsidRDefault="0033228F">
      <w:pPr>
        <w:pStyle w:val="CodeExample0"/>
      </w:pPr>
      <w:r>
        <w:t xml:space="preserve">00481         </w:t>
      </w:r>
      <w:r>
        <w:rPr>
          <w:color w:val="002080"/>
        </w:rPr>
        <w:t>"&gt;&gt; "</w:t>
      </w:r>
    </w:p>
    <w:p w14:paraId="4B51B31C" w14:textId="77777777" w:rsidR="00000000" w:rsidRDefault="0033228F">
      <w:pPr>
        <w:pStyle w:val="CodeExample0"/>
      </w:pPr>
      <w:r>
        <w:t>00482     };</w:t>
      </w:r>
    </w:p>
    <w:p w14:paraId="185106BA" w14:textId="77777777" w:rsidR="00000000" w:rsidRDefault="0033228F">
      <w:pPr>
        <w:pStyle w:val="CodeExample0"/>
      </w:pPr>
      <w:r>
        <w:t xml:space="preserve">00483             </w:t>
      </w:r>
    </w:p>
    <w:p w14:paraId="777BC0F8" w14:textId="77777777" w:rsidR="00000000" w:rsidRDefault="0033228F">
      <w:pPr>
        <w:pStyle w:val="CodeExample0"/>
      </w:pPr>
      <w:r>
        <w:t xml:space="preserve">00484     </w:t>
      </w:r>
      <w:r>
        <w:rPr>
          <w:color w:val="604020"/>
        </w:rPr>
        <w:t>char</w:t>
      </w:r>
      <w:r>
        <w:t xml:space="preserve"> phone[PHONE_SIZE];</w:t>
      </w:r>
    </w:p>
    <w:p w14:paraId="61A6DB29" w14:textId="77777777" w:rsidR="00000000" w:rsidRDefault="0033228F">
      <w:pPr>
        <w:pStyle w:val="CodeExample0"/>
      </w:pPr>
      <w:r>
        <w:t>00485     ui_print_menu(</w:t>
      </w:r>
      <w:r>
        <w:rPr>
          <w:color w:val="002080"/>
        </w:rPr>
        <w:t>"Update Patient"</w:t>
      </w:r>
      <w:r>
        <w:t>, menu, 3, UI_SIZE);</w:t>
      </w:r>
    </w:p>
    <w:p w14:paraId="5932917B" w14:textId="77777777" w:rsidR="00000000" w:rsidRDefault="0033228F">
      <w:pPr>
        <w:pStyle w:val="CodeExample0"/>
      </w:pPr>
      <w:r>
        <w:t>00486     utils_get_string(phone, PHONE_SIZE);</w:t>
      </w:r>
    </w:p>
    <w:p w14:paraId="0403F082" w14:textId="77777777" w:rsidR="00000000" w:rsidRDefault="0033228F">
      <w:pPr>
        <w:pStyle w:val="CodeExample0"/>
      </w:pPr>
      <w:r>
        <w:t xml:space="preserve">00487 </w:t>
      </w:r>
    </w:p>
    <w:p w14:paraId="262E5005" w14:textId="77777777" w:rsidR="00000000" w:rsidRDefault="0033228F">
      <w:pPr>
        <w:pStyle w:val="CodeExample0"/>
      </w:pPr>
      <w:r>
        <w:t xml:space="preserve">00488     </w:t>
      </w:r>
      <w:r>
        <w:rPr>
          <w:color w:val="008000"/>
        </w:rPr>
        <w:t>if</w:t>
      </w:r>
      <w:r>
        <w:t xml:space="preserve"> (!utils_is_valid_phone(phone)) {</w:t>
      </w:r>
    </w:p>
    <w:p w14:paraId="59C08A69" w14:textId="77777777" w:rsidR="00000000" w:rsidRDefault="0033228F">
      <w:pPr>
        <w:pStyle w:val="CodeExample0"/>
      </w:pPr>
      <w:r>
        <w:t>00489         ui_print_error(</w:t>
      </w:r>
      <w:r>
        <w:rPr>
          <w:color w:val="002080"/>
        </w:rPr>
        <w:t>"Invalid phone! Could not update."</w:t>
      </w:r>
      <w:r>
        <w:t>);</w:t>
      </w:r>
    </w:p>
    <w:p w14:paraId="4A8AB9A2" w14:textId="77777777" w:rsidR="00000000" w:rsidRDefault="0033228F">
      <w:pPr>
        <w:pStyle w:val="CodeExample0"/>
      </w:pPr>
      <w:r>
        <w:t>00490         ui_pause();</w:t>
      </w:r>
    </w:p>
    <w:p w14:paraId="47004D60" w14:textId="77777777" w:rsidR="00000000" w:rsidRDefault="0033228F">
      <w:pPr>
        <w:pStyle w:val="CodeExample0"/>
      </w:pPr>
      <w:r>
        <w:t>004</w:t>
      </w:r>
      <w:r>
        <w:t xml:space="preserve">91         </w:t>
      </w:r>
      <w:r>
        <w:rPr>
          <w:color w:val="008000"/>
        </w:rPr>
        <w:t>return</w:t>
      </w:r>
      <w:r>
        <w:t>;</w:t>
      </w:r>
    </w:p>
    <w:p w14:paraId="71A52753" w14:textId="77777777" w:rsidR="00000000" w:rsidRDefault="0033228F">
      <w:pPr>
        <w:pStyle w:val="CodeExample0"/>
      </w:pPr>
      <w:r>
        <w:t>00492     }</w:t>
      </w:r>
    </w:p>
    <w:p w14:paraId="67E297FB" w14:textId="77777777" w:rsidR="00000000" w:rsidRDefault="0033228F">
      <w:pPr>
        <w:pStyle w:val="CodeExample0"/>
      </w:pPr>
      <w:r>
        <w:t xml:space="preserve">00493     patients[index].phone[0] = </w:t>
      </w:r>
      <w:r>
        <w:rPr>
          <w:color w:val="008080"/>
        </w:rPr>
        <w:t>'\0'</w:t>
      </w:r>
      <w:r>
        <w:t>;</w:t>
      </w:r>
    </w:p>
    <w:p w14:paraId="7AED69B2" w14:textId="77777777" w:rsidR="00000000" w:rsidRDefault="0033228F">
      <w:pPr>
        <w:pStyle w:val="CodeExample0"/>
      </w:pPr>
      <w:r>
        <w:t>00494     strncpy(patients[index].phone, phone, PHONE_SIZE);</w:t>
      </w:r>
    </w:p>
    <w:p w14:paraId="00FCD8FD" w14:textId="77777777" w:rsidR="00000000" w:rsidRDefault="0033228F">
      <w:pPr>
        <w:pStyle w:val="CodeExample0"/>
      </w:pPr>
      <w:r>
        <w:t>00495 }</w:t>
      </w:r>
    </w:p>
    <w:p w14:paraId="7F1D172E" w14:textId="77777777" w:rsidR="00000000" w:rsidRDefault="0033228F">
      <w:pPr>
        <w:pStyle w:val="CodeExample0"/>
      </w:pPr>
      <w:r>
        <w:t xml:space="preserve">00496 </w:t>
      </w:r>
    </w:p>
    <w:p w14:paraId="1A0F4589" w14:textId="77777777" w:rsidR="00000000" w:rsidRDefault="0033228F">
      <w:pPr>
        <w:pStyle w:val="CodeExample0"/>
      </w:pPr>
      <w:r>
        <w:t xml:space="preserve">00497 </w:t>
      </w:r>
      <w:r>
        <w:rPr>
          <w:color w:val="604020"/>
        </w:rPr>
        <w:t>void</w:t>
      </w:r>
      <w:r>
        <w:t xml:space="preserve"> patient_update_address(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56EB6785" w14:textId="77777777" w:rsidR="00000000" w:rsidRDefault="0033228F">
      <w:pPr>
        <w:pStyle w:val="CodeExample0"/>
      </w:pPr>
      <w:r>
        <w:t>00498     ui_clear_screen();</w:t>
      </w:r>
    </w:p>
    <w:p w14:paraId="1FEF2F7C" w14:textId="77777777" w:rsidR="00000000" w:rsidRDefault="0033228F">
      <w:pPr>
        <w:pStyle w:val="CodeExample0"/>
      </w:pPr>
      <w:r>
        <w:t>0049</w:t>
      </w:r>
      <w:r>
        <w:t>9     ui_print_banner();</w:t>
      </w:r>
    </w:p>
    <w:p w14:paraId="35FD7D8A" w14:textId="77777777" w:rsidR="00000000" w:rsidRDefault="0033228F">
      <w:pPr>
        <w:pStyle w:val="CodeExample0"/>
      </w:pPr>
      <w:r>
        <w:t xml:space="preserve">00500     </w:t>
      </w:r>
    </w:p>
    <w:p w14:paraId="58C5FAA3" w14:textId="77777777" w:rsidR="00000000" w:rsidRDefault="0033228F">
      <w:pPr>
        <w:pStyle w:val="CodeExample0"/>
      </w:pPr>
      <w:r>
        <w:t xml:space="preserve">00501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3E2D2172" w14:textId="77777777" w:rsidR="00000000" w:rsidRDefault="0033228F">
      <w:pPr>
        <w:pStyle w:val="CodeExample0"/>
      </w:pPr>
      <w:r>
        <w:t>00502         menu_items[2],</w:t>
      </w:r>
    </w:p>
    <w:p w14:paraId="6468F145" w14:textId="77777777" w:rsidR="00000000" w:rsidRDefault="0033228F">
      <w:pPr>
        <w:pStyle w:val="CodeExample0"/>
      </w:pPr>
      <w:r>
        <w:t xml:space="preserve">00503         </w:t>
      </w:r>
      <w:r>
        <w:rPr>
          <w:color w:val="002080"/>
        </w:rPr>
        <w:t>"Enter new address: "</w:t>
      </w:r>
      <w:r>
        <w:t>,</w:t>
      </w:r>
    </w:p>
    <w:p w14:paraId="28FCE29F" w14:textId="77777777" w:rsidR="00000000" w:rsidRDefault="0033228F">
      <w:pPr>
        <w:pStyle w:val="CodeExample0"/>
      </w:pPr>
      <w:r>
        <w:t xml:space="preserve">00504         </w:t>
      </w:r>
      <w:r>
        <w:rPr>
          <w:color w:val="002080"/>
        </w:rPr>
        <w:t>"&gt;&gt; "</w:t>
      </w:r>
    </w:p>
    <w:p w14:paraId="088EBF96" w14:textId="77777777" w:rsidR="00000000" w:rsidRDefault="0033228F">
      <w:pPr>
        <w:pStyle w:val="CodeExample0"/>
      </w:pPr>
      <w:r>
        <w:t>00505     };</w:t>
      </w:r>
    </w:p>
    <w:p w14:paraId="67589E74" w14:textId="77777777" w:rsidR="00000000" w:rsidRDefault="0033228F">
      <w:pPr>
        <w:pStyle w:val="CodeExample0"/>
      </w:pPr>
      <w:r>
        <w:t xml:space="preserve">00506             </w:t>
      </w:r>
    </w:p>
    <w:p w14:paraId="4DC3B47D" w14:textId="77777777" w:rsidR="00000000" w:rsidRDefault="0033228F">
      <w:pPr>
        <w:pStyle w:val="CodeExample0"/>
      </w:pPr>
      <w:r>
        <w:t xml:space="preserve">00507     </w:t>
      </w:r>
      <w:r>
        <w:rPr>
          <w:color w:val="604020"/>
        </w:rPr>
        <w:t>char</w:t>
      </w:r>
      <w:r>
        <w:t xml:space="preserve"> address[ADDRESS_SIZE];</w:t>
      </w:r>
    </w:p>
    <w:p w14:paraId="67EFEBE9" w14:textId="77777777" w:rsidR="00000000" w:rsidRDefault="0033228F">
      <w:pPr>
        <w:pStyle w:val="CodeExample0"/>
      </w:pPr>
      <w:r>
        <w:t>00508     ui_print_menu(</w:t>
      </w:r>
      <w:r>
        <w:rPr>
          <w:color w:val="002080"/>
        </w:rPr>
        <w:t>"Update Patient"</w:t>
      </w:r>
      <w:r>
        <w:t>, menu, 3, UI_SIZE);</w:t>
      </w:r>
    </w:p>
    <w:p w14:paraId="7A3A34F0" w14:textId="77777777" w:rsidR="00000000" w:rsidRDefault="0033228F">
      <w:pPr>
        <w:pStyle w:val="CodeExample0"/>
      </w:pPr>
      <w:r>
        <w:t>00509     utils_get_string(address, ADDRESS_SIZE);</w:t>
      </w:r>
    </w:p>
    <w:p w14:paraId="260DDF96" w14:textId="77777777" w:rsidR="00000000" w:rsidRDefault="0033228F">
      <w:pPr>
        <w:pStyle w:val="CodeExample0"/>
      </w:pPr>
      <w:r>
        <w:t xml:space="preserve">00510 </w:t>
      </w:r>
    </w:p>
    <w:p w14:paraId="7D4755D4" w14:textId="77777777" w:rsidR="00000000" w:rsidRDefault="0033228F">
      <w:pPr>
        <w:pStyle w:val="CodeExample0"/>
      </w:pPr>
      <w:r>
        <w:t xml:space="preserve">00511     </w:t>
      </w:r>
      <w:r>
        <w:rPr>
          <w:color w:val="008000"/>
        </w:rPr>
        <w:t>if</w:t>
      </w:r>
      <w:r>
        <w:t xml:space="preserve"> (!utils_is_valid_address(address)) {</w:t>
      </w:r>
    </w:p>
    <w:p w14:paraId="34B4AC23" w14:textId="77777777" w:rsidR="00000000" w:rsidRDefault="0033228F">
      <w:pPr>
        <w:pStyle w:val="CodeExample0"/>
      </w:pPr>
      <w:r>
        <w:t>00512         ui_print_error(</w:t>
      </w:r>
      <w:r>
        <w:rPr>
          <w:color w:val="002080"/>
        </w:rPr>
        <w:t>"Invalid address! Could not update."</w:t>
      </w:r>
      <w:r>
        <w:t>);</w:t>
      </w:r>
    </w:p>
    <w:p w14:paraId="123C99F4" w14:textId="77777777" w:rsidR="00000000" w:rsidRDefault="0033228F">
      <w:pPr>
        <w:pStyle w:val="CodeExample0"/>
      </w:pPr>
      <w:r>
        <w:t>00513         ui_pause();</w:t>
      </w:r>
    </w:p>
    <w:p w14:paraId="39EAD3F2" w14:textId="77777777" w:rsidR="00000000" w:rsidRDefault="0033228F">
      <w:pPr>
        <w:pStyle w:val="CodeExample0"/>
      </w:pPr>
      <w:r>
        <w:t xml:space="preserve">00514         </w:t>
      </w:r>
      <w:r>
        <w:rPr>
          <w:color w:val="008000"/>
        </w:rPr>
        <w:t>return</w:t>
      </w:r>
      <w:r>
        <w:t>;</w:t>
      </w:r>
    </w:p>
    <w:p w14:paraId="00D1CE7F" w14:textId="77777777" w:rsidR="00000000" w:rsidRDefault="0033228F">
      <w:pPr>
        <w:pStyle w:val="CodeExample0"/>
      </w:pPr>
      <w:r>
        <w:t>00515     }</w:t>
      </w:r>
    </w:p>
    <w:p w14:paraId="0BEBA0FA" w14:textId="77777777" w:rsidR="00000000" w:rsidRDefault="0033228F">
      <w:pPr>
        <w:pStyle w:val="CodeExample0"/>
      </w:pPr>
      <w:r>
        <w:t xml:space="preserve">00516     patients[index].address[0] = </w:t>
      </w:r>
      <w:r>
        <w:rPr>
          <w:color w:val="008080"/>
        </w:rPr>
        <w:t>'\0'</w:t>
      </w:r>
      <w:r>
        <w:t>;</w:t>
      </w:r>
    </w:p>
    <w:p w14:paraId="698B4B32" w14:textId="77777777" w:rsidR="00000000" w:rsidRDefault="0033228F">
      <w:pPr>
        <w:pStyle w:val="CodeExample0"/>
      </w:pPr>
      <w:r>
        <w:t>00517     strncpy(patients[index].address, address, ADDRESS_SIZE);</w:t>
      </w:r>
    </w:p>
    <w:p w14:paraId="1FD0A13C" w14:textId="77777777" w:rsidR="00000000" w:rsidRDefault="0033228F">
      <w:pPr>
        <w:pStyle w:val="CodeExample0"/>
      </w:pPr>
      <w:r>
        <w:t>00518 }</w:t>
      </w:r>
    </w:p>
    <w:p w14:paraId="21C63159" w14:textId="77777777" w:rsidR="00000000" w:rsidRDefault="0033228F">
      <w:pPr>
        <w:pStyle w:val="CodeExample0"/>
      </w:pPr>
      <w:r>
        <w:t xml:space="preserve">00519 </w:t>
      </w:r>
    </w:p>
    <w:p w14:paraId="4B5FDFCC" w14:textId="77777777" w:rsidR="00000000" w:rsidRDefault="0033228F">
      <w:pPr>
        <w:pStyle w:val="CodeExample0"/>
      </w:pPr>
      <w:r>
        <w:t xml:space="preserve">00520 </w:t>
      </w:r>
      <w:r>
        <w:rPr>
          <w:color w:val="604020"/>
        </w:rPr>
        <w:t>void</w:t>
      </w:r>
      <w:r>
        <w:t xml:space="preserve"> patient_update_bloo</w:t>
      </w:r>
      <w:r>
        <w:t>d_group(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3819855A" w14:textId="77777777" w:rsidR="00000000" w:rsidRDefault="0033228F">
      <w:pPr>
        <w:pStyle w:val="CodeExample0"/>
      </w:pPr>
      <w:r>
        <w:t>00521     ui_clear_screen();</w:t>
      </w:r>
    </w:p>
    <w:p w14:paraId="461DAB48" w14:textId="77777777" w:rsidR="00000000" w:rsidRDefault="0033228F">
      <w:pPr>
        <w:pStyle w:val="CodeExample0"/>
      </w:pPr>
      <w:r>
        <w:t>00522     ui_print_banner();</w:t>
      </w:r>
    </w:p>
    <w:p w14:paraId="7B40BDF9" w14:textId="77777777" w:rsidR="00000000" w:rsidRDefault="0033228F">
      <w:pPr>
        <w:pStyle w:val="CodeExample0"/>
      </w:pPr>
      <w:r>
        <w:t xml:space="preserve">00523     </w:t>
      </w:r>
    </w:p>
    <w:p w14:paraId="7DC4EAF8" w14:textId="77777777" w:rsidR="00000000" w:rsidRDefault="0033228F">
      <w:pPr>
        <w:pStyle w:val="CodeExample0"/>
      </w:pPr>
      <w:r>
        <w:t xml:space="preserve">00524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0677337E" w14:textId="77777777" w:rsidR="00000000" w:rsidRDefault="0033228F">
      <w:pPr>
        <w:pStyle w:val="CodeExample0"/>
      </w:pPr>
      <w:r>
        <w:t>00525         menu_items[3],</w:t>
      </w:r>
    </w:p>
    <w:p w14:paraId="25FF24F1" w14:textId="77777777" w:rsidR="00000000" w:rsidRDefault="0033228F">
      <w:pPr>
        <w:pStyle w:val="CodeExample0"/>
      </w:pPr>
      <w:r>
        <w:t xml:space="preserve">00526         </w:t>
      </w:r>
      <w:r>
        <w:rPr>
          <w:color w:val="002080"/>
        </w:rPr>
        <w:t>"Enter new blood group: "</w:t>
      </w:r>
      <w:r>
        <w:t>,</w:t>
      </w:r>
    </w:p>
    <w:p w14:paraId="483905EB" w14:textId="77777777" w:rsidR="00000000" w:rsidRDefault="0033228F">
      <w:pPr>
        <w:pStyle w:val="CodeExample0"/>
      </w:pPr>
      <w:r>
        <w:t xml:space="preserve">00527         </w:t>
      </w:r>
      <w:r>
        <w:rPr>
          <w:color w:val="002080"/>
        </w:rPr>
        <w:t>"&gt;&gt; "</w:t>
      </w:r>
    </w:p>
    <w:p w14:paraId="4EA4F671" w14:textId="77777777" w:rsidR="00000000" w:rsidRDefault="0033228F">
      <w:pPr>
        <w:pStyle w:val="CodeExample0"/>
      </w:pPr>
      <w:r>
        <w:lastRenderedPageBreak/>
        <w:t>00528     };</w:t>
      </w:r>
    </w:p>
    <w:p w14:paraId="298F205F" w14:textId="77777777" w:rsidR="00000000" w:rsidRDefault="0033228F">
      <w:pPr>
        <w:pStyle w:val="CodeExample0"/>
      </w:pPr>
      <w:r>
        <w:t>0052</w:t>
      </w:r>
      <w:r>
        <w:t xml:space="preserve">9             </w:t>
      </w:r>
    </w:p>
    <w:p w14:paraId="72D9B5C0" w14:textId="77777777" w:rsidR="00000000" w:rsidRDefault="0033228F">
      <w:pPr>
        <w:pStyle w:val="CodeExample0"/>
      </w:pPr>
      <w:r>
        <w:t xml:space="preserve">00530     </w:t>
      </w:r>
      <w:r>
        <w:rPr>
          <w:color w:val="604020"/>
        </w:rPr>
        <w:t>char</w:t>
      </w:r>
      <w:r>
        <w:t xml:space="preserve"> blood_group[BLOOD_SIZE];</w:t>
      </w:r>
    </w:p>
    <w:p w14:paraId="251E6D67" w14:textId="77777777" w:rsidR="00000000" w:rsidRDefault="0033228F">
      <w:pPr>
        <w:pStyle w:val="CodeExample0"/>
      </w:pPr>
      <w:r>
        <w:t>00531     ui_print_menu(</w:t>
      </w:r>
      <w:r>
        <w:rPr>
          <w:color w:val="002080"/>
        </w:rPr>
        <w:t>"Update Patient"</w:t>
      </w:r>
      <w:r>
        <w:t>, menu, 3, UI_SIZE);</w:t>
      </w:r>
    </w:p>
    <w:p w14:paraId="1B57DC91" w14:textId="77777777" w:rsidR="00000000" w:rsidRDefault="0033228F">
      <w:pPr>
        <w:pStyle w:val="CodeExample0"/>
      </w:pPr>
      <w:r>
        <w:t>00532     utils_get_string(blood_group, BLOOD_SIZE);</w:t>
      </w:r>
    </w:p>
    <w:p w14:paraId="14B5597B" w14:textId="77777777" w:rsidR="00000000" w:rsidRDefault="0033228F">
      <w:pPr>
        <w:pStyle w:val="CodeExample0"/>
      </w:pPr>
      <w:r>
        <w:t xml:space="preserve">00533 </w:t>
      </w:r>
    </w:p>
    <w:p w14:paraId="0C367D02" w14:textId="77777777" w:rsidR="00000000" w:rsidRDefault="0033228F">
      <w:pPr>
        <w:pStyle w:val="CodeExample0"/>
      </w:pPr>
      <w:r>
        <w:t xml:space="preserve">00534     </w:t>
      </w:r>
      <w:r>
        <w:rPr>
          <w:color w:val="008000"/>
        </w:rPr>
        <w:t>if</w:t>
      </w:r>
      <w:r>
        <w:t xml:space="preserve"> (!utils_is_valid_blood_group(blood_group)) {</w:t>
      </w:r>
    </w:p>
    <w:p w14:paraId="2166677B" w14:textId="77777777" w:rsidR="00000000" w:rsidRDefault="0033228F">
      <w:pPr>
        <w:pStyle w:val="CodeExample0"/>
      </w:pPr>
      <w:r>
        <w:t>00535         ui_print_error(</w:t>
      </w:r>
      <w:r>
        <w:rPr>
          <w:color w:val="002080"/>
        </w:rPr>
        <w:t>"Invalid blood group! Could not update."</w:t>
      </w:r>
      <w:r>
        <w:t>);</w:t>
      </w:r>
    </w:p>
    <w:p w14:paraId="709CA489" w14:textId="77777777" w:rsidR="00000000" w:rsidRDefault="0033228F">
      <w:pPr>
        <w:pStyle w:val="CodeExample0"/>
      </w:pPr>
      <w:r>
        <w:t>00536         ui_pause();</w:t>
      </w:r>
    </w:p>
    <w:p w14:paraId="44610737" w14:textId="77777777" w:rsidR="00000000" w:rsidRDefault="0033228F">
      <w:pPr>
        <w:pStyle w:val="CodeExample0"/>
      </w:pPr>
      <w:r>
        <w:t xml:space="preserve">00537         </w:t>
      </w:r>
      <w:r>
        <w:rPr>
          <w:color w:val="008000"/>
        </w:rPr>
        <w:t>return</w:t>
      </w:r>
      <w:r>
        <w:t>;</w:t>
      </w:r>
    </w:p>
    <w:p w14:paraId="595EB51A" w14:textId="77777777" w:rsidR="00000000" w:rsidRDefault="0033228F">
      <w:pPr>
        <w:pStyle w:val="CodeExample0"/>
      </w:pPr>
      <w:r>
        <w:t>00538     }</w:t>
      </w:r>
    </w:p>
    <w:p w14:paraId="21568468" w14:textId="77777777" w:rsidR="00000000" w:rsidRDefault="0033228F">
      <w:pPr>
        <w:pStyle w:val="CodeExample0"/>
      </w:pPr>
      <w:r>
        <w:t>00539     utils_str_to_upper(blood_group);</w:t>
      </w:r>
    </w:p>
    <w:p w14:paraId="0F225B15" w14:textId="77777777" w:rsidR="00000000" w:rsidRDefault="0033228F">
      <w:pPr>
        <w:pStyle w:val="CodeExample0"/>
      </w:pPr>
      <w:r>
        <w:t>00540     patients[index].blood_gro</w:t>
      </w:r>
      <w:r>
        <w:t xml:space="preserve">up[0] = </w:t>
      </w:r>
      <w:r>
        <w:rPr>
          <w:color w:val="008080"/>
        </w:rPr>
        <w:t>'\0'</w:t>
      </w:r>
      <w:r>
        <w:t>;</w:t>
      </w:r>
    </w:p>
    <w:p w14:paraId="340CEB2E" w14:textId="77777777" w:rsidR="00000000" w:rsidRDefault="0033228F">
      <w:pPr>
        <w:pStyle w:val="CodeExample0"/>
      </w:pPr>
      <w:r>
        <w:t>00541     strncpy(patients[index].blood_group, blood_group, BLOOD_SIZE);</w:t>
      </w:r>
    </w:p>
    <w:p w14:paraId="6EA7002D" w14:textId="77777777" w:rsidR="00000000" w:rsidRDefault="0033228F">
      <w:pPr>
        <w:pStyle w:val="CodeExample0"/>
      </w:pPr>
      <w:r>
        <w:t>00542 }</w:t>
      </w:r>
    </w:p>
    <w:p w14:paraId="17BEAE98" w14:textId="77777777" w:rsidR="00000000" w:rsidRDefault="0033228F">
      <w:pPr>
        <w:pStyle w:val="CodeExample0"/>
      </w:pPr>
      <w:r>
        <w:t xml:space="preserve">00543 </w:t>
      </w:r>
    </w:p>
    <w:p w14:paraId="093CB498" w14:textId="77777777" w:rsidR="00000000" w:rsidRDefault="0033228F">
      <w:pPr>
        <w:pStyle w:val="CodeExample0"/>
      </w:pPr>
      <w:r>
        <w:t xml:space="preserve">00544 </w:t>
      </w:r>
      <w:r>
        <w:rPr>
          <w:color w:val="604020"/>
        </w:rPr>
        <w:t>void</w:t>
      </w:r>
      <w:r>
        <w:t xml:space="preserve"> patient_update_gender(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78E8E79C" w14:textId="77777777" w:rsidR="00000000" w:rsidRDefault="0033228F">
      <w:pPr>
        <w:pStyle w:val="CodeExample0"/>
      </w:pPr>
      <w:r>
        <w:t>00545     ui_clear_screen();</w:t>
      </w:r>
    </w:p>
    <w:p w14:paraId="1A0A34F3" w14:textId="77777777" w:rsidR="00000000" w:rsidRDefault="0033228F">
      <w:pPr>
        <w:pStyle w:val="CodeExample0"/>
      </w:pPr>
      <w:r>
        <w:t>00546     ui_print_banner();</w:t>
      </w:r>
    </w:p>
    <w:p w14:paraId="149E09B3" w14:textId="77777777" w:rsidR="00000000" w:rsidRDefault="0033228F">
      <w:pPr>
        <w:pStyle w:val="CodeExample0"/>
      </w:pPr>
      <w:r>
        <w:t xml:space="preserve">00547     </w:t>
      </w:r>
    </w:p>
    <w:p w14:paraId="0DE6CD14" w14:textId="77777777" w:rsidR="00000000" w:rsidRDefault="0033228F">
      <w:pPr>
        <w:pStyle w:val="CodeExample0"/>
      </w:pPr>
      <w:r>
        <w:t xml:space="preserve">00548     </w:t>
      </w:r>
      <w:r>
        <w:rPr>
          <w:color w:val="008000"/>
        </w:rPr>
        <w:t>con</w:t>
      </w:r>
      <w:r>
        <w:rPr>
          <w:color w:val="008000"/>
        </w:rPr>
        <w:t>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6A5642D1" w14:textId="77777777" w:rsidR="00000000" w:rsidRDefault="0033228F">
      <w:pPr>
        <w:pStyle w:val="CodeExample0"/>
      </w:pPr>
      <w:r>
        <w:t>00549         menu_items[4],</w:t>
      </w:r>
    </w:p>
    <w:p w14:paraId="0A4E41DE" w14:textId="77777777" w:rsidR="00000000" w:rsidRDefault="0033228F">
      <w:pPr>
        <w:pStyle w:val="CodeExample0"/>
      </w:pPr>
      <w:r>
        <w:t xml:space="preserve">00550         </w:t>
      </w:r>
      <w:r>
        <w:rPr>
          <w:color w:val="002080"/>
        </w:rPr>
        <w:t>"Enter new gender: "</w:t>
      </w:r>
      <w:r>
        <w:t>,</w:t>
      </w:r>
    </w:p>
    <w:p w14:paraId="77419160" w14:textId="77777777" w:rsidR="00000000" w:rsidRDefault="0033228F">
      <w:pPr>
        <w:pStyle w:val="CodeExample0"/>
      </w:pPr>
      <w:r>
        <w:t xml:space="preserve">00551         </w:t>
      </w:r>
      <w:r>
        <w:rPr>
          <w:color w:val="002080"/>
        </w:rPr>
        <w:t>"&gt;&gt; "</w:t>
      </w:r>
    </w:p>
    <w:p w14:paraId="297304C4" w14:textId="77777777" w:rsidR="00000000" w:rsidRDefault="0033228F">
      <w:pPr>
        <w:pStyle w:val="CodeExample0"/>
      </w:pPr>
      <w:r>
        <w:t>00552     };</w:t>
      </w:r>
    </w:p>
    <w:p w14:paraId="3C8A9477" w14:textId="77777777" w:rsidR="00000000" w:rsidRDefault="0033228F">
      <w:pPr>
        <w:pStyle w:val="CodeExample0"/>
      </w:pPr>
      <w:r>
        <w:t xml:space="preserve">00553             </w:t>
      </w:r>
    </w:p>
    <w:p w14:paraId="2B6E7B17" w14:textId="77777777" w:rsidR="00000000" w:rsidRDefault="0033228F">
      <w:pPr>
        <w:pStyle w:val="CodeExample0"/>
      </w:pPr>
      <w:r>
        <w:t xml:space="preserve">00554     </w:t>
      </w:r>
      <w:r>
        <w:rPr>
          <w:color w:val="604020"/>
        </w:rPr>
        <w:t>char</w:t>
      </w:r>
      <w:r>
        <w:t xml:space="preserve"> gender_input;</w:t>
      </w:r>
    </w:p>
    <w:p w14:paraId="4874DD5F" w14:textId="77777777" w:rsidR="00000000" w:rsidRDefault="0033228F">
      <w:pPr>
        <w:pStyle w:val="CodeExample0"/>
      </w:pPr>
      <w:r>
        <w:t>00555     ui_print_menu(</w:t>
      </w:r>
      <w:r>
        <w:rPr>
          <w:color w:val="002080"/>
        </w:rPr>
        <w:t>"Update Patient"</w:t>
      </w:r>
      <w:r>
        <w:t>, menu, 3, UI_SIZE);</w:t>
      </w:r>
    </w:p>
    <w:p w14:paraId="465D724F" w14:textId="77777777" w:rsidR="00000000" w:rsidRDefault="0033228F">
      <w:pPr>
        <w:pStyle w:val="CodeExample0"/>
      </w:pPr>
      <w:r>
        <w:t xml:space="preserve">00556     </w:t>
      </w:r>
      <w:r>
        <w:rPr>
          <w:color w:val="008000"/>
        </w:rPr>
        <w:t>while</w:t>
      </w:r>
      <w:r>
        <w:t xml:space="preserve"> (1) {</w:t>
      </w:r>
    </w:p>
    <w:p w14:paraId="09F710A7" w14:textId="77777777" w:rsidR="00000000" w:rsidRDefault="0033228F">
      <w:pPr>
        <w:pStyle w:val="CodeExample0"/>
      </w:pPr>
      <w:r>
        <w:t xml:space="preserve">00557  </w:t>
      </w:r>
      <w:r>
        <w:t xml:space="preserve">       gender_input = utils_get_char();</w:t>
      </w:r>
    </w:p>
    <w:p w14:paraId="664682E0" w14:textId="77777777" w:rsidR="00000000" w:rsidRDefault="0033228F">
      <w:pPr>
        <w:pStyle w:val="CodeExample0"/>
      </w:pPr>
      <w:r>
        <w:t xml:space="preserve">00558         </w:t>
      </w:r>
      <w:r>
        <w:rPr>
          <w:color w:val="008000"/>
        </w:rPr>
        <w:t>if</w:t>
      </w:r>
      <w:r>
        <w:t xml:space="preserve"> (gender_input == </w:t>
      </w:r>
      <w:r>
        <w:rPr>
          <w:color w:val="008080"/>
        </w:rPr>
        <w:t>'M'</w:t>
      </w:r>
      <w:r>
        <w:t xml:space="preserve"> || gender_input == </w:t>
      </w:r>
      <w:r>
        <w:rPr>
          <w:color w:val="008080"/>
        </w:rPr>
        <w:t>'m'</w:t>
      </w:r>
      <w:r>
        <w:t xml:space="preserve"> || gender_input == </w:t>
      </w:r>
      <w:r>
        <w:rPr>
          <w:color w:val="008080"/>
        </w:rPr>
        <w:t>'F'</w:t>
      </w:r>
      <w:r>
        <w:t xml:space="preserve"> || gender_input == </w:t>
      </w:r>
      <w:r>
        <w:rPr>
          <w:color w:val="008080"/>
        </w:rPr>
        <w:t>'f'</w:t>
      </w:r>
      <w:r>
        <w:t>) {</w:t>
      </w:r>
    </w:p>
    <w:p w14:paraId="3A17ABA9" w14:textId="77777777" w:rsidR="00000000" w:rsidRDefault="0033228F">
      <w:pPr>
        <w:pStyle w:val="CodeExample0"/>
      </w:pPr>
      <w:r>
        <w:t xml:space="preserve">00559             </w:t>
      </w:r>
      <w:r>
        <w:rPr>
          <w:color w:val="008000"/>
        </w:rPr>
        <w:t>break</w:t>
      </w:r>
      <w:r>
        <w:t>;</w:t>
      </w:r>
    </w:p>
    <w:p w14:paraId="39213588" w14:textId="77777777" w:rsidR="00000000" w:rsidRDefault="0033228F">
      <w:pPr>
        <w:pStyle w:val="CodeExample0"/>
      </w:pPr>
      <w:r>
        <w:t>00560         }</w:t>
      </w:r>
    </w:p>
    <w:p w14:paraId="4A0F72A7" w14:textId="77777777" w:rsidR="00000000" w:rsidRDefault="0033228F">
      <w:pPr>
        <w:pStyle w:val="CodeExample0"/>
      </w:pPr>
      <w:r>
        <w:t>00561         ui_print_error(</w:t>
      </w:r>
      <w:r>
        <w:rPr>
          <w:color w:val="002080"/>
        </w:rPr>
        <w:t>"Invalid gender!"</w:t>
      </w:r>
      <w:r>
        <w:t>);</w:t>
      </w:r>
    </w:p>
    <w:p w14:paraId="4DAE5F1D" w14:textId="77777777" w:rsidR="00000000" w:rsidRDefault="0033228F">
      <w:pPr>
        <w:pStyle w:val="CodeExample0"/>
      </w:pPr>
      <w:r>
        <w:t>00562         ui</w:t>
      </w:r>
      <w:r>
        <w:t>_pause();</w:t>
      </w:r>
    </w:p>
    <w:p w14:paraId="3583AB56" w14:textId="77777777" w:rsidR="00000000" w:rsidRDefault="0033228F">
      <w:pPr>
        <w:pStyle w:val="CodeExample0"/>
      </w:pPr>
      <w:r>
        <w:t>00563     }</w:t>
      </w:r>
    </w:p>
    <w:p w14:paraId="1750C6E1" w14:textId="77777777" w:rsidR="00000000" w:rsidRDefault="0033228F">
      <w:pPr>
        <w:pStyle w:val="CodeExample0"/>
      </w:pPr>
      <w:r>
        <w:t xml:space="preserve">00564     </w:t>
      </w:r>
      <w:r>
        <w:rPr>
          <w:color w:val="008000"/>
        </w:rPr>
        <w:t>if</w:t>
      </w:r>
      <w:r>
        <w:t xml:space="preserve"> (gender_input == </w:t>
      </w:r>
      <w:r>
        <w:rPr>
          <w:color w:val="008080"/>
        </w:rPr>
        <w:t>'M'</w:t>
      </w:r>
      <w:r>
        <w:t xml:space="preserve"> || gender_input == </w:t>
      </w:r>
      <w:r>
        <w:rPr>
          <w:color w:val="008080"/>
        </w:rPr>
        <w:t>'m'</w:t>
      </w:r>
      <w:r>
        <w:t>) {</w:t>
      </w:r>
    </w:p>
    <w:p w14:paraId="10EA67E7" w14:textId="77777777" w:rsidR="00000000" w:rsidRDefault="0033228F">
      <w:pPr>
        <w:pStyle w:val="CodeExample0"/>
      </w:pPr>
      <w:r>
        <w:t>00565         patients[index].gender = MALE;</w:t>
      </w:r>
    </w:p>
    <w:p w14:paraId="0BA0CB4F" w14:textId="77777777" w:rsidR="00000000" w:rsidRDefault="0033228F">
      <w:pPr>
        <w:pStyle w:val="CodeExample0"/>
      </w:pPr>
      <w:r>
        <w:t xml:space="preserve">00566     }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(gender_input == </w:t>
      </w:r>
      <w:r>
        <w:rPr>
          <w:color w:val="008080"/>
        </w:rPr>
        <w:t>'F'</w:t>
      </w:r>
      <w:r>
        <w:t xml:space="preserve"> || gender_input == </w:t>
      </w:r>
      <w:r>
        <w:rPr>
          <w:color w:val="008080"/>
        </w:rPr>
        <w:t>'f'</w:t>
      </w:r>
      <w:r>
        <w:t>) {</w:t>
      </w:r>
    </w:p>
    <w:p w14:paraId="32A446A1" w14:textId="77777777" w:rsidR="00000000" w:rsidRDefault="0033228F">
      <w:pPr>
        <w:pStyle w:val="CodeExample0"/>
      </w:pPr>
      <w:r>
        <w:t>00567         patients[index].gender = FEMALE;</w:t>
      </w:r>
    </w:p>
    <w:p w14:paraId="6336596A" w14:textId="77777777" w:rsidR="00000000" w:rsidRDefault="0033228F">
      <w:pPr>
        <w:pStyle w:val="CodeExample0"/>
      </w:pPr>
      <w:r>
        <w:t>00568     }</w:t>
      </w:r>
    </w:p>
    <w:p w14:paraId="371129ED" w14:textId="77777777" w:rsidR="00000000" w:rsidRDefault="0033228F">
      <w:pPr>
        <w:pStyle w:val="CodeExample0"/>
      </w:pPr>
      <w:r>
        <w:t>00569 }</w:t>
      </w:r>
    </w:p>
    <w:p w14:paraId="28822A96" w14:textId="77777777" w:rsidR="00000000" w:rsidRDefault="0033228F">
      <w:pPr>
        <w:pStyle w:val="CodeExample0"/>
      </w:pPr>
      <w:r>
        <w:t xml:space="preserve">00570 </w:t>
      </w:r>
    </w:p>
    <w:p w14:paraId="24A88CE4" w14:textId="77777777" w:rsidR="00000000" w:rsidRDefault="0033228F">
      <w:pPr>
        <w:pStyle w:val="CodeExample0"/>
      </w:pPr>
      <w:r>
        <w:t xml:space="preserve">00571 </w:t>
      </w:r>
      <w:r>
        <w:rPr>
          <w:color w:val="604020"/>
        </w:rPr>
        <w:t>void</w:t>
      </w:r>
      <w:r>
        <w:t xml:space="preserve"> patient_update_status(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* menu_items[], </w:t>
      </w:r>
      <w:r>
        <w:rPr>
          <w:color w:val="604020"/>
        </w:rPr>
        <w:t>int</w:t>
      </w:r>
      <w:r>
        <w:t xml:space="preserve"> index) {</w:t>
      </w:r>
    </w:p>
    <w:p w14:paraId="7131DCD8" w14:textId="77777777" w:rsidR="00000000" w:rsidRDefault="0033228F">
      <w:pPr>
        <w:pStyle w:val="CodeExample0"/>
      </w:pPr>
      <w:r>
        <w:t>00572     ui_clear_screen();</w:t>
      </w:r>
    </w:p>
    <w:p w14:paraId="20F23864" w14:textId="77777777" w:rsidR="00000000" w:rsidRDefault="0033228F">
      <w:pPr>
        <w:pStyle w:val="CodeExample0"/>
      </w:pPr>
      <w:r>
        <w:t>00573     ui_print_banner();</w:t>
      </w:r>
    </w:p>
    <w:p w14:paraId="076A19CA" w14:textId="77777777" w:rsidR="00000000" w:rsidRDefault="0033228F">
      <w:pPr>
        <w:pStyle w:val="CodeExample0"/>
      </w:pPr>
      <w:r>
        <w:t xml:space="preserve">00574     </w:t>
      </w:r>
    </w:p>
    <w:p w14:paraId="0C6C1C79" w14:textId="77777777" w:rsidR="00000000" w:rsidRDefault="0033228F">
      <w:pPr>
        <w:pStyle w:val="CodeExample0"/>
      </w:pPr>
      <w:r>
        <w:t xml:space="preserve">00575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2A8D0960" w14:textId="77777777" w:rsidR="00000000" w:rsidRDefault="0033228F">
      <w:pPr>
        <w:pStyle w:val="CodeExample0"/>
      </w:pPr>
      <w:r>
        <w:t>00576         menu_items[5],</w:t>
      </w:r>
    </w:p>
    <w:p w14:paraId="7FAD8349" w14:textId="77777777" w:rsidR="00000000" w:rsidRDefault="0033228F">
      <w:pPr>
        <w:pStyle w:val="CodeExample0"/>
      </w:pPr>
      <w:r>
        <w:t xml:space="preserve">00577         </w:t>
      </w:r>
      <w:r>
        <w:rPr>
          <w:color w:val="002080"/>
        </w:rPr>
        <w:t>"Enter new status: (1 for active, 2 for inactive) "</w:t>
      </w:r>
      <w:r>
        <w:t>,</w:t>
      </w:r>
    </w:p>
    <w:p w14:paraId="3E927870" w14:textId="77777777" w:rsidR="00000000" w:rsidRDefault="0033228F">
      <w:pPr>
        <w:pStyle w:val="CodeExample0"/>
      </w:pPr>
      <w:r>
        <w:t xml:space="preserve">00578         </w:t>
      </w:r>
      <w:r>
        <w:rPr>
          <w:color w:val="002080"/>
        </w:rPr>
        <w:t>"&gt;&gt; "</w:t>
      </w:r>
    </w:p>
    <w:p w14:paraId="14233057" w14:textId="77777777" w:rsidR="00000000" w:rsidRDefault="0033228F">
      <w:pPr>
        <w:pStyle w:val="CodeExample0"/>
      </w:pPr>
      <w:r>
        <w:t>00579     };</w:t>
      </w:r>
    </w:p>
    <w:p w14:paraId="2502304E" w14:textId="77777777" w:rsidR="00000000" w:rsidRDefault="0033228F">
      <w:pPr>
        <w:pStyle w:val="CodeExample0"/>
      </w:pPr>
      <w:r>
        <w:t xml:space="preserve">00580     </w:t>
      </w:r>
    </w:p>
    <w:p w14:paraId="6003EABD" w14:textId="77777777" w:rsidR="00000000" w:rsidRDefault="0033228F">
      <w:pPr>
        <w:pStyle w:val="CodeExample0"/>
      </w:pPr>
      <w:r>
        <w:t xml:space="preserve">00581     </w:t>
      </w:r>
      <w:r>
        <w:rPr>
          <w:color w:val="604020"/>
        </w:rPr>
        <w:t>bool</w:t>
      </w:r>
      <w:r>
        <w:t xml:space="preserve"> status;</w:t>
      </w:r>
    </w:p>
    <w:p w14:paraId="11513CAA" w14:textId="77777777" w:rsidR="00000000" w:rsidRDefault="0033228F">
      <w:pPr>
        <w:pStyle w:val="CodeExample0"/>
      </w:pPr>
      <w:r>
        <w:t xml:space="preserve">00582     </w:t>
      </w:r>
      <w:r>
        <w:rPr>
          <w:color w:val="604020"/>
        </w:rPr>
        <w:t>int</w:t>
      </w:r>
      <w:r>
        <w:t xml:space="preserve"> input;</w:t>
      </w:r>
    </w:p>
    <w:p w14:paraId="7490FDBA" w14:textId="77777777" w:rsidR="00000000" w:rsidRDefault="0033228F">
      <w:pPr>
        <w:pStyle w:val="CodeExample0"/>
      </w:pPr>
      <w:r>
        <w:t>00583     ui_print_menu(</w:t>
      </w:r>
      <w:r>
        <w:rPr>
          <w:color w:val="002080"/>
        </w:rPr>
        <w:t>"Update Patient"</w:t>
      </w:r>
      <w:r>
        <w:t>, menu, 3, UI_SIZE)</w:t>
      </w:r>
      <w:r>
        <w:t>;</w:t>
      </w:r>
    </w:p>
    <w:p w14:paraId="7962BCB5" w14:textId="77777777" w:rsidR="00000000" w:rsidRDefault="0033228F">
      <w:pPr>
        <w:pStyle w:val="CodeExample0"/>
      </w:pPr>
      <w:r>
        <w:t>00584     input = utils_get_int();</w:t>
      </w:r>
    </w:p>
    <w:p w14:paraId="5BEE5A92" w14:textId="77777777" w:rsidR="00000000" w:rsidRDefault="0033228F">
      <w:pPr>
        <w:pStyle w:val="CodeExample0"/>
      </w:pPr>
      <w:r>
        <w:t xml:space="preserve">00585 </w:t>
      </w:r>
    </w:p>
    <w:p w14:paraId="621585C1" w14:textId="77777777" w:rsidR="00000000" w:rsidRDefault="0033228F">
      <w:pPr>
        <w:pStyle w:val="CodeExample0"/>
      </w:pPr>
      <w:r>
        <w:t xml:space="preserve">00586     </w:t>
      </w:r>
      <w:r>
        <w:rPr>
          <w:color w:val="008000"/>
        </w:rPr>
        <w:t>if</w:t>
      </w:r>
      <w:r>
        <w:t xml:space="preserve"> (input == 1) {</w:t>
      </w:r>
    </w:p>
    <w:p w14:paraId="6EB91A79" w14:textId="77777777" w:rsidR="00000000" w:rsidRDefault="0033228F">
      <w:pPr>
        <w:pStyle w:val="CodeExample0"/>
      </w:pPr>
      <w:r>
        <w:t xml:space="preserve">00587         status = </w:t>
      </w:r>
      <w:r>
        <w:rPr>
          <w:color w:val="008000"/>
        </w:rPr>
        <w:t>true</w:t>
      </w:r>
      <w:r>
        <w:t>;</w:t>
      </w:r>
    </w:p>
    <w:p w14:paraId="4E397A3C" w14:textId="77777777" w:rsidR="00000000" w:rsidRDefault="0033228F">
      <w:pPr>
        <w:pStyle w:val="CodeExample0"/>
      </w:pPr>
      <w:r>
        <w:t xml:space="preserve">00588     }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(input == 2) {</w:t>
      </w:r>
    </w:p>
    <w:p w14:paraId="0E132764" w14:textId="77777777" w:rsidR="00000000" w:rsidRDefault="0033228F">
      <w:pPr>
        <w:pStyle w:val="CodeExample0"/>
      </w:pPr>
      <w:r>
        <w:t xml:space="preserve">00589         status = </w:t>
      </w:r>
      <w:r>
        <w:rPr>
          <w:color w:val="008000"/>
        </w:rPr>
        <w:t>false</w:t>
      </w:r>
      <w:r>
        <w:t>;</w:t>
      </w:r>
    </w:p>
    <w:p w14:paraId="0FDAE7C5" w14:textId="77777777" w:rsidR="00000000" w:rsidRDefault="0033228F">
      <w:pPr>
        <w:pStyle w:val="CodeExample0"/>
      </w:pPr>
      <w:r>
        <w:t>00590     }</w:t>
      </w:r>
    </w:p>
    <w:p w14:paraId="5BFA2C22" w14:textId="77777777" w:rsidR="00000000" w:rsidRDefault="0033228F">
      <w:pPr>
        <w:pStyle w:val="CodeExample0"/>
      </w:pPr>
      <w:r>
        <w:t>00591     patients[index].is_active = status;</w:t>
      </w:r>
    </w:p>
    <w:p w14:paraId="277BFDB4" w14:textId="77777777" w:rsidR="00000000" w:rsidRDefault="0033228F">
      <w:pPr>
        <w:pStyle w:val="CodeExample0"/>
      </w:pPr>
      <w:r>
        <w:t>00592 }</w:t>
      </w:r>
    </w:p>
    <w:p w14:paraId="5AC0A4B3" w14:textId="77777777" w:rsidR="00000000" w:rsidRDefault="0033228F">
      <w:pPr>
        <w:pStyle w:val="CodeExample0"/>
      </w:pPr>
      <w:r>
        <w:t xml:space="preserve">00593 </w:t>
      </w:r>
    </w:p>
    <w:p w14:paraId="2B7B5DB7" w14:textId="77777777" w:rsidR="00000000" w:rsidRDefault="0033228F">
      <w:pPr>
        <w:pStyle w:val="CodeExample0"/>
      </w:pPr>
      <w:r>
        <w:t xml:space="preserve">00594 </w:t>
      </w:r>
      <w:r>
        <w:rPr>
          <w:color w:val="604020"/>
        </w:rPr>
        <w:t>void</w:t>
      </w:r>
      <w:r>
        <w:t xml:space="preserve"> patient_update_using_id() {</w:t>
      </w:r>
    </w:p>
    <w:p w14:paraId="36C70488" w14:textId="77777777" w:rsidR="00000000" w:rsidRDefault="0033228F">
      <w:pPr>
        <w:pStyle w:val="CodeExample0"/>
      </w:pPr>
      <w:r>
        <w:t>00595     ui_clear_screen();</w:t>
      </w:r>
    </w:p>
    <w:p w14:paraId="0C05A116" w14:textId="77777777" w:rsidR="00000000" w:rsidRDefault="0033228F">
      <w:pPr>
        <w:pStyle w:val="CodeExample0"/>
      </w:pPr>
      <w:r>
        <w:t>00596     ui_print_banner();</w:t>
      </w:r>
    </w:p>
    <w:p w14:paraId="4F018E00" w14:textId="77777777" w:rsidR="00000000" w:rsidRDefault="0033228F">
      <w:pPr>
        <w:pStyle w:val="CodeExample0"/>
      </w:pPr>
      <w:r>
        <w:t xml:space="preserve">00597 </w:t>
      </w:r>
    </w:p>
    <w:p w14:paraId="09B17B02" w14:textId="77777777" w:rsidR="00000000" w:rsidRDefault="0033228F">
      <w:pPr>
        <w:pStyle w:val="CodeExample0"/>
      </w:pPr>
      <w:r>
        <w:t xml:space="preserve">00598     </w:t>
      </w:r>
      <w:r>
        <w:rPr>
          <w:color w:val="604020"/>
        </w:rPr>
        <w:t>int</w:t>
      </w:r>
      <w:r>
        <w:t xml:space="preserve"> id;</w:t>
      </w:r>
    </w:p>
    <w:p w14:paraId="78C8A981" w14:textId="77777777" w:rsidR="00000000" w:rsidRDefault="0033228F">
      <w:pPr>
        <w:pStyle w:val="CodeExample0"/>
      </w:pPr>
      <w:r>
        <w:t xml:space="preserve">00599     </w:t>
      </w:r>
    </w:p>
    <w:p w14:paraId="451BB964" w14:textId="77777777" w:rsidR="00000000" w:rsidRDefault="0033228F">
      <w:pPr>
        <w:pStyle w:val="CodeExample0"/>
      </w:pPr>
      <w:r>
        <w:t xml:space="preserve">00600     </w:t>
      </w:r>
      <w:r>
        <w:rPr>
          <w:color w:val="008000"/>
        </w:rPr>
        <w:t>do</w:t>
      </w:r>
      <w:r>
        <w:t xml:space="preserve"> {</w:t>
      </w:r>
    </w:p>
    <w:p w14:paraId="53A41129" w14:textId="77777777" w:rsidR="00000000" w:rsidRDefault="0033228F">
      <w:pPr>
        <w:pStyle w:val="CodeExample0"/>
      </w:pPr>
      <w:r>
        <w:t>00601         ui_clear_screen();</w:t>
      </w:r>
    </w:p>
    <w:p w14:paraId="583337F2" w14:textId="77777777" w:rsidR="00000000" w:rsidRDefault="0033228F">
      <w:pPr>
        <w:pStyle w:val="CodeExample0"/>
      </w:pPr>
      <w:r>
        <w:t>00602         ui_print_banner();</w:t>
      </w:r>
    </w:p>
    <w:p w14:paraId="3FF627E4" w14:textId="77777777" w:rsidR="00000000" w:rsidRDefault="0033228F">
      <w:pPr>
        <w:pStyle w:val="CodeExample0"/>
      </w:pPr>
      <w:r>
        <w:t xml:space="preserve">00603         </w:t>
      </w:r>
    </w:p>
    <w:p w14:paraId="61651BA9" w14:textId="77777777" w:rsidR="00000000" w:rsidRDefault="0033228F">
      <w:pPr>
        <w:pStyle w:val="CodeExample0"/>
      </w:pPr>
      <w:r>
        <w:lastRenderedPageBreak/>
        <w:t xml:space="preserve">00604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enter_id_it</w:t>
      </w:r>
      <w:r>
        <w:t>ems[] = {</w:t>
      </w:r>
    </w:p>
    <w:p w14:paraId="7EE30752" w14:textId="77777777" w:rsidR="00000000" w:rsidRDefault="0033228F">
      <w:pPr>
        <w:pStyle w:val="CodeExample0"/>
      </w:pPr>
      <w:r>
        <w:t xml:space="preserve">00605             </w:t>
      </w:r>
      <w:r>
        <w:rPr>
          <w:color w:val="002080"/>
        </w:rPr>
        <w:t>"Enter patient ID: (0 to go back) "</w:t>
      </w:r>
      <w:r>
        <w:t>,</w:t>
      </w:r>
    </w:p>
    <w:p w14:paraId="669CC854" w14:textId="77777777" w:rsidR="00000000" w:rsidRDefault="0033228F">
      <w:pPr>
        <w:pStyle w:val="CodeExample0"/>
      </w:pPr>
      <w:r>
        <w:t xml:space="preserve">00606             </w:t>
      </w:r>
      <w:r>
        <w:rPr>
          <w:color w:val="002080"/>
        </w:rPr>
        <w:t>"&gt;&gt; "</w:t>
      </w:r>
    </w:p>
    <w:p w14:paraId="27BE1BF4" w14:textId="77777777" w:rsidR="00000000" w:rsidRDefault="0033228F">
      <w:pPr>
        <w:pStyle w:val="CodeExample0"/>
      </w:pPr>
      <w:r>
        <w:t>00607         };</w:t>
      </w:r>
    </w:p>
    <w:p w14:paraId="43432686" w14:textId="77777777" w:rsidR="00000000" w:rsidRDefault="0033228F">
      <w:pPr>
        <w:pStyle w:val="CodeExample0"/>
      </w:pPr>
      <w:r>
        <w:t xml:space="preserve">00608         </w:t>
      </w:r>
    </w:p>
    <w:p w14:paraId="0229B614" w14:textId="77777777" w:rsidR="00000000" w:rsidRDefault="0033228F">
      <w:pPr>
        <w:pStyle w:val="CodeExample0"/>
      </w:pPr>
      <w:r>
        <w:t>00609         ui_print_menu(</w:t>
      </w:r>
      <w:r>
        <w:rPr>
          <w:color w:val="002080"/>
        </w:rPr>
        <w:t>"Update Patient"</w:t>
      </w:r>
      <w:r>
        <w:t>, enter_id_items, 2, UI_SIZE);</w:t>
      </w:r>
    </w:p>
    <w:p w14:paraId="153AD71D" w14:textId="77777777" w:rsidR="00000000" w:rsidRDefault="0033228F">
      <w:pPr>
        <w:pStyle w:val="CodeExample0"/>
      </w:pPr>
      <w:r>
        <w:t xml:space="preserve">00610         </w:t>
      </w:r>
      <w:r>
        <w:rPr>
          <w:color w:val="604020"/>
        </w:rPr>
        <w:t>id</w:t>
      </w:r>
      <w:r>
        <w:t xml:space="preserve"> = utils_get_int();</w:t>
      </w:r>
    </w:p>
    <w:p w14:paraId="0D5B2FB5" w14:textId="77777777" w:rsidR="00000000" w:rsidRDefault="0033228F">
      <w:pPr>
        <w:pStyle w:val="CodeExample0"/>
      </w:pPr>
      <w:r>
        <w:t xml:space="preserve">00611         </w:t>
      </w:r>
    </w:p>
    <w:p w14:paraId="7E41F7C2" w14:textId="77777777" w:rsidR="00000000" w:rsidRDefault="0033228F">
      <w:pPr>
        <w:pStyle w:val="CodeExample0"/>
      </w:pPr>
      <w:r>
        <w:t xml:space="preserve">00612    </w:t>
      </w:r>
      <w:r>
        <w:t xml:space="preserve">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== 0) </w:t>
      </w:r>
      <w:r>
        <w:rPr>
          <w:color w:val="008000"/>
        </w:rPr>
        <w:t>return</w:t>
      </w:r>
      <w:r>
        <w:t>;</w:t>
      </w:r>
    </w:p>
    <w:p w14:paraId="43CAD8D8" w14:textId="77777777" w:rsidR="00000000" w:rsidRDefault="0033228F">
      <w:pPr>
        <w:pStyle w:val="CodeExample0"/>
      </w:pPr>
      <w:r>
        <w:t xml:space="preserve">00613 </w:t>
      </w:r>
    </w:p>
    <w:p w14:paraId="57EDAA9D" w14:textId="77777777" w:rsidR="00000000" w:rsidRDefault="0033228F">
      <w:pPr>
        <w:pStyle w:val="CodeExample0"/>
      </w:pPr>
      <w:r>
        <w:t xml:space="preserve">00614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ROLE_PATIENT)) {</w:t>
      </w:r>
    </w:p>
    <w:p w14:paraId="53B72233" w14:textId="77777777" w:rsidR="00000000" w:rsidRDefault="0033228F">
      <w:pPr>
        <w:pStyle w:val="CodeExample0"/>
      </w:pPr>
      <w:r>
        <w:t>00615             ui_print_error(</w:t>
      </w:r>
      <w:r>
        <w:rPr>
          <w:color w:val="002080"/>
        </w:rPr>
        <w:t>"Invalid ID!"</w:t>
      </w:r>
      <w:r>
        <w:t>);</w:t>
      </w:r>
    </w:p>
    <w:p w14:paraId="33A7DE36" w14:textId="77777777" w:rsidR="00000000" w:rsidRDefault="0033228F">
      <w:pPr>
        <w:pStyle w:val="CodeExample0"/>
      </w:pPr>
      <w:r>
        <w:t>00616             ui_pause();</w:t>
      </w:r>
    </w:p>
    <w:p w14:paraId="4A0495BC" w14:textId="77777777" w:rsidR="00000000" w:rsidRDefault="0033228F">
      <w:pPr>
        <w:pStyle w:val="CodeExample0"/>
      </w:pPr>
      <w:r>
        <w:t xml:space="preserve">00617         } </w:t>
      </w:r>
      <w:r>
        <w:rPr>
          <w:color w:val="008000"/>
        </w:rPr>
        <w:t>else</w:t>
      </w:r>
      <w:r>
        <w:t xml:space="preserve"> {</w:t>
      </w:r>
    </w:p>
    <w:p w14:paraId="2CF11827" w14:textId="77777777" w:rsidR="00000000" w:rsidRDefault="0033228F">
      <w:pPr>
        <w:pStyle w:val="CodeExample0"/>
      </w:pPr>
      <w:r>
        <w:t>00618             ui_print_info(</w:t>
      </w:r>
      <w:r>
        <w:rPr>
          <w:color w:val="002080"/>
        </w:rPr>
        <w:t>"Patient found!"</w:t>
      </w:r>
      <w:r>
        <w:t>);</w:t>
      </w:r>
    </w:p>
    <w:p w14:paraId="38385541" w14:textId="77777777" w:rsidR="00000000" w:rsidRDefault="0033228F">
      <w:pPr>
        <w:pStyle w:val="CodeExample0"/>
      </w:pPr>
      <w:r>
        <w:t xml:space="preserve">00619       </w:t>
      </w:r>
      <w:r>
        <w:t xml:space="preserve">      ui_pause();</w:t>
      </w:r>
    </w:p>
    <w:p w14:paraId="642B6438" w14:textId="77777777" w:rsidR="00000000" w:rsidRDefault="0033228F">
      <w:pPr>
        <w:pStyle w:val="CodeExample0"/>
      </w:pPr>
      <w:r>
        <w:t xml:space="preserve">00620             </w:t>
      </w:r>
      <w:r>
        <w:rPr>
          <w:color w:val="008000"/>
        </w:rPr>
        <w:t>break</w:t>
      </w:r>
      <w:r>
        <w:t>;</w:t>
      </w:r>
    </w:p>
    <w:p w14:paraId="6FB0AEBA" w14:textId="77777777" w:rsidR="00000000" w:rsidRDefault="0033228F">
      <w:pPr>
        <w:pStyle w:val="CodeExample0"/>
      </w:pPr>
      <w:r>
        <w:t>00621         }</w:t>
      </w:r>
    </w:p>
    <w:p w14:paraId="682C1579" w14:textId="77777777" w:rsidR="00000000" w:rsidRDefault="0033228F">
      <w:pPr>
        <w:pStyle w:val="CodeExample0"/>
      </w:pPr>
      <w:r>
        <w:t xml:space="preserve">00622     } </w:t>
      </w:r>
      <w:r>
        <w:rPr>
          <w:color w:val="008000"/>
        </w:rPr>
        <w:t>while</w:t>
      </w:r>
      <w:r>
        <w:t xml:space="preserve"> (1);</w:t>
      </w:r>
    </w:p>
    <w:p w14:paraId="7E409F31" w14:textId="77777777" w:rsidR="00000000" w:rsidRDefault="0033228F">
      <w:pPr>
        <w:pStyle w:val="CodeExample0"/>
      </w:pPr>
      <w:r>
        <w:t xml:space="preserve">00623 </w:t>
      </w:r>
    </w:p>
    <w:p w14:paraId="10280BA5" w14:textId="77777777" w:rsidR="00000000" w:rsidRDefault="0033228F">
      <w:pPr>
        <w:pStyle w:val="CodeExample0"/>
      </w:pPr>
      <w:r>
        <w:t xml:space="preserve">00624     </w:t>
      </w:r>
      <w:r>
        <w:rPr>
          <w:color w:val="604020"/>
        </w:rPr>
        <w:t>int</w:t>
      </w:r>
      <w:r>
        <w:t xml:space="preserve"> index = patient_search_id(</w:t>
      </w:r>
      <w:r>
        <w:rPr>
          <w:color w:val="604020"/>
        </w:rPr>
        <w:t>id</w:t>
      </w:r>
      <w:r>
        <w:t>);</w:t>
      </w:r>
    </w:p>
    <w:p w14:paraId="6B5381B2" w14:textId="77777777" w:rsidR="00000000" w:rsidRDefault="0033228F">
      <w:pPr>
        <w:pStyle w:val="CodeExample0"/>
      </w:pPr>
      <w:r>
        <w:t xml:space="preserve">00625     </w:t>
      </w:r>
      <w:r>
        <w:rPr>
          <w:color w:val="008000"/>
        </w:rPr>
        <w:t>if</w:t>
      </w:r>
      <w:r>
        <w:t xml:space="preserve"> (index == -1) </w:t>
      </w:r>
      <w:r>
        <w:rPr>
          <w:color w:val="008000"/>
        </w:rPr>
        <w:t>return</w:t>
      </w:r>
      <w:r>
        <w:t>;</w:t>
      </w:r>
    </w:p>
    <w:p w14:paraId="7DA371D0" w14:textId="77777777" w:rsidR="00000000" w:rsidRDefault="0033228F">
      <w:pPr>
        <w:pStyle w:val="CodeExample0"/>
      </w:pPr>
      <w:r>
        <w:t xml:space="preserve">00626 </w:t>
      </w:r>
    </w:p>
    <w:p w14:paraId="025224FD" w14:textId="77777777" w:rsidR="00000000" w:rsidRDefault="0033228F">
      <w:pPr>
        <w:pStyle w:val="CodeExample0"/>
      </w:pPr>
      <w:r>
        <w:t xml:space="preserve">00627     </w:t>
      </w:r>
      <w:r>
        <w:rPr>
          <w:color w:val="604020"/>
        </w:rPr>
        <w:t>char</w:t>
      </w:r>
      <w:r>
        <w:t xml:space="preserve"> name_line[NAME_LINE_SIZE], phone_line[PHONE_LINE_SIZE], address_line[ADDRESS_LINE_SIZE], blood_group_line[BLOOD_LINE_SIZE], gender_line[GENDER_LINE_SIZE], status_line[STATUS_LINE_SIZE];</w:t>
      </w:r>
    </w:p>
    <w:p w14:paraId="2461AB18" w14:textId="77777777" w:rsidR="00000000" w:rsidRDefault="0033228F">
      <w:pPr>
        <w:pStyle w:val="CodeExample0"/>
      </w:pPr>
      <w:r>
        <w:t xml:space="preserve">00628 </w:t>
      </w:r>
    </w:p>
    <w:p w14:paraId="51ED7F80" w14:textId="77777777" w:rsidR="00000000" w:rsidRDefault="0033228F">
      <w:pPr>
        <w:pStyle w:val="CodeExample0"/>
      </w:pPr>
      <w:r>
        <w:t xml:space="preserve">00629     snprintf(name_line, NAME_LINE_SIZE, </w:t>
      </w:r>
      <w:r>
        <w:rPr>
          <w:color w:val="002080"/>
        </w:rPr>
        <w:t>"Name: %s"</w:t>
      </w:r>
      <w:r>
        <w:t>,patie</w:t>
      </w:r>
      <w:r>
        <w:t>nts[index].name);</w:t>
      </w:r>
    </w:p>
    <w:p w14:paraId="1F4142CB" w14:textId="77777777" w:rsidR="00000000" w:rsidRDefault="0033228F">
      <w:pPr>
        <w:pStyle w:val="CodeExample0"/>
      </w:pPr>
      <w:r>
        <w:t xml:space="preserve">00630     snprintf(phone_line, PHONE_LINE_SIZE, </w:t>
      </w:r>
      <w:r>
        <w:rPr>
          <w:color w:val="002080"/>
        </w:rPr>
        <w:t>"Phone: %s"</w:t>
      </w:r>
      <w:r>
        <w:t>,patients[index].phone);</w:t>
      </w:r>
    </w:p>
    <w:p w14:paraId="25AC31CD" w14:textId="77777777" w:rsidR="00000000" w:rsidRDefault="0033228F">
      <w:pPr>
        <w:pStyle w:val="CodeExample0"/>
      </w:pPr>
      <w:r>
        <w:t xml:space="preserve">00631     snprintf(address_line, ADDRESS_LINE_SIZE, </w:t>
      </w:r>
      <w:r>
        <w:rPr>
          <w:color w:val="002080"/>
        </w:rPr>
        <w:t>"Address: %s"</w:t>
      </w:r>
      <w:r>
        <w:t>,patients[index].address);</w:t>
      </w:r>
    </w:p>
    <w:p w14:paraId="59FF46F5" w14:textId="77777777" w:rsidR="00000000" w:rsidRDefault="0033228F">
      <w:pPr>
        <w:pStyle w:val="CodeExample0"/>
      </w:pPr>
      <w:r>
        <w:t xml:space="preserve">00632     snprintf(blood_group_line, BLOOD_LINE_SIZE, </w:t>
      </w:r>
      <w:r>
        <w:rPr>
          <w:color w:val="002080"/>
        </w:rPr>
        <w:t>"Blood G</w:t>
      </w:r>
      <w:r>
        <w:rPr>
          <w:color w:val="002080"/>
        </w:rPr>
        <w:t>roup: %s"</w:t>
      </w:r>
      <w:r>
        <w:t>,patients[index].blood_group);</w:t>
      </w:r>
    </w:p>
    <w:p w14:paraId="31521BC4" w14:textId="77777777" w:rsidR="00000000" w:rsidRDefault="0033228F">
      <w:pPr>
        <w:pStyle w:val="CodeExample0"/>
      </w:pPr>
      <w:r>
        <w:t xml:space="preserve">00633 </w:t>
      </w:r>
    </w:p>
    <w:p w14:paraId="36000439" w14:textId="77777777" w:rsidR="00000000" w:rsidRDefault="0033228F">
      <w:pPr>
        <w:pStyle w:val="CodeExample0"/>
      </w:pPr>
      <w:r>
        <w:t xml:space="preserve">00634     </w:t>
      </w:r>
      <w:r>
        <w:rPr>
          <w:color w:val="604020"/>
        </w:rPr>
        <w:t>int</w:t>
      </w:r>
      <w:r>
        <w:t xml:space="preserve"> patient_id = patients[index].id;</w:t>
      </w:r>
    </w:p>
    <w:p w14:paraId="39AEC644" w14:textId="77777777" w:rsidR="00000000" w:rsidRDefault="0033228F">
      <w:pPr>
        <w:pStyle w:val="CodeExample0"/>
      </w:pPr>
      <w:r>
        <w:t xml:space="preserve">00635 </w:t>
      </w:r>
    </w:p>
    <w:p w14:paraId="00F8E417" w14:textId="77777777" w:rsidR="00000000" w:rsidRDefault="0033228F">
      <w:pPr>
        <w:pStyle w:val="CodeExample0"/>
      </w:pPr>
      <w:r>
        <w:t xml:space="preserve">00636     </w:t>
      </w:r>
      <w:r>
        <w:rPr>
          <w:color w:val="008000"/>
        </w:rPr>
        <w:t>if</w:t>
      </w:r>
      <w:r>
        <w:t xml:space="preserve"> (patients[index].gender == MALE) {</w:t>
      </w:r>
    </w:p>
    <w:p w14:paraId="67530179" w14:textId="77777777" w:rsidR="00000000" w:rsidRDefault="0033228F">
      <w:pPr>
        <w:pStyle w:val="CodeExample0"/>
      </w:pPr>
      <w:r>
        <w:t xml:space="preserve">00637         snprintf(gender_line, GENDER_LINE_SIZE, </w:t>
      </w:r>
      <w:r>
        <w:rPr>
          <w:color w:val="002080"/>
        </w:rPr>
        <w:t>"Gender: Male"</w:t>
      </w:r>
      <w:r>
        <w:t>);</w:t>
      </w:r>
    </w:p>
    <w:p w14:paraId="766C64DC" w14:textId="77777777" w:rsidR="00000000" w:rsidRDefault="0033228F">
      <w:pPr>
        <w:pStyle w:val="CodeExample0"/>
      </w:pPr>
      <w:r>
        <w:t xml:space="preserve">00638     } </w:t>
      </w:r>
      <w:r>
        <w:rPr>
          <w:color w:val="008000"/>
        </w:rPr>
        <w:t>else</w:t>
      </w:r>
      <w:r>
        <w:t xml:space="preserve"> {</w:t>
      </w:r>
    </w:p>
    <w:p w14:paraId="3766326D" w14:textId="77777777" w:rsidR="00000000" w:rsidRDefault="0033228F">
      <w:pPr>
        <w:pStyle w:val="CodeExample0"/>
      </w:pPr>
      <w:r>
        <w:t>00639         snp</w:t>
      </w:r>
      <w:r>
        <w:t xml:space="preserve">rintf(gender_line, GENDER_LINE_SIZE, </w:t>
      </w:r>
      <w:r>
        <w:rPr>
          <w:color w:val="002080"/>
        </w:rPr>
        <w:t>"Gender: Female"</w:t>
      </w:r>
      <w:r>
        <w:t>);</w:t>
      </w:r>
    </w:p>
    <w:p w14:paraId="66A945A7" w14:textId="77777777" w:rsidR="00000000" w:rsidRDefault="0033228F">
      <w:pPr>
        <w:pStyle w:val="CodeExample0"/>
      </w:pPr>
      <w:r>
        <w:t>00640     }</w:t>
      </w:r>
    </w:p>
    <w:p w14:paraId="06E21181" w14:textId="77777777" w:rsidR="00000000" w:rsidRDefault="0033228F">
      <w:pPr>
        <w:pStyle w:val="CodeExample0"/>
      </w:pPr>
      <w:r>
        <w:t xml:space="preserve">00641     </w:t>
      </w:r>
      <w:r>
        <w:rPr>
          <w:color w:val="008000"/>
        </w:rPr>
        <w:t>if</w:t>
      </w:r>
      <w:r>
        <w:t xml:space="preserve"> (patients[index].is_active) {</w:t>
      </w:r>
    </w:p>
    <w:p w14:paraId="29C642AE" w14:textId="77777777" w:rsidR="00000000" w:rsidRDefault="0033228F">
      <w:pPr>
        <w:pStyle w:val="CodeExample0"/>
      </w:pPr>
      <w:r>
        <w:t xml:space="preserve">00642         snprintf(status_line, STATUS_LINE_SIZE, </w:t>
      </w:r>
      <w:r>
        <w:rPr>
          <w:color w:val="002080"/>
        </w:rPr>
        <w:t>"Status: Active"</w:t>
      </w:r>
      <w:r>
        <w:t>);</w:t>
      </w:r>
    </w:p>
    <w:p w14:paraId="35F8C542" w14:textId="77777777" w:rsidR="00000000" w:rsidRDefault="0033228F">
      <w:pPr>
        <w:pStyle w:val="CodeExample0"/>
      </w:pPr>
      <w:r>
        <w:t xml:space="preserve">00643     } </w:t>
      </w:r>
      <w:r>
        <w:rPr>
          <w:color w:val="008000"/>
        </w:rPr>
        <w:t>else</w:t>
      </w:r>
      <w:r>
        <w:t xml:space="preserve"> {</w:t>
      </w:r>
    </w:p>
    <w:p w14:paraId="23B449B9" w14:textId="77777777" w:rsidR="00000000" w:rsidRDefault="0033228F">
      <w:pPr>
        <w:pStyle w:val="CodeExample0"/>
      </w:pPr>
      <w:r>
        <w:t xml:space="preserve">00644         snprintf(status_line, STATUS_LINE_SIZE, </w:t>
      </w:r>
      <w:r>
        <w:rPr>
          <w:color w:val="002080"/>
        </w:rPr>
        <w:t>"Status: Discharged"</w:t>
      </w:r>
      <w:r>
        <w:t>);</w:t>
      </w:r>
    </w:p>
    <w:p w14:paraId="567D0264" w14:textId="77777777" w:rsidR="00000000" w:rsidRDefault="0033228F">
      <w:pPr>
        <w:pStyle w:val="CodeExample0"/>
      </w:pPr>
      <w:r>
        <w:t>00645     }</w:t>
      </w:r>
    </w:p>
    <w:p w14:paraId="14D19B69" w14:textId="77777777" w:rsidR="00000000" w:rsidRDefault="0033228F">
      <w:pPr>
        <w:pStyle w:val="CodeExample0"/>
      </w:pPr>
      <w:r>
        <w:t xml:space="preserve">00646 </w:t>
      </w:r>
    </w:p>
    <w:p w14:paraId="4843BFE5" w14:textId="77777777" w:rsidR="00000000" w:rsidRDefault="0033228F">
      <w:pPr>
        <w:pStyle w:val="CodeExample0"/>
      </w:pPr>
      <w:r>
        <w:t xml:space="preserve">00647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6A25893C" w14:textId="77777777" w:rsidR="00000000" w:rsidRDefault="0033228F">
      <w:pPr>
        <w:pStyle w:val="CodeExample0"/>
      </w:pPr>
      <w:r>
        <w:t>00648         name_line,</w:t>
      </w:r>
    </w:p>
    <w:p w14:paraId="3D0EA2DB" w14:textId="77777777" w:rsidR="00000000" w:rsidRDefault="0033228F">
      <w:pPr>
        <w:pStyle w:val="CodeExample0"/>
      </w:pPr>
      <w:r>
        <w:t>00649         phone_line,</w:t>
      </w:r>
    </w:p>
    <w:p w14:paraId="758A8026" w14:textId="77777777" w:rsidR="00000000" w:rsidRDefault="0033228F">
      <w:pPr>
        <w:pStyle w:val="CodeExample0"/>
      </w:pPr>
      <w:r>
        <w:t>00650         address_line,</w:t>
      </w:r>
    </w:p>
    <w:p w14:paraId="5D6334C7" w14:textId="77777777" w:rsidR="00000000" w:rsidRDefault="0033228F">
      <w:pPr>
        <w:pStyle w:val="CodeExample0"/>
      </w:pPr>
      <w:r>
        <w:t>00651         blood_group_line,</w:t>
      </w:r>
    </w:p>
    <w:p w14:paraId="41ECA39D" w14:textId="77777777" w:rsidR="00000000" w:rsidRDefault="0033228F">
      <w:pPr>
        <w:pStyle w:val="CodeExample0"/>
      </w:pPr>
      <w:r>
        <w:t>00652         gender_line,</w:t>
      </w:r>
    </w:p>
    <w:p w14:paraId="2E4D9866" w14:textId="77777777" w:rsidR="00000000" w:rsidRDefault="0033228F">
      <w:pPr>
        <w:pStyle w:val="CodeExample0"/>
      </w:pPr>
      <w:r>
        <w:t xml:space="preserve">00653         </w:t>
      </w:r>
      <w:r>
        <w:rPr>
          <w:color w:val="002080"/>
        </w:rPr>
        <w:t>"Go back"</w:t>
      </w:r>
      <w:r>
        <w:t>,</w:t>
      </w:r>
    </w:p>
    <w:p w14:paraId="71DC5D24" w14:textId="77777777" w:rsidR="00000000" w:rsidRDefault="0033228F">
      <w:pPr>
        <w:pStyle w:val="CodeExample0"/>
      </w:pPr>
      <w:r>
        <w:t xml:space="preserve">00654         </w:t>
      </w:r>
      <w:r>
        <w:rPr>
          <w:color w:val="002080"/>
        </w:rPr>
        <w:t>"&gt;&gt; "</w:t>
      </w:r>
    </w:p>
    <w:p w14:paraId="2DEE10FC" w14:textId="77777777" w:rsidR="00000000" w:rsidRDefault="0033228F">
      <w:pPr>
        <w:pStyle w:val="CodeExample0"/>
      </w:pPr>
      <w:r>
        <w:t>00655     };</w:t>
      </w:r>
    </w:p>
    <w:p w14:paraId="210E6466" w14:textId="77777777" w:rsidR="00000000" w:rsidRDefault="0033228F">
      <w:pPr>
        <w:pStyle w:val="CodeExample0"/>
      </w:pPr>
      <w:r>
        <w:t xml:space="preserve">00656     </w:t>
      </w:r>
    </w:p>
    <w:p w14:paraId="402E5028" w14:textId="77777777" w:rsidR="00000000" w:rsidRDefault="0033228F">
      <w:pPr>
        <w:pStyle w:val="CodeExample0"/>
      </w:pPr>
      <w:r>
        <w:t xml:space="preserve">00657     </w:t>
      </w:r>
      <w:r>
        <w:rPr>
          <w:color w:val="604020"/>
        </w:rPr>
        <w:t>char</w:t>
      </w:r>
      <w:r>
        <w:t xml:space="preserve"> title[50];</w:t>
      </w:r>
    </w:p>
    <w:p w14:paraId="4BC5E3B9" w14:textId="77777777" w:rsidR="00000000" w:rsidRDefault="0033228F">
      <w:pPr>
        <w:pStyle w:val="CodeExample0"/>
      </w:pPr>
      <w:r>
        <w:t xml:space="preserve">00658     snprintf(title, 50, </w:t>
      </w:r>
      <w:r>
        <w:rPr>
          <w:color w:val="002080"/>
        </w:rPr>
        <w:t>"Update Patient | ID: %d"</w:t>
      </w:r>
      <w:r>
        <w:t>, patient_id);</w:t>
      </w:r>
    </w:p>
    <w:p w14:paraId="01BE1E35" w14:textId="77777777" w:rsidR="00000000" w:rsidRDefault="0033228F">
      <w:pPr>
        <w:pStyle w:val="CodeExample0"/>
      </w:pPr>
      <w:r>
        <w:t xml:space="preserve">00659 </w:t>
      </w:r>
    </w:p>
    <w:p w14:paraId="75997D3D" w14:textId="77777777" w:rsidR="00000000" w:rsidRDefault="0033228F">
      <w:pPr>
        <w:pStyle w:val="CodeExample0"/>
      </w:pPr>
      <w:r>
        <w:t>00660     ui_clear_screen</w:t>
      </w:r>
      <w:r>
        <w:t>();</w:t>
      </w:r>
    </w:p>
    <w:p w14:paraId="1C6690E4" w14:textId="77777777" w:rsidR="00000000" w:rsidRDefault="0033228F">
      <w:pPr>
        <w:pStyle w:val="CodeExample0"/>
      </w:pPr>
      <w:r>
        <w:t>00661     ui_print_banner();</w:t>
      </w:r>
    </w:p>
    <w:p w14:paraId="25D12B75" w14:textId="77777777" w:rsidR="00000000" w:rsidRDefault="0033228F">
      <w:pPr>
        <w:pStyle w:val="CodeExample0"/>
      </w:pPr>
      <w:r>
        <w:t>00662     ui_print_menu(title, menu_items, 7, UI_SIZE);</w:t>
      </w:r>
    </w:p>
    <w:p w14:paraId="647CFCEC" w14:textId="77777777" w:rsidR="00000000" w:rsidRDefault="0033228F">
      <w:pPr>
        <w:pStyle w:val="CodeExample0"/>
      </w:pPr>
      <w:r>
        <w:t xml:space="preserve">00663 </w:t>
      </w:r>
    </w:p>
    <w:p w14:paraId="29FFC646" w14:textId="77777777" w:rsidR="00000000" w:rsidRDefault="0033228F">
      <w:pPr>
        <w:pStyle w:val="CodeExample0"/>
      </w:pPr>
      <w:r>
        <w:t xml:space="preserve">00664     </w:t>
      </w:r>
      <w:r>
        <w:rPr>
          <w:color w:val="604020"/>
        </w:rPr>
        <w:t>int</w:t>
      </w:r>
      <w:r>
        <w:t xml:space="preserve"> choice = utils_get_int();</w:t>
      </w:r>
    </w:p>
    <w:p w14:paraId="54662B6B" w14:textId="77777777" w:rsidR="00000000" w:rsidRDefault="0033228F">
      <w:pPr>
        <w:pStyle w:val="CodeExample0"/>
      </w:pPr>
      <w:r>
        <w:t xml:space="preserve">00665     </w:t>
      </w:r>
    </w:p>
    <w:p w14:paraId="6E9C865A" w14:textId="77777777" w:rsidR="00000000" w:rsidRDefault="0033228F">
      <w:pPr>
        <w:pStyle w:val="CodeExample0"/>
      </w:pPr>
      <w:r>
        <w:t xml:space="preserve">00666     </w:t>
      </w:r>
      <w:r>
        <w:rPr>
          <w:color w:val="008000"/>
        </w:rPr>
        <w:t>switch</w:t>
      </w:r>
      <w:r>
        <w:t xml:space="preserve"> (choice) {</w:t>
      </w:r>
    </w:p>
    <w:p w14:paraId="05DB2CC6" w14:textId="77777777" w:rsidR="00000000" w:rsidRDefault="0033228F">
      <w:pPr>
        <w:pStyle w:val="CodeExample0"/>
      </w:pPr>
      <w:r>
        <w:t xml:space="preserve">00667         </w:t>
      </w:r>
      <w:r>
        <w:rPr>
          <w:color w:val="008000"/>
        </w:rPr>
        <w:t>case</w:t>
      </w:r>
      <w:r>
        <w:t xml:space="preserve"> 1:</w:t>
      </w:r>
    </w:p>
    <w:p w14:paraId="445167FE" w14:textId="77777777" w:rsidR="00000000" w:rsidRDefault="0033228F">
      <w:pPr>
        <w:pStyle w:val="CodeExample0"/>
      </w:pPr>
      <w:r>
        <w:t>00668             patient_update_name(menu_items, index);</w:t>
      </w:r>
    </w:p>
    <w:p w14:paraId="020F60BB" w14:textId="77777777" w:rsidR="00000000" w:rsidRDefault="0033228F">
      <w:pPr>
        <w:pStyle w:val="CodeExample0"/>
      </w:pPr>
      <w:r>
        <w:t>0</w:t>
      </w:r>
      <w:r>
        <w:t xml:space="preserve">0669             </w:t>
      </w:r>
      <w:r>
        <w:rPr>
          <w:color w:val="008000"/>
        </w:rPr>
        <w:t>break</w:t>
      </w:r>
      <w:r>
        <w:t>;</w:t>
      </w:r>
    </w:p>
    <w:p w14:paraId="22FE972A" w14:textId="77777777" w:rsidR="00000000" w:rsidRDefault="0033228F">
      <w:pPr>
        <w:pStyle w:val="CodeExample0"/>
      </w:pPr>
      <w:r>
        <w:t xml:space="preserve">00670         </w:t>
      </w:r>
      <w:r>
        <w:rPr>
          <w:color w:val="008000"/>
        </w:rPr>
        <w:t>case</w:t>
      </w:r>
      <w:r>
        <w:t xml:space="preserve"> 2:</w:t>
      </w:r>
    </w:p>
    <w:p w14:paraId="1BF9E6B3" w14:textId="77777777" w:rsidR="00000000" w:rsidRDefault="0033228F">
      <w:pPr>
        <w:pStyle w:val="CodeExample0"/>
      </w:pPr>
      <w:r>
        <w:t>00671             patient_update_phone(menu_items, index);</w:t>
      </w:r>
    </w:p>
    <w:p w14:paraId="5D143399" w14:textId="77777777" w:rsidR="00000000" w:rsidRDefault="0033228F">
      <w:pPr>
        <w:pStyle w:val="CodeExample0"/>
      </w:pPr>
      <w:r>
        <w:t xml:space="preserve">00672             </w:t>
      </w:r>
      <w:r>
        <w:rPr>
          <w:color w:val="008000"/>
        </w:rPr>
        <w:t>break</w:t>
      </w:r>
      <w:r>
        <w:t>;</w:t>
      </w:r>
    </w:p>
    <w:p w14:paraId="6B0C54DD" w14:textId="77777777" w:rsidR="00000000" w:rsidRDefault="0033228F">
      <w:pPr>
        <w:pStyle w:val="CodeExample0"/>
      </w:pPr>
      <w:r>
        <w:t xml:space="preserve">00673         </w:t>
      </w:r>
      <w:r>
        <w:rPr>
          <w:color w:val="008000"/>
        </w:rPr>
        <w:t>case</w:t>
      </w:r>
      <w:r>
        <w:t xml:space="preserve"> 3:</w:t>
      </w:r>
    </w:p>
    <w:p w14:paraId="53208BC9" w14:textId="77777777" w:rsidR="00000000" w:rsidRDefault="0033228F">
      <w:pPr>
        <w:pStyle w:val="CodeExample0"/>
      </w:pPr>
      <w:r>
        <w:t>00674             patient_update_address(menu_items, index);</w:t>
      </w:r>
    </w:p>
    <w:p w14:paraId="229F6E45" w14:textId="77777777" w:rsidR="00000000" w:rsidRDefault="0033228F">
      <w:pPr>
        <w:pStyle w:val="CodeExample0"/>
      </w:pPr>
      <w:r>
        <w:t xml:space="preserve">00675             </w:t>
      </w:r>
      <w:r>
        <w:rPr>
          <w:color w:val="008000"/>
        </w:rPr>
        <w:t>break</w:t>
      </w:r>
      <w:r>
        <w:t>;</w:t>
      </w:r>
    </w:p>
    <w:p w14:paraId="59561525" w14:textId="77777777" w:rsidR="00000000" w:rsidRDefault="0033228F">
      <w:pPr>
        <w:pStyle w:val="CodeExample0"/>
      </w:pPr>
      <w:r>
        <w:t xml:space="preserve">00676         </w:t>
      </w:r>
      <w:r>
        <w:rPr>
          <w:color w:val="008000"/>
        </w:rPr>
        <w:t>case</w:t>
      </w:r>
      <w:r>
        <w:t xml:space="preserve"> 4:</w:t>
      </w:r>
    </w:p>
    <w:p w14:paraId="5676229A" w14:textId="77777777" w:rsidR="00000000" w:rsidRDefault="0033228F">
      <w:pPr>
        <w:pStyle w:val="CodeExample0"/>
      </w:pPr>
      <w:r>
        <w:lastRenderedPageBreak/>
        <w:t>00677             patient_update_blood_group(menu_items, index);</w:t>
      </w:r>
    </w:p>
    <w:p w14:paraId="0D1A58F2" w14:textId="77777777" w:rsidR="00000000" w:rsidRDefault="0033228F">
      <w:pPr>
        <w:pStyle w:val="CodeExample0"/>
      </w:pPr>
      <w:r>
        <w:t xml:space="preserve">00678             </w:t>
      </w:r>
      <w:r>
        <w:rPr>
          <w:color w:val="008000"/>
        </w:rPr>
        <w:t>break</w:t>
      </w:r>
      <w:r>
        <w:t>;</w:t>
      </w:r>
    </w:p>
    <w:p w14:paraId="46D2FE13" w14:textId="77777777" w:rsidR="00000000" w:rsidRDefault="0033228F">
      <w:pPr>
        <w:pStyle w:val="CodeExample0"/>
      </w:pPr>
      <w:r>
        <w:t xml:space="preserve">00679         </w:t>
      </w:r>
      <w:r>
        <w:rPr>
          <w:color w:val="008000"/>
        </w:rPr>
        <w:t>case</w:t>
      </w:r>
      <w:r>
        <w:t xml:space="preserve"> 5:</w:t>
      </w:r>
    </w:p>
    <w:p w14:paraId="276A07A7" w14:textId="77777777" w:rsidR="00000000" w:rsidRDefault="0033228F">
      <w:pPr>
        <w:pStyle w:val="CodeExample0"/>
      </w:pPr>
      <w:r>
        <w:t>00680             patient_update_gender(menu_items, index);</w:t>
      </w:r>
    </w:p>
    <w:p w14:paraId="29B468F6" w14:textId="77777777" w:rsidR="00000000" w:rsidRDefault="0033228F">
      <w:pPr>
        <w:pStyle w:val="CodeExample0"/>
      </w:pPr>
      <w:r>
        <w:t xml:space="preserve">00681             </w:t>
      </w:r>
      <w:r>
        <w:rPr>
          <w:color w:val="008000"/>
        </w:rPr>
        <w:t>break</w:t>
      </w:r>
      <w:r>
        <w:t>;</w:t>
      </w:r>
    </w:p>
    <w:p w14:paraId="092B704D" w14:textId="77777777" w:rsidR="00000000" w:rsidRDefault="0033228F">
      <w:pPr>
        <w:pStyle w:val="CodeExample0"/>
      </w:pPr>
      <w:r>
        <w:t xml:space="preserve">00682         </w:t>
      </w:r>
      <w:r>
        <w:rPr>
          <w:color w:val="008000"/>
        </w:rPr>
        <w:t>case</w:t>
      </w:r>
      <w:r>
        <w:t xml:space="preserve"> 6:</w:t>
      </w:r>
    </w:p>
    <w:p w14:paraId="627FDFA9" w14:textId="77777777" w:rsidR="00000000" w:rsidRDefault="0033228F">
      <w:pPr>
        <w:pStyle w:val="CodeExample0"/>
      </w:pPr>
      <w:r>
        <w:t>0</w:t>
      </w:r>
      <w:r>
        <w:t>0683             ui_print_info(</w:t>
      </w:r>
      <w:r>
        <w:rPr>
          <w:color w:val="002080"/>
        </w:rPr>
        <w:t>"Returning to receptionist menu..."</w:t>
      </w:r>
      <w:r>
        <w:t>);</w:t>
      </w:r>
    </w:p>
    <w:p w14:paraId="5EB43E3E" w14:textId="77777777" w:rsidR="00000000" w:rsidRDefault="0033228F">
      <w:pPr>
        <w:pStyle w:val="CodeExample0"/>
      </w:pPr>
      <w:r>
        <w:t>00684             ui_pause();</w:t>
      </w:r>
    </w:p>
    <w:p w14:paraId="43C4C749" w14:textId="77777777" w:rsidR="00000000" w:rsidRDefault="0033228F">
      <w:pPr>
        <w:pStyle w:val="CodeExample0"/>
      </w:pPr>
      <w:r>
        <w:t xml:space="preserve">00685             </w:t>
      </w:r>
      <w:r>
        <w:rPr>
          <w:color w:val="008000"/>
        </w:rPr>
        <w:t>break</w:t>
      </w:r>
      <w:r>
        <w:t>;</w:t>
      </w:r>
    </w:p>
    <w:p w14:paraId="6F1E1189" w14:textId="77777777" w:rsidR="00000000" w:rsidRDefault="0033228F">
      <w:pPr>
        <w:pStyle w:val="CodeExample0"/>
      </w:pPr>
      <w:r>
        <w:t xml:space="preserve">00686         </w:t>
      </w:r>
      <w:r>
        <w:rPr>
          <w:color w:val="008000"/>
        </w:rPr>
        <w:t>default</w:t>
      </w:r>
      <w:r>
        <w:t>:</w:t>
      </w:r>
    </w:p>
    <w:p w14:paraId="6F93A2B0" w14:textId="77777777" w:rsidR="00000000" w:rsidRDefault="0033228F">
      <w:pPr>
        <w:pStyle w:val="CodeExample0"/>
      </w:pPr>
      <w:r>
        <w:t>00687             ui_print_error(</w:t>
      </w:r>
      <w:r>
        <w:rPr>
          <w:color w:val="002080"/>
        </w:rPr>
        <w:t>"Invalid choice! Please try again."</w:t>
      </w:r>
      <w:r>
        <w:t>);</w:t>
      </w:r>
    </w:p>
    <w:p w14:paraId="0DD525C3" w14:textId="77777777" w:rsidR="00000000" w:rsidRDefault="0033228F">
      <w:pPr>
        <w:pStyle w:val="CodeExample0"/>
      </w:pPr>
      <w:r>
        <w:t>00688             ui_pause();</w:t>
      </w:r>
    </w:p>
    <w:p w14:paraId="45166C00" w14:textId="77777777" w:rsidR="00000000" w:rsidRDefault="0033228F">
      <w:pPr>
        <w:pStyle w:val="CodeExample0"/>
      </w:pPr>
      <w:r>
        <w:t xml:space="preserve">00689   </w:t>
      </w:r>
      <w:r>
        <w:t xml:space="preserve">          </w:t>
      </w:r>
      <w:r>
        <w:rPr>
          <w:color w:val="008000"/>
        </w:rPr>
        <w:t>break</w:t>
      </w:r>
      <w:r>
        <w:t>;</w:t>
      </w:r>
    </w:p>
    <w:p w14:paraId="083A24C1" w14:textId="77777777" w:rsidR="00000000" w:rsidRDefault="0033228F">
      <w:pPr>
        <w:pStyle w:val="CodeExample0"/>
      </w:pPr>
      <w:r>
        <w:t>00690     }</w:t>
      </w:r>
    </w:p>
    <w:p w14:paraId="39A0B10B" w14:textId="77777777" w:rsidR="00000000" w:rsidRDefault="0033228F">
      <w:pPr>
        <w:pStyle w:val="CodeExample0"/>
      </w:pPr>
      <w:r>
        <w:t>00691 }</w:t>
      </w:r>
    </w:p>
    <w:p w14:paraId="64B4BDEC" w14:textId="77777777" w:rsidR="00000000" w:rsidRDefault="0033228F">
      <w:pPr>
        <w:pStyle w:val="CodeExample0"/>
      </w:pPr>
      <w:r>
        <w:t xml:space="preserve">00692 </w:t>
      </w:r>
    </w:p>
    <w:p w14:paraId="04E6F927" w14:textId="77777777" w:rsidR="00000000" w:rsidRDefault="0033228F">
      <w:pPr>
        <w:pStyle w:val="CodeExample0"/>
      </w:pPr>
      <w:r>
        <w:t xml:space="preserve">00693 </w:t>
      </w:r>
      <w:r>
        <w:rPr>
          <w:color w:val="604020"/>
        </w:rPr>
        <w:t>void</w:t>
      </w:r>
      <w:r>
        <w:t xml:space="preserve"> patient_discharge() {</w:t>
      </w:r>
    </w:p>
    <w:p w14:paraId="2BF10EA8" w14:textId="77777777" w:rsidR="00000000" w:rsidRDefault="0033228F">
      <w:pPr>
        <w:pStyle w:val="CodeExample0"/>
      </w:pPr>
      <w:r>
        <w:t xml:space="preserve">00694     </w:t>
      </w:r>
      <w:r>
        <w:rPr>
          <w:color w:val="604020"/>
        </w:rPr>
        <w:t>int</w:t>
      </w:r>
      <w:r>
        <w:t xml:space="preserve"> id;</w:t>
      </w:r>
    </w:p>
    <w:p w14:paraId="59CC136E" w14:textId="77777777" w:rsidR="00000000" w:rsidRDefault="0033228F">
      <w:pPr>
        <w:pStyle w:val="CodeExample0"/>
      </w:pPr>
      <w:r>
        <w:t xml:space="preserve">00695     </w:t>
      </w:r>
      <w:r>
        <w:rPr>
          <w:color w:val="008000"/>
        </w:rPr>
        <w:t>while</w:t>
      </w:r>
      <w:r>
        <w:t xml:space="preserve"> (1) {</w:t>
      </w:r>
    </w:p>
    <w:p w14:paraId="051238FC" w14:textId="77777777" w:rsidR="00000000" w:rsidRDefault="0033228F">
      <w:pPr>
        <w:pStyle w:val="CodeExample0"/>
      </w:pPr>
      <w:r>
        <w:t>00696         ui_clear_screen();</w:t>
      </w:r>
    </w:p>
    <w:p w14:paraId="2720BCBE" w14:textId="77777777" w:rsidR="00000000" w:rsidRDefault="0033228F">
      <w:pPr>
        <w:pStyle w:val="CodeExample0"/>
      </w:pPr>
      <w:r>
        <w:t>00697         ui_print_banner();</w:t>
      </w:r>
    </w:p>
    <w:p w14:paraId="2DF58A69" w14:textId="77777777" w:rsidR="00000000" w:rsidRDefault="0033228F">
      <w:pPr>
        <w:pStyle w:val="CodeExample0"/>
      </w:pPr>
      <w:r>
        <w:t xml:space="preserve">00698         </w:t>
      </w:r>
    </w:p>
    <w:p w14:paraId="3FCB9943" w14:textId="77777777" w:rsidR="00000000" w:rsidRDefault="0033228F">
      <w:pPr>
        <w:pStyle w:val="CodeExample0"/>
      </w:pPr>
      <w:r>
        <w:t xml:space="preserve">00699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enter_id_items[] = {</w:t>
      </w:r>
    </w:p>
    <w:p w14:paraId="00C3853F" w14:textId="77777777" w:rsidR="00000000" w:rsidRDefault="0033228F">
      <w:pPr>
        <w:pStyle w:val="CodeExample0"/>
      </w:pPr>
      <w:r>
        <w:t xml:space="preserve">00700      </w:t>
      </w:r>
      <w:r>
        <w:t xml:space="preserve">       </w:t>
      </w:r>
      <w:r>
        <w:rPr>
          <w:color w:val="002080"/>
        </w:rPr>
        <w:t>"Enter patient ID (0 to cancel): "</w:t>
      </w:r>
      <w:r>
        <w:t>,</w:t>
      </w:r>
    </w:p>
    <w:p w14:paraId="67DB768F" w14:textId="77777777" w:rsidR="00000000" w:rsidRDefault="0033228F">
      <w:pPr>
        <w:pStyle w:val="CodeExample0"/>
      </w:pPr>
      <w:r>
        <w:t xml:space="preserve">00701             </w:t>
      </w:r>
      <w:r>
        <w:rPr>
          <w:color w:val="002080"/>
        </w:rPr>
        <w:t>"&gt;&gt; "</w:t>
      </w:r>
    </w:p>
    <w:p w14:paraId="69604063" w14:textId="77777777" w:rsidR="00000000" w:rsidRDefault="0033228F">
      <w:pPr>
        <w:pStyle w:val="CodeExample0"/>
      </w:pPr>
      <w:r>
        <w:t>00702         };</w:t>
      </w:r>
    </w:p>
    <w:p w14:paraId="2C93059C" w14:textId="77777777" w:rsidR="00000000" w:rsidRDefault="0033228F">
      <w:pPr>
        <w:pStyle w:val="CodeExample0"/>
      </w:pPr>
      <w:r>
        <w:t xml:space="preserve">00703         </w:t>
      </w:r>
    </w:p>
    <w:p w14:paraId="1F4AFDE0" w14:textId="77777777" w:rsidR="00000000" w:rsidRDefault="0033228F">
      <w:pPr>
        <w:pStyle w:val="CodeExample0"/>
      </w:pPr>
      <w:r>
        <w:t>00704         ui_print_menu(</w:t>
      </w:r>
      <w:r>
        <w:rPr>
          <w:color w:val="002080"/>
        </w:rPr>
        <w:t>"Discharge Patient"</w:t>
      </w:r>
      <w:r>
        <w:t>, enter_id_items, 2, UI_SIZE);</w:t>
      </w:r>
    </w:p>
    <w:p w14:paraId="1AFA49CD" w14:textId="77777777" w:rsidR="00000000" w:rsidRDefault="0033228F">
      <w:pPr>
        <w:pStyle w:val="CodeExample0"/>
      </w:pPr>
      <w:r>
        <w:t xml:space="preserve">00705         </w:t>
      </w:r>
      <w:r>
        <w:rPr>
          <w:color w:val="604020"/>
        </w:rPr>
        <w:t>id</w:t>
      </w:r>
      <w:r>
        <w:t xml:space="preserve"> = utils_get_int();</w:t>
      </w:r>
    </w:p>
    <w:p w14:paraId="0EEE05A2" w14:textId="77777777" w:rsidR="00000000" w:rsidRDefault="0033228F">
      <w:pPr>
        <w:pStyle w:val="CodeExample0"/>
      </w:pPr>
      <w:r>
        <w:t xml:space="preserve">00706 </w:t>
      </w:r>
    </w:p>
    <w:p w14:paraId="5C5AC841" w14:textId="77777777" w:rsidR="00000000" w:rsidRDefault="0033228F">
      <w:pPr>
        <w:pStyle w:val="CodeExample0"/>
      </w:pPr>
      <w:r>
        <w:t xml:space="preserve">00707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== 0) {</w:t>
      </w:r>
    </w:p>
    <w:p w14:paraId="21C14C7E" w14:textId="77777777" w:rsidR="00000000" w:rsidRDefault="0033228F">
      <w:pPr>
        <w:pStyle w:val="CodeExample0"/>
      </w:pPr>
      <w:r>
        <w:t>00708             ui_print_info(</w:t>
      </w:r>
      <w:r>
        <w:rPr>
          <w:color w:val="002080"/>
        </w:rPr>
        <w:t>"User Pressed 0. \nCanceling deletion..."</w:t>
      </w:r>
      <w:r>
        <w:t>);</w:t>
      </w:r>
    </w:p>
    <w:p w14:paraId="0FA04050" w14:textId="77777777" w:rsidR="00000000" w:rsidRDefault="0033228F">
      <w:pPr>
        <w:pStyle w:val="CodeExample0"/>
      </w:pPr>
      <w:r>
        <w:t>00709             ui_pause();</w:t>
      </w:r>
    </w:p>
    <w:p w14:paraId="11CFFBEE" w14:textId="77777777" w:rsidR="00000000" w:rsidRDefault="0033228F">
      <w:pPr>
        <w:pStyle w:val="CodeExample0"/>
      </w:pPr>
      <w:r>
        <w:t xml:space="preserve">00710             </w:t>
      </w:r>
      <w:r>
        <w:rPr>
          <w:color w:val="008000"/>
        </w:rPr>
        <w:t>return</w:t>
      </w:r>
      <w:r>
        <w:t>;</w:t>
      </w:r>
    </w:p>
    <w:p w14:paraId="73009C25" w14:textId="77777777" w:rsidR="00000000" w:rsidRDefault="0033228F">
      <w:pPr>
        <w:pStyle w:val="CodeExample0"/>
      </w:pPr>
      <w:r>
        <w:t>00711         }</w:t>
      </w:r>
    </w:p>
    <w:p w14:paraId="79732A9A" w14:textId="77777777" w:rsidR="00000000" w:rsidRDefault="0033228F">
      <w:pPr>
        <w:pStyle w:val="CodeExample0"/>
      </w:pPr>
      <w:r>
        <w:t xml:space="preserve">00712 </w:t>
      </w:r>
    </w:p>
    <w:p w14:paraId="52365D31" w14:textId="77777777" w:rsidR="00000000" w:rsidRDefault="0033228F">
      <w:pPr>
        <w:pStyle w:val="CodeExample0"/>
      </w:pPr>
      <w:r>
        <w:t xml:space="preserve">00713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ROLE_PATIENT)) {</w:t>
      </w:r>
    </w:p>
    <w:p w14:paraId="0AA1F566" w14:textId="77777777" w:rsidR="00000000" w:rsidRDefault="0033228F">
      <w:pPr>
        <w:pStyle w:val="CodeExample0"/>
      </w:pPr>
      <w:r>
        <w:t>00714             ui_print_error(</w:t>
      </w:r>
      <w:r>
        <w:rPr>
          <w:color w:val="002080"/>
        </w:rPr>
        <w:t>"Invalid I</w:t>
      </w:r>
      <w:r>
        <w:rPr>
          <w:color w:val="002080"/>
        </w:rPr>
        <w:t>D!"</w:t>
      </w:r>
      <w:r>
        <w:t>);</w:t>
      </w:r>
    </w:p>
    <w:p w14:paraId="0250004F" w14:textId="77777777" w:rsidR="00000000" w:rsidRDefault="0033228F">
      <w:pPr>
        <w:pStyle w:val="CodeExample0"/>
      </w:pPr>
      <w:r>
        <w:t>00715             ui_pause();</w:t>
      </w:r>
    </w:p>
    <w:p w14:paraId="5228774B" w14:textId="77777777" w:rsidR="00000000" w:rsidRDefault="0033228F">
      <w:pPr>
        <w:pStyle w:val="CodeExample0"/>
      </w:pPr>
      <w:r>
        <w:t xml:space="preserve">00716             </w:t>
      </w:r>
      <w:r>
        <w:rPr>
          <w:color w:val="008000"/>
        </w:rPr>
        <w:t>continue</w:t>
      </w:r>
      <w:r>
        <w:t>;</w:t>
      </w:r>
    </w:p>
    <w:p w14:paraId="7575529C" w14:textId="77777777" w:rsidR="00000000" w:rsidRDefault="0033228F">
      <w:pPr>
        <w:pStyle w:val="CodeExample0"/>
      </w:pPr>
      <w:r>
        <w:t>00717         }</w:t>
      </w:r>
    </w:p>
    <w:p w14:paraId="30EF1DC3" w14:textId="77777777" w:rsidR="00000000" w:rsidRDefault="0033228F">
      <w:pPr>
        <w:pStyle w:val="CodeExample0"/>
      </w:pPr>
      <w:r>
        <w:t xml:space="preserve">00718         </w:t>
      </w:r>
      <w:r>
        <w:rPr>
          <w:color w:val="008000"/>
        </w:rPr>
        <w:t>break</w:t>
      </w:r>
      <w:r>
        <w:t>;</w:t>
      </w:r>
    </w:p>
    <w:p w14:paraId="60559BAD" w14:textId="77777777" w:rsidR="00000000" w:rsidRDefault="0033228F">
      <w:pPr>
        <w:pStyle w:val="CodeExample0"/>
      </w:pPr>
      <w:r>
        <w:t>00719     }</w:t>
      </w:r>
    </w:p>
    <w:p w14:paraId="4F4233E2" w14:textId="77777777" w:rsidR="00000000" w:rsidRDefault="0033228F">
      <w:pPr>
        <w:pStyle w:val="CodeExample0"/>
      </w:pPr>
      <w:r>
        <w:t xml:space="preserve">00720 </w:t>
      </w:r>
    </w:p>
    <w:p w14:paraId="39CD3E7E" w14:textId="77777777" w:rsidR="00000000" w:rsidRDefault="0033228F">
      <w:pPr>
        <w:pStyle w:val="CodeExample0"/>
      </w:pPr>
      <w:r>
        <w:t xml:space="preserve">00721     </w:t>
      </w:r>
      <w:r>
        <w:rPr>
          <w:color w:val="604020"/>
        </w:rPr>
        <w:t>int</w:t>
      </w:r>
      <w:r>
        <w:t xml:space="preserve"> index = patient_search_id(</w:t>
      </w:r>
      <w:r>
        <w:rPr>
          <w:color w:val="604020"/>
        </w:rPr>
        <w:t>id</w:t>
      </w:r>
      <w:r>
        <w:t>);</w:t>
      </w:r>
    </w:p>
    <w:p w14:paraId="11E33600" w14:textId="77777777" w:rsidR="00000000" w:rsidRDefault="0033228F">
      <w:pPr>
        <w:pStyle w:val="CodeExample0"/>
      </w:pPr>
      <w:r>
        <w:t xml:space="preserve">00722     </w:t>
      </w:r>
      <w:r>
        <w:rPr>
          <w:color w:val="008000"/>
        </w:rPr>
        <w:t>if</w:t>
      </w:r>
      <w:r>
        <w:t xml:space="preserve"> (index == -1) {</w:t>
      </w:r>
    </w:p>
    <w:p w14:paraId="549B69C0" w14:textId="77777777" w:rsidR="00000000" w:rsidRDefault="0033228F">
      <w:pPr>
        <w:pStyle w:val="CodeExample0"/>
      </w:pPr>
      <w:r>
        <w:t>00723         ui_print_error(</w:t>
      </w:r>
      <w:r>
        <w:rPr>
          <w:color w:val="002080"/>
        </w:rPr>
        <w:t>"Patient not found!"</w:t>
      </w:r>
      <w:r>
        <w:t>);</w:t>
      </w:r>
    </w:p>
    <w:p w14:paraId="6934DD17" w14:textId="77777777" w:rsidR="00000000" w:rsidRDefault="0033228F">
      <w:pPr>
        <w:pStyle w:val="CodeExample0"/>
      </w:pPr>
      <w:r>
        <w:t>00724         ui_pause();</w:t>
      </w:r>
    </w:p>
    <w:p w14:paraId="2C129C3D" w14:textId="77777777" w:rsidR="00000000" w:rsidRDefault="0033228F">
      <w:pPr>
        <w:pStyle w:val="CodeExample0"/>
      </w:pPr>
      <w:r>
        <w:t xml:space="preserve">00725         </w:t>
      </w:r>
      <w:r>
        <w:rPr>
          <w:color w:val="008000"/>
        </w:rPr>
        <w:t>return</w:t>
      </w:r>
      <w:r>
        <w:t>;</w:t>
      </w:r>
    </w:p>
    <w:p w14:paraId="6100A4AD" w14:textId="77777777" w:rsidR="00000000" w:rsidRDefault="0033228F">
      <w:pPr>
        <w:pStyle w:val="CodeExample0"/>
      </w:pPr>
      <w:r>
        <w:t>00726     }</w:t>
      </w:r>
    </w:p>
    <w:p w14:paraId="70BA7CDA" w14:textId="77777777" w:rsidR="00000000" w:rsidRDefault="0033228F">
      <w:pPr>
        <w:pStyle w:val="CodeExample0"/>
      </w:pPr>
      <w:r>
        <w:t xml:space="preserve">00727 </w:t>
      </w:r>
    </w:p>
    <w:p w14:paraId="3D54A8A3" w14:textId="77777777" w:rsidR="00000000" w:rsidRDefault="0033228F">
      <w:pPr>
        <w:pStyle w:val="CodeExample0"/>
      </w:pPr>
      <w:r>
        <w:t>00728     ui_clear_screen();</w:t>
      </w:r>
    </w:p>
    <w:p w14:paraId="73D64F5A" w14:textId="77777777" w:rsidR="00000000" w:rsidRDefault="0033228F">
      <w:pPr>
        <w:pStyle w:val="CodeExample0"/>
      </w:pPr>
      <w:r>
        <w:t>00729     ui_print_banner();</w:t>
      </w:r>
    </w:p>
    <w:p w14:paraId="7FAF1D3D" w14:textId="77777777" w:rsidR="00000000" w:rsidRDefault="0033228F">
      <w:pPr>
        <w:pStyle w:val="CodeExample0"/>
      </w:pPr>
      <w:r>
        <w:t>00730     ui_print_patient(patients[index], index);</w:t>
      </w:r>
    </w:p>
    <w:p w14:paraId="7C019C93" w14:textId="77777777" w:rsidR="00000000" w:rsidRDefault="0033228F">
      <w:pPr>
        <w:pStyle w:val="CodeExample0"/>
      </w:pPr>
      <w:r>
        <w:t xml:space="preserve">00731     </w:t>
      </w:r>
    </w:p>
    <w:p w14:paraId="64E0B780" w14:textId="77777777" w:rsidR="00000000" w:rsidRDefault="0033228F">
      <w:pPr>
        <w:pStyle w:val="CodeExample0"/>
      </w:pPr>
      <w:r>
        <w:t xml:space="preserve">00732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1BEC8C55" w14:textId="77777777" w:rsidR="00000000" w:rsidRDefault="0033228F">
      <w:pPr>
        <w:pStyle w:val="CodeExample0"/>
      </w:pPr>
      <w:r>
        <w:t xml:space="preserve">00733       </w:t>
      </w:r>
      <w:r>
        <w:t xml:space="preserve">  </w:t>
      </w:r>
      <w:r>
        <w:rPr>
          <w:color w:val="002080"/>
        </w:rPr>
        <w:t>"Confirm Discharge"</w:t>
      </w:r>
      <w:r>
        <w:t>,</w:t>
      </w:r>
    </w:p>
    <w:p w14:paraId="5CD062C2" w14:textId="77777777" w:rsidR="00000000" w:rsidRDefault="0033228F">
      <w:pPr>
        <w:pStyle w:val="CodeExample0"/>
      </w:pPr>
      <w:r>
        <w:t xml:space="preserve">00734         </w:t>
      </w:r>
      <w:r>
        <w:rPr>
          <w:color w:val="002080"/>
        </w:rPr>
        <w:t>"Cancel"</w:t>
      </w:r>
      <w:r>
        <w:t>,</w:t>
      </w:r>
    </w:p>
    <w:p w14:paraId="41698A10" w14:textId="77777777" w:rsidR="00000000" w:rsidRDefault="0033228F">
      <w:pPr>
        <w:pStyle w:val="CodeExample0"/>
      </w:pPr>
      <w:r>
        <w:t xml:space="preserve">00735         </w:t>
      </w:r>
      <w:r>
        <w:rPr>
          <w:color w:val="002080"/>
        </w:rPr>
        <w:t>"&gt;&gt; "</w:t>
      </w:r>
    </w:p>
    <w:p w14:paraId="08E25CA3" w14:textId="77777777" w:rsidR="00000000" w:rsidRDefault="0033228F">
      <w:pPr>
        <w:pStyle w:val="CodeExample0"/>
      </w:pPr>
      <w:r>
        <w:t>00736     };</w:t>
      </w:r>
    </w:p>
    <w:p w14:paraId="6F087E01" w14:textId="77777777" w:rsidR="00000000" w:rsidRDefault="0033228F">
      <w:pPr>
        <w:pStyle w:val="CodeExample0"/>
      </w:pPr>
      <w:r>
        <w:t xml:space="preserve">00737     </w:t>
      </w:r>
    </w:p>
    <w:p w14:paraId="33D6CD52" w14:textId="77777777" w:rsidR="00000000" w:rsidRDefault="0033228F">
      <w:pPr>
        <w:pStyle w:val="CodeExample0"/>
      </w:pPr>
      <w:r>
        <w:t>00738     ui_print_menu(</w:t>
      </w:r>
      <w:r>
        <w:rPr>
          <w:color w:val="002080"/>
        </w:rPr>
        <w:t>"Discharge Patient"</w:t>
      </w:r>
      <w:r>
        <w:t>, menu, 3, UI_SIZE);</w:t>
      </w:r>
    </w:p>
    <w:p w14:paraId="528F9E6D" w14:textId="77777777" w:rsidR="00000000" w:rsidRDefault="0033228F">
      <w:pPr>
        <w:pStyle w:val="CodeExample0"/>
      </w:pPr>
      <w:r>
        <w:t xml:space="preserve">00739     </w:t>
      </w:r>
      <w:r>
        <w:rPr>
          <w:color w:val="604020"/>
        </w:rPr>
        <w:t>int</w:t>
      </w:r>
      <w:r>
        <w:t xml:space="preserve"> input = utils_get_int();</w:t>
      </w:r>
    </w:p>
    <w:p w14:paraId="6ABD9B0E" w14:textId="77777777" w:rsidR="00000000" w:rsidRDefault="0033228F">
      <w:pPr>
        <w:pStyle w:val="CodeExample0"/>
      </w:pPr>
      <w:r>
        <w:t xml:space="preserve">00740 </w:t>
      </w:r>
    </w:p>
    <w:p w14:paraId="06F251AA" w14:textId="77777777" w:rsidR="00000000" w:rsidRDefault="0033228F">
      <w:pPr>
        <w:pStyle w:val="CodeExample0"/>
      </w:pPr>
      <w:r>
        <w:t xml:space="preserve">00741     </w:t>
      </w:r>
      <w:r>
        <w:rPr>
          <w:color w:val="008000"/>
        </w:rPr>
        <w:t>if</w:t>
      </w:r>
      <w:r>
        <w:t xml:space="preserve"> (input == 1) {</w:t>
      </w:r>
    </w:p>
    <w:p w14:paraId="1933979D" w14:textId="77777777" w:rsidR="00000000" w:rsidRDefault="0033228F">
      <w:pPr>
        <w:pStyle w:val="CodeExample0"/>
      </w:pPr>
      <w:r>
        <w:t xml:space="preserve">00742         patients[index].is_active = </w:t>
      </w:r>
      <w:r>
        <w:rPr>
          <w:color w:val="008000"/>
        </w:rPr>
        <w:t>false</w:t>
      </w:r>
      <w:r>
        <w:t>;</w:t>
      </w:r>
    </w:p>
    <w:p w14:paraId="6B4C25FE" w14:textId="77777777" w:rsidR="00000000" w:rsidRDefault="0033228F">
      <w:pPr>
        <w:pStyle w:val="CodeExample0"/>
      </w:pPr>
      <w:r>
        <w:t>00743         ui_print_success(</w:t>
      </w:r>
      <w:r>
        <w:rPr>
          <w:color w:val="002080"/>
        </w:rPr>
        <w:t>"Patient discharged successfully!"</w:t>
      </w:r>
      <w:r>
        <w:t>);</w:t>
      </w:r>
    </w:p>
    <w:p w14:paraId="635A77CF" w14:textId="77777777" w:rsidR="00000000" w:rsidRDefault="0033228F">
      <w:pPr>
        <w:pStyle w:val="CodeExample0"/>
      </w:pPr>
      <w:r>
        <w:t>00744         patient_available--;</w:t>
      </w:r>
    </w:p>
    <w:p w14:paraId="20B327D4" w14:textId="77777777" w:rsidR="00000000" w:rsidRDefault="0033228F">
      <w:pPr>
        <w:pStyle w:val="CodeExample0"/>
      </w:pPr>
      <w:r>
        <w:t>00745         patient_unavailable++;</w:t>
      </w:r>
    </w:p>
    <w:p w14:paraId="140BAB83" w14:textId="77777777" w:rsidR="00000000" w:rsidRDefault="0033228F">
      <w:pPr>
        <w:pStyle w:val="CodeExample0"/>
      </w:pPr>
      <w:r>
        <w:t>00746         ui_pause();</w:t>
      </w:r>
    </w:p>
    <w:p w14:paraId="1EBF7C9C" w14:textId="77777777" w:rsidR="00000000" w:rsidRDefault="0033228F">
      <w:pPr>
        <w:pStyle w:val="CodeExample0"/>
      </w:pPr>
      <w:r>
        <w:t xml:space="preserve">00747     } </w:t>
      </w:r>
      <w:r>
        <w:rPr>
          <w:color w:val="008000"/>
        </w:rPr>
        <w:t>else</w:t>
      </w:r>
      <w:r>
        <w:t xml:space="preserve"> {</w:t>
      </w:r>
    </w:p>
    <w:p w14:paraId="331C331B" w14:textId="77777777" w:rsidR="00000000" w:rsidRDefault="0033228F">
      <w:pPr>
        <w:pStyle w:val="CodeExample0"/>
      </w:pPr>
      <w:r>
        <w:t>00748         ui_print</w:t>
      </w:r>
      <w:r>
        <w:t>_info(</w:t>
      </w:r>
      <w:r>
        <w:rPr>
          <w:color w:val="002080"/>
        </w:rPr>
        <w:t>"Discharge cancelled."</w:t>
      </w:r>
      <w:r>
        <w:t>);</w:t>
      </w:r>
    </w:p>
    <w:p w14:paraId="5BE162C1" w14:textId="77777777" w:rsidR="00000000" w:rsidRDefault="0033228F">
      <w:pPr>
        <w:pStyle w:val="CodeExample0"/>
      </w:pPr>
      <w:r>
        <w:t>00749         ui_pause();</w:t>
      </w:r>
    </w:p>
    <w:p w14:paraId="70967F0B" w14:textId="77777777" w:rsidR="00000000" w:rsidRDefault="0033228F">
      <w:pPr>
        <w:pStyle w:val="CodeExample0"/>
      </w:pPr>
      <w:r>
        <w:t>00750     }</w:t>
      </w:r>
    </w:p>
    <w:p w14:paraId="5894CFA4" w14:textId="77777777" w:rsidR="00000000" w:rsidRDefault="0033228F">
      <w:pPr>
        <w:pStyle w:val="CodeExample0"/>
      </w:pPr>
      <w:r>
        <w:t>00751 }</w:t>
      </w:r>
    </w:p>
    <w:p w14:paraId="5FEEB027" w14:textId="77777777" w:rsidR="00000000" w:rsidRDefault="0033228F">
      <w:pPr>
        <w:pStyle w:val="CodeExample0"/>
      </w:pPr>
      <w:r>
        <w:t xml:space="preserve">00752 </w:t>
      </w:r>
    </w:p>
    <w:p w14:paraId="62E89F62" w14:textId="77777777" w:rsidR="00000000" w:rsidRDefault="0033228F">
      <w:pPr>
        <w:pStyle w:val="CodeExample0"/>
      </w:pPr>
      <w:r>
        <w:t xml:space="preserve">00753 </w:t>
      </w:r>
      <w:r>
        <w:rPr>
          <w:color w:val="604020"/>
        </w:rPr>
        <w:t>void</w:t>
      </w:r>
      <w:r>
        <w:t xml:space="preserve"> patient_view_discharged(</w:t>
      </w:r>
      <w:r>
        <w:rPr>
          <w:color w:val="604020"/>
        </w:rPr>
        <w:t>void</w:t>
      </w:r>
      <w:r>
        <w:t>) {</w:t>
      </w:r>
    </w:p>
    <w:p w14:paraId="11375CEE" w14:textId="77777777" w:rsidR="00000000" w:rsidRDefault="0033228F">
      <w:pPr>
        <w:pStyle w:val="CodeExample0"/>
      </w:pPr>
      <w:r>
        <w:lastRenderedPageBreak/>
        <w:t xml:space="preserve">00754     </w:t>
      </w:r>
      <w:r>
        <w:rPr>
          <w:color w:val="604020"/>
        </w:rPr>
        <w:t>int</w:t>
      </w:r>
      <w:r>
        <w:t xml:space="preserve"> count = 0;</w:t>
      </w:r>
    </w:p>
    <w:p w14:paraId="13F4C046" w14:textId="77777777" w:rsidR="00000000" w:rsidRDefault="0033228F">
      <w:pPr>
        <w:pStyle w:val="CodeExample0"/>
      </w:pPr>
      <w:r>
        <w:t>00755     ui_clear_screen();</w:t>
      </w:r>
    </w:p>
    <w:p w14:paraId="2F80FE8B" w14:textId="77777777" w:rsidR="00000000" w:rsidRDefault="0033228F">
      <w:pPr>
        <w:pStyle w:val="CodeExample0"/>
      </w:pPr>
      <w:r>
        <w:t>00756     ui_print_banner();</w:t>
      </w:r>
    </w:p>
    <w:p w14:paraId="02B1EE6B" w14:textId="77777777" w:rsidR="00000000" w:rsidRDefault="0033228F">
      <w:pPr>
        <w:pStyle w:val="CodeExample0"/>
      </w:pPr>
      <w:r>
        <w:t xml:space="preserve">00757 </w:t>
      </w:r>
    </w:p>
    <w:p w14:paraId="7F144321" w14:textId="77777777" w:rsidR="00000000" w:rsidRDefault="0033228F">
      <w:pPr>
        <w:pStyle w:val="CodeExample0"/>
      </w:pPr>
      <w:r>
        <w:t xml:space="preserve">00758     </w:t>
      </w:r>
      <w:r>
        <w:rPr>
          <w:color w:val="008000"/>
        </w:rPr>
        <w:t>if</w:t>
      </w:r>
      <w:r>
        <w:t xml:space="preserve"> (patient_unavailable == 0)</w:t>
      </w:r>
      <w:r>
        <w:t xml:space="preserve"> {</w:t>
      </w:r>
    </w:p>
    <w:p w14:paraId="47603509" w14:textId="77777777" w:rsidR="00000000" w:rsidRDefault="0033228F">
      <w:pPr>
        <w:pStyle w:val="CodeExample0"/>
      </w:pPr>
      <w:r>
        <w:t xml:space="preserve">00759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discharged patients found!"</w:t>
      </w:r>
      <w:r>
        <w:t>};</w:t>
      </w:r>
    </w:p>
    <w:p w14:paraId="50DF8857" w14:textId="77777777" w:rsidR="00000000" w:rsidRDefault="0033228F">
      <w:pPr>
        <w:pStyle w:val="CodeExample0"/>
      </w:pPr>
      <w:r>
        <w:t>00760         ui_print_menu(</w:t>
      </w:r>
      <w:r>
        <w:rPr>
          <w:color w:val="002080"/>
        </w:rPr>
        <w:t>"Discharged Patients"</w:t>
      </w:r>
      <w:r>
        <w:t>, menu_items, 1, UI_SIZE);</w:t>
      </w:r>
    </w:p>
    <w:p w14:paraId="2A7E44ED" w14:textId="77777777" w:rsidR="00000000" w:rsidRDefault="0033228F">
      <w:pPr>
        <w:pStyle w:val="CodeExample0"/>
      </w:pPr>
      <w:r>
        <w:t>00761         ui_pause();</w:t>
      </w:r>
    </w:p>
    <w:p w14:paraId="49271156" w14:textId="77777777" w:rsidR="00000000" w:rsidRDefault="0033228F">
      <w:pPr>
        <w:pStyle w:val="CodeExample0"/>
      </w:pPr>
      <w:r>
        <w:t xml:space="preserve">00762         </w:t>
      </w:r>
      <w:r>
        <w:rPr>
          <w:color w:val="008000"/>
        </w:rPr>
        <w:t>return</w:t>
      </w:r>
      <w:r>
        <w:t>;</w:t>
      </w:r>
    </w:p>
    <w:p w14:paraId="7AD0F6E4" w14:textId="77777777" w:rsidR="00000000" w:rsidRDefault="0033228F">
      <w:pPr>
        <w:pStyle w:val="CodeExample0"/>
      </w:pPr>
      <w:r>
        <w:t>00763     }</w:t>
      </w:r>
    </w:p>
    <w:p w14:paraId="3D9C8330" w14:textId="77777777" w:rsidR="00000000" w:rsidRDefault="0033228F">
      <w:pPr>
        <w:pStyle w:val="CodeExample0"/>
      </w:pPr>
      <w:r>
        <w:t xml:space="preserve">00764 </w:t>
      </w:r>
    </w:p>
    <w:p w14:paraId="386193BE" w14:textId="77777777" w:rsidR="00000000" w:rsidRDefault="0033228F">
      <w:pPr>
        <w:pStyle w:val="CodeExample0"/>
      </w:pPr>
      <w:r>
        <w:t xml:space="preserve">00765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pati</w:t>
      </w:r>
      <w:r>
        <w:t>ent_count; i++) {</w:t>
      </w:r>
    </w:p>
    <w:p w14:paraId="126DA88F" w14:textId="77777777" w:rsidR="00000000" w:rsidRDefault="0033228F">
      <w:pPr>
        <w:pStyle w:val="CodeExample0"/>
      </w:pPr>
      <w:r>
        <w:t xml:space="preserve">00766         </w:t>
      </w:r>
      <w:r>
        <w:rPr>
          <w:color w:val="008000"/>
        </w:rPr>
        <w:t>if</w:t>
      </w:r>
      <w:r>
        <w:t xml:space="preserve"> (!patients[i].is_active) {</w:t>
      </w:r>
    </w:p>
    <w:p w14:paraId="13E822D6" w14:textId="77777777" w:rsidR="00000000" w:rsidRDefault="0033228F">
      <w:pPr>
        <w:pStyle w:val="CodeExample0"/>
      </w:pPr>
      <w:r>
        <w:t>00767             ui_print_patient(patients[i], count++);</w:t>
      </w:r>
    </w:p>
    <w:p w14:paraId="4B8D17A6" w14:textId="77777777" w:rsidR="00000000" w:rsidRDefault="0033228F">
      <w:pPr>
        <w:pStyle w:val="CodeExample0"/>
      </w:pPr>
      <w:r>
        <w:t>00768         }</w:t>
      </w:r>
    </w:p>
    <w:p w14:paraId="7ED12613" w14:textId="77777777" w:rsidR="00000000" w:rsidRDefault="0033228F">
      <w:pPr>
        <w:pStyle w:val="CodeExample0"/>
      </w:pPr>
      <w:r>
        <w:t>00769     }</w:t>
      </w:r>
    </w:p>
    <w:p w14:paraId="38AEA0E3" w14:textId="77777777" w:rsidR="00000000" w:rsidRDefault="0033228F">
      <w:pPr>
        <w:pStyle w:val="CodeExample0"/>
      </w:pPr>
      <w:r>
        <w:t>00770     ui_pause();</w:t>
      </w:r>
    </w:p>
    <w:p w14:paraId="1E5EF338" w14:textId="77777777" w:rsidR="00000000" w:rsidRDefault="0033228F">
      <w:pPr>
        <w:pStyle w:val="CodeExample0"/>
      </w:pPr>
      <w:r>
        <w:t>00771 }</w:t>
      </w:r>
    </w:p>
    <w:p w14:paraId="3BA55B26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51A6964C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7EE0C51C" w14:textId="77777777" w:rsidR="00000000" w:rsidRDefault="0033228F">
      <w:pPr>
        <w:pStyle w:val="Heading2"/>
      </w:pPr>
      <w:r>
        <w:lastRenderedPageBreak/>
        <w:t>src/receptionist.c File Reference</w:t>
      </w:r>
    </w:p>
    <w:p w14:paraId="0FF6CBC5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src/receptionist.c"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"src/receptionist.c"</w:instrText>
      </w:r>
      <w:r>
        <w:rPr>
          <w:sz w:val="24"/>
          <w:szCs w:val="24"/>
        </w:rPr>
        <w:fldChar w:fldCharType="end"/>
      </w:r>
      <w:bookmarkStart w:id="444" w:name="AAAAAAAAPQ"/>
      <w:bookmarkEnd w:id="444"/>
    </w:p>
    <w:p w14:paraId="09F3FD24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Receptionist</w:t>
      </w:r>
      <w:r>
        <w:t xml:space="preserve"> portal implementation for Healthcare Management System. </w:t>
      </w:r>
    </w:p>
    <w:p w14:paraId="704306DF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566B8D13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770FF9AD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"../include/receptionist.h"</w:t>
      </w:r>
    </w:p>
    <w:p w14:paraId="3AEA51A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"../include/patient.h"</w:t>
      </w:r>
    </w:p>
    <w:p w14:paraId="4A4ADAB7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"../include/doctor.h"</w:t>
      </w:r>
    </w:p>
    <w:p w14:paraId="34B58C07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"../include/appointment.h"</w:t>
      </w:r>
    </w:p>
    <w:p w14:paraId="33C9B173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5BA95880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0AB50A88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"../include/hospital.h"</w:t>
      </w:r>
    </w:p>
    <w:p w14:paraId="5E61C9B0" w14:textId="77777777" w:rsidR="00000000" w:rsidRDefault="0033228F">
      <w:pPr>
        <w:pStyle w:val="Heading3"/>
      </w:pPr>
      <w:r>
        <w:t>Functions</w:t>
      </w:r>
    </w:p>
    <w:p w14:paraId="68834D4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receptionist_patient_menu</w:t>
      </w:r>
      <w:r>
        <w:t xml:space="preserve"> (void)</w:t>
      </w:r>
    </w:p>
    <w:p w14:paraId="1039D0E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</w:t>
      </w:r>
      <w:r>
        <w:rPr>
          <w:b/>
          <w:bCs/>
        </w:rPr>
        <w:t>appointment_menu</w:t>
      </w:r>
      <w:r>
        <w:t xml:space="preserve"> (void)</w:t>
      </w:r>
    </w:p>
    <w:p w14:paraId="150F00E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receptionist_menu</w:t>
      </w:r>
      <w:r>
        <w:t xml:space="preserve"> (void)</w:t>
      </w:r>
    </w:p>
    <w:p w14:paraId="7BA2B4D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receptionist_save_to_file</w:t>
      </w:r>
      <w:r>
        <w:t xml:space="preserve"> (void)</w:t>
      </w:r>
    </w:p>
    <w:p w14:paraId="2BFFD5C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receptionist_load_from_file</w:t>
      </w:r>
      <w:r>
        <w:t xml:space="preserve"> (void)</w:t>
      </w:r>
    </w:p>
    <w:p w14:paraId="10B7EB2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receptionist_search_id</w:t>
      </w:r>
      <w:r>
        <w:t xml:space="preserve"> (int id)</w:t>
      </w:r>
    </w:p>
    <w:p w14:paraId="7AC5578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receptionist_view_all</w:t>
      </w:r>
      <w:r>
        <w:t xml:space="preserve"> (void)</w:t>
      </w:r>
    </w:p>
    <w:p w14:paraId="7FBB31B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receptionist_view_discharged</w:t>
      </w:r>
      <w:r>
        <w:t xml:space="preserve"> (void)</w:t>
      </w:r>
    </w:p>
    <w:p w14:paraId="4B6E9CA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receptionist_discharge</w:t>
      </w:r>
      <w:r>
        <w:t xml:space="preserve"> (void)</w:t>
      </w:r>
    </w:p>
    <w:p w14:paraId="6D7BCF63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41CFEF51" w14:textId="77777777" w:rsidR="00000000" w:rsidRDefault="0033228F">
      <w:pPr>
        <w:pStyle w:val="Heading3"/>
      </w:pPr>
      <w:r>
        <w:t>Detailed Description</w:t>
      </w:r>
    </w:p>
    <w:p w14:paraId="611CD50F" w14:textId="77777777" w:rsidR="00000000" w:rsidRDefault="0033228F">
      <w:pPr>
        <w:pStyle w:val="BodyText"/>
      </w:pPr>
      <w:r>
        <w:rPr>
          <w:b/>
          <w:bCs/>
        </w:rPr>
        <w:t>Receptionist</w:t>
      </w:r>
      <w:r>
        <w:t xml:space="preserve"> portal implementation for Healthcare Management System. </w:t>
      </w:r>
    </w:p>
    <w:p w14:paraId="2A268A1A" w14:textId="77777777" w:rsidR="00000000" w:rsidRDefault="0033228F">
      <w:pPr>
        <w:pStyle w:val="BodyText"/>
      </w:pPr>
    </w:p>
    <w:p w14:paraId="238CBF45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receptionist.c</w:t>
      </w:r>
      <w:r>
        <w:t>.</w:t>
      </w:r>
    </w:p>
    <w:p w14:paraId="699279E7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335B89D5" w14:textId="77777777" w:rsidR="00000000" w:rsidRDefault="0033228F">
      <w:pPr>
        <w:pStyle w:val="Heading3"/>
      </w:pPr>
      <w:bookmarkStart w:id="445" w:name="AAAAAAAAPR"/>
      <w:bookmarkEnd w:id="445"/>
      <w:r>
        <w:t>Function Documentation</w:t>
      </w:r>
    </w:p>
    <w:p w14:paraId="59C36DF8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"reception</w:instrText>
      </w:r>
      <w:r>
        <w:rPr>
          <w:sz w:val="24"/>
          <w:szCs w:val="24"/>
        </w:rPr>
        <w:instrText>ist_appointment_menu:receptionist.c"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"receptionist.c:receptionist_appointment_menu"</w:instrText>
      </w:r>
      <w:r>
        <w:rPr>
          <w:sz w:val="24"/>
          <w:szCs w:val="24"/>
        </w:rPr>
        <w:fldChar w:fldCharType="end"/>
      </w:r>
      <w:r>
        <w:t>void receptionist_appointment_menu (void )</w:t>
      </w:r>
    </w:p>
    <w:p w14:paraId="395EA8C6" w14:textId="77777777" w:rsidR="00000000" w:rsidRDefault="0033228F">
      <w:pPr>
        <w:pStyle w:val="BodyText"/>
        <w:adjustRightInd/>
        <w:ind w:left="360"/>
      </w:pPr>
      <w:bookmarkStart w:id="446" w:name="AAAAAAAAPS"/>
      <w:bookmarkEnd w:id="446"/>
      <w:r>
        <w:rPr>
          <w:b/>
          <w:bCs/>
        </w:rPr>
        <w:t>Receptionist</w:t>
      </w:r>
      <w:r>
        <w:t xml:space="preserve"> appointment menu. </w:t>
      </w:r>
    </w:p>
    <w:p w14:paraId="7F7D7A0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70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0BC09241" w14:textId="77777777" w:rsidR="00000000" w:rsidRDefault="0033228F">
      <w:pPr>
        <w:pStyle w:val="Heading4"/>
      </w:pPr>
      <w:r>
        <w:fldChar w:fldCharType="begin"/>
      </w:r>
      <w:r>
        <w:instrText>xe "receptionist_discharge</w:instrText>
      </w:r>
      <w:r>
        <w:instrText>:receptionist.c"</w:instrText>
      </w:r>
      <w:r>
        <w:fldChar w:fldCharType="end"/>
      </w:r>
      <w:r>
        <w:fldChar w:fldCharType="begin"/>
      </w:r>
      <w:r>
        <w:instrText>xe "receptionist.c:receptionist_discharge"</w:instrText>
      </w:r>
      <w:r>
        <w:fldChar w:fldCharType="end"/>
      </w:r>
      <w:r>
        <w:t>void receptionist_discharge (void )</w:t>
      </w:r>
    </w:p>
    <w:p w14:paraId="75B78461" w14:textId="77777777" w:rsidR="00000000" w:rsidRDefault="0033228F">
      <w:pPr>
        <w:pStyle w:val="BodyText"/>
        <w:adjustRightInd/>
        <w:ind w:left="360"/>
      </w:pPr>
      <w:bookmarkStart w:id="447" w:name="AAAAAAAAPT"/>
      <w:bookmarkEnd w:id="447"/>
      <w:r>
        <w:t xml:space="preserve">Deactivates a receptionist. </w:t>
      </w:r>
    </w:p>
    <w:p w14:paraId="1C5E62F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243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6C087786" w14:textId="77777777" w:rsidR="00000000" w:rsidRDefault="0033228F">
      <w:pPr>
        <w:pStyle w:val="Heading4"/>
      </w:pPr>
      <w:r>
        <w:fldChar w:fldCharType="begin"/>
      </w:r>
      <w:r>
        <w:instrText>xe "receptionist_load_from_file:receptionist.c"</w:instrText>
      </w:r>
      <w:r>
        <w:fldChar w:fldCharType="end"/>
      </w:r>
      <w:r>
        <w:fldChar w:fldCharType="begin"/>
      </w:r>
      <w:r>
        <w:instrText>xe "reception</w:instrText>
      </w:r>
      <w:r>
        <w:instrText>ist.c:receptionist_load_from_file"</w:instrText>
      </w:r>
      <w:r>
        <w:fldChar w:fldCharType="end"/>
      </w:r>
      <w:r>
        <w:t>int receptionist_load_from_file (void )</w:t>
      </w:r>
    </w:p>
    <w:p w14:paraId="1BDE33F0" w14:textId="77777777" w:rsidR="00000000" w:rsidRDefault="0033228F">
      <w:pPr>
        <w:pStyle w:val="BodyText"/>
        <w:adjustRightInd/>
        <w:ind w:left="360"/>
      </w:pPr>
      <w:bookmarkStart w:id="448" w:name="AAAAAAAAPU"/>
      <w:bookmarkEnd w:id="448"/>
      <w:r>
        <w:t xml:space="preserve">Loads all receptionists from binary file. </w:t>
      </w:r>
    </w:p>
    <w:p w14:paraId="367B332A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F6695D8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if file doesn't exist. </w:t>
      </w:r>
    </w:p>
    <w:p w14:paraId="0D8F532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170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4E7647FA" w14:textId="77777777" w:rsidR="00000000" w:rsidRDefault="0033228F">
      <w:pPr>
        <w:pStyle w:val="Heading4"/>
      </w:pPr>
      <w:r>
        <w:fldChar w:fldCharType="begin"/>
      </w:r>
      <w:r>
        <w:instrText>xe "receptionist_menu</w:instrText>
      </w:r>
      <w:r>
        <w:instrText>:receptionist.c"</w:instrText>
      </w:r>
      <w:r>
        <w:fldChar w:fldCharType="end"/>
      </w:r>
      <w:r>
        <w:fldChar w:fldCharType="begin"/>
      </w:r>
      <w:r>
        <w:instrText>xe "receptionist.c:receptionist_menu"</w:instrText>
      </w:r>
      <w:r>
        <w:fldChar w:fldCharType="end"/>
      </w:r>
      <w:r>
        <w:t>void receptionist_menu (void )</w:t>
      </w:r>
    </w:p>
    <w:p w14:paraId="2AB413DE" w14:textId="77777777" w:rsidR="00000000" w:rsidRDefault="0033228F">
      <w:pPr>
        <w:pStyle w:val="BodyText"/>
        <w:adjustRightInd/>
        <w:ind w:left="360"/>
      </w:pPr>
      <w:bookmarkStart w:id="449" w:name="AAAAAAAAPV"/>
      <w:bookmarkEnd w:id="449"/>
      <w:r>
        <w:t xml:space="preserve">Main receptionist portal menu. </w:t>
      </w:r>
    </w:p>
    <w:p w14:paraId="596B0184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114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792604EF" w14:textId="77777777" w:rsidR="00000000" w:rsidRDefault="0033228F">
      <w:pPr>
        <w:pStyle w:val="Heading4"/>
      </w:pPr>
      <w:r>
        <w:fldChar w:fldCharType="begin"/>
      </w:r>
      <w:r>
        <w:instrText>xe "receptionist_patient_menu:receptionist.c"</w:instrText>
      </w:r>
      <w:r>
        <w:fldChar w:fldCharType="end"/>
      </w:r>
      <w:r>
        <w:fldChar w:fldCharType="begin"/>
      </w:r>
      <w:r>
        <w:instrText>xe "</w:instrText>
      </w:r>
      <w:r>
        <w:instrText>receptionist.c:receptionist_patient_menu"</w:instrText>
      </w:r>
      <w:r>
        <w:fldChar w:fldCharType="end"/>
      </w:r>
      <w:r>
        <w:t>void receptionist_patient_menu (void )</w:t>
      </w:r>
    </w:p>
    <w:p w14:paraId="429838D0" w14:textId="77777777" w:rsidR="00000000" w:rsidRDefault="0033228F">
      <w:pPr>
        <w:pStyle w:val="BodyText"/>
        <w:adjustRightInd/>
        <w:ind w:left="360"/>
      </w:pPr>
      <w:bookmarkStart w:id="450" w:name="AAAAAAAAPW"/>
      <w:bookmarkEnd w:id="450"/>
      <w:r>
        <w:rPr>
          <w:b/>
          <w:bCs/>
        </w:rPr>
        <w:t>Receptionist</w:t>
      </w:r>
      <w:r>
        <w:t xml:space="preserve"> patient management menu. </w:t>
      </w:r>
    </w:p>
    <w:p w14:paraId="64C8644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16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76BC7E30" w14:textId="77777777" w:rsidR="00000000" w:rsidRDefault="0033228F">
      <w:pPr>
        <w:pStyle w:val="Heading4"/>
      </w:pPr>
      <w:r>
        <w:fldChar w:fldCharType="begin"/>
      </w:r>
      <w:r>
        <w:instrText>xe "receptionist_save_to_file:receptionist.c"</w:instrText>
      </w:r>
      <w:r>
        <w:fldChar w:fldCharType="end"/>
      </w:r>
      <w:r>
        <w:fldChar w:fldCharType="begin"/>
      </w:r>
      <w:r>
        <w:instrText>xe "receptionist.c:rec</w:instrText>
      </w:r>
      <w:r>
        <w:instrText>eptionist_save_to_file"</w:instrText>
      </w:r>
      <w:r>
        <w:fldChar w:fldCharType="end"/>
      </w:r>
      <w:r>
        <w:t>int receptionist_save_to_file (void )</w:t>
      </w:r>
    </w:p>
    <w:p w14:paraId="3841FBB0" w14:textId="77777777" w:rsidR="00000000" w:rsidRDefault="0033228F">
      <w:pPr>
        <w:pStyle w:val="BodyText"/>
        <w:adjustRightInd/>
        <w:ind w:left="360"/>
      </w:pPr>
      <w:bookmarkStart w:id="451" w:name="AAAAAAAAPX"/>
      <w:bookmarkEnd w:id="451"/>
      <w:r>
        <w:t xml:space="preserve">Saves all receptionists to binary file. </w:t>
      </w:r>
    </w:p>
    <w:p w14:paraId="56615957" w14:textId="77777777" w:rsidR="00000000" w:rsidRDefault="0033228F">
      <w:pPr>
        <w:pStyle w:val="Heading5"/>
        <w:ind w:left="360"/>
        <w:jc w:val="both"/>
      </w:pPr>
      <w:r>
        <w:t>Returns</w:t>
      </w:r>
    </w:p>
    <w:p w14:paraId="6FAD469A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0 on success, -1 on failure. </w:t>
      </w:r>
    </w:p>
    <w:p w14:paraId="657A86A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155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288C35CB" w14:textId="77777777" w:rsidR="00000000" w:rsidRDefault="0033228F">
      <w:pPr>
        <w:pStyle w:val="Heading4"/>
      </w:pPr>
      <w:r>
        <w:fldChar w:fldCharType="begin"/>
      </w:r>
      <w:r>
        <w:instrText>xe "receptionist_search_id:receptionist.c"</w:instrText>
      </w:r>
      <w:r>
        <w:fldChar w:fldCharType="end"/>
      </w:r>
      <w:r>
        <w:fldChar w:fldCharType="begin"/>
      </w:r>
      <w:r>
        <w:instrText xml:space="preserve">xe </w:instrText>
      </w:r>
      <w:r>
        <w:instrText>"receptionist.c:receptionist_search_id"</w:instrText>
      </w:r>
      <w:r>
        <w:fldChar w:fldCharType="end"/>
      </w:r>
      <w:r>
        <w:t>int receptionist_search_id (int id)</w:t>
      </w:r>
    </w:p>
    <w:p w14:paraId="25F87C06" w14:textId="77777777" w:rsidR="00000000" w:rsidRDefault="0033228F">
      <w:pPr>
        <w:pStyle w:val="BodyText"/>
        <w:adjustRightInd/>
        <w:ind w:left="360"/>
      </w:pPr>
      <w:bookmarkStart w:id="452" w:name="AAAAAAAAPY"/>
      <w:bookmarkEnd w:id="452"/>
      <w:r>
        <w:t xml:space="preserve">Searches for a receptionist by ID. </w:t>
      </w:r>
    </w:p>
    <w:p w14:paraId="48BAAC66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2589EA2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C74A410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61C6DFF0" w14:textId="77777777" w:rsidR="00000000" w:rsidRDefault="0033228F">
            <w:r>
              <w:t xml:space="preserve">The receptionist ID to search for. </w:t>
            </w:r>
          </w:p>
        </w:tc>
      </w:tr>
    </w:tbl>
    <w:p w14:paraId="36E7DC11" w14:textId="77777777" w:rsidR="00000000" w:rsidRDefault="0033228F">
      <w:pPr>
        <w:pStyle w:val="Heading5"/>
        <w:ind w:left="360"/>
        <w:jc w:val="both"/>
      </w:pPr>
      <w:r>
        <w:t>Returns</w:t>
      </w:r>
    </w:p>
    <w:p w14:paraId="77F2371D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Index of receptionist, or -1 if not found. </w:t>
      </w:r>
    </w:p>
    <w:p w14:paraId="2239438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194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09E16758" w14:textId="77777777" w:rsidR="00000000" w:rsidRDefault="0033228F">
      <w:pPr>
        <w:pStyle w:val="Heading4"/>
      </w:pPr>
      <w:r>
        <w:fldChar w:fldCharType="begin"/>
      </w:r>
      <w:r>
        <w:instrText>xe "receptionist_view_all:receptionist.c"</w:instrText>
      </w:r>
      <w:r>
        <w:fldChar w:fldCharType="end"/>
      </w:r>
      <w:r>
        <w:fldChar w:fldCharType="begin"/>
      </w:r>
      <w:r>
        <w:instrText>xe "receptionist.c:receptionist_view_all"</w:instrText>
      </w:r>
      <w:r>
        <w:fldChar w:fldCharType="end"/>
      </w:r>
      <w:r>
        <w:t>void receptionist_view_all (void )</w:t>
      </w:r>
    </w:p>
    <w:p w14:paraId="27465CC2" w14:textId="77777777" w:rsidR="00000000" w:rsidRDefault="0033228F">
      <w:pPr>
        <w:pStyle w:val="BodyText"/>
        <w:adjustRightInd/>
        <w:ind w:left="360"/>
      </w:pPr>
      <w:bookmarkStart w:id="453" w:name="AAAAAAAAPZ"/>
      <w:bookmarkEnd w:id="453"/>
      <w:r>
        <w:t xml:space="preserve">Views all active receptionists. </w:t>
      </w:r>
    </w:p>
    <w:p w14:paraId="5161446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203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1B894F80" w14:textId="77777777" w:rsidR="00000000" w:rsidRDefault="0033228F">
      <w:pPr>
        <w:pStyle w:val="Heading4"/>
      </w:pPr>
      <w:r>
        <w:fldChar w:fldCharType="begin"/>
      </w:r>
      <w:r>
        <w:instrText>xe "receptionist_view_discharged:receptionist.c"</w:instrText>
      </w:r>
      <w:r>
        <w:fldChar w:fldCharType="end"/>
      </w:r>
      <w:r>
        <w:fldChar w:fldCharType="begin"/>
      </w:r>
      <w:r>
        <w:instrText>xe "receptionist.c:receptionist_view_discharged"</w:instrText>
      </w:r>
      <w:r>
        <w:fldChar w:fldCharType="end"/>
      </w:r>
      <w:r>
        <w:t>void receptionist_view_discharged (void )</w:t>
      </w:r>
    </w:p>
    <w:p w14:paraId="7DBBAA8D" w14:textId="77777777" w:rsidR="00000000" w:rsidRDefault="0033228F">
      <w:pPr>
        <w:pStyle w:val="BodyText"/>
        <w:adjustRightInd/>
        <w:ind w:left="360"/>
      </w:pPr>
      <w:bookmarkStart w:id="454" w:name="AAAAAAAAQA"/>
      <w:bookmarkEnd w:id="454"/>
      <w:r>
        <w:t xml:space="preserve">Views all inactive receptionists. </w:t>
      </w:r>
    </w:p>
    <w:p w14:paraId="238AE740" w14:textId="77777777" w:rsidR="00000000" w:rsidRDefault="0033228F">
      <w:pPr>
        <w:pStyle w:val="ListContinue1"/>
      </w:pPr>
      <w:r>
        <w:t>Definition a</w:t>
      </w:r>
      <w:r>
        <w:t xml:space="preserve">t line </w:t>
      </w:r>
      <w:r>
        <w:rPr>
          <w:b/>
          <w:bCs/>
        </w:rPr>
        <w:t>223</w:t>
      </w:r>
      <w:r>
        <w:t xml:space="preserve"> of file </w:t>
      </w:r>
      <w:r>
        <w:rPr>
          <w:b/>
          <w:bCs/>
        </w:rPr>
        <w:t>receptionist.c</w:t>
      </w:r>
      <w:r>
        <w:t>.</w:t>
      </w:r>
    </w:p>
    <w:p w14:paraId="22D637D3" w14:textId="77777777" w:rsidR="00000000" w:rsidRDefault="0033228F">
      <w:pPr>
        <w:pStyle w:val="Heading4"/>
      </w:pPr>
    </w:p>
    <w:p w14:paraId="0F286EA0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1D28A2DB" w14:textId="77777777" w:rsidR="00000000" w:rsidRDefault="0033228F">
      <w:pPr>
        <w:pStyle w:val="Heading2"/>
      </w:pPr>
      <w:r>
        <w:lastRenderedPageBreak/>
        <w:t>receptionist.c</w:t>
      </w:r>
    </w:p>
    <w:p w14:paraId="3AFC5DE9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src/receptionist.c"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"src/receptionist.c"</w:instrText>
      </w:r>
      <w:r>
        <w:rPr>
          <w:sz w:val="24"/>
          <w:szCs w:val="24"/>
        </w:rPr>
        <w:fldChar w:fldCharType="end"/>
      </w:r>
      <w:bookmarkStart w:id="455" w:name="AAAAAAAAAR"/>
      <w:bookmarkEnd w:id="455"/>
      <w:r>
        <w:rPr>
          <w:sz w:val="24"/>
          <w:szCs w:val="24"/>
        </w:rPr>
        <w:t>Go to the documentation of this file.</w:t>
      </w:r>
    </w:p>
    <w:p w14:paraId="7EAB8FE1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16BB9B95" w14:textId="77777777" w:rsidR="00000000" w:rsidRDefault="0033228F">
      <w:pPr>
        <w:pStyle w:val="CodeExample0"/>
      </w:pPr>
      <w:r>
        <w:t xml:space="preserve">00001 </w:t>
      </w:r>
    </w:p>
    <w:p w14:paraId="364C6BE3" w14:textId="77777777" w:rsidR="00000000" w:rsidRDefault="0033228F">
      <w:pPr>
        <w:pStyle w:val="CodeExample0"/>
      </w:pPr>
      <w:r>
        <w:t xml:space="preserve">00005 </w:t>
      </w:r>
    </w:p>
    <w:p w14:paraId="2CD3A541" w14:textId="77777777" w:rsidR="00000000" w:rsidRDefault="0033228F">
      <w:pPr>
        <w:pStyle w:val="CodeExample0"/>
      </w:pPr>
      <w:r>
        <w:t xml:space="preserve">00006 </w:t>
      </w:r>
      <w:r>
        <w:rPr>
          <w:color w:val="806020"/>
        </w:rPr>
        <w:t>#include &lt;stdio.h&gt;</w:t>
      </w:r>
    </w:p>
    <w:p w14:paraId="4E777485" w14:textId="77777777" w:rsidR="00000000" w:rsidRDefault="0033228F">
      <w:pPr>
        <w:pStyle w:val="CodeExample0"/>
      </w:pPr>
      <w:r>
        <w:t xml:space="preserve">00007 </w:t>
      </w:r>
      <w:r>
        <w:rPr>
          <w:color w:val="806020"/>
        </w:rPr>
        <w:t>#include &lt;string.h&gt;</w:t>
      </w:r>
    </w:p>
    <w:p w14:paraId="57BDFE36" w14:textId="77777777" w:rsidR="00000000" w:rsidRDefault="0033228F">
      <w:pPr>
        <w:pStyle w:val="CodeExample0"/>
      </w:pPr>
      <w:r>
        <w:t xml:space="preserve">00008 </w:t>
      </w:r>
      <w:r>
        <w:rPr>
          <w:color w:val="806020"/>
        </w:rPr>
        <w:t>#i</w:t>
      </w:r>
      <w:r>
        <w:rPr>
          <w:color w:val="806020"/>
        </w:rPr>
        <w:t>nclude "../include/receptionist.h"</w:t>
      </w:r>
    </w:p>
    <w:p w14:paraId="2ECE4D09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"../include/patient.h"</w:t>
      </w:r>
    </w:p>
    <w:p w14:paraId="3B6E2FEE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"../include/doctor.h"</w:t>
      </w:r>
    </w:p>
    <w:p w14:paraId="0D319940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"../include/appointment.h"</w:t>
      </w:r>
    </w:p>
    <w:p w14:paraId="42D0F348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"../include/utils.h"</w:t>
      </w:r>
    </w:p>
    <w:p w14:paraId="6511F27C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>#include "../include/ui.h"</w:t>
      </w:r>
    </w:p>
    <w:p w14:paraId="7C907D5F" w14:textId="77777777" w:rsidR="00000000" w:rsidRDefault="0033228F">
      <w:pPr>
        <w:pStyle w:val="CodeExample0"/>
      </w:pPr>
      <w:r>
        <w:t xml:space="preserve">00014 </w:t>
      </w:r>
      <w:r>
        <w:rPr>
          <w:color w:val="806020"/>
        </w:rPr>
        <w:t>#include "../include/hospital</w:t>
      </w:r>
      <w:r>
        <w:rPr>
          <w:color w:val="806020"/>
        </w:rPr>
        <w:t>.h"</w:t>
      </w:r>
    </w:p>
    <w:p w14:paraId="4E26AF28" w14:textId="77777777" w:rsidR="00000000" w:rsidRDefault="0033228F">
      <w:pPr>
        <w:pStyle w:val="CodeExample0"/>
      </w:pPr>
      <w:r>
        <w:t xml:space="preserve">00015 </w:t>
      </w:r>
    </w:p>
    <w:p w14:paraId="3D1A5EEF" w14:textId="77777777" w:rsidR="00000000" w:rsidRDefault="0033228F">
      <w:pPr>
        <w:pStyle w:val="CodeExample0"/>
      </w:pPr>
      <w:r>
        <w:t xml:space="preserve">00016 </w:t>
      </w:r>
      <w:r>
        <w:rPr>
          <w:color w:val="604020"/>
        </w:rPr>
        <w:t>void</w:t>
      </w:r>
      <w:r>
        <w:t xml:space="preserve"> receptionist_patient_menu(</w:t>
      </w:r>
      <w:r>
        <w:rPr>
          <w:color w:val="604020"/>
        </w:rPr>
        <w:t>void</w:t>
      </w:r>
      <w:r>
        <w:t>) {</w:t>
      </w:r>
    </w:p>
    <w:p w14:paraId="37B8C2A7" w14:textId="77777777" w:rsidR="00000000" w:rsidRDefault="0033228F">
      <w:pPr>
        <w:pStyle w:val="CodeExample0"/>
      </w:pPr>
      <w:r>
        <w:t xml:space="preserve">00017     </w:t>
      </w:r>
      <w:r>
        <w:rPr>
          <w:color w:val="604020"/>
        </w:rPr>
        <w:t>int</w:t>
      </w:r>
      <w:r>
        <w:t xml:space="preserve"> choice;</w:t>
      </w:r>
    </w:p>
    <w:p w14:paraId="4610539D" w14:textId="77777777" w:rsidR="00000000" w:rsidRDefault="0033228F">
      <w:pPr>
        <w:pStyle w:val="CodeExample0"/>
      </w:pPr>
      <w:r>
        <w:t xml:space="preserve">00018     </w:t>
      </w:r>
    </w:p>
    <w:p w14:paraId="7B648ACB" w14:textId="77777777" w:rsidR="00000000" w:rsidRDefault="0033228F">
      <w:pPr>
        <w:pStyle w:val="CodeExample0"/>
      </w:pPr>
      <w:r>
        <w:t xml:space="preserve">00019     </w:t>
      </w:r>
      <w:r>
        <w:rPr>
          <w:color w:val="008000"/>
        </w:rPr>
        <w:t>do</w:t>
      </w:r>
      <w:r>
        <w:t xml:space="preserve"> {</w:t>
      </w:r>
    </w:p>
    <w:p w14:paraId="5B2D8900" w14:textId="77777777" w:rsidR="00000000" w:rsidRDefault="0033228F">
      <w:pPr>
        <w:pStyle w:val="CodeExample0"/>
      </w:pPr>
      <w:r>
        <w:t>00020         ui_clear_screen();</w:t>
      </w:r>
    </w:p>
    <w:p w14:paraId="7CEDBD8E" w14:textId="77777777" w:rsidR="00000000" w:rsidRDefault="0033228F">
      <w:pPr>
        <w:pStyle w:val="CodeExample0"/>
      </w:pPr>
      <w:r>
        <w:t>00021         ui_print_banner();</w:t>
      </w:r>
    </w:p>
    <w:p w14:paraId="478DFAC1" w14:textId="77777777" w:rsidR="00000000" w:rsidRDefault="0033228F">
      <w:pPr>
        <w:pStyle w:val="CodeExample0"/>
      </w:pPr>
      <w:r>
        <w:t xml:space="preserve">00022         </w:t>
      </w:r>
    </w:p>
    <w:p w14:paraId="2CD995DB" w14:textId="77777777" w:rsidR="00000000" w:rsidRDefault="0033228F">
      <w:pPr>
        <w:pStyle w:val="CodeExample0"/>
      </w:pPr>
      <w:r>
        <w:t xml:space="preserve">00023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3256C0EF" w14:textId="77777777" w:rsidR="00000000" w:rsidRDefault="0033228F">
      <w:pPr>
        <w:pStyle w:val="CodeExample0"/>
      </w:pPr>
      <w:r>
        <w:t xml:space="preserve">00024             </w:t>
      </w:r>
      <w:r>
        <w:rPr>
          <w:color w:val="002080"/>
        </w:rPr>
        <w:t>"Add Patient"</w:t>
      </w:r>
      <w:r>
        <w:t>,</w:t>
      </w:r>
    </w:p>
    <w:p w14:paraId="45346A83" w14:textId="77777777" w:rsidR="00000000" w:rsidRDefault="0033228F">
      <w:pPr>
        <w:pStyle w:val="CodeExample0"/>
      </w:pPr>
      <w:r>
        <w:t xml:space="preserve">00025             </w:t>
      </w:r>
      <w:r>
        <w:rPr>
          <w:color w:val="002080"/>
        </w:rPr>
        <w:t>"View Active Patients"</w:t>
      </w:r>
      <w:r>
        <w:t>,</w:t>
      </w:r>
    </w:p>
    <w:p w14:paraId="06E70DB1" w14:textId="77777777" w:rsidR="00000000" w:rsidRDefault="0033228F">
      <w:pPr>
        <w:pStyle w:val="CodeExample0"/>
      </w:pPr>
      <w:r>
        <w:t xml:space="preserve">00026             </w:t>
      </w:r>
      <w:r>
        <w:rPr>
          <w:color w:val="002080"/>
        </w:rPr>
        <w:t>"View Discharged Patients"</w:t>
      </w:r>
      <w:r>
        <w:t>,</w:t>
      </w:r>
    </w:p>
    <w:p w14:paraId="6904FA91" w14:textId="77777777" w:rsidR="00000000" w:rsidRDefault="0033228F">
      <w:pPr>
        <w:pStyle w:val="CodeExample0"/>
      </w:pPr>
      <w:r>
        <w:t xml:space="preserve">00027             </w:t>
      </w:r>
      <w:r>
        <w:rPr>
          <w:color w:val="002080"/>
        </w:rPr>
        <w:t>"Search Patient"</w:t>
      </w:r>
      <w:r>
        <w:t>,</w:t>
      </w:r>
    </w:p>
    <w:p w14:paraId="7F0D8083" w14:textId="77777777" w:rsidR="00000000" w:rsidRDefault="0033228F">
      <w:pPr>
        <w:pStyle w:val="CodeExample0"/>
      </w:pPr>
      <w:r>
        <w:t xml:space="preserve">00028             </w:t>
      </w:r>
      <w:r>
        <w:rPr>
          <w:color w:val="002080"/>
        </w:rPr>
        <w:t>"Update Patient"</w:t>
      </w:r>
      <w:r>
        <w:t>,</w:t>
      </w:r>
    </w:p>
    <w:p w14:paraId="44081AC0" w14:textId="77777777" w:rsidR="00000000" w:rsidRDefault="0033228F">
      <w:pPr>
        <w:pStyle w:val="CodeExample0"/>
      </w:pPr>
      <w:r>
        <w:t xml:space="preserve">00029             </w:t>
      </w:r>
      <w:r>
        <w:rPr>
          <w:color w:val="002080"/>
        </w:rPr>
        <w:t>"Discharge Patient"</w:t>
      </w:r>
      <w:r>
        <w:t>,</w:t>
      </w:r>
    </w:p>
    <w:p w14:paraId="05F706A7" w14:textId="77777777" w:rsidR="00000000" w:rsidRDefault="0033228F">
      <w:pPr>
        <w:pStyle w:val="CodeExample0"/>
      </w:pPr>
      <w:r>
        <w:t xml:space="preserve">00030             </w:t>
      </w:r>
      <w:r>
        <w:rPr>
          <w:color w:val="002080"/>
        </w:rPr>
        <w:t>"Back"</w:t>
      </w:r>
      <w:r>
        <w:t>,</w:t>
      </w:r>
    </w:p>
    <w:p w14:paraId="70C6F268" w14:textId="77777777" w:rsidR="00000000" w:rsidRDefault="0033228F">
      <w:pPr>
        <w:pStyle w:val="CodeExample0"/>
      </w:pPr>
      <w:r>
        <w:t xml:space="preserve">00031             </w:t>
      </w:r>
      <w:r>
        <w:rPr>
          <w:color w:val="002080"/>
        </w:rPr>
        <w:t>"&gt;&gt; "</w:t>
      </w:r>
    </w:p>
    <w:p w14:paraId="1B4E7366" w14:textId="77777777" w:rsidR="00000000" w:rsidRDefault="0033228F">
      <w:pPr>
        <w:pStyle w:val="CodeExample0"/>
      </w:pPr>
      <w:r>
        <w:t>00032         };</w:t>
      </w:r>
    </w:p>
    <w:p w14:paraId="2BADCE06" w14:textId="77777777" w:rsidR="00000000" w:rsidRDefault="0033228F">
      <w:pPr>
        <w:pStyle w:val="CodeExample0"/>
      </w:pPr>
      <w:r>
        <w:t xml:space="preserve">00033         </w:t>
      </w:r>
    </w:p>
    <w:p w14:paraId="45C577F9" w14:textId="77777777" w:rsidR="00000000" w:rsidRDefault="0033228F">
      <w:pPr>
        <w:pStyle w:val="CodeExample0"/>
      </w:pPr>
      <w:r>
        <w:t>00034         ui_print_menu(</w:t>
      </w:r>
      <w:r>
        <w:rPr>
          <w:color w:val="002080"/>
        </w:rPr>
        <w:t>"Patient Management"</w:t>
      </w:r>
      <w:r>
        <w:t>, menu_items, 8, UI_SIZE);</w:t>
      </w:r>
    </w:p>
    <w:p w14:paraId="43986359" w14:textId="77777777" w:rsidR="00000000" w:rsidRDefault="0033228F">
      <w:pPr>
        <w:pStyle w:val="CodeExample0"/>
      </w:pPr>
      <w:r>
        <w:t>00035         choice = utils_get_int();</w:t>
      </w:r>
    </w:p>
    <w:p w14:paraId="482829A5" w14:textId="77777777" w:rsidR="00000000" w:rsidRDefault="0033228F">
      <w:pPr>
        <w:pStyle w:val="CodeExample0"/>
      </w:pPr>
      <w:r>
        <w:t xml:space="preserve">00036         </w:t>
      </w:r>
    </w:p>
    <w:p w14:paraId="47D27063" w14:textId="77777777" w:rsidR="00000000" w:rsidRDefault="0033228F">
      <w:pPr>
        <w:pStyle w:val="CodeExample0"/>
      </w:pPr>
      <w:r>
        <w:t xml:space="preserve">00037         </w:t>
      </w:r>
      <w:r>
        <w:rPr>
          <w:color w:val="008000"/>
        </w:rPr>
        <w:t>switch</w:t>
      </w:r>
      <w:r>
        <w:t xml:space="preserve"> (choice) {</w:t>
      </w:r>
    </w:p>
    <w:p w14:paraId="6F2E70CF" w14:textId="77777777" w:rsidR="00000000" w:rsidRDefault="0033228F">
      <w:pPr>
        <w:pStyle w:val="CodeExample0"/>
      </w:pPr>
      <w:r>
        <w:t xml:space="preserve">00038             </w:t>
      </w:r>
      <w:r>
        <w:rPr>
          <w:color w:val="008000"/>
        </w:rPr>
        <w:t>case</w:t>
      </w:r>
      <w:r>
        <w:t xml:space="preserve"> 1:</w:t>
      </w:r>
    </w:p>
    <w:p w14:paraId="63AAB626" w14:textId="77777777" w:rsidR="00000000" w:rsidRDefault="0033228F">
      <w:pPr>
        <w:pStyle w:val="CodeExample0"/>
      </w:pPr>
      <w:r>
        <w:t xml:space="preserve">00039     </w:t>
      </w:r>
      <w:r>
        <w:t xml:space="preserve">            patient_add();</w:t>
      </w:r>
    </w:p>
    <w:p w14:paraId="271AC0E0" w14:textId="77777777" w:rsidR="00000000" w:rsidRDefault="0033228F">
      <w:pPr>
        <w:pStyle w:val="CodeExample0"/>
      </w:pPr>
      <w:r>
        <w:t>00040                 patient_save_to_file();</w:t>
      </w:r>
    </w:p>
    <w:p w14:paraId="48660886" w14:textId="77777777" w:rsidR="00000000" w:rsidRDefault="0033228F">
      <w:pPr>
        <w:pStyle w:val="CodeExample0"/>
      </w:pPr>
      <w:r>
        <w:t xml:space="preserve">00041                 </w:t>
      </w:r>
      <w:r>
        <w:rPr>
          <w:color w:val="008000"/>
        </w:rPr>
        <w:t>break</w:t>
      </w:r>
      <w:r>
        <w:t>;</w:t>
      </w:r>
    </w:p>
    <w:p w14:paraId="0D61CA89" w14:textId="77777777" w:rsidR="00000000" w:rsidRDefault="0033228F">
      <w:pPr>
        <w:pStyle w:val="CodeExample0"/>
      </w:pPr>
      <w:r>
        <w:t xml:space="preserve">00042             </w:t>
      </w:r>
      <w:r>
        <w:rPr>
          <w:color w:val="008000"/>
        </w:rPr>
        <w:t>case</w:t>
      </w:r>
      <w:r>
        <w:t xml:space="preserve"> 2:</w:t>
      </w:r>
    </w:p>
    <w:p w14:paraId="7BA392AD" w14:textId="77777777" w:rsidR="00000000" w:rsidRDefault="0033228F">
      <w:pPr>
        <w:pStyle w:val="CodeExample0"/>
      </w:pPr>
      <w:r>
        <w:t>00043                 patient_view_all();</w:t>
      </w:r>
    </w:p>
    <w:p w14:paraId="4D3EFDCB" w14:textId="77777777" w:rsidR="00000000" w:rsidRDefault="0033228F">
      <w:pPr>
        <w:pStyle w:val="CodeExample0"/>
      </w:pPr>
      <w:r>
        <w:t xml:space="preserve">00044                 </w:t>
      </w:r>
      <w:r>
        <w:rPr>
          <w:color w:val="008000"/>
        </w:rPr>
        <w:t>break</w:t>
      </w:r>
      <w:r>
        <w:t>;</w:t>
      </w:r>
    </w:p>
    <w:p w14:paraId="049B33D6" w14:textId="77777777" w:rsidR="00000000" w:rsidRDefault="0033228F">
      <w:pPr>
        <w:pStyle w:val="CodeExample0"/>
      </w:pPr>
      <w:r>
        <w:t xml:space="preserve">00045             </w:t>
      </w:r>
      <w:r>
        <w:rPr>
          <w:color w:val="008000"/>
        </w:rPr>
        <w:t>case</w:t>
      </w:r>
      <w:r>
        <w:t xml:space="preserve"> 3:</w:t>
      </w:r>
    </w:p>
    <w:p w14:paraId="5120391C" w14:textId="77777777" w:rsidR="00000000" w:rsidRDefault="0033228F">
      <w:pPr>
        <w:pStyle w:val="CodeExample0"/>
      </w:pPr>
      <w:r>
        <w:t>00046                 patient_view_discharged();</w:t>
      </w:r>
    </w:p>
    <w:p w14:paraId="5C3BD2FE" w14:textId="77777777" w:rsidR="00000000" w:rsidRDefault="0033228F">
      <w:pPr>
        <w:pStyle w:val="CodeExample0"/>
      </w:pPr>
      <w:r>
        <w:t xml:space="preserve">00047                 </w:t>
      </w:r>
      <w:r>
        <w:rPr>
          <w:color w:val="008000"/>
        </w:rPr>
        <w:t>break</w:t>
      </w:r>
      <w:r>
        <w:t>;</w:t>
      </w:r>
    </w:p>
    <w:p w14:paraId="7E1A42B8" w14:textId="77777777" w:rsidR="00000000" w:rsidRDefault="0033228F">
      <w:pPr>
        <w:pStyle w:val="CodeExample0"/>
      </w:pPr>
      <w:r>
        <w:t xml:space="preserve">00048             </w:t>
      </w:r>
      <w:r>
        <w:rPr>
          <w:color w:val="008000"/>
        </w:rPr>
        <w:t>case</w:t>
      </w:r>
      <w:r>
        <w:t xml:space="preserve"> 4:</w:t>
      </w:r>
    </w:p>
    <w:p w14:paraId="507E94FD" w14:textId="77777777" w:rsidR="00000000" w:rsidRDefault="0033228F">
      <w:pPr>
        <w:pStyle w:val="CodeExample0"/>
      </w:pPr>
      <w:r>
        <w:t>00049                 patient_search_by();</w:t>
      </w:r>
    </w:p>
    <w:p w14:paraId="23268966" w14:textId="77777777" w:rsidR="00000000" w:rsidRDefault="0033228F">
      <w:pPr>
        <w:pStyle w:val="CodeExample0"/>
      </w:pPr>
      <w:r>
        <w:t xml:space="preserve">00050                 </w:t>
      </w:r>
      <w:r>
        <w:rPr>
          <w:color w:val="008000"/>
        </w:rPr>
        <w:t>break</w:t>
      </w:r>
      <w:r>
        <w:t>;</w:t>
      </w:r>
    </w:p>
    <w:p w14:paraId="1871DF94" w14:textId="77777777" w:rsidR="00000000" w:rsidRDefault="0033228F">
      <w:pPr>
        <w:pStyle w:val="CodeExample0"/>
      </w:pPr>
      <w:r>
        <w:t xml:space="preserve">00051             </w:t>
      </w:r>
      <w:r>
        <w:rPr>
          <w:color w:val="008000"/>
        </w:rPr>
        <w:t>case</w:t>
      </w:r>
      <w:r>
        <w:t xml:space="preserve"> 5:</w:t>
      </w:r>
    </w:p>
    <w:p w14:paraId="639AFC37" w14:textId="77777777" w:rsidR="00000000" w:rsidRDefault="0033228F">
      <w:pPr>
        <w:pStyle w:val="CodeExample0"/>
      </w:pPr>
      <w:r>
        <w:t>00052                 patient_update_using_id();</w:t>
      </w:r>
    </w:p>
    <w:p w14:paraId="4BCAC6D0" w14:textId="77777777" w:rsidR="00000000" w:rsidRDefault="0033228F">
      <w:pPr>
        <w:pStyle w:val="CodeExample0"/>
      </w:pPr>
      <w:r>
        <w:t>00053                 patient_save_to_file();</w:t>
      </w:r>
    </w:p>
    <w:p w14:paraId="3D39E491" w14:textId="77777777" w:rsidR="00000000" w:rsidRDefault="0033228F">
      <w:pPr>
        <w:pStyle w:val="CodeExample0"/>
      </w:pPr>
      <w:r>
        <w:t xml:space="preserve">00054                 </w:t>
      </w:r>
      <w:r>
        <w:rPr>
          <w:color w:val="008000"/>
        </w:rPr>
        <w:t>break</w:t>
      </w:r>
      <w:r>
        <w:t>;</w:t>
      </w:r>
    </w:p>
    <w:p w14:paraId="710261B2" w14:textId="77777777" w:rsidR="00000000" w:rsidRDefault="0033228F">
      <w:pPr>
        <w:pStyle w:val="CodeExample0"/>
      </w:pPr>
      <w:r>
        <w:t xml:space="preserve">00055             </w:t>
      </w:r>
      <w:r>
        <w:rPr>
          <w:color w:val="008000"/>
        </w:rPr>
        <w:t>case</w:t>
      </w:r>
      <w:r>
        <w:t xml:space="preserve"> 6:</w:t>
      </w:r>
    </w:p>
    <w:p w14:paraId="036ACD66" w14:textId="77777777" w:rsidR="00000000" w:rsidRDefault="0033228F">
      <w:pPr>
        <w:pStyle w:val="CodeExample0"/>
      </w:pPr>
      <w:r>
        <w:t>00056                 patient_discharge();</w:t>
      </w:r>
    </w:p>
    <w:p w14:paraId="33566C8A" w14:textId="77777777" w:rsidR="00000000" w:rsidRDefault="0033228F">
      <w:pPr>
        <w:pStyle w:val="CodeExample0"/>
      </w:pPr>
      <w:r>
        <w:t>00057                 patient_save_to_file();</w:t>
      </w:r>
    </w:p>
    <w:p w14:paraId="158EC39A" w14:textId="77777777" w:rsidR="00000000" w:rsidRDefault="0033228F">
      <w:pPr>
        <w:pStyle w:val="CodeExample0"/>
      </w:pPr>
      <w:r>
        <w:t xml:space="preserve">00058            </w:t>
      </w:r>
      <w:r>
        <w:t xml:space="preserve">     </w:t>
      </w:r>
      <w:r>
        <w:rPr>
          <w:color w:val="008000"/>
        </w:rPr>
        <w:t>break</w:t>
      </w:r>
      <w:r>
        <w:t>;</w:t>
      </w:r>
    </w:p>
    <w:p w14:paraId="20F299C7" w14:textId="77777777" w:rsidR="00000000" w:rsidRDefault="0033228F">
      <w:pPr>
        <w:pStyle w:val="CodeExample0"/>
      </w:pPr>
      <w:r>
        <w:t xml:space="preserve">00059             </w:t>
      </w:r>
      <w:r>
        <w:rPr>
          <w:color w:val="008000"/>
        </w:rPr>
        <w:t>case</w:t>
      </w:r>
      <w:r>
        <w:t xml:space="preserve"> 7:</w:t>
      </w:r>
    </w:p>
    <w:p w14:paraId="16022EED" w14:textId="77777777" w:rsidR="00000000" w:rsidRDefault="0033228F">
      <w:pPr>
        <w:pStyle w:val="CodeExample0"/>
      </w:pPr>
      <w:r>
        <w:t>00060                 ui_print_info(</w:t>
      </w:r>
      <w:r>
        <w:rPr>
          <w:color w:val="002080"/>
        </w:rPr>
        <w:t>"Returning to receptionist menu..."</w:t>
      </w:r>
      <w:r>
        <w:t>);</w:t>
      </w:r>
    </w:p>
    <w:p w14:paraId="6CCF0672" w14:textId="77777777" w:rsidR="00000000" w:rsidRDefault="0033228F">
      <w:pPr>
        <w:pStyle w:val="CodeExample0"/>
      </w:pPr>
      <w:r>
        <w:t>00061                 ui_pause();</w:t>
      </w:r>
    </w:p>
    <w:p w14:paraId="5D374723" w14:textId="77777777" w:rsidR="00000000" w:rsidRDefault="0033228F">
      <w:pPr>
        <w:pStyle w:val="CodeExample0"/>
      </w:pPr>
      <w:r>
        <w:t xml:space="preserve">00062                 </w:t>
      </w:r>
      <w:r>
        <w:rPr>
          <w:color w:val="008000"/>
        </w:rPr>
        <w:t>break</w:t>
      </w:r>
      <w:r>
        <w:t>;</w:t>
      </w:r>
    </w:p>
    <w:p w14:paraId="2CB0F025" w14:textId="77777777" w:rsidR="00000000" w:rsidRDefault="0033228F">
      <w:pPr>
        <w:pStyle w:val="CodeExample0"/>
      </w:pPr>
      <w:r>
        <w:t xml:space="preserve">00063             </w:t>
      </w:r>
      <w:r>
        <w:rPr>
          <w:color w:val="008000"/>
        </w:rPr>
        <w:t>default</w:t>
      </w:r>
      <w:r>
        <w:t>:</w:t>
      </w:r>
    </w:p>
    <w:p w14:paraId="1AF97A89" w14:textId="77777777" w:rsidR="00000000" w:rsidRDefault="0033228F">
      <w:pPr>
        <w:pStyle w:val="CodeExample0"/>
      </w:pPr>
      <w:r>
        <w:t>00064                 ui_print_error(</w:t>
      </w:r>
      <w:r>
        <w:rPr>
          <w:color w:val="002080"/>
        </w:rPr>
        <w:t>"Invalid choice!"</w:t>
      </w:r>
      <w:r>
        <w:t>);</w:t>
      </w:r>
    </w:p>
    <w:p w14:paraId="6FDE8AFF" w14:textId="77777777" w:rsidR="00000000" w:rsidRDefault="0033228F">
      <w:pPr>
        <w:pStyle w:val="CodeExample0"/>
      </w:pPr>
      <w:r>
        <w:t>00065                 ui_pause();</w:t>
      </w:r>
    </w:p>
    <w:p w14:paraId="47873F70" w14:textId="77777777" w:rsidR="00000000" w:rsidRDefault="0033228F">
      <w:pPr>
        <w:pStyle w:val="CodeExample0"/>
      </w:pPr>
      <w:r>
        <w:t>00066         }</w:t>
      </w:r>
    </w:p>
    <w:p w14:paraId="2A998D9F" w14:textId="77777777" w:rsidR="00000000" w:rsidRDefault="0033228F">
      <w:pPr>
        <w:pStyle w:val="CodeExample0"/>
      </w:pPr>
      <w:r>
        <w:t xml:space="preserve">00067     } </w:t>
      </w:r>
      <w:r>
        <w:rPr>
          <w:color w:val="008000"/>
        </w:rPr>
        <w:t>while</w:t>
      </w:r>
      <w:r>
        <w:t xml:space="preserve"> (choice != 7);</w:t>
      </w:r>
    </w:p>
    <w:p w14:paraId="5FDACFBF" w14:textId="77777777" w:rsidR="00000000" w:rsidRDefault="0033228F">
      <w:pPr>
        <w:pStyle w:val="CodeExample0"/>
      </w:pPr>
      <w:r>
        <w:t>00068 }</w:t>
      </w:r>
    </w:p>
    <w:p w14:paraId="6860BB0F" w14:textId="77777777" w:rsidR="00000000" w:rsidRDefault="0033228F">
      <w:pPr>
        <w:pStyle w:val="CodeExample0"/>
      </w:pPr>
      <w:r>
        <w:t xml:space="preserve">00069 </w:t>
      </w:r>
    </w:p>
    <w:p w14:paraId="61F52522" w14:textId="77777777" w:rsidR="00000000" w:rsidRDefault="0033228F">
      <w:pPr>
        <w:pStyle w:val="CodeExample0"/>
      </w:pPr>
      <w:r>
        <w:t xml:space="preserve">00070 </w:t>
      </w:r>
      <w:r>
        <w:rPr>
          <w:color w:val="604020"/>
        </w:rPr>
        <w:t>void</w:t>
      </w:r>
      <w:r>
        <w:t xml:space="preserve"> receptionist_appointment_menu(</w:t>
      </w:r>
      <w:r>
        <w:rPr>
          <w:color w:val="604020"/>
        </w:rPr>
        <w:t>void</w:t>
      </w:r>
      <w:r>
        <w:t>) {</w:t>
      </w:r>
    </w:p>
    <w:p w14:paraId="149E7EC4" w14:textId="77777777" w:rsidR="00000000" w:rsidRDefault="0033228F">
      <w:pPr>
        <w:pStyle w:val="CodeExample0"/>
      </w:pPr>
      <w:r>
        <w:t xml:space="preserve">00071     </w:t>
      </w:r>
      <w:r>
        <w:rPr>
          <w:color w:val="604020"/>
        </w:rPr>
        <w:t>int</w:t>
      </w:r>
      <w:r>
        <w:t xml:space="preserve"> choice;</w:t>
      </w:r>
    </w:p>
    <w:p w14:paraId="1F71F0E2" w14:textId="77777777" w:rsidR="00000000" w:rsidRDefault="0033228F">
      <w:pPr>
        <w:pStyle w:val="CodeExample0"/>
      </w:pPr>
      <w:r>
        <w:t xml:space="preserve">00072     </w:t>
      </w:r>
    </w:p>
    <w:p w14:paraId="7132D31C" w14:textId="77777777" w:rsidR="00000000" w:rsidRDefault="0033228F">
      <w:pPr>
        <w:pStyle w:val="CodeExample0"/>
      </w:pPr>
      <w:r>
        <w:t xml:space="preserve">00073     </w:t>
      </w:r>
      <w:r>
        <w:rPr>
          <w:color w:val="008000"/>
        </w:rPr>
        <w:t>do</w:t>
      </w:r>
      <w:r>
        <w:t xml:space="preserve"> {</w:t>
      </w:r>
    </w:p>
    <w:p w14:paraId="45D9BE2D" w14:textId="77777777" w:rsidR="00000000" w:rsidRDefault="0033228F">
      <w:pPr>
        <w:pStyle w:val="CodeExample0"/>
      </w:pPr>
      <w:r>
        <w:lastRenderedPageBreak/>
        <w:t>00074         ui_clear_screen();</w:t>
      </w:r>
    </w:p>
    <w:p w14:paraId="4D61987E" w14:textId="77777777" w:rsidR="00000000" w:rsidRDefault="0033228F">
      <w:pPr>
        <w:pStyle w:val="CodeExample0"/>
      </w:pPr>
      <w:r>
        <w:t>00075         ui_print_ba</w:t>
      </w:r>
      <w:r>
        <w:t>nner();</w:t>
      </w:r>
    </w:p>
    <w:p w14:paraId="3423F2F0" w14:textId="77777777" w:rsidR="00000000" w:rsidRDefault="0033228F">
      <w:pPr>
        <w:pStyle w:val="CodeExample0"/>
      </w:pPr>
      <w:r>
        <w:t xml:space="preserve">00076         </w:t>
      </w:r>
    </w:p>
    <w:p w14:paraId="622BC0DF" w14:textId="77777777" w:rsidR="00000000" w:rsidRDefault="0033228F">
      <w:pPr>
        <w:pStyle w:val="CodeExample0"/>
      </w:pPr>
      <w:r>
        <w:t xml:space="preserve">00077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43930321" w14:textId="77777777" w:rsidR="00000000" w:rsidRDefault="0033228F">
      <w:pPr>
        <w:pStyle w:val="CodeExample0"/>
      </w:pPr>
      <w:r>
        <w:t xml:space="preserve">00078             </w:t>
      </w:r>
      <w:r>
        <w:rPr>
          <w:color w:val="002080"/>
        </w:rPr>
        <w:t>"Create Appointment"</w:t>
      </w:r>
      <w:r>
        <w:t>,</w:t>
      </w:r>
    </w:p>
    <w:p w14:paraId="79EBD3D7" w14:textId="77777777" w:rsidR="00000000" w:rsidRDefault="0033228F">
      <w:pPr>
        <w:pStyle w:val="CodeExample0"/>
      </w:pPr>
      <w:r>
        <w:t xml:space="preserve">00079             </w:t>
      </w:r>
      <w:r>
        <w:rPr>
          <w:color w:val="002080"/>
        </w:rPr>
        <w:t>"View All Appointments"</w:t>
      </w:r>
      <w:r>
        <w:t>,</w:t>
      </w:r>
    </w:p>
    <w:p w14:paraId="672ACA8D" w14:textId="77777777" w:rsidR="00000000" w:rsidRDefault="0033228F">
      <w:pPr>
        <w:pStyle w:val="CodeExample0"/>
      </w:pPr>
      <w:r>
        <w:t xml:space="preserve">00080             </w:t>
      </w:r>
      <w:r>
        <w:rPr>
          <w:color w:val="002080"/>
        </w:rPr>
        <w:t>"Back"</w:t>
      </w:r>
      <w:r>
        <w:t>,</w:t>
      </w:r>
    </w:p>
    <w:p w14:paraId="6FA96F57" w14:textId="77777777" w:rsidR="00000000" w:rsidRDefault="0033228F">
      <w:pPr>
        <w:pStyle w:val="CodeExample0"/>
      </w:pPr>
      <w:r>
        <w:t xml:space="preserve">00081             </w:t>
      </w:r>
      <w:r>
        <w:rPr>
          <w:color w:val="002080"/>
        </w:rPr>
        <w:t>"&gt;&gt; "</w:t>
      </w:r>
    </w:p>
    <w:p w14:paraId="522160EE" w14:textId="77777777" w:rsidR="00000000" w:rsidRDefault="0033228F">
      <w:pPr>
        <w:pStyle w:val="CodeExample0"/>
      </w:pPr>
      <w:r>
        <w:t>00082         };</w:t>
      </w:r>
    </w:p>
    <w:p w14:paraId="65905BE8" w14:textId="77777777" w:rsidR="00000000" w:rsidRDefault="0033228F">
      <w:pPr>
        <w:pStyle w:val="CodeExample0"/>
      </w:pPr>
      <w:r>
        <w:t xml:space="preserve">00083         </w:t>
      </w:r>
    </w:p>
    <w:p w14:paraId="6E22BE20" w14:textId="77777777" w:rsidR="00000000" w:rsidRDefault="0033228F">
      <w:pPr>
        <w:pStyle w:val="CodeExample0"/>
      </w:pPr>
      <w:r>
        <w:t>00084         ui_print_menu(</w:t>
      </w:r>
      <w:r>
        <w:rPr>
          <w:color w:val="002080"/>
        </w:rPr>
        <w:t>"Appointment Management"</w:t>
      </w:r>
      <w:r>
        <w:t>, menu_items, 4, UI_SIZE);</w:t>
      </w:r>
    </w:p>
    <w:p w14:paraId="45E4D294" w14:textId="77777777" w:rsidR="00000000" w:rsidRDefault="0033228F">
      <w:pPr>
        <w:pStyle w:val="CodeExample0"/>
      </w:pPr>
      <w:r>
        <w:t>00085         choice = utils_get_int();</w:t>
      </w:r>
    </w:p>
    <w:p w14:paraId="766F4277" w14:textId="77777777" w:rsidR="00000000" w:rsidRDefault="0033228F">
      <w:pPr>
        <w:pStyle w:val="CodeExample0"/>
      </w:pPr>
      <w:r>
        <w:t xml:space="preserve">00086         </w:t>
      </w:r>
    </w:p>
    <w:p w14:paraId="2555D31B" w14:textId="77777777" w:rsidR="00000000" w:rsidRDefault="0033228F">
      <w:pPr>
        <w:pStyle w:val="CodeExample0"/>
      </w:pPr>
      <w:r>
        <w:t xml:space="preserve">00087         </w:t>
      </w:r>
      <w:r>
        <w:rPr>
          <w:color w:val="008000"/>
        </w:rPr>
        <w:t>switch</w:t>
      </w:r>
      <w:r>
        <w:t xml:space="preserve"> (choice) {</w:t>
      </w:r>
    </w:p>
    <w:p w14:paraId="689080A8" w14:textId="77777777" w:rsidR="00000000" w:rsidRDefault="0033228F">
      <w:pPr>
        <w:pStyle w:val="CodeExample0"/>
      </w:pPr>
      <w:r>
        <w:t xml:space="preserve">00088             </w:t>
      </w:r>
      <w:r>
        <w:rPr>
          <w:color w:val="008000"/>
        </w:rPr>
        <w:t>case</w:t>
      </w:r>
      <w:r>
        <w:t xml:space="preserve"> 1:</w:t>
      </w:r>
    </w:p>
    <w:p w14:paraId="0AA4A2AC" w14:textId="77777777" w:rsidR="00000000" w:rsidRDefault="0033228F">
      <w:pPr>
        <w:pStyle w:val="CodeExample0"/>
      </w:pPr>
      <w:r>
        <w:t>00089                 appointment_create();</w:t>
      </w:r>
    </w:p>
    <w:p w14:paraId="69015AB4" w14:textId="77777777" w:rsidR="00000000" w:rsidRDefault="0033228F">
      <w:pPr>
        <w:pStyle w:val="CodeExample0"/>
      </w:pPr>
      <w:r>
        <w:t xml:space="preserve">00090               </w:t>
      </w:r>
      <w:r>
        <w:t xml:space="preserve">  </w:t>
      </w:r>
      <w:r>
        <w:rPr>
          <w:color w:val="008000"/>
        </w:rPr>
        <w:t>break</w:t>
      </w:r>
      <w:r>
        <w:t>;</w:t>
      </w:r>
    </w:p>
    <w:p w14:paraId="74018A66" w14:textId="77777777" w:rsidR="00000000" w:rsidRDefault="0033228F">
      <w:pPr>
        <w:pStyle w:val="CodeExample0"/>
      </w:pPr>
      <w:r>
        <w:t xml:space="preserve">00091             </w:t>
      </w:r>
      <w:r>
        <w:rPr>
          <w:color w:val="008000"/>
        </w:rPr>
        <w:t>case</w:t>
      </w:r>
      <w:r>
        <w:t xml:space="preserve"> 2:</w:t>
      </w:r>
    </w:p>
    <w:p w14:paraId="7A27512E" w14:textId="77777777" w:rsidR="00000000" w:rsidRDefault="0033228F">
      <w:pPr>
        <w:pStyle w:val="CodeExample0"/>
      </w:pPr>
      <w:r>
        <w:t>00092                 ui_clear_screen();</w:t>
      </w:r>
    </w:p>
    <w:p w14:paraId="516241BA" w14:textId="77777777" w:rsidR="00000000" w:rsidRDefault="0033228F">
      <w:pPr>
        <w:pStyle w:val="CodeExample0"/>
      </w:pPr>
      <w:r>
        <w:t>00093                 ui_print_banner();</w:t>
      </w:r>
    </w:p>
    <w:p w14:paraId="41806BB0" w14:textId="77777777" w:rsidR="00000000" w:rsidRDefault="0033228F">
      <w:pPr>
        <w:pStyle w:val="CodeExample0"/>
      </w:pPr>
      <w:r>
        <w:t xml:space="preserve">00094        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appointment_count; i++) {</w:t>
      </w:r>
    </w:p>
    <w:p w14:paraId="76B02716" w14:textId="77777777" w:rsidR="00000000" w:rsidRDefault="0033228F">
      <w:pPr>
        <w:pStyle w:val="CodeExample0"/>
      </w:pPr>
      <w:r>
        <w:t>00095                     ui_print_appointment(appointments[i], i);</w:t>
      </w:r>
    </w:p>
    <w:p w14:paraId="5ED86343" w14:textId="77777777" w:rsidR="00000000" w:rsidRDefault="0033228F">
      <w:pPr>
        <w:pStyle w:val="CodeExample0"/>
      </w:pPr>
      <w:r>
        <w:t>000</w:t>
      </w:r>
      <w:r>
        <w:t>96                 }</w:t>
      </w:r>
    </w:p>
    <w:p w14:paraId="2E64ED50" w14:textId="77777777" w:rsidR="00000000" w:rsidRDefault="0033228F">
      <w:pPr>
        <w:pStyle w:val="CodeExample0"/>
      </w:pPr>
      <w:r>
        <w:t xml:space="preserve">00097                 </w:t>
      </w:r>
      <w:r>
        <w:rPr>
          <w:color w:val="008000"/>
        </w:rPr>
        <w:t>if</w:t>
      </w:r>
      <w:r>
        <w:t xml:space="preserve"> (appointment_count == 0) {</w:t>
      </w:r>
    </w:p>
    <w:p w14:paraId="70F0E615" w14:textId="77777777" w:rsidR="00000000" w:rsidRDefault="0033228F">
      <w:pPr>
        <w:pStyle w:val="CodeExample0"/>
      </w:pPr>
      <w:r>
        <w:t xml:space="preserve">00098            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no_appt[] = {</w:t>
      </w:r>
      <w:r>
        <w:rPr>
          <w:color w:val="002080"/>
        </w:rPr>
        <w:t>"No appointments found!"</w:t>
      </w:r>
      <w:r>
        <w:t>};</w:t>
      </w:r>
    </w:p>
    <w:p w14:paraId="64B7B388" w14:textId="77777777" w:rsidR="00000000" w:rsidRDefault="0033228F">
      <w:pPr>
        <w:pStyle w:val="CodeExample0"/>
      </w:pPr>
      <w:r>
        <w:t>00099                     ui_print_menu(</w:t>
      </w:r>
      <w:r>
        <w:rPr>
          <w:color w:val="002080"/>
        </w:rPr>
        <w:t>"All Appointments"</w:t>
      </w:r>
      <w:r>
        <w:t>, no_appt, 1, UI_SIZE);</w:t>
      </w:r>
    </w:p>
    <w:p w14:paraId="766F44A4" w14:textId="77777777" w:rsidR="00000000" w:rsidRDefault="0033228F">
      <w:pPr>
        <w:pStyle w:val="CodeExample0"/>
      </w:pPr>
      <w:r>
        <w:t>00100                 }</w:t>
      </w:r>
    </w:p>
    <w:p w14:paraId="25A9386C" w14:textId="77777777" w:rsidR="00000000" w:rsidRDefault="0033228F">
      <w:pPr>
        <w:pStyle w:val="CodeExample0"/>
      </w:pPr>
      <w:r>
        <w:t>00101                 ui_pause();</w:t>
      </w:r>
    </w:p>
    <w:p w14:paraId="67E64FFD" w14:textId="77777777" w:rsidR="00000000" w:rsidRDefault="0033228F">
      <w:pPr>
        <w:pStyle w:val="CodeExample0"/>
      </w:pPr>
      <w:r>
        <w:t xml:space="preserve">00102                 </w:t>
      </w:r>
      <w:r>
        <w:rPr>
          <w:color w:val="008000"/>
        </w:rPr>
        <w:t>break</w:t>
      </w:r>
      <w:r>
        <w:t>;</w:t>
      </w:r>
    </w:p>
    <w:p w14:paraId="09978510" w14:textId="77777777" w:rsidR="00000000" w:rsidRDefault="0033228F">
      <w:pPr>
        <w:pStyle w:val="CodeExample0"/>
      </w:pPr>
      <w:r>
        <w:t xml:space="preserve">00103             </w:t>
      </w:r>
      <w:r>
        <w:rPr>
          <w:color w:val="008000"/>
        </w:rPr>
        <w:t>case</w:t>
      </w:r>
      <w:r>
        <w:t xml:space="preserve"> 3:</w:t>
      </w:r>
    </w:p>
    <w:p w14:paraId="14D87CB9" w14:textId="77777777" w:rsidR="00000000" w:rsidRDefault="0033228F">
      <w:pPr>
        <w:pStyle w:val="CodeExample0"/>
      </w:pPr>
      <w:r>
        <w:t>00104                 ui_print_info(</w:t>
      </w:r>
      <w:r>
        <w:rPr>
          <w:color w:val="002080"/>
        </w:rPr>
        <w:t>"Returning to receptionist menu..."</w:t>
      </w:r>
      <w:r>
        <w:t>);</w:t>
      </w:r>
    </w:p>
    <w:p w14:paraId="50358ABD" w14:textId="77777777" w:rsidR="00000000" w:rsidRDefault="0033228F">
      <w:pPr>
        <w:pStyle w:val="CodeExample0"/>
      </w:pPr>
      <w:r>
        <w:t>00105                 ui_pause();</w:t>
      </w:r>
    </w:p>
    <w:p w14:paraId="31186414" w14:textId="77777777" w:rsidR="00000000" w:rsidRDefault="0033228F">
      <w:pPr>
        <w:pStyle w:val="CodeExample0"/>
      </w:pPr>
      <w:r>
        <w:t xml:space="preserve">00106                 </w:t>
      </w:r>
      <w:r>
        <w:rPr>
          <w:color w:val="008000"/>
        </w:rPr>
        <w:t>break</w:t>
      </w:r>
      <w:r>
        <w:t>;</w:t>
      </w:r>
    </w:p>
    <w:p w14:paraId="0FC430EE" w14:textId="77777777" w:rsidR="00000000" w:rsidRDefault="0033228F">
      <w:pPr>
        <w:pStyle w:val="CodeExample0"/>
      </w:pPr>
      <w:r>
        <w:t xml:space="preserve">00107             </w:t>
      </w:r>
      <w:r>
        <w:rPr>
          <w:color w:val="008000"/>
        </w:rPr>
        <w:t>default</w:t>
      </w:r>
      <w:r>
        <w:t>:</w:t>
      </w:r>
    </w:p>
    <w:p w14:paraId="7495CFE2" w14:textId="77777777" w:rsidR="00000000" w:rsidRDefault="0033228F">
      <w:pPr>
        <w:pStyle w:val="CodeExample0"/>
      </w:pPr>
      <w:r>
        <w:t>00108                 ui_print_error(</w:t>
      </w:r>
      <w:r>
        <w:rPr>
          <w:color w:val="002080"/>
        </w:rPr>
        <w:t>"Invalid choice!"</w:t>
      </w:r>
      <w:r>
        <w:t>);</w:t>
      </w:r>
    </w:p>
    <w:p w14:paraId="3254FE7F" w14:textId="77777777" w:rsidR="00000000" w:rsidRDefault="0033228F">
      <w:pPr>
        <w:pStyle w:val="CodeExample0"/>
      </w:pPr>
      <w:r>
        <w:t>00109                 ui_pause();</w:t>
      </w:r>
    </w:p>
    <w:p w14:paraId="01B42F79" w14:textId="77777777" w:rsidR="00000000" w:rsidRDefault="0033228F">
      <w:pPr>
        <w:pStyle w:val="CodeExample0"/>
      </w:pPr>
      <w:r>
        <w:t>00110         }</w:t>
      </w:r>
    </w:p>
    <w:p w14:paraId="788DE68E" w14:textId="77777777" w:rsidR="00000000" w:rsidRDefault="0033228F">
      <w:pPr>
        <w:pStyle w:val="CodeExample0"/>
      </w:pPr>
      <w:r>
        <w:t xml:space="preserve">00111     } </w:t>
      </w:r>
      <w:r>
        <w:rPr>
          <w:color w:val="008000"/>
        </w:rPr>
        <w:t>while</w:t>
      </w:r>
      <w:r>
        <w:t xml:space="preserve"> (choice != 3);</w:t>
      </w:r>
    </w:p>
    <w:p w14:paraId="76D2DF3B" w14:textId="77777777" w:rsidR="00000000" w:rsidRDefault="0033228F">
      <w:pPr>
        <w:pStyle w:val="CodeExample0"/>
      </w:pPr>
      <w:r>
        <w:t>00112 }</w:t>
      </w:r>
    </w:p>
    <w:p w14:paraId="12CABEC4" w14:textId="77777777" w:rsidR="00000000" w:rsidRDefault="0033228F">
      <w:pPr>
        <w:pStyle w:val="CodeExample0"/>
      </w:pPr>
      <w:r>
        <w:t xml:space="preserve">00113 </w:t>
      </w:r>
    </w:p>
    <w:p w14:paraId="07052113" w14:textId="77777777" w:rsidR="00000000" w:rsidRDefault="0033228F">
      <w:pPr>
        <w:pStyle w:val="CodeExample0"/>
      </w:pPr>
      <w:r>
        <w:t xml:space="preserve">00114 </w:t>
      </w:r>
      <w:r>
        <w:rPr>
          <w:color w:val="604020"/>
        </w:rPr>
        <w:t>void</w:t>
      </w:r>
      <w:r>
        <w:t xml:space="preserve"> receptionist_menu(</w:t>
      </w:r>
      <w:r>
        <w:rPr>
          <w:color w:val="604020"/>
        </w:rPr>
        <w:t>void</w:t>
      </w:r>
      <w:r>
        <w:t>) {</w:t>
      </w:r>
    </w:p>
    <w:p w14:paraId="6AD28E65" w14:textId="77777777" w:rsidR="00000000" w:rsidRDefault="0033228F">
      <w:pPr>
        <w:pStyle w:val="CodeExample0"/>
      </w:pPr>
      <w:r>
        <w:t xml:space="preserve">00115     </w:t>
      </w:r>
      <w:r>
        <w:rPr>
          <w:color w:val="604020"/>
        </w:rPr>
        <w:t>int</w:t>
      </w:r>
      <w:r>
        <w:t xml:space="preserve"> choice;</w:t>
      </w:r>
    </w:p>
    <w:p w14:paraId="2AADB73F" w14:textId="77777777" w:rsidR="00000000" w:rsidRDefault="0033228F">
      <w:pPr>
        <w:pStyle w:val="CodeExample0"/>
      </w:pPr>
      <w:r>
        <w:t xml:space="preserve">00116     </w:t>
      </w:r>
    </w:p>
    <w:p w14:paraId="655BBDC8" w14:textId="77777777" w:rsidR="00000000" w:rsidRDefault="0033228F">
      <w:pPr>
        <w:pStyle w:val="CodeExample0"/>
      </w:pPr>
      <w:r>
        <w:t>0011</w:t>
      </w:r>
      <w:r>
        <w:t xml:space="preserve">7     </w:t>
      </w:r>
      <w:r>
        <w:rPr>
          <w:color w:val="008000"/>
        </w:rPr>
        <w:t>do</w:t>
      </w:r>
      <w:r>
        <w:t xml:space="preserve"> {</w:t>
      </w:r>
    </w:p>
    <w:p w14:paraId="0B8C8FF4" w14:textId="77777777" w:rsidR="00000000" w:rsidRDefault="0033228F">
      <w:pPr>
        <w:pStyle w:val="CodeExample0"/>
      </w:pPr>
      <w:r>
        <w:t>00118         ui_clear_screen();</w:t>
      </w:r>
    </w:p>
    <w:p w14:paraId="2A7B4581" w14:textId="77777777" w:rsidR="00000000" w:rsidRDefault="0033228F">
      <w:pPr>
        <w:pStyle w:val="CodeExample0"/>
      </w:pPr>
      <w:r>
        <w:t>00119         ui_print_banner();</w:t>
      </w:r>
    </w:p>
    <w:p w14:paraId="562632BD" w14:textId="77777777" w:rsidR="00000000" w:rsidRDefault="0033228F">
      <w:pPr>
        <w:pStyle w:val="CodeExample0"/>
      </w:pPr>
      <w:r>
        <w:t xml:space="preserve">00120         </w:t>
      </w:r>
    </w:p>
    <w:p w14:paraId="12756470" w14:textId="77777777" w:rsidR="00000000" w:rsidRDefault="0033228F">
      <w:pPr>
        <w:pStyle w:val="CodeExample0"/>
      </w:pPr>
      <w:r>
        <w:t xml:space="preserve">00121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</w:p>
    <w:p w14:paraId="3C9AE61E" w14:textId="77777777" w:rsidR="00000000" w:rsidRDefault="0033228F">
      <w:pPr>
        <w:pStyle w:val="CodeExample0"/>
      </w:pPr>
      <w:r>
        <w:t xml:space="preserve">00122             </w:t>
      </w:r>
      <w:r>
        <w:rPr>
          <w:color w:val="002080"/>
        </w:rPr>
        <w:t>"Patient Management"</w:t>
      </w:r>
      <w:r>
        <w:t>,</w:t>
      </w:r>
    </w:p>
    <w:p w14:paraId="1D7AE70A" w14:textId="77777777" w:rsidR="00000000" w:rsidRDefault="0033228F">
      <w:pPr>
        <w:pStyle w:val="CodeExample0"/>
      </w:pPr>
      <w:r>
        <w:t xml:space="preserve">00123             </w:t>
      </w:r>
      <w:r>
        <w:rPr>
          <w:color w:val="002080"/>
        </w:rPr>
        <w:t>"Appointment Management"</w:t>
      </w:r>
      <w:r>
        <w:t>,</w:t>
      </w:r>
    </w:p>
    <w:p w14:paraId="0EFE31D1" w14:textId="77777777" w:rsidR="00000000" w:rsidRDefault="0033228F">
      <w:pPr>
        <w:pStyle w:val="CodeExample0"/>
      </w:pPr>
      <w:r>
        <w:t xml:space="preserve">00124             </w:t>
      </w:r>
      <w:r>
        <w:rPr>
          <w:color w:val="002080"/>
        </w:rPr>
        <w:t>"Logout"</w:t>
      </w:r>
      <w:r>
        <w:t>,</w:t>
      </w:r>
    </w:p>
    <w:p w14:paraId="48C9E7D5" w14:textId="77777777" w:rsidR="00000000" w:rsidRDefault="0033228F">
      <w:pPr>
        <w:pStyle w:val="CodeExample0"/>
      </w:pPr>
      <w:r>
        <w:t xml:space="preserve">00125             </w:t>
      </w:r>
      <w:r>
        <w:rPr>
          <w:color w:val="002080"/>
        </w:rPr>
        <w:t>"&gt;&gt; "</w:t>
      </w:r>
    </w:p>
    <w:p w14:paraId="04CFA61B" w14:textId="77777777" w:rsidR="00000000" w:rsidRDefault="0033228F">
      <w:pPr>
        <w:pStyle w:val="CodeExample0"/>
      </w:pPr>
      <w:r>
        <w:t>00126         };</w:t>
      </w:r>
    </w:p>
    <w:p w14:paraId="2D24177A" w14:textId="77777777" w:rsidR="00000000" w:rsidRDefault="0033228F">
      <w:pPr>
        <w:pStyle w:val="CodeExample0"/>
      </w:pPr>
      <w:r>
        <w:t xml:space="preserve">00127         </w:t>
      </w:r>
    </w:p>
    <w:p w14:paraId="5CA5699A" w14:textId="77777777" w:rsidR="00000000" w:rsidRDefault="0033228F">
      <w:pPr>
        <w:pStyle w:val="CodeExample0"/>
      </w:pPr>
      <w:r>
        <w:t>00128         ui_print_menu(</w:t>
      </w:r>
      <w:r>
        <w:rPr>
          <w:color w:val="002080"/>
        </w:rPr>
        <w:t>"Receptionist Portal"</w:t>
      </w:r>
      <w:r>
        <w:t>, menu_items, 4, UI_SIZE);</w:t>
      </w:r>
    </w:p>
    <w:p w14:paraId="50D12152" w14:textId="77777777" w:rsidR="00000000" w:rsidRDefault="0033228F">
      <w:pPr>
        <w:pStyle w:val="CodeExample0"/>
      </w:pPr>
      <w:r>
        <w:t>00129         choice = utils_get_int();</w:t>
      </w:r>
    </w:p>
    <w:p w14:paraId="01F8219B" w14:textId="77777777" w:rsidR="00000000" w:rsidRDefault="0033228F">
      <w:pPr>
        <w:pStyle w:val="CodeExample0"/>
      </w:pPr>
      <w:r>
        <w:t xml:space="preserve">00130         </w:t>
      </w:r>
    </w:p>
    <w:p w14:paraId="272DF07B" w14:textId="77777777" w:rsidR="00000000" w:rsidRDefault="0033228F">
      <w:pPr>
        <w:pStyle w:val="CodeExample0"/>
      </w:pPr>
      <w:r>
        <w:t xml:space="preserve">00131         </w:t>
      </w:r>
      <w:r>
        <w:rPr>
          <w:color w:val="008000"/>
        </w:rPr>
        <w:t>switch</w:t>
      </w:r>
      <w:r>
        <w:t xml:space="preserve"> (choice) {</w:t>
      </w:r>
    </w:p>
    <w:p w14:paraId="286F68DE" w14:textId="77777777" w:rsidR="00000000" w:rsidRDefault="0033228F">
      <w:pPr>
        <w:pStyle w:val="CodeExample0"/>
      </w:pPr>
      <w:r>
        <w:t xml:space="preserve">00132             </w:t>
      </w:r>
      <w:r>
        <w:rPr>
          <w:color w:val="008000"/>
        </w:rPr>
        <w:t>case</w:t>
      </w:r>
      <w:r>
        <w:t xml:space="preserve"> 1:</w:t>
      </w:r>
    </w:p>
    <w:p w14:paraId="5516D062" w14:textId="77777777" w:rsidR="00000000" w:rsidRDefault="0033228F">
      <w:pPr>
        <w:pStyle w:val="CodeExample0"/>
      </w:pPr>
      <w:r>
        <w:t xml:space="preserve">00133      </w:t>
      </w:r>
      <w:r>
        <w:t xml:space="preserve">           receptionist_patient_menu();</w:t>
      </w:r>
    </w:p>
    <w:p w14:paraId="6745213B" w14:textId="77777777" w:rsidR="00000000" w:rsidRDefault="0033228F">
      <w:pPr>
        <w:pStyle w:val="CodeExample0"/>
      </w:pPr>
      <w:r>
        <w:t xml:space="preserve">00134                 </w:t>
      </w:r>
      <w:r>
        <w:rPr>
          <w:color w:val="008000"/>
        </w:rPr>
        <w:t>break</w:t>
      </w:r>
      <w:r>
        <w:t>;</w:t>
      </w:r>
    </w:p>
    <w:p w14:paraId="6218C845" w14:textId="77777777" w:rsidR="00000000" w:rsidRDefault="0033228F">
      <w:pPr>
        <w:pStyle w:val="CodeExample0"/>
      </w:pPr>
      <w:r>
        <w:t xml:space="preserve">00135             </w:t>
      </w:r>
      <w:r>
        <w:rPr>
          <w:color w:val="008000"/>
        </w:rPr>
        <w:t>case</w:t>
      </w:r>
      <w:r>
        <w:t xml:space="preserve"> 2:</w:t>
      </w:r>
    </w:p>
    <w:p w14:paraId="6BC7F839" w14:textId="77777777" w:rsidR="00000000" w:rsidRDefault="0033228F">
      <w:pPr>
        <w:pStyle w:val="CodeExample0"/>
      </w:pPr>
      <w:r>
        <w:t>00136                 receptionist_appointment_menu();</w:t>
      </w:r>
    </w:p>
    <w:p w14:paraId="718A97E4" w14:textId="77777777" w:rsidR="00000000" w:rsidRDefault="0033228F">
      <w:pPr>
        <w:pStyle w:val="CodeExample0"/>
      </w:pPr>
      <w:r>
        <w:t xml:space="preserve">00137                 </w:t>
      </w:r>
      <w:r>
        <w:rPr>
          <w:color w:val="008000"/>
        </w:rPr>
        <w:t>break</w:t>
      </w:r>
      <w:r>
        <w:t>;</w:t>
      </w:r>
    </w:p>
    <w:p w14:paraId="6CF20953" w14:textId="77777777" w:rsidR="00000000" w:rsidRDefault="0033228F">
      <w:pPr>
        <w:pStyle w:val="CodeExample0"/>
      </w:pPr>
      <w:r>
        <w:t xml:space="preserve">00138             </w:t>
      </w:r>
      <w:r>
        <w:rPr>
          <w:color w:val="008000"/>
        </w:rPr>
        <w:t>case</w:t>
      </w:r>
      <w:r>
        <w:t xml:space="preserve"> 3:</w:t>
      </w:r>
    </w:p>
    <w:p w14:paraId="1C5CACF7" w14:textId="77777777" w:rsidR="00000000" w:rsidRDefault="0033228F">
      <w:pPr>
        <w:pStyle w:val="CodeExample0"/>
      </w:pPr>
      <w:r>
        <w:t>00139                 ui_print_info(</w:t>
      </w:r>
      <w:r>
        <w:rPr>
          <w:color w:val="002080"/>
        </w:rPr>
        <w:t>"Logging out..."</w:t>
      </w:r>
      <w:r>
        <w:t>);</w:t>
      </w:r>
    </w:p>
    <w:p w14:paraId="2A64444B" w14:textId="77777777" w:rsidR="00000000" w:rsidRDefault="0033228F">
      <w:pPr>
        <w:pStyle w:val="CodeExample0"/>
      </w:pPr>
      <w:r>
        <w:t>00140                 ui_pause();</w:t>
      </w:r>
    </w:p>
    <w:p w14:paraId="639CAC70" w14:textId="77777777" w:rsidR="00000000" w:rsidRDefault="0033228F">
      <w:pPr>
        <w:pStyle w:val="CodeExample0"/>
      </w:pPr>
      <w:r>
        <w:t xml:space="preserve">00141                 </w:t>
      </w:r>
      <w:r>
        <w:rPr>
          <w:color w:val="008000"/>
        </w:rPr>
        <w:t>break</w:t>
      </w:r>
      <w:r>
        <w:t>;</w:t>
      </w:r>
    </w:p>
    <w:p w14:paraId="0C903190" w14:textId="77777777" w:rsidR="00000000" w:rsidRDefault="0033228F">
      <w:pPr>
        <w:pStyle w:val="CodeExample0"/>
      </w:pPr>
      <w:r>
        <w:t xml:space="preserve">00142             </w:t>
      </w:r>
      <w:r>
        <w:rPr>
          <w:color w:val="008000"/>
        </w:rPr>
        <w:t>default</w:t>
      </w:r>
      <w:r>
        <w:t>:</w:t>
      </w:r>
    </w:p>
    <w:p w14:paraId="12CA11DE" w14:textId="77777777" w:rsidR="00000000" w:rsidRDefault="0033228F">
      <w:pPr>
        <w:pStyle w:val="CodeExample0"/>
      </w:pPr>
      <w:r>
        <w:t>00143                 ui_print_error(</w:t>
      </w:r>
      <w:r>
        <w:rPr>
          <w:color w:val="002080"/>
        </w:rPr>
        <w:t>"Invalid choice!"</w:t>
      </w:r>
      <w:r>
        <w:t>);</w:t>
      </w:r>
    </w:p>
    <w:p w14:paraId="6D1C4019" w14:textId="77777777" w:rsidR="00000000" w:rsidRDefault="0033228F">
      <w:pPr>
        <w:pStyle w:val="CodeExample0"/>
      </w:pPr>
      <w:r>
        <w:t>00144                 ui_pause();</w:t>
      </w:r>
    </w:p>
    <w:p w14:paraId="6FD3DFBD" w14:textId="77777777" w:rsidR="00000000" w:rsidRDefault="0033228F">
      <w:pPr>
        <w:pStyle w:val="CodeExample0"/>
      </w:pPr>
      <w:r>
        <w:t>00145         }</w:t>
      </w:r>
    </w:p>
    <w:p w14:paraId="2E3B3BCA" w14:textId="77777777" w:rsidR="00000000" w:rsidRDefault="0033228F">
      <w:pPr>
        <w:pStyle w:val="CodeExample0"/>
      </w:pPr>
      <w:r>
        <w:t>0014</w:t>
      </w:r>
      <w:r>
        <w:t xml:space="preserve">6     } </w:t>
      </w:r>
      <w:r>
        <w:rPr>
          <w:color w:val="008000"/>
        </w:rPr>
        <w:t>while</w:t>
      </w:r>
      <w:r>
        <w:t xml:space="preserve"> (choice != 3);</w:t>
      </w:r>
    </w:p>
    <w:p w14:paraId="31717E0A" w14:textId="77777777" w:rsidR="00000000" w:rsidRDefault="0033228F">
      <w:pPr>
        <w:pStyle w:val="CodeExample0"/>
      </w:pPr>
      <w:r>
        <w:t>00147 }</w:t>
      </w:r>
    </w:p>
    <w:p w14:paraId="69FD0E50" w14:textId="77777777" w:rsidR="00000000" w:rsidRDefault="0033228F">
      <w:pPr>
        <w:pStyle w:val="CodeExample0"/>
      </w:pPr>
      <w:r>
        <w:t xml:space="preserve">00148 </w:t>
      </w:r>
    </w:p>
    <w:p w14:paraId="2C1AF43F" w14:textId="77777777" w:rsidR="00000000" w:rsidRDefault="0033228F">
      <w:pPr>
        <w:pStyle w:val="CodeExample0"/>
      </w:pPr>
      <w:r>
        <w:t xml:space="preserve">00149 </w:t>
      </w:r>
      <w:r>
        <w:rPr>
          <w:color w:val="800000"/>
        </w:rPr>
        <w:t>/*</w:t>
      </w:r>
    </w:p>
    <w:p w14:paraId="2118DEEB" w14:textId="77777777" w:rsidR="00000000" w:rsidRDefault="0033228F">
      <w:pPr>
        <w:pStyle w:val="CodeExample0"/>
      </w:pPr>
      <w:r>
        <w:t xml:space="preserve">00150 </w:t>
      </w:r>
      <w:r>
        <w:rPr>
          <w:color w:val="800000"/>
        </w:rPr>
        <w:t xml:space="preserve"> *==========================================================================</w:t>
      </w:r>
    </w:p>
    <w:p w14:paraId="522CA287" w14:textId="77777777" w:rsidR="00000000" w:rsidRDefault="0033228F">
      <w:pPr>
        <w:pStyle w:val="CodeExample0"/>
      </w:pPr>
      <w:r>
        <w:lastRenderedPageBreak/>
        <w:t xml:space="preserve">00151 </w:t>
      </w:r>
      <w:r>
        <w:rPr>
          <w:color w:val="800000"/>
        </w:rPr>
        <w:t xml:space="preserve"> *                        RECEPTIONIST DATA FUNCTIONS</w:t>
      </w:r>
    </w:p>
    <w:p w14:paraId="156407FC" w14:textId="77777777" w:rsidR="00000000" w:rsidRDefault="0033228F">
      <w:pPr>
        <w:pStyle w:val="CodeExample0"/>
      </w:pPr>
      <w:r>
        <w:t xml:space="preserve">00152 </w:t>
      </w:r>
      <w:r>
        <w:rPr>
          <w:color w:val="800000"/>
        </w:rPr>
        <w:t xml:space="preserve"> *====================================================</w:t>
      </w:r>
      <w:r>
        <w:rPr>
          <w:color w:val="800000"/>
        </w:rPr>
        <w:t>======================</w:t>
      </w:r>
    </w:p>
    <w:p w14:paraId="39931A73" w14:textId="77777777" w:rsidR="00000000" w:rsidRDefault="0033228F">
      <w:pPr>
        <w:pStyle w:val="CodeExample0"/>
      </w:pPr>
      <w:r>
        <w:t xml:space="preserve">00153 </w:t>
      </w:r>
      <w:r>
        <w:rPr>
          <w:color w:val="800000"/>
        </w:rPr>
        <w:t xml:space="preserve"> */</w:t>
      </w:r>
    </w:p>
    <w:p w14:paraId="5B6A87B1" w14:textId="77777777" w:rsidR="00000000" w:rsidRDefault="0033228F">
      <w:pPr>
        <w:pStyle w:val="CodeExample0"/>
      </w:pPr>
      <w:r>
        <w:t xml:space="preserve">00154 </w:t>
      </w:r>
    </w:p>
    <w:p w14:paraId="20E469F1" w14:textId="77777777" w:rsidR="00000000" w:rsidRDefault="0033228F">
      <w:pPr>
        <w:pStyle w:val="CodeExample0"/>
      </w:pPr>
      <w:r>
        <w:t xml:space="preserve">00155 </w:t>
      </w:r>
      <w:r>
        <w:rPr>
          <w:color w:val="604020"/>
        </w:rPr>
        <w:t>int</w:t>
      </w:r>
      <w:r>
        <w:t xml:space="preserve"> receptionist_save_to_file(</w:t>
      </w:r>
      <w:r>
        <w:rPr>
          <w:color w:val="604020"/>
        </w:rPr>
        <w:t>void</w:t>
      </w:r>
      <w:r>
        <w:t>) {</w:t>
      </w:r>
    </w:p>
    <w:p w14:paraId="75C117D1" w14:textId="77777777" w:rsidR="00000000" w:rsidRDefault="0033228F">
      <w:pPr>
        <w:pStyle w:val="CodeExample0"/>
      </w:pPr>
      <w:r>
        <w:t xml:space="preserve">00156     FILE* file = fopen(RECEPTIONISTS_FILE, </w:t>
      </w:r>
      <w:r>
        <w:rPr>
          <w:color w:val="002080"/>
        </w:rPr>
        <w:t>"wb"</w:t>
      </w:r>
      <w:r>
        <w:t>);</w:t>
      </w:r>
    </w:p>
    <w:p w14:paraId="0BBBA1E4" w14:textId="77777777" w:rsidR="00000000" w:rsidRDefault="0033228F">
      <w:pPr>
        <w:pStyle w:val="CodeExample0"/>
      </w:pPr>
      <w:r>
        <w:t xml:space="preserve">00157     </w:t>
      </w:r>
      <w:r>
        <w:rPr>
          <w:color w:val="008000"/>
        </w:rPr>
        <w:t>if</w:t>
      </w:r>
      <w:r>
        <w:t xml:space="preserve"> (file == NULL) {</w:t>
      </w:r>
    </w:p>
    <w:p w14:paraId="383E7022" w14:textId="77777777" w:rsidR="00000000" w:rsidRDefault="0033228F">
      <w:pPr>
        <w:pStyle w:val="CodeExample0"/>
      </w:pPr>
      <w:r>
        <w:t xml:space="preserve">00158         </w:t>
      </w:r>
      <w:r>
        <w:rPr>
          <w:color w:val="008000"/>
        </w:rPr>
        <w:t>return</w:t>
      </w:r>
      <w:r>
        <w:t xml:space="preserve"> -1;</w:t>
      </w:r>
    </w:p>
    <w:p w14:paraId="4E60AD0E" w14:textId="77777777" w:rsidR="00000000" w:rsidRDefault="0033228F">
      <w:pPr>
        <w:pStyle w:val="CodeExample0"/>
      </w:pPr>
      <w:r>
        <w:t>00159     }</w:t>
      </w:r>
    </w:p>
    <w:p w14:paraId="6DDBD0B8" w14:textId="77777777" w:rsidR="00000000" w:rsidRDefault="0033228F">
      <w:pPr>
        <w:pStyle w:val="CodeExample0"/>
      </w:pPr>
      <w:r>
        <w:t xml:space="preserve">00160     </w:t>
      </w:r>
      <w:r>
        <w:rPr>
          <w:color w:val="008000"/>
        </w:rPr>
        <w:t>if</w:t>
      </w:r>
      <w:r>
        <w:t xml:space="preserve"> (fwrite(&amp;receptionist_count,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24E30C7F" w14:textId="77777777" w:rsidR="00000000" w:rsidRDefault="0033228F">
      <w:pPr>
        <w:pStyle w:val="CodeExample0"/>
      </w:pPr>
      <w:r>
        <w:t xml:space="preserve">00161         fwrite(&amp;receptionist_available,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35631C1C" w14:textId="77777777" w:rsidR="00000000" w:rsidRDefault="0033228F">
      <w:pPr>
        <w:pStyle w:val="CodeExample0"/>
      </w:pPr>
      <w:r>
        <w:t xml:space="preserve">00162         fwrite(receptionists, </w:t>
      </w:r>
      <w:r>
        <w:rPr>
          <w:color w:val="008000"/>
        </w:rPr>
        <w:t>sizeof</w:t>
      </w:r>
      <w:r>
        <w:t>(Receptionist), receptionist_count, file) != (</w:t>
      </w:r>
      <w:r>
        <w:rPr>
          <w:color w:val="604020"/>
        </w:rPr>
        <w:t>size_t</w:t>
      </w:r>
      <w:r>
        <w:t>)receptionist_count) {</w:t>
      </w:r>
    </w:p>
    <w:p w14:paraId="363A2BF3" w14:textId="77777777" w:rsidR="00000000" w:rsidRDefault="0033228F">
      <w:pPr>
        <w:pStyle w:val="CodeExample0"/>
      </w:pPr>
      <w:r>
        <w:t>00163         fclose(file);</w:t>
      </w:r>
    </w:p>
    <w:p w14:paraId="70B4D195" w14:textId="77777777" w:rsidR="00000000" w:rsidRDefault="0033228F">
      <w:pPr>
        <w:pStyle w:val="CodeExample0"/>
      </w:pPr>
      <w:r>
        <w:t xml:space="preserve">00164         </w:t>
      </w:r>
      <w:r>
        <w:rPr>
          <w:color w:val="008000"/>
        </w:rPr>
        <w:t>return</w:t>
      </w:r>
      <w:r>
        <w:t xml:space="preserve"> -1;</w:t>
      </w:r>
    </w:p>
    <w:p w14:paraId="63D925D5" w14:textId="77777777" w:rsidR="00000000" w:rsidRDefault="0033228F">
      <w:pPr>
        <w:pStyle w:val="CodeExample0"/>
      </w:pPr>
      <w:r>
        <w:t>00165     }</w:t>
      </w:r>
    </w:p>
    <w:p w14:paraId="1C8D3B04" w14:textId="77777777" w:rsidR="00000000" w:rsidRDefault="0033228F">
      <w:pPr>
        <w:pStyle w:val="CodeExample0"/>
      </w:pPr>
      <w:r>
        <w:t>00166     fclose(file);</w:t>
      </w:r>
    </w:p>
    <w:p w14:paraId="711DCBBC" w14:textId="77777777" w:rsidR="00000000" w:rsidRDefault="0033228F">
      <w:pPr>
        <w:pStyle w:val="CodeExample0"/>
      </w:pPr>
      <w:r>
        <w:t xml:space="preserve">00167     </w:t>
      </w:r>
      <w:r>
        <w:rPr>
          <w:color w:val="008000"/>
        </w:rPr>
        <w:t>return</w:t>
      </w:r>
      <w:r>
        <w:t xml:space="preserve"> 0;</w:t>
      </w:r>
    </w:p>
    <w:p w14:paraId="1F1DEFD9" w14:textId="77777777" w:rsidR="00000000" w:rsidRDefault="0033228F">
      <w:pPr>
        <w:pStyle w:val="CodeExample0"/>
      </w:pPr>
      <w:r>
        <w:t>00168 }</w:t>
      </w:r>
    </w:p>
    <w:p w14:paraId="5A8717BF" w14:textId="77777777" w:rsidR="00000000" w:rsidRDefault="0033228F">
      <w:pPr>
        <w:pStyle w:val="CodeExample0"/>
      </w:pPr>
      <w:r>
        <w:t xml:space="preserve">00169 </w:t>
      </w:r>
    </w:p>
    <w:p w14:paraId="0BA6D1E8" w14:textId="77777777" w:rsidR="00000000" w:rsidRDefault="0033228F">
      <w:pPr>
        <w:pStyle w:val="CodeExample0"/>
      </w:pPr>
      <w:r>
        <w:t xml:space="preserve">00170 </w:t>
      </w:r>
      <w:r>
        <w:rPr>
          <w:color w:val="604020"/>
        </w:rPr>
        <w:t>int</w:t>
      </w:r>
      <w:r>
        <w:t xml:space="preserve"> receptionist_load_from_file(</w:t>
      </w:r>
      <w:r>
        <w:rPr>
          <w:color w:val="604020"/>
        </w:rPr>
        <w:t>void</w:t>
      </w:r>
      <w:r>
        <w:t>) {</w:t>
      </w:r>
    </w:p>
    <w:p w14:paraId="19CF6AC1" w14:textId="77777777" w:rsidR="00000000" w:rsidRDefault="0033228F">
      <w:pPr>
        <w:pStyle w:val="CodeExample0"/>
      </w:pPr>
      <w:r>
        <w:t xml:space="preserve">00171     FILE* file = fopen(RECEPTIONISTS_FILE, </w:t>
      </w:r>
      <w:r>
        <w:rPr>
          <w:color w:val="002080"/>
        </w:rPr>
        <w:t>"rb"</w:t>
      </w:r>
      <w:r>
        <w:t>);</w:t>
      </w:r>
    </w:p>
    <w:p w14:paraId="453F2DCD" w14:textId="77777777" w:rsidR="00000000" w:rsidRDefault="0033228F">
      <w:pPr>
        <w:pStyle w:val="CodeExample0"/>
      </w:pPr>
      <w:r>
        <w:t xml:space="preserve">00172     </w:t>
      </w:r>
      <w:r>
        <w:rPr>
          <w:color w:val="008000"/>
        </w:rPr>
        <w:t>if</w:t>
      </w:r>
      <w:r>
        <w:t xml:space="preserve"> (file == NULL) {</w:t>
      </w:r>
    </w:p>
    <w:p w14:paraId="23CCFA73" w14:textId="77777777" w:rsidR="00000000" w:rsidRDefault="0033228F">
      <w:pPr>
        <w:pStyle w:val="CodeExample0"/>
      </w:pPr>
      <w:r>
        <w:t xml:space="preserve">00173         </w:t>
      </w:r>
      <w:r>
        <w:rPr>
          <w:color w:val="008000"/>
        </w:rPr>
        <w:t>return</w:t>
      </w:r>
      <w:r>
        <w:t xml:space="preserve"> -1;</w:t>
      </w:r>
    </w:p>
    <w:p w14:paraId="09B0D39D" w14:textId="77777777" w:rsidR="00000000" w:rsidRDefault="0033228F">
      <w:pPr>
        <w:pStyle w:val="CodeExample0"/>
      </w:pPr>
      <w:r>
        <w:t>00174     }</w:t>
      </w:r>
    </w:p>
    <w:p w14:paraId="5FB2EC99" w14:textId="77777777" w:rsidR="00000000" w:rsidRDefault="0033228F">
      <w:pPr>
        <w:pStyle w:val="CodeExample0"/>
      </w:pPr>
      <w:r>
        <w:t xml:space="preserve">00175     </w:t>
      </w:r>
      <w:r>
        <w:rPr>
          <w:color w:val="008000"/>
        </w:rPr>
        <w:t>if</w:t>
      </w:r>
      <w:r>
        <w:t xml:space="preserve"> (fread(&amp;receptionist_count,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 ||</w:t>
      </w:r>
    </w:p>
    <w:p w14:paraId="6E2B9D1E" w14:textId="77777777" w:rsidR="00000000" w:rsidRDefault="0033228F">
      <w:pPr>
        <w:pStyle w:val="CodeExample0"/>
      </w:pPr>
      <w:r>
        <w:t xml:space="preserve">00176         fread(&amp;receptionist_available, </w:t>
      </w:r>
      <w:r>
        <w:rPr>
          <w:color w:val="008000"/>
        </w:rPr>
        <w:t>sizeof</w:t>
      </w:r>
      <w:r>
        <w:t>(</w:t>
      </w:r>
      <w:r>
        <w:rPr>
          <w:color w:val="604020"/>
        </w:rPr>
        <w:t>int</w:t>
      </w:r>
      <w:r>
        <w:t>), 1, file) != 1) {</w:t>
      </w:r>
    </w:p>
    <w:p w14:paraId="1A378B8D" w14:textId="77777777" w:rsidR="00000000" w:rsidRDefault="0033228F">
      <w:pPr>
        <w:pStyle w:val="CodeExample0"/>
      </w:pPr>
      <w:r>
        <w:t>00177         fclose(file);</w:t>
      </w:r>
    </w:p>
    <w:p w14:paraId="5FF1593E" w14:textId="77777777" w:rsidR="00000000" w:rsidRDefault="0033228F">
      <w:pPr>
        <w:pStyle w:val="CodeExample0"/>
      </w:pPr>
      <w:r>
        <w:t xml:space="preserve">00178         </w:t>
      </w:r>
      <w:r>
        <w:rPr>
          <w:color w:val="008000"/>
        </w:rPr>
        <w:t>return</w:t>
      </w:r>
      <w:r>
        <w:t xml:space="preserve"> -1;</w:t>
      </w:r>
    </w:p>
    <w:p w14:paraId="48F98221" w14:textId="77777777" w:rsidR="00000000" w:rsidRDefault="0033228F">
      <w:pPr>
        <w:pStyle w:val="CodeExample0"/>
      </w:pPr>
      <w:r>
        <w:t>00179     }</w:t>
      </w:r>
    </w:p>
    <w:p w14:paraId="27020754" w14:textId="77777777" w:rsidR="00000000" w:rsidRDefault="0033228F">
      <w:pPr>
        <w:pStyle w:val="CodeExample0"/>
      </w:pPr>
      <w:r>
        <w:t xml:space="preserve">00180     </w:t>
      </w:r>
      <w:r>
        <w:rPr>
          <w:color w:val="008000"/>
        </w:rPr>
        <w:t>if</w:t>
      </w:r>
      <w:r>
        <w:t xml:space="preserve"> (receptionist_count &lt; 0 || receptionist_count &gt; MAX_RECEPTIONISTS) {</w:t>
      </w:r>
    </w:p>
    <w:p w14:paraId="13DFE51B" w14:textId="77777777" w:rsidR="00000000" w:rsidRDefault="0033228F">
      <w:pPr>
        <w:pStyle w:val="CodeExample0"/>
      </w:pPr>
      <w:r>
        <w:t>00181         fclose(file);</w:t>
      </w:r>
    </w:p>
    <w:p w14:paraId="0F64EA25" w14:textId="77777777" w:rsidR="00000000" w:rsidRDefault="0033228F">
      <w:pPr>
        <w:pStyle w:val="CodeExample0"/>
      </w:pPr>
      <w:r>
        <w:t>00182         receptionist_count = 0;</w:t>
      </w:r>
    </w:p>
    <w:p w14:paraId="2D773CCC" w14:textId="77777777" w:rsidR="00000000" w:rsidRDefault="0033228F">
      <w:pPr>
        <w:pStyle w:val="CodeExample0"/>
      </w:pPr>
      <w:r>
        <w:t xml:space="preserve">00183         </w:t>
      </w:r>
      <w:r>
        <w:rPr>
          <w:color w:val="008000"/>
        </w:rPr>
        <w:t>return</w:t>
      </w:r>
      <w:r>
        <w:t xml:space="preserve"> -1;</w:t>
      </w:r>
    </w:p>
    <w:p w14:paraId="52643028" w14:textId="77777777" w:rsidR="00000000" w:rsidRDefault="0033228F">
      <w:pPr>
        <w:pStyle w:val="CodeExample0"/>
      </w:pPr>
      <w:r>
        <w:t>00184     }</w:t>
      </w:r>
    </w:p>
    <w:p w14:paraId="68984466" w14:textId="77777777" w:rsidR="00000000" w:rsidRDefault="0033228F">
      <w:pPr>
        <w:pStyle w:val="CodeExample0"/>
      </w:pPr>
      <w:r>
        <w:t xml:space="preserve">00185     </w:t>
      </w:r>
      <w:r>
        <w:rPr>
          <w:color w:val="008000"/>
        </w:rPr>
        <w:t>if</w:t>
      </w:r>
      <w:r>
        <w:t xml:space="preserve"> (fread(receptionists, </w:t>
      </w:r>
      <w:r>
        <w:rPr>
          <w:color w:val="008000"/>
        </w:rPr>
        <w:t>sizeof</w:t>
      </w:r>
      <w:r>
        <w:t>(Receptionist), receptionist_c</w:t>
      </w:r>
      <w:r>
        <w:t>ount, file) != (</w:t>
      </w:r>
      <w:r>
        <w:rPr>
          <w:color w:val="604020"/>
        </w:rPr>
        <w:t>size_t</w:t>
      </w:r>
      <w:r>
        <w:t>)receptionist_count) {</w:t>
      </w:r>
    </w:p>
    <w:p w14:paraId="3484DD0A" w14:textId="77777777" w:rsidR="00000000" w:rsidRDefault="0033228F">
      <w:pPr>
        <w:pStyle w:val="CodeExample0"/>
      </w:pPr>
      <w:r>
        <w:t>00186         fclose(file);</w:t>
      </w:r>
    </w:p>
    <w:p w14:paraId="68209642" w14:textId="77777777" w:rsidR="00000000" w:rsidRDefault="0033228F">
      <w:pPr>
        <w:pStyle w:val="CodeExample0"/>
      </w:pPr>
      <w:r>
        <w:t>00187         receptionist_count = 0;</w:t>
      </w:r>
    </w:p>
    <w:p w14:paraId="453142B6" w14:textId="77777777" w:rsidR="00000000" w:rsidRDefault="0033228F">
      <w:pPr>
        <w:pStyle w:val="CodeExample0"/>
      </w:pPr>
      <w:r>
        <w:t xml:space="preserve">00188         </w:t>
      </w:r>
      <w:r>
        <w:rPr>
          <w:color w:val="008000"/>
        </w:rPr>
        <w:t>return</w:t>
      </w:r>
      <w:r>
        <w:t xml:space="preserve"> -1;</w:t>
      </w:r>
    </w:p>
    <w:p w14:paraId="0DD906B4" w14:textId="77777777" w:rsidR="00000000" w:rsidRDefault="0033228F">
      <w:pPr>
        <w:pStyle w:val="CodeExample0"/>
      </w:pPr>
      <w:r>
        <w:t>00189     }</w:t>
      </w:r>
    </w:p>
    <w:p w14:paraId="59E2DEE9" w14:textId="77777777" w:rsidR="00000000" w:rsidRDefault="0033228F">
      <w:pPr>
        <w:pStyle w:val="CodeExample0"/>
      </w:pPr>
      <w:r>
        <w:t>00190     fclose(file);</w:t>
      </w:r>
    </w:p>
    <w:p w14:paraId="6F8E8156" w14:textId="77777777" w:rsidR="00000000" w:rsidRDefault="0033228F">
      <w:pPr>
        <w:pStyle w:val="CodeExample0"/>
      </w:pPr>
      <w:r>
        <w:t xml:space="preserve">00191     </w:t>
      </w:r>
      <w:r>
        <w:rPr>
          <w:color w:val="008000"/>
        </w:rPr>
        <w:t>return</w:t>
      </w:r>
      <w:r>
        <w:t xml:space="preserve"> 0;</w:t>
      </w:r>
    </w:p>
    <w:p w14:paraId="4904A146" w14:textId="77777777" w:rsidR="00000000" w:rsidRDefault="0033228F">
      <w:pPr>
        <w:pStyle w:val="CodeExample0"/>
      </w:pPr>
      <w:r>
        <w:t>00192 }</w:t>
      </w:r>
    </w:p>
    <w:p w14:paraId="51ABDCF6" w14:textId="77777777" w:rsidR="00000000" w:rsidRDefault="0033228F">
      <w:pPr>
        <w:pStyle w:val="CodeExample0"/>
      </w:pPr>
      <w:r>
        <w:t xml:space="preserve">00193 </w:t>
      </w:r>
    </w:p>
    <w:p w14:paraId="49489DBC" w14:textId="77777777" w:rsidR="00000000" w:rsidRDefault="0033228F">
      <w:pPr>
        <w:pStyle w:val="CodeExample0"/>
      </w:pPr>
      <w:r>
        <w:t xml:space="preserve">00194 </w:t>
      </w:r>
      <w:r>
        <w:rPr>
          <w:color w:val="604020"/>
        </w:rPr>
        <w:t>int</w:t>
      </w:r>
      <w:r>
        <w:t xml:space="preserve"> receptionist_search_id(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) {</w:t>
      </w:r>
    </w:p>
    <w:p w14:paraId="01D8235F" w14:textId="77777777" w:rsidR="00000000" w:rsidRDefault="0033228F">
      <w:pPr>
        <w:pStyle w:val="CodeExample0"/>
      </w:pPr>
      <w:r>
        <w:t xml:space="preserve">00195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receptionist_count; i++) {</w:t>
      </w:r>
    </w:p>
    <w:p w14:paraId="5BD1A078" w14:textId="77777777" w:rsidR="00000000" w:rsidRDefault="0033228F">
      <w:pPr>
        <w:pStyle w:val="CodeExample0"/>
      </w:pPr>
      <w:r>
        <w:t xml:space="preserve">00196         </w:t>
      </w:r>
      <w:r>
        <w:rPr>
          <w:color w:val="008000"/>
        </w:rPr>
        <w:t>if</w:t>
      </w:r>
      <w:r>
        <w:t xml:space="preserve"> (receptionists[i].</w:t>
      </w:r>
      <w:r>
        <w:rPr>
          <w:color w:val="604020"/>
        </w:rPr>
        <w:t>id</w:t>
      </w:r>
      <w:r>
        <w:t xml:space="preserve"> == </w:t>
      </w:r>
      <w:r>
        <w:rPr>
          <w:color w:val="604020"/>
        </w:rPr>
        <w:t>id</w:t>
      </w:r>
      <w:r>
        <w:t>) {</w:t>
      </w:r>
    </w:p>
    <w:p w14:paraId="1405F4D7" w14:textId="77777777" w:rsidR="00000000" w:rsidRDefault="0033228F">
      <w:pPr>
        <w:pStyle w:val="CodeExample0"/>
      </w:pPr>
      <w:r>
        <w:t xml:space="preserve">00197             </w:t>
      </w:r>
      <w:r>
        <w:rPr>
          <w:color w:val="008000"/>
        </w:rPr>
        <w:t>return</w:t>
      </w:r>
      <w:r>
        <w:t xml:space="preserve"> i;</w:t>
      </w:r>
    </w:p>
    <w:p w14:paraId="438E8D09" w14:textId="77777777" w:rsidR="00000000" w:rsidRDefault="0033228F">
      <w:pPr>
        <w:pStyle w:val="CodeExample0"/>
      </w:pPr>
      <w:r>
        <w:t>00198         }</w:t>
      </w:r>
    </w:p>
    <w:p w14:paraId="4EC55D32" w14:textId="77777777" w:rsidR="00000000" w:rsidRDefault="0033228F">
      <w:pPr>
        <w:pStyle w:val="CodeExample0"/>
      </w:pPr>
      <w:r>
        <w:t>00199     }</w:t>
      </w:r>
    </w:p>
    <w:p w14:paraId="04953995" w14:textId="77777777" w:rsidR="00000000" w:rsidRDefault="0033228F">
      <w:pPr>
        <w:pStyle w:val="CodeExample0"/>
      </w:pPr>
      <w:r>
        <w:t xml:space="preserve">00200     </w:t>
      </w:r>
      <w:r>
        <w:rPr>
          <w:color w:val="008000"/>
        </w:rPr>
        <w:t>return</w:t>
      </w:r>
      <w:r>
        <w:t xml:space="preserve"> -1;</w:t>
      </w:r>
    </w:p>
    <w:p w14:paraId="6BCECA9D" w14:textId="77777777" w:rsidR="00000000" w:rsidRDefault="0033228F">
      <w:pPr>
        <w:pStyle w:val="CodeExample0"/>
      </w:pPr>
      <w:r>
        <w:t>00201 }</w:t>
      </w:r>
    </w:p>
    <w:p w14:paraId="773FDFCB" w14:textId="77777777" w:rsidR="00000000" w:rsidRDefault="0033228F">
      <w:pPr>
        <w:pStyle w:val="CodeExample0"/>
      </w:pPr>
      <w:r>
        <w:t xml:space="preserve">00202 </w:t>
      </w:r>
    </w:p>
    <w:p w14:paraId="68796B33" w14:textId="77777777" w:rsidR="00000000" w:rsidRDefault="0033228F">
      <w:pPr>
        <w:pStyle w:val="CodeExample0"/>
      </w:pPr>
      <w:r>
        <w:t xml:space="preserve">00203 </w:t>
      </w:r>
      <w:r>
        <w:rPr>
          <w:color w:val="604020"/>
        </w:rPr>
        <w:t>void</w:t>
      </w:r>
      <w:r>
        <w:t xml:space="preserve"> receptionist_vi</w:t>
      </w:r>
      <w:r>
        <w:t>ew_all(</w:t>
      </w:r>
      <w:r>
        <w:rPr>
          <w:color w:val="604020"/>
        </w:rPr>
        <w:t>void</w:t>
      </w:r>
      <w:r>
        <w:t>) {</w:t>
      </w:r>
    </w:p>
    <w:p w14:paraId="1512787E" w14:textId="77777777" w:rsidR="00000000" w:rsidRDefault="0033228F">
      <w:pPr>
        <w:pStyle w:val="CodeExample0"/>
      </w:pPr>
      <w:r>
        <w:t xml:space="preserve">00204     </w:t>
      </w:r>
      <w:r>
        <w:rPr>
          <w:color w:val="604020"/>
        </w:rPr>
        <w:t>int</w:t>
      </w:r>
      <w:r>
        <w:t xml:space="preserve"> count = 0;</w:t>
      </w:r>
    </w:p>
    <w:p w14:paraId="00A54202" w14:textId="77777777" w:rsidR="00000000" w:rsidRDefault="0033228F">
      <w:pPr>
        <w:pStyle w:val="CodeExample0"/>
      </w:pPr>
      <w:r>
        <w:t>00205     ui_clear_screen();</w:t>
      </w:r>
    </w:p>
    <w:p w14:paraId="5EE1FE19" w14:textId="77777777" w:rsidR="00000000" w:rsidRDefault="0033228F">
      <w:pPr>
        <w:pStyle w:val="CodeExample0"/>
      </w:pPr>
      <w:r>
        <w:t>00206     ui_print_banner();</w:t>
      </w:r>
    </w:p>
    <w:p w14:paraId="1EDDE7D7" w14:textId="77777777" w:rsidR="00000000" w:rsidRDefault="0033228F">
      <w:pPr>
        <w:pStyle w:val="CodeExample0"/>
      </w:pPr>
      <w:r>
        <w:t xml:space="preserve">00207 </w:t>
      </w:r>
    </w:p>
    <w:p w14:paraId="4213F17B" w14:textId="77777777" w:rsidR="00000000" w:rsidRDefault="0033228F">
      <w:pPr>
        <w:pStyle w:val="CodeExample0"/>
      </w:pPr>
      <w:r>
        <w:t xml:space="preserve">00208     </w:t>
      </w:r>
      <w:r>
        <w:rPr>
          <w:color w:val="008000"/>
        </w:rPr>
        <w:t>if</w:t>
      </w:r>
      <w:r>
        <w:t xml:space="preserve"> (receptionist_available == 0 || receptionist_count == 0) {</w:t>
      </w:r>
    </w:p>
    <w:p w14:paraId="1223D560" w14:textId="77777777" w:rsidR="00000000" w:rsidRDefault="0033228F">
      <w:pPr>
        <w:pStyle w:val="CodeExample0"/>
      </w:pPr>
      <w:r>
        <w:t xml:space="preserve">00209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receptionists found!"</w:t>
      </w:r>
      <w:r>
        <w:t>};</w:t>
      </w:r>
    </w:p>
    <w:p w14:paraId="03BD879D" w14:textId="77777777" w:rsidR="00000000" w:rsidRDefault="0033228F">
      <w:pPr>
        <w:pStyle w:val="CodeExample0"/>
      </w:pPr>
      <w:r>
        <w:t xml:space="preserve">00210    </w:t>
      </w:r>
      <w:r>
        <w:t xml:space="preserve">     ui_print_menu(</w:t>
      </w:r>
      <w:r>
        <w:rPr>
          <w:color w:val="002080"/>
        </w:rPr>
        <w:t>"View All Receptionists"</w:t>
      </w:r>
      <w:r>
        <w:t>, menu_items, 1, UI_SIZE);</w:t>
      </w:r>
    </w:p>
    <w:p w14:paraId="19084D4E" w14:textId="77777777" w:rsidR="00000000" w:rsidRDefault="0033228F">
      <w:pPr>
        <w:pStyle w:val="CodeExample0"/>
      </w:pPr>
      <w:r>
        <w:t>00211         ui_pause();</w:t>
      </w:r>
    </w:p>
    <w:p w14:paraId="6E8A76CF" w14:textId="77777777" w:rsidR="00000000" w:rsidRDefault="0033228F">
      <w:pPr>
        <w:pStyle w:val="CodeExample0"/>
      </w:pPr>
      <w:r>
        <w:t xml:space="preserve">00212         </w:t>
      </w:r>
      <w:r>
        <w:rPr>
          <w:color w:val="008000"/>
        </w:rPr>
        <w:t>return</w:t>
      </w:r>
      <w:r>
        <w:t>;</w:t>
      </w:r>
    </w:p>
    <w:p w14:paraId="50FCDC5C" w14:textId="77777777" w:rsidR="00000000" w:rsidRDefault="0033228F">
      <w:pPr>
        <w:pStyle w:val="CodeExample0"/>
      </w:pPr>
      <w:r>
        <w:t>00213     }</w:t>
      </w:r>
    </w:p>
    <w:p w14:paraId="0F9E8453" w14:textId="77777777" w:rsidR="00000000" w:rsidRDefault="0033228F">
      <w:pPr>
        <w:pStyle w:val="CodeExample0"/>
      </w:pPr>
      <w:r>
        <w:t xml:space="preserve">00214 </w:t>
      </w:r>
    </w:p>
    <w:p w14:paraId="4F4721E5" w14:textId="77777777" w:rsidR="00000000" w:rsidRDefault="0033228F">
      <w:pPr>
        <w:pStyle w:val="CodeExample0"/>
      </w:pPr>
      <w:r>
        <w:t xml:space="preserve">00215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receptionist_count; i++) {</w:t>
      </w:r>
    </w:p>
    <w:p w14:paraId="76EC1B70" w14:textId="77777777" w:rsidR="00000000" w:rsidRDefault="0033228F">
      <w:pPr>
        <w:pStyle w:val="CodeExample0"/>
      </w:pPr>
      <w:r>
        <w:t xml:space="preserve">00216         </w:t>
      </w:r>
      <w:r>
        <w:rPr>
          <w:color w:val="008000"/>
        </w:rPr>
        <w:t>if</w:t>
      </w:r>
      <w:r>
        <w:t xml:space="preserve"> (receptionists[i].is_active) {</w:t>
      </w:r>
    </w:p>
    <w:p w14:paraId="5AE5A24E" w14:textId="77777777" w:rsidR="00000000" w:rsidRDefault="0033228F">
      <w:pPr>
        <w:pStyle w:val="CodeExample0"/>
      </w:pPr>
      <w:r>
        <w:t xml:space="preserve">00217         </w:t>
      </w:r>
      <w:r>
        <w:t xml:space="preserve">    ui_print_receptionist(receptionists[i], count++);</w:t>
      </w:r>
    </w:p>
    <w:p w14:paraId="369065AD" w14:textId="77777777" w:rsidR="00000000" w:rsidRDefault="0033228F">
      <w:pPr>
        <w:pStyle w:val="CodeExample0"/>
      </w:pPr>
      <w:r>
        <w:t>00218         }</w:t>
      </w:r>
    </w:p>
    <w:p w14:paraId="5C99616E" w14:textId="77777777" w:rsidR="00000000" w:rsidRDefault="0033228F">
      <w:pPr>
        <w:pStyle w:val="CodeExample0"/>
      </w:pPr>
      <w:r>
        <w:t>00219     }</w:t>
      </w:r>
    </w:p>
    <w:p w14:paraId="033BB306" w14:textId="77777777" w:rsidR="00000000" w:rsidRDefault="0033228F">
      <w:pPr>
        <w:pStyle w:val="CodeExample0"/>
      </w:pPr>
      <w:r>
        <w:t>00220     ui_pause();</w:t>
      </w:r>
    </w:p>
    <w:p w14:paraId="244F9C89" w14:textId="77777777" w:rsidR="00000000" w:rsidRDefault="0033228F">
      <w:pPr>
        <w:pStyle w:val="CodeExample0"/>
      </w:pPr>
      <w:r>
        <w:t>00221 }</w:t>
      </w:r>
    </w:p>
    <w:p w14:paraId="1D3505D2" w14:textId="77777777" w:rsidR="00000000" w:rsidRDefault="0033228F">
      <w:pPr>
        <w:pStyle w:val="CodeExample0"/>
      </w:pPr>
      <w:r>
        <w:t xml:space="preserve">00222 </w:t>
      </w:r>
    </w:p>
    <w:p w14:paraId="162D0FCD" w14:textId="77777777" w:rsidR="00000000" w:rsidRDefault="0033228F">
      <w:pPr>
        <w:pStyle w:val="CodeExample0"/>
      </w:pPr>
      <w:r>
        <w:t xml:space="preserve">00223 </w:t>
      </w:r>
      <w:r>
        <w:rPr>
          <w:color w:val="604020"/>
        </w:rPr>
        <w:t>void</w:t>
      </w:r>
      <w:r>
        <w:t xml:space="preserve"> receptionist_view_discharged(</w:t>
      </w:r>
      <w:r>
        <w:rPr>
          <w:color w:val="604020"/>
        </w:rPr>
        <w:t>void</w:t>
      </w:r>
      <w:r>
        <w:t>) {</w:t>
      </w:r>
    </w:p>
    <w:p w14:paraId="59C3DC06" w14:textId="77777777" w:rsidR="00000000" w:rsidRDefault="0033228F">
      <w:pPr>
        <w:pStyle w:val="CodeExample0"/>
      </w:pPr>
      <w:r>
        <w:t xml:space="preserve">00224     </w:t>
      </w:r>
      <w:r>
        <w:rPr>
          <w:color w:val="604020"/>
        </w:rPr>
        <w:t>int</w:t>
      </w:r>
      <w:r>
        <w:t xml:space="preserve"> count = 0;</w:t>
      </w:r>
    </w:p>
    <w:p w14:paraId="49DCC6FE" w14:textId="77777777" w:rsidR="00000000" w:rsidRDefault="0033228F">
      <w:pPr>
        <w:pStyle w:val="CodeExample0"/>
      </w:pPr>
      <w:r>
        <w:t>00225     ui_clear_screen();</w:t>
      </w:r>
    </w:p>
    <w:p w14:paraId="35CADEEF" w14:textId="77777777" w:rsidR="00000000" w:rsidRDefault="0033228F">
      <w:pPr>
        <w:pStyle w:val="CodeExample0"/>
      </w:pPr>
      <w:r>
        <w:lastRenderedPageBreak/>
        <w:t>00226     ui_print_banner();</w:t>
      </w:r>
    </w:p>
    <w:p w14:paraId="42D73670" w14:textId="77777777" w:rsidR="00000000" w:rsidRDefault="0033228F">
      <w:pPr>
        <w:pStyle w:val="CodeExample0"/>
      </w:pPr>
      <w:r>
        <w:t xml:space="preserve">00227 </w:t>
      </w:r>
    </w:p>
    <w:p w14:paraId="555048B1" w14:textId="77777777" w:rsidR="00000000" w:rsidRDefault="0033228F">
      <w:pPr>
        <w:pStyle w:val="CodeExample0"/>
      </w:pPr>
      <w:r>
        <w:t xml:space="preserve">00228     </w:t>
      </w:r>
      <w:r>
        <w:rPr>
          <w:color w:val="008000"/>
        </w:rPr>
        <w:t>if</w:t>
      </w:r>
      <w:r>
        <w:t xml:space="preserve"> (receptionist_unavailable == 0) {</w:t>
      </w:r>
    </w:p>
    <w:p w14:paraId="04019E9F" w14:textId="77777777" w:rsidR="00000000" w:rsidRDefault="0033228F">
      <w:pPr>
        <w:pStyle w:val="CodeExample0"/>
      </w:pPr>
      <w:r>
        <w:t xml:space="preserve">00229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menu_items[] = {</w:t>
      </w:r>
      <w:r>
        <w:rPr>
          <w:color w:val="002080"/>
        </w:rPr>
        <w:t>"No inactive receptionists found!"</w:t>
      </w:r>
      <w:r>
        <w:t>};</w:t>
      </w:r>
    </w:p>
    <w:p w14:paraId="4D2EF7F4" w14:textId="77777777" w:rsidR="00000000" w:rsidRDefault="0033228F">
      <w:pPr>
        <w:pStyle w:val="CodeExample0"/>
      </w:pPr>
      <w:r>
        <w:t>00230         ui_print_menu(</w:t>
      </w:r>
      <w:r>
        <w:rPr>
          <w:color w:val="002080"/>
        </w:rPr>
        <w:t>"Inactive Receptionists"</w:t>
      </w:r>
      <w:r>
        <w:t>, menu_items, 1, UI_SIZE);</w:t>
      </w:r>
    </w:p>
    <w:p w14:paraId="1DEB1C57" w14:textId="77777777" w:rsidR="00000000" w:rsidRDefault="0033228F">
      <w:pPr>
        <w:pStyle w:val="CodeExample0"/>
      </w:pPr>
      <w:r>
        <w:t>00231         u</w:t>
      </w:r>
      <w:r>
        <w:t>i_pause();</w:t>
      </w:r>
    </w:p>
    <w:p w14:paraId="5FAB0122" w14:textId="77777777" w:rsidR="00000000" w:rsidRDefault="0033228F">
      <w:pPr>
        <w:pStyle w:val="CodeExample0"/>
      </w:pPr>
      <w:r>
        <w:t xml:space="preserve">00232         </w:t>
      </w:r>
      <w:r>
        <w:rPr>
          <w:color w:val="008000"/>
        </w:rPr>
        <w:t>return</w:t>
      </w:r>
      <w:r>
        <w:t>;</w:t>
      </w:r>
    </w:p>
    <w:p w14:paraId="3E5752CA" w14:textId="77777777" w:rsidR="00000000" w:rsidRDefault="0033228F">
      <w:pPr>
        <w:pStyle w:val="CodeExample0"/>
      </w:pPr>
      <w:r>
        <w:t>00233     }</w:t>
      </w:r>
    </w:p>
    <w:p w14:paraId="370FD644" w14:textId="77777777" w:rsidR="00000000" w:rsidRDefault="0033228F">
      <w:pPr>
        <w:pStyle w:val="CodeExample0"/>
      </w:pPr>
      <w:r>
        <w:t xml:space="preserve">00234 </w:t>
      </w:r>
    </w:p>
    <w:p w14:paraId="759BC218" w14:textId="77777777" w:rsidR="00000000" w:rsidRDefault="0033228F">
      <w:pPr>
        <w:pStyle w:val="CodeExample0"/>
      </w:pPr>
      <w:r>
        <w:t xml:space="preserve">00235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receptionist_count; i++) {</w:t>
      </w:r>
    </w:p>
    <w:p w14:paraId="7372194A" w14:textId="77777777" w:rsidR="00000000" w:rsidRDefault="0033228F">
      <w:pPr>
        <w:pStyle w:val="CodeExample0"/>
      </w:pPr>
      <w:r>
        <w:t xml:space="preserve">00236         </w:t>
      </w:r>
      <w:r>
        <w:rPr>
          <w:color w:val="008000"/>
        </w:rPr>
        <w:t>if</w:t>
      </w:r>
      <w:r>
        <w:t xml:space="preserve"> (!receptionists[i].is_active) {</w:t>
      </w:r>
    </w:p>
    <w:p w14:paraId="7B410E69" w14:textId="77777777" w:rsidR="00000000" w:rsidRDefault="0033228F">
      <w:pPr>
        <w:pStyle w:val="CodeExample0"/>
      </w:pPr>
      <w:r>
        <w:t>00237             ui_print_receptionist(receptionists[i], count++);</w:t>
      </w:r>
    </w:p>
    <w:p w14:paraId="09D2CCF5" w14:textId="77777777" w:rsidR="00000000" w:rsidRDefault="0033228F">
      <w:pPr>
        <w:pStyle w:val="CodeExample0"/>
      </w:pPr>
      <w:r>
        <w:t>00238         }</w:t>
      </w:r>
    </w:p>
    <w:p w14:paraId="770D7B63" w14:textId="77777777" w:rsidR="00000000" w:rsidRDefault="0033228F">
      <w:pPr>
        <w:pStyle w:val="CodeExample0"/>
      </w:pPr>
      <w:r>
        <w:t>00239     }</w:t>
      </w:r>
    </w:p>
    <w:p w14:paraId="5B43817F" w14:textId="77777777" w:rsidR="00000000" w:rsidRDefault="0033228F">
      <w:pPr>
        <w:pStyle w:val="CodeExample0"/>
      </w:pPr>
      <w:r>
        <w:t>00</w:t>
      </w:r>
      <w:r>
        <w:t>240     ui_pause();</w:t>
      </w:r>
    </w:p>
    <w:p w14:paraId="47CBBAC8" w14:textId="77777777" w:rsidR="00000000" w:rsidRDefault="0033228F">
      <w:pPr>
        <w:pStyle w:val="CodeExample0"/>
      </w:pPr>
      <w:r>
        <w:t>00241 }</w:t>
      </w:r>
    </w:p>
    <w:p w14:paraId="6DC955BB" w14:textId="77777777" w:rsidR="00000000" w:rsidRDefault="0033228F">
      <w:pPr>
        <w:pStyle w:val="CodeExample0"/>
      </w:pPr>
      <w:r>
        <w:t xml:space="preserve">00242 </w:t>
      </w:r>
    </w:p>
    <w:p w14:paraId="5FEAE749" w14:textId="77777777" w:rsidR="00000000" w:rsidRDefault="0033228F">
      <w:pPr>
        <w:pStyle w:val="CodeExample0"/>
      </w:pPr>
      <w:r>
        <w:t xml:space="preserve">00243 </w:t>
      </w:r>
      <w:r>
        <w:rPr>
          <w:color w:val="604020"/>
        </w:rPr>
        <w:t>void</w:t>
      </w:r>
      <w:r>
        <w:t xml:space="preserve"> receptionist_discharge(</w:t>
      </w:r>
      <w:r>
        <w:rPr>
          <w:color w:val="604020"/>
        </w:rPr>
        <w:t>void</w:t>
      </w:r>
      <w:r>
        <w:t>) {</w:t>
      </w:r>
    </w:p>
    <w:p w14:paraId="51B7BB34" w14:textId="77777777" w:rsidR="00000000" w:rsidRDefault="0033228F">
      <w:pPr>
        <w:pStyle w:val="CodeExample0"/>
      </w:pPr>
      <w:r>
        <w:t xml:space="preserve">00244     </w:t>
      </w:r>
      <w:r>
        <w:rPr>
          <w:color w:val="604020"/>
        </w:rPr>
        <w:t>int</w:t>
      </w:r>
      <w:r>
        <w:t xml:space="preserve"> id;</w:t>
      </w:r>
    </w:p>
    <w:p w14:paraId="10959202" w14:textId="77777777" w:rsidR="00000000" w:rsidRDefault="0033228F">
      <w:pPr>
        <w:pStyle w:val="CodeExample0"/>
      </w:pPr>
      <w:r>
        <w:t xml:space="preserve">00245     </w:t>
      </w:r>
      <w:r>
        <w:rPr>
          <w:color w:val="008000"/>
        </w:rPr>
        <w:t>while</w:t>
      </w:r>
      <w:r>
        <w:t xml:space="preserve"> (1) {</w:t>
      </w:r>
    </w:p>
    <w:p w14:paraId="550F2194" w14:textId="77777777" w:rsidR="00000000" w:rsidRDefault="0033228F">
      <w:pPr>
        <w:pStyle w:val="CodeExample0"/>
      </w:pPr>
      <w:r>
        <w:t>00246         ui_clear_screen();</w:t>
      </w:r>
    </w:p>
    <w:p w14:paraId="40881637" w14:textId="77777777" w:rsidR="00000000" w:rsidRDefault="0033228F">
      <w:pPr>
        <w:pStyle w:val="CodeExample0"/>
      </w:pPr>
      <w:r>
        <w:t>00247         ui_print_banner();</w:t>
      </w:r>
    </w:p>
    <w:p w14:paraId="3FC90197" w14:textId="77777777" w:rsidR="00000000" w:rsidRDefault="0033228F">
      <w:pPr>
        <w:pStyle w:val="CodeExample0"/>
      </w:pPr>
      <w:r>
        <w:t xml:space="preserve">00248         </w:t>
      </w:r>
    </w:p>
    <w:p w14:paraId="1D4ECDE2" w14:textId="77777777" w:rsidR="00000000" w:rsidRDefault="0033228F">
      <w:pPr>
        <w:pStyle w:val="CodeExample0"/>
      </w:pPr>
      <w:r>
        <w:t xml:space="preserve">00249    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enter_id_items[] = {</w:t>
      </w:r>
    </w:p>
    <w:p w14:paraId="733D0A46" w14:textId="77777777" w:rsidR="00000000" w:rsidRDefault="0033228F">
      <w:pPr>
        <w:pStyle w:val="CodeExample0"/>
      </w:pPr>
      <w:r>
        <w:t xml:space="preserve">00250             </w:t>
      </w:r>
      <w:r>
        <w:rPr>
          <w:color w:val="002080"/>
        </w:rPr>
        <w:t>"Enter receptionist ID (0 to cancel): "</w:t>
      </w:r>
      <w:r>
        <w:t>,</w:t>
      </w:r>
    </w:p>
    <w:p w14:paraId="07C021F5" w14:textId="77777777" w:rsidR="00000000" w:rsidRDefault="0033228F">
      <w:pPr>
        <w:pStyle w:val="CodeExample0"/>
      </w:pPr>
      <w:r>
        <w:t xml:space="preserve">00251             </w:t>
      </w:r>
      <w:r>
        <w:rPr>
          <w:color w:val="002080"/>
        </w:rPr>
        <w:t>"&gt;&gt; "</w:t>
      </w:r>
    </w:p>
    <w:p w14:paraId="70E377A9" w14:textId="77777777" w:rsidR="00000000" w:rsidRDefault="0033228F">
      <w:pPr>
        <w:pStyle w:val="CodeExample0"/>
      </w:pPr>
      <w:r>
        <w:t>00252         };</w:t>
      </w:r>
    </w:p>
    <w:p w14:paraId="61728F6B" w14:textId="77777777" w:rsidR="00000000" w:rsidRDefault="0033228F">
      <w:pPr>
        <w:pStyle w:val="CodeExample0"/>
      </w:pPr>
      <w:r>
        <w:t xml:space="preserve">00253         </w:t>
      </w:r>
    </w:p>
    <w:p w14:paraId="02F4F3FC" w14:textId="77777777" w:rsidR="00000000" w:rsidRDefault="0033228F">
      <w:pPr>
        <w:pStyle w:val="CodeExample0"/>
      </w:pPr>
      <w:r>
        <w:t>00254         ui_print_menu(</w:t>
      </w:r>
      <w:r>
        <w:rPr>
          <w:color w:val="002080"/>
        </w:rPr>
        <w:t>"Deactivate Receptionist"</w:t>
      </w:r>
      <w:r>
        <w:t>, enter_id_items, 2, UI_SIZE);</w:t>
      </w:r>
    </w:p>
    <w:p w14:paraId="0A40C48C" w14:textId="77777777" w:rsidR="00000000" w:rsidRDefault="0033228F">
      <w:pPr>
        <w:pStyle w:val="CodeExample0"/>
      </w:pPr>
      <w:r>
        <w:t xml:space="preserve">00255         </w:t>
      </w:r>
      <w:r>
        <w:rPr>
          <w:color w:val="604020"/>
        </w:rPr>
        <w:t>id</w:t>
      </w:r>
      <w:r>
        <w:t xml:space="preserve"> = utils_get_int();</w:t>
      </w:r>
    </w:p>
    <w:p w14:paraId="71C0D29A" w14:textId="77777777" w:rsidR="00000000" w:rsidRDefault="0033228F">
      <w:pPr>
        <w:pStyle w:val="CodeExample0"/>
      </w:pPr>
      <w:r>
        <w:t xml:space="preserve">00256 </w:t>
      </w:r>
    </w:p>
    <w:p w14:paraId="0D5C4112" w14:textId="77777777" w:rsidR="00000000" w:rsidRDefault="0033228F">
      <w:pPr>
        <w:pStyle w:val="CodeExample0"/>
      </w:pPr>
      <w:r>
        <w:t xml:space="preserve">00257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== 0) {</w:t>
      </w:r>
    </w:p>
    <w:p w14:paraId="2738FFB8" w14:textId="77777777" w:rsidR="00000000" w:rsidRDefault="0033228F">
      <w:pPr>
        <w:pStyle w:val="CodeExample0"/>
      </w:pPr>
      <w:r>
        <w:t>00258             ui_print_info(</w:t>
      </w:r>
      <w:r>
        <w:rPr>
          <w:color w:val="002080"/>
        </w:rPr>
        <w:t>"Cancelled."</w:t>
      </w:r>
      <w:r>
        <w:t>);</w:t>
      </w:r>
    </w:p>
    <w:p w14:paraId="50B707D1" w14:textId="77777777" w:rsidR="00000000" w:rsidRDefault="0033228F">
      <w:pPr>
        <w:pStyle w:val="CodeExample0"/>
      </w:pPr>
      <w:r>
        <w:t>00259             ui_pause();</w:t>
      </w:r>
    </w:p>
    <w:p w14:paraId="18B3ABD4" w14:textId="77777777" w:rsidR="00000000" w:rsidRDefault="0033228F">
      <w:pPr>
        <w:pStyle w:val="CodeExample0"/>
      </w:pPr>
      <w:r>
        <w:t xml:space="preserve">00260             </w:t>
      </w:r>
      <w:r>
        <w:rPr>
          <w:color w:val="008000"/>
        </w:rPr>
        <w:t>return</w:t>
      </w:r>
      <w:r>
        <w:t>;</w:t>
      </w:r>
    </w:p>
    <w:p w14:paraId="3FD3A1C2" w14:textId="77777777" w:rsidR="00000000" w:rsidRDefault="0033228F">
      <w:pPr>
        <w:pStyle w:val="CodeExample0"/>
      </w:pPr>
      <w:r>
        <w:t>00261         }</w:t>
      </w:r>
    </w:p>
    <w:p w14:paraId="34F15CBB" w14:textId="77777777" w:rsidR="00000000" w:rsidRDefault="0033228F">
      <w:pPr>
        <w:pStyle w:val="CodeExample0"/>
      </w:pPr>
      <w:r>
        <w:t xml:space="preserve">00262 </w:t>
      </w:r>
    </w:p>
    <w:p w14:paraId="2A7F2FD3" w14:textId="77777777" w:rsidR="00000000" w:rsidRDefault="0033228F">
      <w:pPr>
        <w:pStyle w:val="CodeExample0"/>
      </w:pPr>
      <w:r>
        <w:t xml:space="preserve">00263         </w:t>
      </w:r>
      <w:r>
        <w:rPr>
          <w:color w:val="008000"/>
        </w:rPr>
        <w:t>if</w:t>
      </w:r>
      <w:r>
        <w:t xml:space="preserve"> (!utils_is_valid_id(</w:t>
      </w:r>
      <w:r>
        <w:rPr>
          <w:color w:val="604020"/>
        </w:rPr>
        <w:t>id</w:t>
      </w:r>
      <w:r>
        <w:t>, ROLE_RECEPTIONIST)) {</w:t>
      </w:r>
    </w:p>
    <w:p w14:paraId="6C5A8CD6" w14:textId="77777777" w:rsidR="00000000" w:rsidRDefault="0033228F">
      <w:pPr>
        <w:pStyle w:val="CodeExample0"/>
      </w:pPr>
      <w:r>
        <w:t xml:space="preserve">00264      </w:t>
      </w:r>
      <w:r>
        <w:t xml:space="preserve">       ui_print_error(</w:t>
      </w:r>
      <w:r>
        <w:rPr>
          <w:color w:val="002080"/>
        </w:rPr>
        <w:t>"Invalid ID!"</w:t>
      </w:r>
      <w:r>
        <w:t>);</w:t>
      </w:r>
    </w:p>
    <w:p w14:paraId="68D9F01E" w14:textId="77777777" w:rsidR="00000000" w:rsidRDefault="0033228F">
      <w:pPr>
        <w:pStyle w:val="CodeExample0"/>
      </w:pPr>
      <w:r>
        <w:t>00265             ui_pause();</w:t>
      </w:r>
    </w:p>
    <w:p w14:paraId="0BDD8AD7" w14:textId="77777777" w:rsidR="00000000" w:rsidRDefault="0033228F">
      <w:pPr>
        <w:pStyle w:val="CodeExample0"/>
      </w:pPr>
      <w:r>
        <w:t xml:space="preserve">00266             </w:t>
      </w:r>
      <w:r>
        <w:rPr>
          <w:color w:val="008000"/>
        </w:rPr>
        <w:t>continue</w:t>
      </w:r>
      <w:r>
        <w:t>;</w:t>
      </w:r>
    </w:p>
    <w:p w14:paraId="4D2408B6" w14:textId="77777777" w:rsidR="00000000" w:rsidRDefault="0033228F">
      <w:pPr>
        <w:pStyle w:val="CodeExample0"/>
      </w:pPr>
      <w:r>
        <w:t>00267         }</w:t>
      </w:r>
    </w:p>
    <w:p w14:paraId="7A6F0734" w14:textId="77777777" w:rsidR="00000000" w:rsidRDefault="0033228F">
      <w:pPr>
        <w:pStyle w:val="CodeExample0"/>
      </w:pPr>
      <w:r>
        <w:t xml:space="preserve">00268         </w:t>
      </w:r>
      <w:r>
        <w:rPr>
          <w:color w:val="008000"/>
        </w:rPr>
        <w:t>break</w:t>
      </w:r>
      <w:r>
        <w:t>;</w:t>
      </w:r>
    </w:p>
    <w:p w14:paraId="107454F9" w14:textId="77777777" w:rsidR="00000000" w:rsidRDefault="0033228F">
      <w:pPr>
        <w:pStyle w:val="CodeExample0"/>
      </w:pPr>
      <w:r>
        <w:t>00269     }</w:t>
      </w:r>
    </w:p>
    <w:p w14:paraId="59EC8A54" w14:textId="77777777" w:rsidR="00000000" w:rsidRDefault="0033228F">
      <w:pPr>
        <w:pStyle w:val="CodeExample0"/>
      </w:pPr>
      <w:r>
        <w:t xml:space="preserve">00270 </w:t>
      </w:r>
    </w:p>
    <w:p w14:paraId="6283A95B" w14:textId="77777777" w:rsidR="00000000" w:rsidRDefault="0033228F">
      <w:pPr>
        <w:pStyle w:val="CodeExample0"/>
      </w:pPr>
      <w:r>
        <w:t xml:space="preserve">00271     </w:t>
      </w:r>
      <w:r>
        <w:rPr>
          <w:color w:val="604020"/>
        </w:rPr>
        <w:t>int</w:t>
      </w:r>
      <w:r>
        <w:t xml:space="preserve"> index = receptionist_search_id(</w:t>
      </w:r>
      <w:r>
        <w:rPr>
          <w:color w:val="604020"/>
        </w:rPr>
        <w:t>id</w:t>
      </w:r>
      <w:r>
        <w:t>);</w:t>
      </w:r>
    </w:p>
    <w:p w14:paraId="7004F706" w14:textId="77777777" w:rsidR="00000000" w:rsidRDefault="0033228F">
      <w:pPr>
        <w:pStyle w:val="CodeExample0"/>
      </w:pPr>
      <w:r>
        <w:t xml:space="preserve">00272     </w:t>
      </w:r>
      <w:r>
        <w:rPr>
          <w:color w:val="008000"/>
        </w:rPr>
        <w:t>if</w:t>
      </w:r>
      <w:r>
        <w:t xml:space="preserve"> (index == -1) {</w:t>
      </w:r>
    </w:p>
    <w:p w14:paraId="0985A1C3" w14:textId="77777777" w:rsidR="00000000" w:rsidRDefault="0033228F">
      <w:pPr>
        <w:pStyle w:val="CodeExample0"/>
      </w:pPr>
      <w:r>
        <w:t>00273         ui_print_er</w:t>
      </w:r>
      <w:r>
        <w:t>ror(</w:t>
      </w:r>
      <w:r>
        <w:rPr>
          <w:color w:val="002080"/>
        </w:rPr>
        <w:t>"Receptionist not found!"</w:t>
      </w:r>
      <w:r>
        <w:t>);</w:t>
      </w:r>
    </w:p>
    <w:p w14:paraId="669B5DA0" w14:textId="77777777" w:rsidR="00000000" w:rsidRDefault="0033228F">
      <w:pPr>
        <w:pStyle w:val="CodeExample0"/>
      </w:pPr>
      <w:r>
        <w:t>00274         ui_pause();</w:t>
      </w:r>
    </w:p>
    <w:p w14:paraId="7163AE45" w14:textId="77777777" w:rsidR="00000000" w:rsidRDefault="0033228F">
      <w:pPr>
        <w:pStyle w:val="CodeExample0"/>
      </w:pPr>
      <w:r>
        <w:t xml:space="preserve">00275         </w:t>
      </w:r>
      <w:r>
        <w:rPr>
          <w:color w:val="008000"/>
        </w:rPr>
        <w:t>return</w:t>
      </w:r>
      <w:r>
        <w:t>;</w:t>
      </w:r>
    </w:p>
    <w:p w14:paraId="18218388" w14:textId="77777777" w:rsidR="00000000" w:rsidRDefault="0033228F">
      <w:pPr>
        <w:pStyle w:val="CodeExample0"/>
      </w:pPr>
      <w:r>
        <w:t>00276     }</w:t>
      </w:r>
    </w:p>
    <w:p w14:paraId="58BFB2A0" w14:textId="77777777" w:rsidR="00000000" w:rsidRDefault="0033228F">
      <w:pPr>
        <w:pStyle w:val="CodeExample0"/>
      </w:pPr>
      <w:r>
        <w:t xml:space="preserve">00277 </w:t>
      </w:r>
    </w:p>
    <w:p w14:paraId="4D348322" w14:textId="77777777" w:rsidR="00000000" w:rsidRDefault="0033228F">
      <w:pPr>
        <w:pStyle w:val="CodeExample0"/>
      </w:pPr>
      <w:r>
        <w:t>00278     ui_clear_screen();</w:t>
      </w:r>
    </w:p>
    <w:p w14:paraId="7297957A" w14:textId="77777777" w:rsidR="00000000" w:rsidRDefault="0033228F">
      <w:pPr>
        <w:pStyle w:val="CodeExample0"/>
      </w:pPr>
      <w:r>
        <w:t>00279     ui_print_banner();</w:t>
      </w:r>
    </w:p>
    <w:p w14:paraId="3C4E5944" w14:textId="77777777" w:rsidR="00000000" w:rsidRDefault="0033228F">
      <w:pPr>
        <w:pStyle w:val="CodeExample0"/>
      </w:pPr>
      <w:r>
        <w:t>00280     ui_print_receptionist(receptionists[index], index);</w:t>
      </w:r>
    </w:p>
    <w:p w14:paraId="24C34791" w14:textId="77777777" w:rsidR="00000000" w:rsidRDefault="0033228F">
      <w:pPr>
        <w:pStyle w:val="CodeExample0"/>
      </w:pPr>
      <w:r>
        <w:t xml:space="preserve">00281     </w:t>
      </w:r>
    </w:p>
    <w:p w14:paraId="729D528D" w14:textId="77777777" w:rsidR="00000000" w:rsidRDefault="0033228F">
      <w:pPr>
        <w:pStyle w:val="CodeExample0"/>
      </w:pPr>
      <w:r>
        <w:t xml:space="preserve">00282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menu[] = {</w:t>
      </w:r>
    </w:p>
    <w:p w14:paraId="1874D300" w14:textId="77777777" w:rsidR="00000000" w:rsidRDefault="0033228F">
      <w:pPr>
        <w:pStyle w:val="CodeExample0"/>
      </w:pPr>
      <w:r>
        <w:t xml:space="preserve">00283         </w:t>
      </w:r>
      <w:r>
        <w:rPr>
          <w:color w:val="002080"/>
        </w:rPr>
        <w:t>"Confirm Deactivate"</w:t>
      </w:r>
      <w:r>
        <w:t>,</w:t>
      </w:r>
    </w:p>
    <w:p w14:paraId="54CF7081" w14:textId="77777777" w:rsidR="00000000" w:rsidRDefault="0033228F">
      <w:pPr>
        <w:pStyle w:val="CodeExample0"/>
      </w:pPr>
      <w:r>
        <w:t xml:space="preserve">00284         </w:t>
      </w:r>
      <w:r>
        <w:rPr>
          <w:color w:val="002080"/>
        </w:rPr>
        <w:t>"Cancel"</w:t>
      </w:r>
      <w:r>
        <w:t>,</w:t>
      </w:r>
    </w:p>
    <w:p w14:paraId="351BE5F9" w14:textId="77777777" w:rsidR="00000000" w:rsidRDefault="0033228F">
      <w:pPr>
        <w:pStyle w:val="CodeExample0"/>
      </w:pPr>
      <w:r>
        <w:t xml:space="preserve">00285         </w:t>
      </w:r>
      <w:r>
        <w:rPr>
          <w:color w:val="002080"/>
        </w:rPr>
        <w:t>"&gt;&gt; "</w:t>
      </w:r>
    </w:p>
    <w:p w14:paraId="0A524485" w14:textId="77777777" w:rsidR="00000000" w:rsidRDefault="0033228F">
      <w:pPr>
        <w:pStyle w:val="CodeExample0"/>
      </w:pPr>
      <w:r>
        <w:t>00286     };</w:t>
      </w:r>
    </w:p>
    <w:p w14:paraId="111B6B99" w14:textId="77777777" w:rsidR="00000000" w:rsidRDefault="0033228F">
      <w:pPr>
        <w:pStyle w:val="CodeExample0"/>
      </w:pPr>
      <w:r>
        <w:t xml:space="preserve">00287     </w:t>
      </w:r>
    </w:p>
    <w:p w14:paraId="63FB98C8" w14:textId="77777777" w:rsidR="00000000" w:rsidRDefault="0033228F">
      <w:pPr>
        <w:pStyle w:val="CodeExample0"/>
      </w:pPr>
      <w:r>
        <w:t>00288     ui_print_menu(</w:t>
      </w:r>
      <w:r>
        <w:rPr>
          <w:color w:val="002080"/>
        </w:rPr>
        <w:t>"Deactivate Receptioni</w:t>
      </w:r>
      <w:r>
        <w:rPr>
          <w:color w:val="002080"/>
        </w:rPr>
        <w:t>st"</w:t>
      </w:r>
      <w:r>
        <w:t>, menu, 3, UI_SIZE);</w:t>
      </w:r>
    </w:p>
    <w:p w14:paraId="46212672" w14:textId="77777777" w:rsidR="00000000" w:rsidRDefault="0033228F">
      <w:pPr>
        <w:pStyle w:val="CodeExample0"/>
      </w:pPr>
      <w:r>
        <w:t xml:space="preserve">00289     </w:t>
      </w:r>
      <w:r>
        <w:rPr>
          <w:color w:val="604020"/>
        </w:rPr>
        <w:t>int</w:t>
      </w:r>
      <w:r>
        <w:t xml:space="preserve"> input = utils_get_int();</w:t>
      </w:r>
    </w:p>
    <w:p w14:paraId="00CCAB93" w14:textId="77777777" w:rsidR="00000000" w:rsidRDefault="0033228F">
      <w:pPr>
        <w:pStyle w:val="CodeExample0"/>
      </w:pPr>
      <w:r>
        <w:t xml:space="preserve">00290 </w:t>
      </w:r>
    </w:p>
    <w:p w14:paraId="46DED6CE" w14:textId="77777777" w:rsidR="00000000" w:rsidRDefault="0033228F">
      <w:pPr>
        <w:pStyle w:val="CodeExample0"/>
      </w:pPr>
      <w:r>
        <w:t xml:space="preserve">00291     </w:t>
      </w:r>
      <w:r>
        <w:rPr>
          <w:color w:val="008000"/>
        </w:rPr>
        <w:t>if</w:t>
      </w:r>
      <w:r>
        <w:t xml:space="preserve"> (input == 1) {</w:t>
      </w:r>
    </w:p>
    <w:p w14:paraId="6DE383B6" w14:textId="77777777" w:rsidR="00000000" w:rsidRDefault="0033228F">
      <w:pPr>
        <w:pStyle w:val="CodeExample0"/>
      </w:pPr>
      <w:r>
        <w:t xml:space="preserve">00292         receptionists[index].is_active = </w:t>
      </w:r>
      <w:r>
        <w:rPr>
          <w:color w:val="008000"/>
        </w:rPr>
        <w:t>false</w:t>
      </w:r>
      <w:r>
        <w:t>;</w:t>
      </w:r>
    </w:p>
    <w:p w14:paraId="4C40D17B" w14:textId="77777777" w:rsidR="00000000" w:rsidRDefault="0033228F">
      <w:pPr>
        <w:pStyle w:val="CodeExample0"/>
      </w:pPr>
      <w:r>
        <w:t>00293         ui_print_success(</w:t>
      </w:r>
      <w:r>
        <w:rPr>
          <w:color w:val="002080"/>
        </w:rPr>
        <w:t>"Receptionist deactivated successfully!"</w:t>
      </w:r>
      <w:r>
        <w:t>);</w:t>
      </w:r>
    </w:p>
    <w:p w14:paraId="6DB138F8" w14:textId="77777777" w:rsidR="00000000" w:rsidRDefault="0033228F">
      <w:pPr>
        <w:pStyle w:val="CodeExample0"/>
      </w:pPr>
      <w:r>
        <w:t>00294         receptionist_ava</w:t>
      </w:r>
      <w:r>
        <w:t>ilable--;</w:t>
      </w:r>
    </w:p>
    <w:p w14:paraId="42E36167" w14:textId="77777777" w:rsidR="00000000" w:rsidRDefault="0033228F">
      <w:pPr>
        <w:pStyle w:val="CodeExample0"/>
      </w:pPr>
      <w:r>
        <w:t>00295         receptionist_unavailable++;</w:t>
      </w:r>
    </w:p>
    <w:p w14:paraId="281C880F" w14:textId="77777777" w:rsidR="00000000" w:rsidRDefault="0033228F">
      <w:pPr>
        <w:pStyle w:val="CodeExample0"/>
      </w:pPr>
      <w:r>
        <w:t>00296         receptionist_save_to_file();</w:t>
      </w:r>
    </w:p>
    <w:p w14:paraId="699C608B" w14:textId="77777777" w:rsidR="00000000" w:rsidRDefault="0033228F">
      <w:pPr>
        <w:pStyle w:val="CodeExample0"/>
      </w:pPr>
      <w:r>
        <w:t>00297         ui_pause();</w:t>
      </w:r>
    </w:p>
    <w:p w14:paraId="2F309E12" w14:textId="77777777" w:rsidR="00000000" w:rsidRDefault="0033228F">
      <w:pPr>
        <w:pStyle w:val="CodeExample0"/>
      </w:pPr>
      <w:r>
        <w:t xml:space="preserve">00298     } </w:t>
      </w:r>
      <w:r>
        <w:rPr>
          <w:color w:val="008000"/>
        </w:rPr>
        <w:t>else</w:t>
      </w:r>
      <w:r>
        <w:t xml:space="preserve"> {</w:t>
      </w:r>
    </w:p>
    <w:p w14:paraId="772CEFC1" w14:textId="77777777" w:rsidR="00000000" w:rsidRDefault="0033228F">
      <w:pPr>
        <w:pStyle w:val="CodeExample0"/>
      </w:pPr>
      <w:r>
        <w:t>00299         ui_print_info(</w:t>
      </w:r>
      <w:r>
        <w:rPr>
          <w:color w:val="002080"/>
        </w:rPr>
        <w:t>"Deactivation cancelled."</w:t>
      </w:r>
      <w:r>
        <w:t>);</w:t>
      </w:r>
    </w:p>
    <w:p w14:paraId="11F6A971" w14:textId="77777777" w:rsidR="00000000" w:rsidRDefault="0033228F">
      <w:pPr>
        <w:pStyle w:val="CodeExample0"/>
      </w:pPr>
      <w:r>
        <w:t>00300         ui_pause();</w:t>
      </w:r>
    </w:p>
    <w:p w14:paraId="3ECEFDF0" w14:textId="77777777" w:rsidR="00000000" w:rsidRDefault="0033228F">
      <w:pPr>
        <w:pStyle w:val="CodeExample0"/>
      </w:pPr>
      <w:r>
        <w:t>00301     }</w:t>
      </w:r>
    </w:p>
    <w:p w14:paraId="25F0A845" w14:textId="77777777" w:rsidR="00000000" w:rsidRDefault="0033228F">
      <w:pPr>
        <w:pStyle w:val="CodeExample0"/>
      </w:pPr>
      <w:r>
        <w:t>00302 }</w:t>
      </w:r>
    </w:p>
    <w:p w14:paraId="1C742EDE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3036BF49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3F5515AE" w14:textId="77777777" w:rsidR="00000000" w:rsidRDefault="0033228F">
      <w:pPr>
        <w:pStyle w:val="Heading2"/>
      </w:pPr>
      <w:r>
        <w:lastRenderedPageBreak/>
        <w:t>src/ui.c File Reference</w:t>
      </w:r>
    </w:p>
    <w:p w14:paraId="3E2D9CF6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src/ui.c"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"src/ui.c"</w:instrText>
      </w:r>
      <w:r>
        <w:rPr>
          <w:sz w:val="24"/>
          <w:szCs w:val="24"/>
        </w:rPr>
        <w:fldChar w:fldCharType="end"/>
      </w:r>
      <w:bookmarkStart w:id="456" w:name="AAAAAAAAQB"/>
      <w:bookmarkEnd w:id="456"/>
    </w:p>
    <w:p w14:paraId="76EB60A8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b/>
          <w:bCs/>
        </w:rPr>
        <w:t>User</w:t>
      </w:r>
      <w:r>
        <w:t xml:space="preserve"> interface functions for Healthcare Management System. </w:t>
      </w:r>
    </w:p>
    <w:p w14:paraId="3EE7FE53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65148234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&lt;stdlib.h&gt;</w:t>
      </w:r>
    </w:p>
    <w:p w14:paraId="5ED3ECBD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&lt;ctype.h&gt;</w:t>
      </w:r>
    </w:p>
    <w:p w14:paraId="032E056D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1792D641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7732432B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5E47CB5F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&lt;unistd.h&gt;</w:t>
      </w:r>
    </w:p>
    <w:p w14:paraId="0351D402" w14:textId="77777777" w:rsidR="00000000" w:rsidRDefault="0033228F">
      <w:pPr>
        <w:pStyle w:val="Heading3"/>
      </w:pPr>
      <w:r>
        <w:t>Functions</w:t>
      </w:r>
    </w:p>
    <w:p w14:paraId="753EF1B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ui_clear_screen</w:t>
      </w:r>
      <w:r>
        <w:t xml:space="preserve"> (void)</w:t>
      </w:r>
    </w:p>
    <w:p w14:paraId="0ACB108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ui_pause</w:t>
      </w:r>
      <w:r>
        <w:t xml:space="preserve"> (void)</w:t>
      </w:r>
    </w:p>
    <w:p w14:paraId="2B4529B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ui_print_header</w:t>
      </w:r>
      <w:r>
        <w:t xml:space="preserve"> (const char *title)</w:t>
      </w:r>
    </w:p>
    <w:p w14:paraId="175E06D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ui_print_success</w:t>
      </w:r>
      <w:r>
        <w:t xml:space="preserve"> (const char *message)</w:t>
      </w:r>
    </w:p>
    <w:p w14:paraId="0D38D97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ui_print_error</w:t>
      </w:r>
      <w:r>
        <w:t xml:space="preserve"> (const char *message)</w:t>
      </w:r>
    </w:p>
    <w:p w14:paraId="58FAA98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ui_print_warning</w:t>
      </w:r>
      <w:r>
        <w:t xml:space="preserve"> (const char *message)</w:t>
      </w:r>
    </w:p>
    <w:p w14:paraId="2345917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ui_print_info</w:t>
      </w:r>
      <w:r>
        <w:t xml:space="preserve"> (const char *message)</w:t>
      </w:r>
    </w:p>
    <w:p w14:paraId="3EE9F5F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ui_print_banner</w:t>
      </w:r>
      <w:r>
        <w:t xml:space="preserve"> (void)</w:t>
      </w:r>
    </w:p>
    <w:p w14:paraId="308D007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ui_print_menu</w:t>
      </w:r>
      <w:r>
        <w:t xml:space="preserve"> (const char *title, const char *items[], int item_count, int box_width)</w:t>
      </w:r>
    </w:p>
    <w:p w14:paraId="2C58580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ui_print_patient</w:t>
      </w:r>
      <w:r>
        <w:t xml:space="preserve"> (</w:t>
      </w:r>
      <w:r>
        <w:rPr>
          <w:b/>
          <w:bCs/>
        </w:rPr>
        <w:t>Patien</w:t>
      </w:r>
      <w:r>
        <w:rPr>
          <w:b/>
          <w:bCs/>
        </w:rPr>
        <w:t>t</w:t>
      </w:r>
      <w:r>
        <w:t xml:space="preserve"> patient, int index)</w:t>
      </w:r>
    </w:p>
    <w:p w14:paraId="5436139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ui_print_doctor</w:t>
      </w:r>
      <w:r>
        <w:t xml:space="preserve"> (</w:t>
      </w:r>
      <w:r>
        <w:rPr>
          <w:b/>
          <w:bCs/>
        </w:rPr>
        <w:t>Doctor</w:t>
      </w:r>
      <w:r>
        <w:t xml:space="preserve"> doctor, int index)</w:t>
      </w:r>
    </w:p>
    <w:p w14:paraId="399A0B7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ui_print_receptionist</w:t>
      </w:r>
      <w:r>
        <w:t xml:space="preserve"> (</w:t>
      </w:r>
      <w:r>
        <w:rPr>
          <w:b/>
          <w:bCs/>
        </w:rPr>
        <w:t>Receptionist</w:t>
      </w:r>
      <w:r>
        <w:t xml:space="preserve"> receptionist, int index)</w:t>
      </w:r>
    </w:p>
    <w:p w14:paraId="65B6303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ui_dummy_loading</w:t>
      </w:r>
      <w:r>
        <w:t xml:space="preserve"> (int time)</w:t>
      </w:r>
    </w:p>
    <w:p w14:paraId="1963937B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1C1D9AB2" w14:textId="77777777" w:rsidR="00000000" w:rsidRDefault="0033228F">
      <w:pPr>
        <w:pStyle w:val="Heading3"/>
      </w:pPr>
      <w:r>
        <w:t>Detailed Description</w:t>
      </w:r>
    </w:p>
    <w:p w14:paraId="36C45D4E" w14:textId="77777777" w:rsidR="00000000" w:rsidRDefault="0033228F">
      <w:pPr>
        <w:pStyle w:val="BodyText"/>
      </w:pPr>
      <w:r>
        <w:rPr>
          <w:b/>
          <w:bCs/>
        </w:rPr>
        <w:t>User</w:t>
      </w:r>
      <w:r>
        <w:t xml:space="preserve"> interface functions for Healthcare Management System. </w:t>
      </w:r>
    </w:p>
    <w:p w14:paraId="263C4D7B" w14:textId="77777777" w:rsidR="00000000" w:rsidRDefault="0033228F">
      <w:pPr>
        <w:pStyle w:val="BodyText"/>
      </w:pPr>
      <w:r>
        <w:t xml:space="preserve">This </w:t>
      </w:r>
      <w:r>
        <w:t xml:space="preserve">file contains the implementation of user interface functions used throughout the HMS application. </w:t>
      </w:r>
    </w:p>
    <w:p w14:paraId="727540D8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ui.c</w:t>
      </w:r>
      <w:r>
        <w:t>.</w:t>
      </w:r>
    </w:p>
    <w:p w14:paraId="1745A485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65C53424" w14:textId="77777777" w:rsidR="00000000" w:rsidRDefault="0033228F">
      <w:pPr>
        <w:pStyle w:val="Heading3"/>
      </w:pPr>
      <w:bookmarkStart w:id="457" w:name="AAAAAAAAQC"/>
      <w:bookmarkEnd w:id="457"/>
      <w:r>
        <w:t>Function Documentation</w:t>
      </w:r>
    </w:p>
    <w:p w14:paraId="596E4143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"ui_clear_screen:ui.c"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"ui.c:ui_clear_screen"</w:instrText>
      </w:r>
      <w:r>
        <w:rPr>
          <w:sz w:val="24"/>
          <w:szCs w:val="24"/>
        </w:rPr>
        <w:fldChar w:fldCharType="end"/>
      </w:r>
      <w:r>
        <w:t>void ui_clear_screen (void )</w:t>
      </w:r>
    </w:p>
    <w:p w14:paraId="75CA8EAA" w14:textId="77777777" w:rsidR="00000000" w:rsidRDefault="0033228F">
      <w:pPr>
        <w:pStyle w:val="BodyText"/>
        <w:adjustRightInd/>
        <w:ind w:left="360"/>
      </w:pPr>
      <w:bookmarkStart w:id="458" w:name="AAAAAAAAQD"/>
      <w:bookmarkEnd w:id="458"/>
      <w:r>
        <w:t xml:space="preserve">Clears the console screen. </w:t>
      </w:r>
    </w:p>
    <w:p w14:paraId="76CFFC1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22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24076476" w14:textId="77777777" w:rsidR="00000000" w:rsidRDefault="0033228F">
      <w:pPr>
        <w:pStyle w:val="Heading4"/>
      </w:pPr>
      <w:r>
        <w:fldChar w:fldCharType="begin"/>
      </w:r>
      <w:r>
        <w:instrText>xe "ui_dummy_loading:ui.c"</w:instrText>
      </w:r>
      <w:r>
        <w:fldChar w:fldCharType="end"/>
      </w:r>
      <w:r>
        <w:fldChar w:fldCharType="begin"/>
      </w:r>
      <w:r>
        <w:instrText>xe "ui.c:ui_dummy_loading"</w:instrText>
      </w:r>
      <w:r>
        <w:fldChar w:fldCharType="end"/>
      </w:r>
      <w:r>
        <w:t>void ui_dummy_loading (int time)</w:t>
      </w:r>
    </w:p>
    <w:p w14:paraId="4AA5D5D0" w14:textId="77777777" w:rsidR="00000000" w:rsidRDefault="0033228F">
      <w:pPr>
        <w:pStyle w:val="BodyText"/>
        <w:adjustRightInd/>
        <w:ind w:left="360"/>
      </w:pPr>
      <w:bookmarkStart w:id="459" w:name="AAAAAAAAQE"/>
      <w:bookmarkEnd w:id="459"/>
      <w:r>
        <w:t xml:space="preserve">Prints a dummy loading animation. </w:t>
      </w:r>
    </w:p>
    <w:p w14:paraId="57086953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268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78BD6A0B" w14:textId="77777777" w:rsidR="00000000" w:rsidRDefault="0033228F">
      <w:pPr>
        <w:pStyle w:val="Heading4"/>
      </w:pPr>
      <w:r>
        <w:fldChar w:fldCharType="begin"/>
      </w:r>
      <w:r>
        <w:instrText>xe "ui_pause:ui.c"</w:instrText>
      </w:r>
      <w:r>
        <w:fldChar w:fldCharType="end"/>
      </w:r>
      <w:r>
        <w:fldChar w:fldCharType="begin"/>
      </w:r>
      <w:r>
        <w:instrText>xe "ui.c:ui_pause"</w:instrText>
      </w:r>
      <w:r>
        <w:fldChar w:fldCharType="end"/>
      </w:r>
      <w:r>
        <w:t>void ui_pause (void )</w:t>
      </w:r>
    </w:p>
    <w:p w14:paraId="159A207C" w14:textId="77777777" w:rsidR="00000000" w:rsidRDefault="0033228F">
      <w:pPr>
        <w:pStyle w:val="BodyText"/>
        <w:adjustRightInd/>
        <w:ind w:left="360"/>
      </w:pPr>
      <w:bookmarkStart w:id="460" w:name="AAAAAAAAQF"/>
      <w:bookmarkEnd w:id="460"/>
      <w:r>
        <w:t xml:space="preserve">Pauses the program execution until the user presses a key. </w:t>
      </w:r>
    </w:p>
    <w:p w14:paraId="54DCEB8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30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3A44292E" w14:textId="77777777" w:rsidR="00000000" w:rsidRDefault="0033228F">
      <w:pPr>
        <w:pStyle w:val="Heading4"/>
      </w:pPr>
      <w:r>
        <w:fldChar w:fldCharType="begin"/>
      </w:r>
      <w:r>
        <w:instrText>xe "ui_print_banner:ui.c"</w:instrText>
      </w:r>
      <w:r>
        <w:fldChar w:fldCharType="end"/>
      </w:r>
      <w:r>
        <w:fldChar w:fldCharType="begin"/>
      </w:r>
      <w:r>
        <w:instrText>xe "ui.c:ui_p</w:instrText>
      </w:r>
      <w:r>
        <w:instrText>rint_banner"</w:instrText>
      </w:r>
      <w:r>
        <w:fldChar w:fldCharType="end"/>
      </w:r>
      <w:r>
        <w:t>void ui_print_banner (void )</w:t>
      </w:r>
    </w:p>
    <w:p w14:paraId="63EC97B6" w14:textId="77777777" w:rsidR="00000000" w:rsidRDefault="0033228F">
      <w:pPr>
        <w:pStyle w:val="BodyText"/>
        <w:adjustRightInd/>
        <w:ind w:left="360"/>
      </w:pPr>
      <w:bookmarkStart w:id="461" w:name="AAAAAAAAQG"/>
      <w:bookmarkEnd w:id="461"/>
      <w:r>
        <w:t xml:space="preserve">Prints the HMS banner. </w:t>
      </w:r>
    </w:p>
    <w:p w14:paraId="0684FE55" w14:textId="77777777" w:rsidR="00000000" w:rsidRDefault="0033228F">
      <w:pPr>
        <w:pStyle w:val="ListContinue1"/>
      </w:pPr>
      <w:r>
        <w:lastRenderedPageBreak/>
        <w:t xml:space="preserve">Definition at line </w:t>
      </w:r>
      <w:r>
        <w:rPr>
          <w:b/>
          <w:bCs/>
        </w:rPr>
        <w:t>56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371DB4DB" w14:textId="77777777" w:rsidR="00000000" w:rsidRDefault="0033228F">
      <w:pPr>
        <w:pStyle w:val="Heading4"/>
      </w:pPr>
      <w:r>
        <w:fldChar w:fldCharType="begin"/>
      </w:r>
      <w:r>
        <w:instrText>xe "ui_print_doctor:ui.c"</w:instrText>
      </w:r>
      <w:r>
        <w:fldChar w:fldCharType="end"/>
      </w:r>
      <w:r>
        <w:fldChar w:fldCharType="begin"/>
      </w:r>
      <w:r>
        <w:instrText>xe "ui.c:ui_print_doctor"</w:instrText>
      </w:r>
      <w:r>
        <w:fldChar w:fldCharType="end"/>
      </w:r>
      <w:r>
        <w:t>void ui_print_doctor (Doctor doctor, int index)</w:t>
      </w:r>
    </w:p>
    <w:p w14:paraId="09B01552" w14:textId="77777777" w:rsidR="00000000" w:rsidRDefault="0033228F">
      <w:pPr>
        <w:pStyle w:val="BodyText"/>
        <w:adjustRightInd/>
        <w:ind w:left="360"/>
      </w:pPr>
      <w:bookmarkStart w:id="462" w:name="AAAAAAAAQH"/>
      <w:bookmarkEnd w:id="462"/>
      <w:r>
        <w:t>Prints a do</w:t>
      </w:r>
      <w:r>
        <w:t>ctor in a box.</w:t>
      </w:r>
    </w:p>
    <w:p w14:paraId="432EA383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1AA56133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F439F52" w14:textId="77777777" w:rsidR="00000000" w:rsidRDefault="0033228F">
            <w:r>
              <w:rPr>
                <w:i/>
                <w:iCs/>
              </w:rPr>
              <w:t>doctor</w:t>
            </w:r>
            <w:r>
              <w:t xml:space="preserve"> </w:t>
            </w:r>
          </w:p>
        </w:tc>
        <w:tc>
          <w:tcPr>
            <w:tcW w:w="6561" w:type="dxa"/>
          </w:tcPr>
          <w:p w14:paraId="1043F89D" w14:textId="77777777" w:rsidR="00000000" w:rsidRDefault="0033228F">
            <w:r>
              <w:t xml:space="preserve">The doctor to print. </w:t>
            </w:r>
          </w:p>
        </w:tc>
      </w:tr>
      <w:tr w:rsidR="00000000" w14:paraId="304497E7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58EA3EA" w14:textId="77777777" w:rsidR="00000000" w:rsidRDefault="0033228F">
            <w:r>
              <w:rPr>
                <w:i/>
                <w:iCs/>
              </w:rPr>
              <w:t>index</w:t>
            </w:r>
            <w:r>
              <w:t xml:space="preserve"> </w:t>
            </w:r>
          </w:p>
        </w:tc>
        <w:tc>
          <w:tcPr>
            <w:tcW w:w="6561" w:type="dxa"/>
          </w:tcPr>
          <w:p w14:paraId="5C331F4C" w14:textId="77777777" w:rsidR="00000000" w:rsidRDefault="0033228F">
            <w:r>
              <w:t xml:space="preserve">The display index. </w:t>
            </w:r>
          </w:p>
        </w:tc>
      </w:tr>
    </w:tbl>
    <w:p w14:paraId="528444F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190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3756C5F2" w14:textId="77777777" w:rsidR="00000000" w:rsidRDefault="0033228F">
      <w:pPr>
        <w:pStyle w:val="Heading4"/>
      </w:pPr>
      <w:r>
        <w:fldChar w:fldCharType="begin"/>
      </w:r>
      <w:r>
        <w:instrText>xe "ui_print_error:ui.c"</w:instrText>
      </w:r>
      <w:r>
        <w:fldChar w:fldCharType="end"/>
      </w:r>
      <w:r>
        <w:fldChar w:fldCharType="begin"/>
      </w:r>
      <w:r>
        <w:instrText>xe "ui.c:ui_print_error"</w:instrText>
      </w:r>
      <w:r>
        <w:fldChar w:fldCharType="end"/>
      </w:r>
      <w:r>
        <w:t>void ui_print_error (const char * message)</w:t>
      </w:r>
    </w:p>
    <w:p w14:paraId="16F4A551" w14:textId="77777777" w:rsidR="00000000" w:rsidRDefault="0033228F">
      <w:pPr>
        <w:pStyle w:val="BodyText"/>
        <w:adjustRightInd/>
        <w:ind w:left="360"/>
      </w:pPr>
      <w:bookmarkStart w:id="463" w:name="AAAAAAAAQI"/>
      <w:bookmarkEnd w:id="463"/>
      <w:r>
        <w:t>Prints an error message in red.</w:t>
      </w:r>
    </w:p>
    <w:p w14:paraId="4276C415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DDCA0C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14D212F" w14:textId="77777777" w:rsidR="00000000" w:rsidRDefault="0033228F">
            <w:r>
              <w:rPr>
                <w:i/>
                <w:iCs/>
              </w:rPr>
              <w:t>message</w:t>
            </w:r>
            <w:r>
              <w:t xml:space="preserve"> </w:t>
            </w:r>
          </w:p>
        </w:tc>
        <w:tc>
          <w:tcPr>
            <w:tcW w:w="6561" w:type="dxa"/>
          </w:tcPr>
          <w:p w14:paraId="66FEF3D2" w14:textId="77777777" w:rsidR="00000000" w:rsidRDefault="0033228F">
            <w:r>
              <w:t xml:space="preserve">The error message. </w:t>
            </w:r>
          </w:p>
        </w:tc>
      </w:tr>
    </w:tbl>
    <w:p w14:paraId="74108B7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43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39C355A2" w14:textId="77777777" w:rsidR="00000000" w:rsidRDefault="0033228F">
      <w:pPr>
        <w:pStyle w:val="Heading4"/>
      </w:pPr>
      <w:r>
        <w:fldChar w:fldCharType="begin"/>
      </w:r>
      <w:r>
        <w:instrText>xe "ui_print_header:ui.c"</w:instrText>
      </w:r>
      <w:r>
        <w:fldChar w:fldCharType="end"/>
      </w:r>
      <w:r>
        <w:fldChar w:fldCharType="begin"/>
      </w:r>
      <w:r>
        <w:instrText>xe "ui.c:ui_print_header"</w:instrText>
      </w:r>
      <w:r>
        <w:fldChar w:fldCharType="end"/>
      </w:r>
      <w:r>
        <w:t>void ui_print_header (const ch</w:t>
      </w:r>
      <w:r>
        <w:t>ar * title)</w:t>
      </w:r>
    </w:p>
    <w:p w14:paraId="15B8F601" w14:textId="77777777" w:rsidR="00000000" w:rsidRDefault="0033228F">
      <w:pPr>
        <w:pStyle w:val="BodyText"/>
        <w:adjustRightInd/>
        <w:ind w:left="360"/>
      </w:pPr>
      <w:bookmarkStart w:id="464" w:name="AAAAAAAAQJ"/>
      <w:bookmarkEnd w:id="464"/>
      <w:r>
        <w:t>Prints a formatted header with title.</w:t>
      </w:r>
    </w:p>
    <w:p w14:paraId="73C24925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8AC899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F7D06E6" w14:textId="77777777" w:rsidR="00000000" w:rsidRDefault="0033228F">
            <w:r>
              <w:rPr>
                <w:i/>
                <w:iCs/>
              </w:rPr>
              <w:t>title</w:t>
            </w:r>
            <w:r>
              <w:t xml:space="preserve"> </w:t>
            </w:r>
          </w:p>
        </w:tc>
        <w:tc>
          <w:tcPr>
            <w:tcW w:w="6561" w:type="dxa"/>
          </w:tcPr>
          <w:p w14:paraId="7A7EAC7F" w14:textId="77777777" w:rsidR="00000000" w:rsidRDefault="0033228F">
            <w:r>
              <w:t xml:space="preserve">The title to display. </w:t>
            </w:r>
          </w:p>
        </w:tc>
      </w:tr>
    </w:tbl>
    <w:p w14:paraId="3E27064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35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7A298465" w14:textId="77777777" w:rsidR="00000000" w:rsidRDefault="0033228F">
      <w:pPr>
        <w:pStyle w:val="Heading4"/>
      </w:pPr>
      <w:r>
        <w:fldChar w:fldCharType="begin"/>
      </w:r>
      <w:r>
        <w:instrText>xe "ui_print_info:ui.c"</w:instrText>
      </w:r>
      <w:r>
        <w:fldChar w:fldCharType="end"/>
      </w:r>
      <w:r>
        <w:fldChar w:fldCharType="begin"/>
      </w:r>
      <w:r>
        <w:instrText>xe "ui.c:ui_print_info"</w:instrText>
      </w:r>
      <w:r>
        <w:fldChar w:fldCharType="end"/>
      </w:r>
      <w:r>
        <w:t>void ui_print_info (const char * message)</w:t>
      </w:r>
    </w:p>
    <w:p w14:paraId="25C92163" w14:textId="77777777" w:rsidR="00000000" w:rsidRDefault="0033228F">
      <w:pPr>
        <w:pStyle w:val="BodyText"/>
        <w:adjustRightInd/>
        <w:ind w:left="360"/>
      </w:pPr>
      <w:bookmarkStart w:id="465" w:name="AAAAAAAAQK"/>
      <w:bookmarkEnd w:id="465"/>
      <w:r>
        <w:t>Prints an info message in cyan.</w:t>
      </w:r>
    </w:p>
    <w:p w14:paraId="30128ED5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4C183A84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2FE603D" w14:textId="77777777" w:rsidR="00000000" w:rsidRDefault="0033228F">
            <w:r>
              <w:rPr>
                <w:i/>
                <w:iCs/>
              </w:rPr>
              <w:t>message</w:t>
            </w:r>
            <w:r>
              <w:t xml:space="preserve"> </w:t>
            </w:r>
          </w:p>
        </w:tc>
        <w:tc>
          <w:tcPr>
            <w:tcW w:w="6561" w:type="dxa"/>
          </w:tcPr>
          <w:p w14:paraId="03BEDC5B" w14:textId="77777777" w:rsidR="00000000" w:rsidRDefault="0033228F">
            <w:r>
              <w:t xml:space="preserve">The info message. </w:t>
            </w:r>
          </w:p>
        </w:tc>
      </w:tr>
    </w:tbl>
    <w:p w14:paraId="5889C14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51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37C8AD24" w14:textId="77777777" w:rsidR="00000000" w:rsidRDefault="0033228F">
      <w:pPr>
        <w:pStyle w:val="Heading4"/>
      </w:pPr>
      <w:r>
        <w:fldChar w:fldCharType="begin"/>
      </w:r>
      <w:r>
        <w:instrText>xe "ui_print_menu:ui.c"</w:instrText>
      </w:r>
      <w:r>
        <w:fldChar w:fldCharType="end"/>
      </w:r>
      <w:r>
        <w:fldChar w:fldCharType="begin"/>
      </w:r>
      <w:r>
        <w:instrText>xe "ui.c:ui_print_menu"</w:instrText>
      </w:r>
      <w:r>
        <w:fldChar w:fldCharType="end"/>
      </w:r>
      <w:r>
        <w:t xml:space="preserve">void ui_print_menu (const char * title, const char * items[], int item_count, </w:t>
      </w:r>
      <w:r>
        <w:t>int box_width)</w:t>
      </w:r>
    </w:p>
    <w:p w14:paraId="28A70A95" w14:textId="77777777" w:rsidR="00000000" w:rsidRDefault="0033228F">
      <w:pPr>
        <w:pStyle w:val="BodyText"/>
        <w:adjustRightInd/>
        <w:ind w:left="360"/>
      </w:pPr>
      <w:bookmarkStart w:id="466" w:name="AAAAAAAAQL"/>
      <w:bookmarkEnd w:id="466"/>
      <w:r>
        <w:t>Prints a menu in a box.</w:t>
      </w:r>
    </w:p>
    <w:p w14:paraId="2B4DBB11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A68A2D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600E32D9" w14:textId="77777777" w:rsidR="00000000" w:rsidRDefault="0033228F">
            <w:r>
              <w:rPr>
                <w:i/>
                <w:iCs/>
              </w:rPr>
              <w:t>title</w:t>
            </w:r>
            <w:r>
              <w:t xml:space="preserve"> </w:t>
            </w:r>
          </w:p>
        </w:tc>
        <w:tc>
          <w:tcPr>
            <w:tcW w:w="6561" w:type="dxa"/>
          </w:tcPr>
          <w:p w14:paraId="1BC1871A" w14:textId="77777777" w:rsidR="00000000" w:rsidRDefault="0033228F">
            <w:r>
              <w:t xml:space="preserve">The title of the menu. </w:t>
            </w:r>
          </w:p>
        </w:tc>
      </w:tr>
      <w:tr w:rsidR="00000000" w14:paraId="27A06C5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B3D2837" w14:textId="77777777" w:rsidR="00000000" w:rsidRDefault="0033228F">
            <w:r>
              <w:rPr>
                <w:i/>
                <w:iCs/>
              </w:rPr>
              <w:t>items</w:t>
            </w:r>
            <w:r>
              <w:t xml:space="preserve"> </w:t>
            </w:r>
          </w:p>
        </w:tc>
        <w:tc>
          <w:tcPr>
            <w:tcW w:w="6561" w:type="dxa"/>
          </w:tcPr>
          <w:p w14:paraId="043CB2B5" w14:textId="77777777" w:rsidR="00000000" w:rsidRDefault="0033228F">
            <w:r>
              <w:t xml:space="preserve">The array of menu items. </w:t>
            </w:r>
          </w:p>
        </w:tc>
      </w:tr>
      <w:tr w:rsidR="00000000" w14:paraId="13B4482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06A4F34" w14:textId="77777777" w:rsidR="00000000" w:rsidRDefault="0033228F">
            <w:r>
              <w:rPr>
                <w:i/>
                <w:iCs/>
              </w:rPr>
              <w:t>item_count</w:t>
            </w:r>
            <w:r>
              <w:t xml:space="preserve"> </w:t>
            </w:r>
          </w:p>
        </w:tc>
        <w:tc>
          <w:tcPr>
            <w:tcW w:w="6561" w:type="dxa"/>
          </w:tcPr>
          <w:p w14:paraId="196D5DCD" w14:textId="77777777" w:rsidR="00000000" w:rsidRDefault="0033228F">
            <w:r>
              <w:t xml:space="preserve">The number of menu items. </w:t>
            </w:r>
          </w:p>
        </w:tc>
      </w:tr>
      <w:tr w:rsidR="00000000" w14:paraId="56A9504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63FFED8" w14:textId="77777777" w:rsidR="00000000" w:rsidRDefault="0033228F">
            <w:r>
              <w:rPr>
                <w:i/>
                <w:iCs/>
              </w:rPr>
              <w:t>box_width</w:t>
            </w:r>
            <w:r>
              <w:t xml:space="preserve"> </w:t>
            </w:r>
          </w:p>
        </w:tc>
        <w:tc>
          <w:tcPr>
            <w:tcW w:w="6561" w:type="dxa"/>
          </w:tcPr>
          <w:p w14:paraId="60206AAD" w14:textId="77777777" w:rsidR="00000000" w:rsidRDefault="0033228F">
            <w:r>
              <w:t xml:space="preserve">The width of the box. </w:t>
            </w:r>
          </w:p>
        </w:tc>
      </w:tr>
    </w:tbl>
    <w:p w14:paraId="3878AC8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95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08805606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ui_print_patient:ui.c"</w:instrText>
      </w:r>
      <w:r>
        <w:fldChar w:fldCharType="end"/>
      </w:r>
      <w:r>
        <w:fldChar w:fldCharType="begin"/>
      </w:r>
      <w:r>
        <w:instrText>xe "ui.c:ui_print_patient"</w:instrText>
      </w:r>
      <w:r>
        <w:fldChar w:fldCharType="end"/>
      </w:r>
      <w:r>
        <w:t>void ui_print_patient (Patient patient, int index)</w:t>
      </w:r>
    </w:p>
    <w:p w14:paraId="3E70CB84" w14:textId="77777777" w:rsidR="00000000" w:rsidRDefault="0033228F">
      <w:pPr>
        <w:pStyle w:val="BodyText"/>
        <w:adjustRightInd/>
        <w:ind w:left="360"/>
      </w:pPr>
      <w:bookmarkStart w:id="467" w:name="AAAAAAAAQM"/>
      <w:bookmarkEnd w:id="467"/>
      <w:r>
        <w:t>Prints a patient in a box.</w:t>
      </w:r>
    </w:p>
    <w:p w14:paraId="083C6EA8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870AD13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16DE57F" w14:textId="77777777" w:rsidR="00000000" w:rsidRDefault="0033228F">
            <w:r>
              <w:rPr>
                <w:i/>
                <w:iCs/>
              </w:rPr>
              <w:t>patient</w:t>
            </w:r>
            <w:r>
              <w:t xml:space="preserve"> </w:t>
            </w:r>
          </w:p>
        </w:tc>
        <w:tc>
          <w:tcPr>
            <w:tcW w:w="6561" w:type="dxa"/>
          </w:tcPr>
          <w:p w14:paraId="4009F109" w14:textId="77777777" w:rsidR="00000000" w:rsidRDefault="0033228F">
            <w:r>
              <w:t xml:space="preserve">The patient to print. </w:t>
            </w:r>
          </w:p>
        </w:tc>
      </w:tr>
    </w:tbl>
    <w:p w14:paraId="75ACA4B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147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7B36FEA0" w14:textId="77777777" w:rsidR="00000000" w:rsidRDefault="0033228F">
      <w:pPr>
        <w:pStyle w:val="Heading4"/>
      </w:pPr>
      <w:r>
        <w:fldChar w:fldCharType="begin"/>
      </w:r>
      <w:r>
        <w:instrText>xe "ui_print_receptionist</w:instrText>
      </w:r>
      <w:r>
        <w:instrText>:ui.c"</w:instrText>
      </w:r>
      <w:r>
        <w:fldChar w:fldCharType="end"/>
      </w:r>
      <w:r>
        <w:fldChar w:fldCharType="begin"/>
      </w:r>
      <w:r>
        <w:instrText>xe "ui.c:ui_print_receptionist"</w:instrText>
      </w:r>
      <w:r>
        <w:fldChar w:fldCharType="end"/>
      </w:r>
      <w:r>
        <w:t>void ui_print_receptionist (Receptionist receptionist, int index)</w:t>
      </w:r>
    </w:p>
    <w:p w14:paraId="07D348B9" w14:textId="77777777" w:rsidR="00000000" w:rsidRDefault="0033228F">
      <w:pPr>
        <w:pStyle w:val="BodyText"/>
        <w:adjustRightInd/>
        <w:ind w:left="360"/>
      </w:pPr>
      <w:bookmarkStart w:id="468" w:name="AAAAAAAAQN"/>
      <w:bookmarkEnd w:id="468"/>
      <w:r>
        <w:t>Prints a receptionist in a box.</w:t>
      </w:r>
    </w:p>
    <w:p w14:paraId="4F9999C7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00D828CF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2AD4673" w14:textId="77777777" w:rsidR="00000000" w:rsidRDefault="0033228F">
            <w:r>
              <w:rPr>
                <w:i/>
                <w:iCs/>
              </w:rPr>
              <w:t>receptionist</w:t>
            </w:r>
            <w:r>
              <w:t xml:space="preserve"> </w:t>
            </w:r>
          </w:p>
        </w:tc>
        <w:tc>
          <w:tcPr>
            <w:tcW w:w="6561" w:type="dxa"/>
          </w:tcPr>
          <w:p w14:paraId="5C749DD7" w14:textId="77777777" w:rsidR="00000000" w:rsidRDefault="0033228F">
            <w:r>
              <w:t xml:space="preserve">The receptionist to print. </w:t>
            </w:r>
          </w:p>
        </w:tc>
      </w:tr>
      <w:tr w:rsidR="00000000" w14:paraId="1F0ED36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7FA24FA8" w14:textId="77777777" w:rsidR="00000000" w:rsidRDefault="0033228F">
            <w:r>
              <w:rPr>
                <w:i/>
                <w:iCs/>
              </w:rPr>
              <w:t>index</w:t>
            </w:r>
            <w:r>
              <w:t xml:space="preserve"> </w:t>
            </w:r>
          </w:p>
        </w:tc>
        <w:tc>
          <w:tcPr>
            <w:tcW w:w="6561" w:type="dxa"/>
          </w:tcPr>
          <w:p w14:paraId="10D6E4A9" w14:textId="77777777" w:rsidR="00000000" w:rsidRDefault="0033228F">
            <w:r>
              <w:t xml:space="preserve">The display index. </w:t>
            </w:r>
          </w:p>
        </w:tc>
      </w:tr>
    </w:tbl>
    <w:p w14:paraId="16CFFB9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233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43F4ABE6" w14:textId="77777777" w:rsidR="00000000" w:rsidRDefault="0033228F">
      <w:pPr>
        <w:pStyle w:val="Heading4"/>
      </w:pPr>
      <w:r>
        <w:lastRenderedPageBreak/>
        <w:fldChar w:fldCharType="begin"/>
      </w:r>
      <w:r>
        <w:instrText>xe "ui_print_success:ui.c"</w:instrText>
      </w:r>
      <w:r>
        <w:fldChar w:fldCharType="end"/>
      </w:r>
      <w:r>
        <w:fldChar w:fldCharType="begin"/>
      </w:r>
      <w:r>
        <w:instrText>xe "ui.c:ui_print_success"</w:instrText>
      </w:r>
      <w:r>
        <w:fldChar w:fldCharType="end"/>
      </w:r>
      <w:r>
        <w:t>void ui_print_success (const char * message)</w:t>
      </w:r>
    </w:p>
    <w:p w14:paraId="1C7365AE" w14:textId="77777777" w:rsidR="00000000" w:rsidRDefault="0033228F">
      <w:pPr>
        <w:pStyle w:val="BodyText"/>
        <w:adjustRightInd/>
        <w:ind w:left="360"/>
      </w:pPr>
      <w:bookmarkStart w:id="469" w:name="AAAAAAAAQO"/>
      <w:bookmarkEnd w:id="469"/>
      <w:r>
        <w:t>Prints a success message in green.</w:t>
      </w:r>
    </w:p>
    <w:p w14:paraId="121096DC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50136663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17836D0" w14:textId="77777777" w:rsidR="00000000" w:rsidRDefault="0033228F">
            <w:r>
              <w:rPr>
                <w:i/>
                <w:iCs/>
              </w:rPr>
              <w:t>message</w:t>
            </w:r>
            <w:r>
              <w:t xml:space="preserve"> </w:t>
            </w:r>
          </w:p>
        </w:tc>
        <w:tc>
          <w:tcPr>
            <w:tcW w:w="6561" w:type="dxa"/>
          </w:tcPr>
          <w:p w14:paraId="1BDB8894" w14:textId="77777777" w:rsidR="00000000" w:rsidRDefault="0033228F">
            <w:r>
              <w:t xml:space="preserve">The success message. </w:t>
            </w:r>
          </w:p>
        </w:tc>
      </w:tr>
    </w:tbl>
    <w:p w14:paraId="134BCEE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</w:t>
      </w:r>
      <w:r>
        <w:rPr>
          <w:b/>
          <w:bCs/>
        </w:rPr>
        <w:t>9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5E4CBC05" w14:textId="77777777" w:rsidR="00000000" w:rsidRDefault="0033228F">
      <w:pPr>
        <w:pStyle w:val="Heading4"/>
      </w:pPr>
      <w:r>
        <w:fldChar w:fldCharType="begin"/>
      </w:r>
      <w:r>
        <w:instrText>xe "ui_print_warning:ui.c"</w:instrText>
      </w:r>
      <w:r>
        <w:fldChar w:fldCharType="end"/>
      </w:r>
      <w:r>
        <w:fldChar w:fldCharType="begin"/>
      </w:r>
      <w:r>
        <w:instrText>xe "ui.c:ui_print_warning"</w:instrText>
      </w:r>
      <w:r>
        <w:fldChar w:fldCharType="end"/>
      </w:r>
      <w:r>
        <w:t>void ui_print_warning (const char * message)</w:t>
      </w:r>
    </w:p>
    <w:p w14:paraId="40D5F8B0" w14:textId="77777777" w:rsidR="00000000" w:rsidRDefault="0033228F">
      <w:pPr>
        <w:pStyle w:val="BodyText"/>
        <w:adjustRightInd/>
        <w:ind w:left="360"/>
      </w:pPr>
      <w:bookmarkStart w:id="470" w:name="AAAAAAAAQP"/>
      <w:bookmarkEnd w:id="470"/>
      <w:r>
        <w:t>Prints a warning message in yellow.</w:t>
      </w:r>
    </w:p>
    <w:p w14:paraId="6BB24EDA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7AF3F472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287F602" w14:textId="77777777" w:rsidR="00000000" w:rsidRDefault="0033228F">
            <w:r>
              <w:rPr>
                <w:i/>
                <w:iCs/>
              </w:rPr>
              <w:t>message</w:t>
            </w:r>
            <w:r>
              <w:t xml:space="preserve"> </w:t>
            </w:r>
          </w:p>
        </w:tc>
        <w:tc>
          <w:tcPr>
            <w:tcW w:w="6561" w:type="dxa"/>
          </w:tcPr>
          <w:p w14:paraId="24F58B76" w14:textId="77777777" w:rsidR="00000000" w:rsidRDefault="0033228F">
            <w:r>
              <w:t xml:space="preserve">The warning message. </w:t>
            </w:r>
          </w:p>
        </w:tc>
      </w:tr>
    </w:tbl>
    <w:p w14:paraId="7BF5BDA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47</w:t>
      </w:r>
      <w:r>
        <w:t xml:space="preserve"> of file </w:t>
      </w:r>
      <w:r>
        <w:rPr>
          <w:b/>
          <w:bCs/>
        </w:rPr>
        <w:t>ui.c</w:t>
      </w:r>
      <w:r>
        <w:t>.</w:t>
      </w:r>
    </w:p>
    <w:p w14:paraId="1D79ED2A" w14:textId="77777777" w:rsidR="00000000" w:rsidRDefault="0033228F">
      <w:pPr>
        <w:pStyle w:val="Heading4"/>
      </w:pPr>
    </w:p>
    <w:p w14:paraId="698C25F8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40998066" w14:textId="77777777" w:rsidR="00000000" w:rsidRDefault="0033228F">
      <w:pPr>
        <w:pStyle w:val="Heading2"/>
      </w:pPr>
      <w:r>
        <w:lastRenderedPageBreak/>
        <w:t>ui.c</w:t>
      </w:r>
    </w:p>
    <w:p w14:paraId="5BDF92B5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src/ui.c"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"src/ui.c"</w:instrText>
      </w:r>
      <w:r>
        <w:rPr>
          <w:sz w:val="24"/>
          <w:szCs w:val="24"/>
        </w:rPr>
        <w:fldChar w:fldCharType="end"/>
      </w:r>
      <w:bookmarkStart w:id="471" w:name="AAAAAAAAAS"/>
      <w:bookmarkEnd w:id="471"/>
      <w:r>
        <w:rPr>
          <w:sz w:val="24"/>
          <w:szCs w:val="24"/>
        </w:rPr>
        <w:t>Go to the documentation of this file.</w:t>
      </w:r>
    </w:p>
    <w:p w14:paraId="2B0C18CD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0A202B4C" w14:textId="77777777" w:rsidR="00000000" w:rsidRDefault="0033228F">
      <w:pPr>
        <w:pStyle w:val="CodeExample0"/>
      </w:pPr>
      <w:r>
        <w:t xml:space="preserve">00001 </w:t>
      </w:r>
    </w:p>
    <w:p w14:paraId="0F29A647" w14:textId="77777777" w:rsidR="00000000" w:rsidRDefault="0033228F">
      <w:pPr>
        <w:pStyle w:val="CodeExample0"/>
      </w:pPr>
      <w:r>
        <w:t xml:space="preserve">00008 </w:t>
      </w:r>
    </w:p>
    <w:p w14:paraId="4BDCB6F4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&lt;stdio.h&gt;</w:t>
      </w:r>
    </w:p>
    <w:p w14:paraId="6D637B37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&lt;stdlib.h&gt;</w:t>
      </w:r>
    </w:p>
    <w:p w14:paraId="1C7ADF40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&lt;ctype.h&gt;</w:t>
      </w:r>
    </w:p>
    <w:p w14:paraId="30D34DE0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&lt;string.h&gt;</w:t>
      </w:r>
    </w:p>
    <w:p w14:paraId="355F69FC" w14:textId="77777777" w:rsidR="00000000" w:rsidRDefault="0033228F">
      <w:pPr>
        <w:pStyle w:val="CodeExample0"/>
      </w:pPr>
      <w:r>
        <w:t xml:space="preserve">00013 </w:t>
      </w:r>
      <w:r>
        <w:rPr>
          <w:color w:val="806020"/>
        </w:rPr>
        <w:t>#include "../include/ui.h"</w:t>
      </w:r>
    </w:p>
    <w:p w14:paraId="2871B9B2" w14:textId="77777777" w:rsidR="00000000" w:rsidRDefault="0033228F">
      <w:pPr>
        <w:pStyle w:val="CodeExample0"/>
      </w:pPr>
      <w:r>
        <w:t xml:space="preserve">00014 </w:t>
      </w:r>
      <w:r>
        <w:rPr>
          <w:color w:val="806020"/>
        </w:rPr>
        <w:t>#include "../include/utils.h"</w:t>
      </w:r>
    </w:p>
    <w:p w14:paraId="2DEDB0A4" w14:textId="77777777" w:rsidR="00000000" w:rsidRDefault="0033228F">
      <w:pPr>
        <w:pStyle w:val="CodeExample0"/>
      </w:pPr>
      <w:r>
        <w:t xml:space="preserve">00015 </w:t>
      </w:r>
    </w:p>
    <w:p w14:paraId="129E484A" w14:textId="77777777" w:rsidR="00000000" w:rsidRDefault="0033228F">
      <w:pPr>
        <w:pStyle w:val="CodeExample0"/>
      </w:pPr>
      <w:r>
        <w:t xml:space="preserve">00016 </w:t>
      </w:r>
      <w:r>
        <w:rPr>
          <w:color w:val="806020"/>
        </w:rPr>
        <w:t>#ifdef _WIN32</w:t>
      </w:r>
    </w:p>
    <w:p w14:paraId="5D480803" w14:textId="77777777" w:rsidR="00000000" w:rsidRDefault="0033228F">
      <w:pPr>
        <w:pStyle w:val="CodeExample0"/>
      </w:pPr>
      <w:r>
        <w:t xml:space="preserve">00017 </w:t>
      </w:r>
      <w:r>
        <w:rPr>
          <w:color w:val="806020"/>
        </w:rPr>
        <w:t xml:space="preserve">    #include &lt;windows.h&gt;</w:t>
      </w:r>
    </w:p>
    <w:p w14:paraId="2F683FB8" w14:textId="77777777" w:rsidR="00000000" w:rsidRDefault="0033228F">
      <w:pPr>
        <w:pStyle w:val="CodeExample0"/>
      </w:pPr>
      <w:r>
        <w:t xml:space="preserve">00018 </w:t>
      </w:r>
      <w:r>
        <w:rPr>
          <w:color w:val="806020"/>
        </w:rPr>
        <w:t>#else</w:t>
      </w:r>
    </w:p>
    <w:p w14:paraId="4D614D82" w14:textId="77777777" w:rsidR="00000000" w:rsidRDefault="0033228F">
      <w:pPr>
        <w:pStyle w:val="CodeExample0"/>
      </w:pPr>
      <w:r>
        <w:t xml:space="preserve">00019 </w:t>
      </w:r>
      <w:r>
        <w:rPr>
          <w:color w:val="806020"/>
        </w:rPr>
        <w:t xml:space="preserve">    #include &lt;unistd.h&gt;</w:t>
      </w:r>
    </w:p>
    <w:p w14:paraId="28E76200" w14:textId="77777777" w:rsidR="00000000" w:rsidRDefault="0033228F">
      <w:pPr>
        <w:pStyle w:val="CodeExample0"/>
      </w:pPr>
      <w:r>
        <w:t xml:space="preserve">00020 </w:t>
      </w:r>
      <w:r>
        <w:rPr>
          <w:color w:val="806020"/>
        </w:rPr>
        <w:t>#endif</w:t>
      </w:r>
    </w:p>
    <w:p w14:paraId="4FA75172" w14:textId="77777777" w:rsidR="00000000" w:rsidRDefault="0033228F">
      <w:pPr>
        <w:pStyle w:val="CodeExample0"/>
      </w:pPr>
      <w:r>
        <w:t xml:space="preserve">00021 </w:t>
      </w:r>
    </w:p>
    <w:p w14:paraId="60EC6C23" w14:textId="77777777" w:rsidR="00000000" w:rsidRDefault="0033228F">
      <w:pPr>
        <w:pStyle w:val="CodeExample0"/>
      </w:pPr>
      <w:r>
        <w:t xml:space="preserve">00022 </w:t>
      </w:r>
      <w:r>
        <w:rPr>
          <w:color w:val="604020"/>
        </w:rPr>
        <w:t>void</w:t>
      </w:r>
      <w:r>
        <w:t xml:space="preserve"> ui_clear_screen(</w:t>
      </w:r>
      <w:r>
        <w:rPr>
          <w:color w:val="604020"/>
        </w:rPr>
        <w:t>void</w:t>
      </w:r>
      <w:r>
        <w:t>) {</w:t>
      </w:r>
    </w:p>
    <w:p w14:paraId="68FD5FDE" w14:textId="77777777" w:rsidR="00000000" w:rsidRDefault="0033228F">
      <w:pPr>
        <w:pStyle w:val="CodeExample0"/>
      </w:pPr>
      <w:r>
        <w:t xml:space="preserve">00023 </w:t>
      </w:r>
      <w:r>
        <w:rPr>
          <w:color w:val="806020"/>
        </w:rPr>
        <w:t xml:space="preserve">    #ifdef _WIN32</w:t>
      </w:r>
    </w:p>
    <w:p w14:paraId="5B53A9BA" w14:textId="77777777" w:rsidR="00000000" w:rsidRDefault="0033228F">
      <w:pPr>
        <w:pStyle w:val="CodeExample0"/>
      </w:pPr>
      <w:r>
        <w:t xml:space="preserve">00024         </w:t>
      </w:r>
      <w:r>
        <w:t>system(</w:t>
      </w:r>
      <w:r>
        <w:rPr>
          <w:color w:val="002080"/>
        </w:rPr>
        <w:t>"cls"</w:t>
      </w:r>
      <w:r>
        <w:t>);</w:t>
      </w:r>
    </w:p>
    <w:p w14:paraId="33A33BDB" w14:textId="77777777" w:rsidR="00000000" w:rsidRDefault="0033228F">
      <w:pPr>
        <w:pStyle w:val="CodeExample0"/>
      </w:pPr>
      <w:r>
        <w:t xml:space="preserve">00025 </w:t>
      </w:r>
      <w:r>
        <w:rPr>
          <w:color w:val="806020"/>
        </w:rPr>
        <w:t xml:space="preserve">        #else</w:t>
      </w:r>
    </w:p>
    <w:p w14:paraId="183C20FE" w14:textId="77777777" w:rsidR="00000000" w:rsidRDefault="0033228F">
      <w:pPr>
        <w:pStyle w:val="CodeExample0"/>
      </w:pPr>
      <w:r>
        <w:t>00026         system(</w:t>
      </w:r>
      <w:r>
        <w:rPr>
          <w:color w:val="002080"/>
        </w:rPr>
        <w:t>"clear"</w:t>
      </w:r>
      <w:r>
        <w:t>);</w:t>
      </w:r>
    </w:p>
    <w:p w14:paraId="55CA8158" w14:textId="77777777" w:rsidR="00000000" w:rsidRDefault="0033228F">
      <w:pPr>
        <w:pStyle w:val="CodeExample0"/>
      </w:pPr>
      <w:r>
        <w:t xml:space="preserve">00027 </w:t>
      </w:r>
      <w:r>
        <w:rPr>
          <w:color w:val="806020"/>
        </w:rPr>
        <w:t xml:space="preserve">    #endif</w:t>
      </w:r>
    </w:p>
    <w:p w14:paraId="54D0FB56" w14:textId="77777777" w:rsidR="00000000" w:rsidRDefault="0033228F">
      <w:pPr>
        <w:pStyle w:val="CodeExample0"/>
      </w:pPr>
      <w:r>
        <w:t>00028 }</w:t>
      </w:r>
    </w:p>
    <w:p w14:paraId="7047016F" w14:textId="77777777" w:rsidR="00000000" w:rsidRDefault="0033228F">
      <w:pPr>
        <w:pStyle w:val="CodeExample0"/>
      </w:pPr>
      <w:r>
        <w:t xml:space="preserve">00029 </w:t>
      </w:r>
    </w:p>
    <w:p w14:paraId="6F0EEE71" w14:textId="77777777" w:rsidR="00000000" w:rsidRDefault="0033228F">
      <w:pPr>
        <w:pStyle w:val="CodeExample0"/>
      </w:pPr>
      <w:r>
        <w:t xml:space="preserve">00030 </w:t>
      </w:r>
      <w:r>
        <w:rPr>
          <w:color w:val="604020"/>
        </w:rPr>
        <w:t>void</w:t>
      </w:r>
      <w:r>
        <w:t xml:space="preserve"> ui_pause(</w:t>
      </w:r>
      <w:r>
        <w:rPr>
          <w:color w:val="604020"/>
        </w:rPr>
        <w:t>void</w:t>
      </w:r>
      <w:r>
        <w:t>) {</w:t>
      </w:r>
    </w:p>
    <w:p w14:paraId="2ADE4D47" w14:textId="77777777" w:rsidR="00000000" w:rsidRDefault="0033228F">
      <w:pPr>
        <w:pStyle w:val="CodeExample0"/>
      </w:pPr>
      <w:r>
        <w:t>00031     printf(</w:t>
      </w:r>
      <w:r>
        <w:rPr>
          <w:color w:val="002080"/>
        </w:rPr>
        <w:t>"\nPress enter to continue..."</w:t>
      </w:r>
      <w:r>
        <w:t>);</w:t>
      </w:r>
    </w:p>
    <w:p w14:paraId="2D4769BF" w14:textId="77777777" w:rsidR="00000000" w:rsidRDefault="0033228F">
      <w:pPr>
        <w:pStyle w:val="CodeExample0"/>
      </w:pPr>
      <w:r>
        <w:t>00032     getchar();</w:t>
      </w:r>
    </w:p>
    <w:p w14:paraId="27B08CC5" w14:textId="77777777" w:rsidR="00000000" w:rsidRDefault="0033228F">
      <w:pPr>
        <w:pStyle w:val="CodeExample0"/>
      </w:pPr>
      <w:r>
        <w:t>00033 }</w:t>
      </w:r>
    </w:p>
    <w:p w14:paraId="3B1526E0" w14:textId="77777777" w:rsidR="00000000" w:rsidRDefault="0033228F">
      <w:pPr>
        <w:pStyle w:val="CodeExample0"/>
      </w:pPr>
      <w:r>
        <w:t xml:space="preserve">00034 </w:t>
      </w:r>
    </w:p>
    <w:p w14:paraId="358139E4" w14:textId="77777777" w:rsidR="00000000" w:rsidRDefault="0033228F">
      <w:pPr>
        <w:pStyle w:val="CodeExample0"/>
      </w:pPr>
      <w:r>
        <w:t xml:space="preserve">00035 </w:t>
      </w:r>
      <w:r>
        <w:rPr>
          <w:color w:val="604020"/>
        </w:rPr>
        <w:t>void</w:t>
      </w:r>
      <w:r>
        <w:t xml:space="preserve"> ui_print_header(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*title) {</w:t>
      </w:r>
    </w:p>
    <w:p w14:paraId="3996A37D" w14:textId="77777777" w:rsidR="00000000" w:rsidRDefault="0033228F">
      <w:pPr>
        <w:pStyle w:val="CodeExample0"/>
      </w:pPr>
      <w:r>
        <w:t xml:space="preserve">00036     printf(BG_NEON_PURPLE BOLD </w:t>
      </w:r>
      <w:r>
        <w:rPr>
          <w:color w:val="002080"/>
        </w:rPr>
        <w:t>"  %s  "</w:t>
      </w:r>
      <w:r>
        <w:t xml:space="preserve"> RESET, title);</w:t>
      </w:r>
    </w:p>
    <w:p w14:paraId="630ACD12" w14:textId="77777777" w:rsidR="00000000" w:rsidRDefault="0033228F">
      <w:pPr>
        <w:pStyle w:val="CodeExample0"/>
      </w:pPr>
      <w:r>
        <w:t>00037 }</w:t>
      </w:r>
    </w:p>
    <w:p w14:paraId="306A2380" w14:textId="77777777" w:rsidR="00000000" w:rsidRDefault="0033228F">
      <w:pPr>
        <w:pStyle w:val="CodeExample0"/>
      </w:pPr>
      <w:r>
        <w:t xml:space="preserve">00038 </w:t>
      </w:r>
    </w:p>
    <w:p w14:paraId="72E0B7EB" w14:textId="77777777" w:rsidR="00000000" w:rsidRDefault="0033228F">
      <w:pPr>
        <w:pStyle w:val="CodeExample0"/>
      </w:pPr>
      <w:r>
        <w:t xml:space="preserve">00039 </w:t>
      </w:r>
      <w:r>
        <w:rPr>
          <w:color w:val="604020"/>
        </w:rPr>
        <w:t>void</w:t>
      </w:r>
      <w:r>
        <w:t xml:space="preserve"> ui_print_success(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*message) {</w:t>
      </w:r>
    </w:p>
    <w:p w14:paraId="31FCAB15" w14:textId="77777777" w:rsidR="00000000" w:rsidRDefault="0033228F">
      <w:pPr>
        <w:pStyle w:val="CodeExample0"/>
      </w:pPr>
      <w:r>
        <w:t xml:space="preserve">00040     printf(SOFT_GREEN </w:t>
      </w:r>
      <w:r>
        <w:rPr>
          <w:color w:val="002080"/>
        </w:rPr>
        <w:t>"\n%s"</w:t>
      </w:r>
      <w:r>
        <w:t xml:space="preserve"> RESET , message);</w:t>
      </w:r>
    </w:p>
    <w:p w14:paraId="453C1015" w14:textId="77777777" w:rsidR="00000000" w:rsidRDefault="0033228F">
      <w:pPr>
        <w:pStyle w:val="CodeExample0"/>
      </w:pPr>
      <w:r>
        <w:t>00041 }</w:t>
      </w:r>
    </w:p>
    <w:p w14:paraId="2C41CC19" w14:textId="77777777" w:rsidR="00000000" w:rsidRDefault="0033228F">
      <w:pPr>
        <w:pStyle w:val="CodeExample0"/>
      </w:pPr>
      <w:r>
        <w:t xml:space="preserve">00042 </w:t>
      </w:r>
    </w:p>
    <w:p w14:paraId="733FA615" w14:textId="77777777" w:rsidR="00000000" w:rsidRDefault="0033228F">
      <w:pPr>
        <w:pStyle w:val="CodeExample0"/>
      </w:pPr>
      <w:r>
        <w:t xml:space="preserve">00043 </w:t>
      </w:r>
      <w:r>
        <w:rPr>
          <w:color w:val="604020"/>
        </w:rPr>
        <w:t>void</w:t>
      </w:r>
      <w:r>
        <w:t xml:space="preserve"> ui_print_error(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*message) {</w:t>
      </w:r>
    </w:p>
    <w:p w14:paraId="6BD36D03" w14:textId="77777777" w:rsidR="00000000" w:rsidRDefault="0033228F">
      <w:pPr>
        <w:pStyle w:val="CodeExample0"/>
      </w:pPr>
      <w:r>
        <w:t>0</w:t>
      </w:r>
      <w:r>
        <w:t xml:space="preserve">0044     printf(SOFT_RED </w:t>
      </w:r>
      <w:r>
        <w:rPr>
          <w:color w:val="002080"/>
        </w:rPr>
        <w:t>"\n%s"</w:t>
      </w:r>
      <w:r>
        <w:t xml:space="preserve"> RESET , message);</w:t>
      </w:r>
    </w:p>
    <w:p w14:paraId="2909EFD2" w14:textId="77777777" w:rsidR="00000000" w:rsidRDefault="0033228F">
      <w:pPr>
        <w:pStyle w:val="CodeExample0"/>
      </w:pPr>
      <w:r>
        <w:t>00045 }</w:t>
      </w:r>
    </w:p>
    <w:p w14:paraId="7D421C22" w14:textId="77777777" w:rsidR="00000000" w:rsidRDefault="0033228F">
      <w:pPr>
        <w:pStyle w:val="CodeExample0"/>
      </w:pPr>
      <w:r>
        <w:t xml:space="preserve">00046 </w:t>
      </w:r>
    </w:p>
    <w:p w14:paraId="6C3E442D" w14:textId="77777777" w:rsidR="00000000" w:rsidRDefault="0033228F">
      <w:pPr>
        <w:pStyle w:val="CodeExample0"/>
      </w:pPr>
      <w:r>
        <w:t xml:space="preserve">00047 </w:t>
      </w:r>
      <w:r>
        <w:rPr>
          <w:color w:val="604020"/>
        </w:rPr>
        <w:t>void</w:t>
      </w:r>
      <w:r>
        <w:t xml:space="preserve"> ui_print_warning(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*message) {</w:t>
      </w:r>
    </w:p>
    <w:p w14:paraId="2BCA6E0E" w14:textId="77777777" w:rsidR="00000000" w:rsidRDefault="0033228F">
      <w:pPr>
        <w:pStyle w:val="CodeExample0"/>
      </w:pPr>
      <w:r>
        <w:t xml:space="preserve">00048     printf(SOFT_YELLOW </w:t>
      </w:r>
      <w:r>
        <w:rPr>
          <w:color w:val="002080"/>
        </w:rPr>
        <w:t>"\n%s"</w:t>
      </w:r>
      <w:r>
        <w:t xml:space="preserve"> RESET , message);</w:t>
      </w:r>
    </w:p>
    <w:p w14:paraId="0FECE4BB" w14:textId="77777777" w:rsidR="00000000" w:rsidRDefault="0033228F">
      <w:pPr>
        <w:pStyle w:val="CodeExample0"/>
      </w:pPr>
      <w:r>
        <w:t>00049 }</w:t>
      </w:r>
    </w:p>
    <w:p w14:paraId="0E0FA504" w14:textId="77777777" w:rsidR="00000000" w:rsidRDefault="0033228F">
      <w:pPr>
        <w:pStyle w:val="CodeExample0"/>
      </w:pPr>
      <w:r>
        <w:t xml:space="preserve">00050 </w:t>
      </w:r>
    </w:p>
    <w:p w14:paraId="093A3E15" w14:textId="77777777" w:rsidR="00000000" w:rsidRDefault="0033228F">
      <w:pPr>
        <w:pStyle w:val="CodeExample0"/>
      </w:pPr>
      <w:r>
        <w:t xml:space="preserve">00051 </w:t>
      </w:r>
      <w:r>
        <w:rPr>
          <w:color w:val="604020"/>
        </w:rPr>
        <w:t>void</w:t>
      </w:r>
      <w:r>
        <w:t xml:space="preserve"> ui_print_info(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*message) {</w:t>
      </w:r>
    </w:p>
    <w:p w14:paraId="1A6C64E0" w14:textId="77777777" w:rsidR="00000000" w:rsidRDefault="0033228F">
      <w:pPr>
        <w:pStyle w:val="CodeExample0"/>
      </w:pPr>
      <w:r>
        <w:t>00052     printf(SOFT_B</w:t>
      </w:r>
      <w:r>
        <w:t xml:space="preserve">LUE </w:t>
      </w:r>
      <w:r>
        <w:rPr>
          <w:color w:val="002080"/>
        </w:rPr>
        <w:t>"\n%s"</w:t>
      </w:r>
      <w:r>
        <w:t xml:space="preserve"> RESET , message);</w:t>
      </w:r>
    </w:p>
    <w:p w14:paraId="4B66B686" w14:textId="77777777" w:rsidR="00000000" w:rsidRDefault="0033228F">
      <w:pPr>
        <w:pStyle w:val="CodeExample0"/>
      </w:pPr>
      <w:r>
        <w:t>00053 }</w:t>
      </w:r>
    </w:p>
    <w:p w14:paraId="3E7501A8" w14:textId="77777777" w:rsidR="00000000" w:rsidRDefault="0033228F">
      <w:pPr>
        <w:pStyle w:val="CodeExample0"/>
      </w:pPr>
      <w:r>
        <w:t xml:space="preserve">00054 </w:t>
      </w:r>
    </w:p>
    <w:p w14:paraId="29CD4EBE" w14:textId="77777777" w:rsidR="00000000" w:rsidRDefault="0033228F">
      <w:pPr>
        <w:pStyle w:val="CodeExample0"/>
      </w:pPr>
      <w:r>
        <w:t xml:space="preserve">00055 </w:t>
      </w:r>
    </w:p>
    <w:p w14:paraId="44529827" w14:textId="77777777" w:rsidR="00000000" w:rsidRDefault="0033228F">
      <w:pPr>
        <w:pStyle w:val="CodeExample0"/>
      </w:pPr>
      <w:r>
        <w:t xml:space="preserve">00056 </w:t>
      </w:r>
      <w:r>
        <w:rPr>
          <w:color w:val="604020"/>
        </w:rPr>
        <w:t>void</w:t>
      </w:r>
      <w:r>
        <w:t xml:space="preserve"> ui_print_banner(</w:t>
      </w:r>
      <w:r>
        <w:rPr>
          <w:color w:val="604020"/>
        </w:rPr>
        <w:t>void</w:t>
      </w:r>
      <w:r>
        <w:t>){</w:t>
      </w:r>
    </w:p>
    <w:p w14:paraId="2FA3F4CC" w14:textId="77777777" w:rsidR="00000000" w:rsidRDefault="0033228F">
      <w:pPr>
        <w:pStyle w:val="CodeExample0"/>
      </w:pPr>
      <w:r>
        <w:t xml:space="preserve">00057     </w:t>
      </w:r>
      <w:r>
        <w:rPr>
          <w:color w:val="604020"/>
        </w:rPr>
        <w:t>unsigned</w:t>
      </w:r>
      <w:r>
        <w:t xml:space="preserve"> </w:t>
      </w:r>
      <w:r>
        <w:rPr>
          <w:color w:val="604020"/>
        </w:rPr>
        <w:t>char</w:t>
      </w:r>
      <w:r>
        <w:t xml:space="preserve"> b = 219;  </w:t>
      </w:r>
      <w:r>
        <w:rPr>
          <w:color w:val="800000"/>
        </w:rPr>
        <w:t>// â–ˆ Full block character</w:t>
      </w:r>
    </w:p>
    <w:p w14:paraId="3FF30DC7" w14:textId="77777777" w:rsidR="00000000" w:rsidRDefault="0033228F">
      <w:pPr>
        <w:pStyle w:val="CodeExample0"/>
      </w:pPr>
      <w:r>
        <w:t xml:space="preserve">00058     </w:t>
      </w:r>
    </w:p>
    <w:p w14:paraId="6A6452B3" w14:textId="77777777" w:rsidR="00000000" w:rsidRDefault="0033228F">
      <w:pPr>
        <w:pStyle w:val="CodeExample0"/>
      </w:pPr>
      <w:r>
        <w:t xml:space="preserve">00059     </w:t>
      </w:r>
      <w:r>
        <w:rPr>
          <w:color w:val="604020"/>
        </w:rPr>
        <w:t>char</w:t>
      </w:r>
      <w:r>
        <w:t xml:space="preserve">* hms = </w:t>
      </w:r>
    </w:p>
    <w:p w14:paraId="25C57AD7" w14:textId="77777777" w:rsidR="00000000" w:rsidRDefault="0033228F">
      <w:pPr>
        <w:pStyle w:val="CodeExample0"/>
      </w:pPr>
      <w:r>
        <w:t xml:space="preserve">00060     </w:t>
      </w:r>
      <w:r>
        <w:rPr>
          <w:color w:val="002080"/>
        </w:rPr>
        <w:t>"#####################################\n"</w:t>
      </w:r>
    </w:p>
    <w:p w14:paraId="24064D78" w14:textId="77777777" w:rsidR="00000000" w:rsidRDefault="0033228F">
      <w:pPr>
        <w:pStyle w:val="CodeExample0"/>
      </w:pPr>
      <w:r>
        <w:t xml:space="preserve">00061     </w:t>
      </w:r>
      <w:r>
        <w:rPr>
          <w:color w:val="002080"/>
        </w:rPr>
        <w:t>"#                                   #\n"</w:t>
      </w:r>
    </w:p>
    <w:p w14:paraId="20D6B363" w14:textId="77777777" w:rsidR="00000000" w:rsidRDefault="0033228F">
      <w:pPr>
        <w:pStyle w:val="CodeExample0"/>
      </w:pPr>
      <w:r>
        <w:t xml:space="preserve">00062     </w:t>
      </w:r>
      <w:r>
        <w:rPr>
          <w:color w:val="002080"/>
        </w:rPr>
        <w:t>"#        X  X  X   X  XXXX          #\n"</w:t>
      </w:r>
    </w:p>
    <w:p w14:paraId="67AC98AE" w14:textId="77777777" w:rsidR="00000000" w:rsidRDefault="0033228F">
      <w:pPr>
        <w:pStyle w:val="CodeExample0"/>
      </w:pPr>
      <w:r>
        <w:t xml:space="preserve">00063     </w:t>
      </w:r>
      <w:r>
        <w:rPr>
          <w:color w:val="002080"/>
        </w:rPr>
        <w:t>"#        X  X  XX XX  X             #\n"</w:t>
      </w:r>
    </w:p>
    <w:p w14:paraId="636A427F" w14:textId="77777777" w:rsidR="00000000" w:rsidRDefault="0033228F">
      <w:pPr>
        <w:pStyle w:val="CodeExample0"/>
      </w:pPr>
      <w:r>
        <w:t xml:space="preserve">00064     </w:t>
      </w:r>
      <w:r>
        <w:rPr>
          <w:color w:val="002080"/>
        </w:rPr>
        <w:t>"#        XXXX  X X X  XXXX          #\n"</w:t>
      </w:r>
    </w:p>
    <w:p w14:paraId="7E85E291" w14:textId="77777777" w:rsidR="00000000" w:rsidRDefault="0033228F">
      <w:pPr>
        <w:pStyle w:val="CodeExample0"/>
      </w:pPr>
      <w:r>
        <w:t xml:space="preserve">00065     </w:t>
      </w:r>
      <w:r>
        <w:rPr>
          <w:color w:val="002080"/>
        </w:rPr>
        <w:t>"#        X  X  X   X     X          #\n"</w:t>
      </w:r>
    </w:p>
    <w:p w14:paraId="7151CC1C" w14:textId="77777777" w:rsidR="00000000" w:rsidRDefault="0033228F">
      <w:pPr>
        <w:pStyle w:val="CodeExample0"/>
      </w:pPr>
      <w:r>
        <w:t xml:space="preserve">00066     </w:t>
      </w:r>
      <w:r>
        <w:rPr>
          <w:color w:val="002080"/>
        </w:rPr>
        <w:t>"#        X  X  X   X  XXXX          #\n"</w:t>
      </w:r>
    </w:p>
    <w:p w14:paraId="6A103CB0" w14:textId="77777777" w:rsidR="00000000" w:rsidRDefault="0033228F">
      <w:pPr>
        <w:pStyle w:val="CodeExample0"/>
      </w:pPr>
      <w:r>
        <w:t xml:space="preserve">00067     </w:t>
      </w:r>
      <w:r>
        <w:rPr>
          <w:color w:val="002080"/>
        </w:rPr>
        <w:t>"#                                   #\n"</w:t>
      </w:r>
    </w:p>
    <w:p w14:paraId="0BF52925" w14:textId="77777777" w:rsidR="00000000" w:rsidRDefault="0033228F">
      <w:pPr>
        <w:pStyle w:val="CodeExample0"/>
      </w:pPr>
      <w:r>
        <w:t xml:space="preserve">00068     </w:t>
      </w:r>
      <w:r>
        <w:rPr>
          <w:color w:val="002080"/>
        </w:rPr>
        <w:t>"#    HEALTHCARE MANAGEMENT SYSTEM   #\n"</w:t>
      </w:r>
    </w:p>
    <w:p w14:paraId="573837EC" w14:textId="77777777" w:rsidR="00000000" w:rsidRDefault="0033228F">
      <w:pPr>
        <w:pStyle w:val="CodeExample0"/>
      </w:pPr>
      <w:r>
        <w:t xml:space="preserve">00069 </w:t>
      </w:r>
      <w:r>
        <w:t xml:space="preserve">    </w:t>
      </w:r>
      <w:r>
        <w:rPr>
          <w:color w:val="002080"/>
        </w:rPr>
        <w:t>"#                                   #\n"</w:t>
      </w:r>
    </w:p>
    <w:p w14:paraId="22C63D84" w14:textId="77777777" w:rsidR="00000000" w:rsidRDefault="0033228F">
      <w:pPr>
        <w:pStyle w:val="CodeExample0"/>
      </w:pPr>
      <w:r>
        <w:t xml:space="preserve">00070     </w:t>
      </w:r>
      <w:r>
        <w:rPr>
          <w:color w:val="002080"/>
        </w:rPr>
        <w:t>"#####################################\n"</w:t>
      </w:r>
      <w:r>
        <w:t>;</w:t>
      </w:r>
    </w:p>
    <w:p w14:paraId="2A32B032" w14:textId="77777777" w:rsidR="00000000" w:rsidRDefault="0033228F">
      <w:pPr>
        <w:pStyle w:val="CodeExample0"/>
      </w:pPr>
      <w:r>
        <w:t xml:space="preserve">00071     </w:t>
      </w:r>
    </w:p>
    <w:p w14:paraId="759E2D53" w14:textId="77777777" w:rsidR="00000000" w:rsidRDefault="0033228F">
      <w:pPr>
        <w:pStyle w:val="CodeExample0"/>
      </w:pPr>
      <w:r>
        <w:t>00072     printf(</w:t>
      </w:r>
      <w:r>
        <w:rPr>
          <w:color w:val="002080"/>
        </w:rPr>
        <w:t>"\n"</w:t>
      </w:r>
      <w:r>
        <w:t>);</w:t>
      </w:r>
    </w:p>
    <w:p w14:paraId="503DCE13" w14:textId="77777777" w:rsidR="00000000" w:rsidRDefault="0033228F">
      <w:pPr>
        <w:pStyle w:val="CodeExample0"/>
      </w:pPr>
      <w:r>
        <w:t xml:space="preserve">00073     </w:t>
      </w:r>
    </w:p>
    <w:p w14:paraId="6E1791BB" w14:textId="77777777" w:rsidR="00000000" w:rsidRDefault="0033228F">
      <w:pPr>
        <w:pStyle w:val="CodeExample0"/>
      </w:pPr>
      <w:r>
        <w:t xml:space="preserve">00074     </w:t>
      </w:r>
      <w:r>
        <w:rPr>
          <w:color w:val="008000"/>
        </w:rPr>
        <w:t>while</w:t>
      </w:r>
      <w:r>
        <w:t xml:space="preserve"> (*hms) {</w:t>
      </w:r>
    </w:p>
    <w:p w14:paraId="193EA32E" w14:textId="77777777" w:rsidR="00000000" w:rsidRDefault="0033228F">
      <w:pPr>
        <w:pStyle w:val="CodeExample0"/>
      </w:pPr>
      <w:r>
        <w:t xml:space="preserve">00075         </w:t>
      </w:r>
      <w:r>
        <w:rPr>
          <w:color w:val="008000"/>
        </w:rPr>
        <w:t>if</w:t>
      </w:r>
      <w:r>
        <w:t xml:space="preserve"> (*hms == </w:t>
      </w:r>
      <w:r>
        <w:rPr>
          <w:color w:val="008080"/>
        </w:rPr>
        <w:t>'X'</w:t>
      </w:r>
      <w:r>
        <w:t>) {</w:t>
      </w:r>
    </w:p>
    <w:p w14:paraId="1306D316" w14:textId="77777777" w:rsidR="00000000" w:rsidRDefault="0033228F">
      <w:pPr>
        <w:pStyle w:val="CodeExample0"/>
      </w:pPr>
      <w:r>
        <w:t xml:space="preserve">00076             printf(BRIGHT_RED </w:t>
      </w:r>
      <w:r>
        <w:rPr>
          <w:color w:val="002080"/>
        </w:rPr>
        <w:t>"%c%c"</w:t>
      </w:r>
      <w:r>
        <w:t xml:space="preserve"> RESET, b, </w:t>
      </w:r>
      <w:r>
        <w:t>b);</w:t>
      </w:r>
    </w:p>
    <w:p w14:paraId="07DCAF63" w14:textId="77777777" w:rsidR="00000000" w:rsidRDefault="0033228F">
      <w:pPr>
        <w:pStyle w:val="CodeExample0"/>
      </w:pPr>
      <w:r>
        <w:lastRenderedPageBreak/>
        <w:t xml:space="preserve">00077         } </w:t>
      </w:r>
    </w:p>
    <w:p w14:paraId="38412BE0" w14:textId="77777777" w:rsidR="00000000" w:rsidRDefault="0033228F">
      <w:pPr>
        <w:pStyle w:val="CodeExample0"/>
      </w:pPr>
      <w:r>
        <w:t xml:space="preserve">00078        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(*hms == </w:t>
      </w:r>
      <w:r>
        <w:rPr>
          <w:color w:val="008080"/>
        </w:rPr>
        <w:t>'#'</w:t>
      </w:r>
      <w:r>
        <w:t>) {</w:t>
      </w:r>
    </w:p>
    <w:p w14:paraId="373D1215" w14:textId="77777777" w:rsidR="00000000" w:rsidRDefault="0033228F">
      <w:pPr>
        <w:pStyle w:val="CodeExample0"/>
      </w:pPr>
      <w:r>
        <w:t xml:space="preserve">00079             printf(SOFT_GRAY </w:t>
      </w:r>
      <w:r>
        <w:rPr>
          <w:color w:val="002080"/>
        </w:rPr>
        <w:t>"%c%c"</w:t>
      </w:r>
      <w:r>
        <w:t xml:space="preserve"> RESET, b, b);</w:t>
      </w:r>
    </w:p>
    <w:p w14:paraId="3CEB8413" w14:textId="77777777" w:rsidR="00000000" w:rsidRDefault="0033228F">
      <w:pPr>
        <w:pStyle w:val="CodeExample0"/>
      </w:pPr>
      <w:r>
        <w:t>00080         }</w:t>
      </w:r>
    </w:p>
    <w:p w14:paraId="32369B94" w14:textId="77777777" w:rsidR="00000000" w:rsidRDefault="0033228F">
      <w:pPr>
        <w:pStyle w:val="CodeExample0"/>
      </w:pPr>
      <w:r>
        <w:t xml:space="preserve">00081        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(*hms == </w:t>
      </w:r>
      <w:r>
        <w:rPr>
          <w:color w:val="008080"/>
        </w:rPr>
        <w:t>'\n'</w:t>
      </w:r>
      <w:r>
        <w:t>) {</w:t>
      </w:r>
    </w:p>
    <w:p w14:paraId="73FB4BF6" w14:textId="77777777" w:rsidR="00000000" w:rsidRDefault="0033228F">
      <w:pPr>
        <w:pStyle w:val="CodeExample0"/>
      </w:pPr>
      <w:r>
        <w:t>00082             printf(</w:t>
      </w:r>
      <w:r>
        <w:rPr>
          <w:color w:val="002080"/>
        </w:rPr>
        <w:t>"\n"</w:t>
      </w:r>
      <w:r>
        <w:t>);</w:t>
      </w:r>
    </w:p>
    <w:p w14:paraId="0A9E1C59" w14:textId="77777777" w:rsidR="00000000" w:rsidRDefault="0033228F">
      <w:pPr>
        <w:pStyle w:val="CodeExample0"/>
      </w:pPr>
      <w:r>
        <w:t xml:space="preserve">00083         } </w:t>
      </w:r>
    </w:p>
    <w:p w14:paraId="6EB23F19" w14:textId="77777777" w:rsidR="00000000" w:rsidRDefault="0033228F">
      <w:pPr>
        <w:pStyle w:val="CodeExample0"/>
      </w:pPr>
      <w:r>
        <w:t xml:space="preserve">00084        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(isalpha(*hms))</w:t>
      </w:r>
      <w:r>
        <w:t>{</w:t>
      </w:r>
    </w:p>
    <w:p w14:paraId="472B87D6" w14:textId="77777777" w:rsidR="00000000" w:rsidRDefault="0033228F">
      <w:pPr>
        <w:pStyle w:val="CodeExample0"/>
      </w:pPr>
      <w:r>
        <w:t xml:space="preserve">00085             printf(BOLD CYAN </w:t>
      </w:r>
      <w:r>
        <w:rPr>
          <w:color w:val="002080"/>
        </w:rPr>
        <w:t>"%c"</w:t>
      </w:r>
      <w:r>
        <w:t xml:space="preserve"> RESET </w:t>
      </w:r>
      <w:r>
        <w:rPr>
          <w:color w:val="002080"/>
        </w:rPr>
        <w:t>" "</w:t>
      </w:r>
      <w:r>
        <w:t>, *hms);</w:t>
      </w:r>
    </w:p>
    <w:p w14:paraId="6C06E9FE" w14:textId="77777777" w:rsidR="00000000" w:rsidRDefault="0033228F">
      <w:pPr>
        <w:pStyle w:val="CodeExample0"/>
      </w:pPr>
      <w:r>
        <w:t xml:space="preserve">00086         } </w:t>
      </w:r>
    </w:p>
    <w:p w14:paraId="604B9987" w14:textId="77777777" w:rsidR="00000000" w:rsidRDefault="0033228F">
      <w:pPr>
        <w:pStyle w:val="CodeExample0"/>
      </w:pPr>
      <w:r>
        <w:t xml:space="preserve">00087         </w:t>
      </w:r>
      <w:r>
        <w:rPr>
          <w:color w:val="008000"/>
        </w:rPr>
        <w:t>else</w:t>
      </w:r>
      <w:r>
        <w:t xml:space="preserve"> {</w:t>
      </w:r>
    </w:p>
    <w:p w14:paraId="4F4DAB61" w14:textId="77777777" w:rsidR="00000000" w:rsidRDefault="0033228F">
      <w:pPr>
        <w:pStyle w:val="CodeExample0"/>
      </w:pPr>
      <w:r>
        <w:t>00088             printf(</w:t>
      </w:r>
      <w:r>
        <w:rPr>
          <w:color w:val="002080"/>
        </w:rPr>
        <w:t>"  "</w:t>
      </w:r>
      <w:r>
        <w:t>);</w:t>
      </w:r>
    </w:p>
    <w:p w14:paraId="71B4922F" w14:textId="77777777" w:rsidR="00000000" w:rsidRDefault="0033228F">
      <w:pPr>
        <w:pStyle w:val="CodeExample0"/>
      </w:pPr>
      <w:r>
        <w:t>00089         }</w:t>
      </w:r>
    </w:p>
    <w:p w14:paraId="37590F22" w14:textId="77777777" w:rsidR="00000000" w:rsidRDefault="0033228F">
      <w:pPr>
        <w:pStyle w:val="CodeExample0"/>
      </w:pPr>
      <w:r>
        <w:t>00090         hms++;</w:t>
      </w:r>
    </w:p>
    <w:p w14:paraId="6EA66124" w14:textId="77777777" w:rsidR="00000000" w:rsidRDefault="0033228F">
      <w:pPr>
        <w:pStyle w:val="CodeExample0"/>
      </w:pPr>
      <w:r>
        <w:t>00091     }</w:t>
      </w:r>
    </w:p>
    <w:p w14:paraId="7FE9A174" w14:textId="77777777" w:rsidR="00000000" w:rsidRDefault="0033228F">
      <w:pPr>
        <w:pStyle w:val="CodeExample0"/>
      </w:pPr>
      <w:r>
        <w:t>00092     printf(</w:t>
      </w:r>
      <w:r>
        <w:rPr>
          <w:color w:val="002080"/>
        </w:rPr>
        <w:t>"\n"</w:t>
      </w:r>
      <w:r>
        <w:t>);</w:t>
      </w:r>
    </w:p>
    <w:p w14:paraId="40E3D740" w14:textId="77777777" w:rsidR="00000000" w:rsidRDefault="0033228F">
      <w:pPr>
        <w:pStyle w:val="CodeExample0"/>
      </w:pPr>
      <w:r>
        <w:t>00093 }</w:t>
      </w:r>
    </w:p>
    <w:p w14:paraId="7FC592AE" w14:textId="77777777" w:rsidR="00000000" w:rsidRDefault="0033228F">
      <w:pPr>
        <w:pStyle w:val="CodeExample0"/>
      </w:pPr>
      <w:r>
        <w:t xml:space="preserve">00094 </w:t>
      </w:r>
    </w:p>
    <w:p w14:paraId="599914A5" w14:textId="77777777" w:rsidR="00000000" w:rsidRDefault="0033228F">
      <w:pPr>
        <w:pStyle w:val="CodeExample0"/>
      </w:pPr>
      <w:r>
        <w:t xml:space="preserve">00095 </w:t>
      </w:r>
      <w:r>
        <w:rPr>
          <w:color w:val="604020"/>
        </w:rPr>
        <w:t>void</w:t>
      </w:r>
      <w:r>
        <w:t xml:space="preserve"> ui_print_menu</w:t>
      </w:r>
    </w:p>
    <w:p w14:paraId="60B9EC75" w14:textId="77777777" w:rsidR="00000000" w:rsidRDefault="0033228F">
      <w:pPr>
        <w:pStyle w:val="CodeExample0"/>
      </w:pPr>
      <w:r>
        <w:t>00096     (</w:t>
      </w:r>
    </w:p>
    <w:p w14:paraId="57B141A2" w14:textId="77777777" w:rsidR="00000000" w:rsidRDefault="0033228F">
      <w:pPr>
        <w:pStyle w:val="CodeExample0"/>
      </w:pPr>
      <w:r>
        <w:t xml:space="preserve">00097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*title, </w:t>
      </w:r>
    </w:p>
    <w:p w14:paraId="462FCABA" w14:textId="77777777" w:rsidR="00000000" w:rsidRDefault="0033228F">
      <w:pPr>
        <w:pStyle w:val="CodeExample0"/>
      </w:pPr>
      <w:r>
        <w:t xml:space="preserve">00098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*items[], </w:t>
      </w:r>
    </w:p>
    <w:p w14:paraId="32812A79" w14:textId="77777777" w:rsidR="00000000" w:rsidRDefault="0033228F">
      <w:pPr>
        <w:pStyle w:val="CodeExample0"/>
      </w:pPr>
      <w:r>
        <w:t xml:space="preserve">00099     </w:t>
      </w:r>
      <w:r>
        <w:rPr>
          <w:color w:val="604020"/>
        </w:rPr>
        <w:t>int</w:t>
      </w:r>
      <w:r>
        <w:t xml:space="preserve"> item_count, </w:t>
      </w:r>
    </w:p>
    <w:p w14:paraId="204722D3" w14:textId="77777777" w:rsidR="00000000" w:rsidRDefault="0033228F">
      <w:pPr>
        <w:pStyle w:val="CodeExample0"/>
      </w:pPr>
      <w:r>
        <w:t xml:space="preserve">00100     </w:t>
      </w:r>
      <w:r>
        <w:rPr>
          <w:color w:val="604020"/>
        </w:rPr>
        <w:t>int</w:t>
      </w:r>
      <w:r>
        <w:t xml:space="preserve"> box_width</w:t>
      </w:r>
    </w:p>
    <w:p w14:paraId="640FBB56" w14:textId="77777777" w:rsidR="00000000" w:rsidRDefault="0033228F">
      <w:pPr>
        <w:pStyle w:val="CodeExample0"/>
      </w:pPr>
      <w:r>
        <w:t>00101     ) {</w:t>
      </w:r>
    </w:p>
    <w:p w14:paraId="4A92C568" w14:textId="77777777" w:rsidR="00000000" w:rsidRDefault="0033228F">
      <w:pPr>
        <w:pStyle w:val="CodeExample0"/>
      </w:pPr>
      <w:r>
        <w:t xml:space="preserve">00102     </w:t>
      </w:r>
      <w:r>
        <w:rPr>
          <w:color w:val="604020"/>
        </w:rPr>
        <w:t>unsigned</w:t>
      </w:r>
      <w:r>
        <w:t xml:space="preserve"> </w:t>
      </w:r>
      <w:r>
        <w:rPr>
          <w:color w:val="604020"/>
        </w:rPr>
        <w:t>char</w:t>
      </w:r>
      <w:r>
        <w:t xml:space="preserve"> h = 205;  </w:t>
      </w:r>
      <w:r>
        <w:rPr>
          <w:color w:val="800000"/>
        </w:rPr>
        <w:t>// â•</w:t>
      </w:r>
    </w:p>
    <w:p w14:paraId="7BAC0796" w14:textId="77777777" w:rsidR="00000000" w:rsidRDefault="0033228F">
      <w:pPr>
        <w:pStyle w:val="CodeExample0"/>
      </w:pPr>
      <w:r>
        <w:t xml:space="preserve">00103     </w:t>
      </w:r>
      <w:r>
        <w:rPr>
          <w:color w:val="604020"/>
        </w:rPr>
        <w:t>unsigned</w:t>
      </w:r>
      <w:r>
        <w:t xml:space="preserve"> </w:t>
      </w:r>
      <w:r>
        <w:rPr>
          <w:color w:val="604020"/>
        </w:rPr>
        <w:t>char</w:t>
      </w:r>
      <w:r>
        <w:t xml:space="preserve"> v = 186;  </w:t>
      </w:r>
      <w:r>
        <w:rPr>
          <w:color w:val="800000"/>
        </w:rPr>
        <w:t>// â•‘</w:t>
      </w:r>
    </w:p>
    <w:p w14:paraId="11ABF969" w14:textId="77777777" w:rsidR="00000000" w:rsidRDefault="0033228F">
      <w:pPr>
        <w:pStyle w:val="CodeExample0"/>
      </w:pPr>
      <w:r>
        <w:t xml:space="preserve">00104     </w:t>
      </w:r>
      <w:r>
        <w:rPr>
          <w:color w:val="604020"/>
        </w:rPr>
        <w:t>unsigned</w:t>
      </w:r>
      <w:r>
        <w:t xml:space="preserve"> </w:t>
      </w:r>
      <w:r>
        <w:rPr>
          <w:color w:val="604020"/>
        </w:rPr>
        <w:t>char</w:t>
      </w:r>
      <w:r>
        <w:t xml:space="preserve"> tl = 201; </w:t>
      </w:r>
      <w:r>
        <w:rPr>
          <w:color w:val="800000"/>
        </w:rPr>
        <w:t>// â•”</w:t>
      </w:r>
    </w:p>
    <w:p w14:paraId="0D8BE4A0" w14:textId="77777777" w:rsidR="00000000" w:rsidRDefault="0033228F">
      <w:pPr>
        <w:pStyle w:val="CodeExample0"/>
      </w:pPr>
      <w:r>
        <w:t xml:space="preserve">00105     </w:t>
      </w:r>
      <w:r>
        <w:rPr>
          <w:color w:val="604020"/>
        </w:rPr>
        <w:t>unsigned</w:t>
      </w:r>
      <w:r>
        <w:t xml:space="preserve"> </w:t>
      </w:r>
      <w:r>
        <w:rPr>
          <w:color w:val="604020"/>
        </w:rPr>
        <w:t>char</w:t>
      </w:r>
      <w:r>
        <w:t xml:space="preserve"> tr = 187; </w:t>
      </w:r>
      <w:r>
        <w:rPr>
          <w:color w:val="800000"/>
        </w:rPr>
        <w:t>// â•—</w:t>
      </w:r>
    </w:p>
    <w:p w14:paraId="4ACE796F" w14:textId="77777777" w:rsidR="00000000" w:rsidRDefault="0033228F">
      <w:pPr>
        <w:pStyle w:val="CodeExample0"/>
      </w:pPr>
      <w:r>
        <w:t xml:space="preserve">00106     </w:t>
      </w:r>
      <w:r>
        <w:rPr>
          <w:color w:val="604020"/>
        </w:rPr>
        <w:t>unsigned</w:t>
      </w:r>
      <w:r>
        <w:t xml:space="preserve"> </w:t>
      </w:r>
      <w:r>
        <w:rPr>
          <w:color w:val="604020"/>
        </w:rPr>
        <w:t>char</w:t>
      </w:r>
      <w:r>
        <w:t xml:space="preserve"> bl = 200; </w:t>
      </w:r>
      <w:r>
        <w:rPr>
          <w:color w:val="800000"/>
        </w:rPr>
        <w:t>// â•š</w:t>
      </w:r>
    </w:p>
    <w:p w14:paraId="6E1570B6" w14:textId="77777777" w:rsidR="00000000" w:rsidRDefault="0033228F">
      <w:pPr>
        <w:pStyle w:val="CodeExample0"/>
      </w:pPr>
      <w:r>
        <w:t xml:space="preserve">00107     </w:t>
      </w:r>
      <w:r>
        <w:rPr>
          <w:color w:val="604020"/>
        </w:rPr>
        <w:t>unsigned</w:t>
      </w:r>
      <w:r>
        <w:t xml:space="preserve"> </w:t>
      </w:r>
      <w:r>
        <w:rPr>
          <w:color w:val="604020"/>
        </w:rPr>
        <w:t>char</w:t>
      </w:r>
      <w:r>
        <w:t xml:space="preserve"> br = 188; </w:t>
      </w:r>
      <w:r>
        <w:rPr>
          <w:color w:val="800000"/>
        </w:rPr>
        <w:t>// â•</w:t>
      </w:r>
    </w:p>
    <w:p w14:paraId="4791EAB5" w14:textId="77777777" w:rsidR="00000000" w:rsidRDefault="0033228F">
      <w:pPr>
        <w:pStyle w:val="CodeExample0"/>
      </w:pPr>
      <w:r>
        <w:t xml:space="preserve">00108     </w:t>
      </w:r>
    </w:p>
    <w:p w14:paraId="43E5ED82" w14:textId="77777777" w:rsidR="00000000" w:rsidRDefault="0033228F">
      <w:pPr>
        <w:pStyle w:val="CodeExample0"/>
      </w:pPr>
      <w:r>
        <w:t xml:space="preserve">00109     printf(BRIGHT_BLACK </w:t>
      </w:r>
      <w:r>
        <w:rPr>
          <w:color w:val="002080"/>
        </w:rPr>
        <w:t>"%c"</w:t>
      </w:r>
      <w:r>
        <w:t>, tl);</w:t>
      </w:r>
    </w:p>
    <w:p w14:paraId="66D56034" w14:textId="77777777" w:rsidR="00000000" w:rsidRDefault="0033228F">
      <w:pPr>
        <w:pStyle w:val="CodeExample0"/>
      </w:pPr>
      <w:r>
        <w:t xml:space="preserve">00110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box_width; i++) printf(</w:t>
      </w:r>
      <w:r>
        <w:rPr>
          <w:color w:val="002080"/>
        </w:rPr>
        <w:t>"%c"</w:t>
      </w:r>
      <w:r>
        <w:t>, h);</w:t>
      </w:r>
    </w:p>
    <w:p w14:paraId="22D88BC6" w14:textId="77777777" w:rsidR="00000000" w:rsidRDefault="0033228F">
      <w:pPr>
        <w:pStyle w:val="CodeExample0"/>
      </w:pPr>
      <w:r>
        <w:t>00111     printf(</w:t>
      </w:r>
      <w:r>
        <w:rPr>
          <w:color w:val="002080"/>
        </w:rPr>
        <w:t>"%c"</w:t>
      </w:r>
      <w:r>
        <w:t xml:space="preserve"> RESET </w:t>
      </w:r>
      <w:r>
        <w:rPr>
          <w:color w:val="002080"/>
        </w:rPr>
        <w:t>"\n"</w:t>
      </w:r>
      <w:r>
        <w:t>, tr);</w:t>
      </w:r>
    </w:p>
    <w:p w14:paraId="6876FF72" w14:textId="77777777" w:rsidR="00000000" w:rsidRDefault="0033228F">
      <w:pPr>
        <w:pStyle w:val="CodeExample0"/>
      </w:pPr>
      <w:r>
        <w:t xml:space="preserve">00112 </w:t>
      </w:r>
    </w:p>
    <w:p w14:paraId="3832B46C" w14:textId="77777777" w:rsidR="00000000" w:rsidRDefault="0033228F">
      <w:pPr>
        <w:pStyle w:val="CodeExample0"/>
      </w:pPr>
      <w:r>
        <w:t xml:space="preserve">00113     </w:t>
      </w:r>
      <w:r>
        <w:rPr>
          <w:color w:val="604020"/>
        </w:rPr>
        <w:t>char</w:t>
      </w:r>
      <w:r>
        <w:t xml:space="preserve"> title_upper[100];</w:t>
      </w:r>
    </w:p>
    <w:p w14:paraId="0C405E51" w14:textId="77777777" w:rsidR="00000000" w:rsidRDefault="0033228F">
      <w:pPr>
        <w:pStyle w:val="CodeExample0"/>
      </w:pPr>
      <w:r>
        <w:t xml:space="preserve">00114     strncpy(title_upper, title, </w:t>
      </w:r>
      <w:r>
        <w:rPr>
          <w:color w:val="008000"/>
        </w:rPr>
        <w:t>sizeof</w:t>
      </w:r>
      <w:r>
        <w:t>(title_upper) - 1);</w:t>
      </w:r>
    </w:p>
    <w:p w14:paraId="1C6EFD0E" w14:textId="77777777" w:rsidR="00000000" w:rsidRDefault="0033228F">
      <w:pPr>
        <w:pStyle w:val="CodeExample0"/>
      </w:pPr>
      <w:r>
        <w:t>00115     title_upper[</w:t>
      </w:r>
      <w:r>
        <w:rPr>
          <w:color w:val="008000"/>
        </w:rPr>
        <w:t>sizeof</w:t>
      </w:r>
      <w:r>
        <w:t xml:space="preserve">(title_upper) - 1] = </w:t>
      </w:r>
      <w:r>
        <w:rPr>
          <w:color w:val="008080"/>
        </w:rPr>
        <w:t>'\0'</w:t>
      </w:r>
      <w:r>
        <w:t>;</w:t>
      </w:r>
    </w:p>
    <w:p w14:paraId="68EEBB54" w14:textId="77777777" w:rsidR="00000000" w:rsidRDefault="0033228F">
      <w:pPr>
        <w:pStyle w:val="CodeExample0"/>
      </w:pPr>
      <w:r>
        <w:t>00116     utils_str_to_upper(title_upper);</w:t>
      </w:r>
    </w:p>
    <w:p w14:paraId="29957D07" w14:textId="77777777" w:rsidR="00000000" w:rsidRDefault="0033228F">
      <w:pPr>
        <w:pStyle w:val="CodeExample0"/>
      </w:pPr>
      <w:r>
        <w:t xml:space="preserve">00117     </w:t>
      </w:r>
    </w:p>
    <w:p w14:paraId="66EA4484" w14:textId="77777777" w:rsidR="00000000" w:rsidRDefault="0033228F">
      <w:pPr>
        <w:pStyle w:val="CodeExample0"/>
      </w:pPr>
      <w:r>
        <w:t>0011</w:t>
      </w:r>
      <w:r>
        <w:t xml:space="preserve">8     </w:t>
      </w:r>
      <w:r>
        <w:rPr>
          <w:color w:val="604020"/>
        </w:rPr>
        <w:t>int</w:t>
      </w:r>
      <w:r>
        <w:t xml:space="preserve"> title_len = strlen(title_upper) + 4;</w:t>
      </w:r>
    </w:p>
    <w:p w14:paraId="44536707" w14:textId="77777777" w:rsidR="00000000" w:rsidRDefault="0033228F">
      <w:pPr>
        <w:pStyle w:val="CodeExample0"/>
      </w:pPr>
      <w:r>
        <w:t xml:space="preserve">00119     </w:t>
      </w:r>
      <w:r>
        <w:rPr>
          <w:color w:val="604020"/>
        </w:rPr>
        <w:t>int</w:t>
      </w:r>
      <w:r>
        <w:t xml:space="preserve"> title_padding = (box_width - title_len) / 2;</w:t>
      </w:r>
    </w:p>
    <w:p w14:paraId="4EA440AC" w14:textId="77777777" w:rsidR="00000000" w:rsidRDefault="0033228F">
      <w:pPr>
        <w:pStyle w:val="CodeExample0"/>
      </w:pPr>
      <w:r>
        <w:t xml:space="preserve">00120     printf(BRIGHT_BLACK </w:t>
      </w:r>
      <w:r>
        <w:rPr>
          <w:color w:val="002080"/>
        </w:rPr>
        <w:t>"%c"</w:t>
      </w:r>
      <w:r>
        <w:t xml:space="preserve"> RESET, v);</w:t>
      </w:r>
    </w:p>
    <w:p w14:paraId="0E51EB1E" w14:textId="77777777" w:rsidR="00000000" w:rsidRDefault="0033228F">
      <w:pPr>
        <w:pStyle w:val="CodeExample0"/>
      </w:pPr>
      <w:r>
        <w:t xml:space="preserve">00121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title_padding; i++) printf(</w:t>
      </w:r>
      <w:r>
        <w:rPr>
          <w:color w:val="002080"/>
        </w:rPr>
        <w:t>" "</w:t>
      </w:r>
      <w:r>
        <w:t>);</w:t>
      </w:r>
    </w:p>
    <w:p w14:paraId="77B58F33" w14:textId="77777777" w:rsidR="00000000" w:rsidRDefault="0033228F">
      <w:pPr>
        <w:pStyle w:val="CodeExample0"/>
      </w:pPr>
      <w:r>
        <w:t>00122     ui_print_header(title_upper);</w:t>
      </w:r>
    </w:p>
    <w:p w14:paraId="0B43854D" w14:textId="77777777" w:rsidR="00000000" w:rsidRDefault="0033228F">
      <w:pPr>
        <w:pStyle w:val="CodeExample0"/>
      </w:pPr>
      <w:r>
        <w:t xml:space="preserve">00123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box_width - title_padding - title_len; i++) printf(</w:t>
      </w:r>
      <w:r>
        <w:rPr>
          <w:color w:val="002080"/>
        </w:rPr>
        <w:t>" "</w:t>
      </w:r>
      <w:r>
        <w:t>);</w:t>
      </w:r>
    </w:p>
    <w:p w14:paraId="385D927F" w14:textId="77777777" w:rsidR="00000000" w:rsidRDefault="0033228F">
      <w:pPr>
        <w:pStyle w:val="CodeExample0"/>
      </w:pPr>
      <w:r>
        <w:t xml:space="preserve">00124     printf(BRIGHT_BLACK </w:t>
      </w:r>
      <w:r>
        <w:rPr>
          <w:color w:val="002080"/>
        </w:rPr>
        <w:t>"%c"</w:t>
      </w:r>
      <w:r>
        <w:t xml:space="preserve"> RESET </w:t>
      </w:r>
      <w:r>
        <w:rPr>
          <w:color w:val="002080"/>
        </w:rPr>
        <w:t>"\n"</w:t>
      </w:r>
      <w:r>
        <w:t>, v);</w:t>
      </w:r>
    </w:p>
    <w:p w14:paraId="78C9DC76" w14:textId="77777777" w:rsidR="00000000" w:rsidRDefault="0033228F">
      <w:pPr>
        <w:pStyle w:val="CodeExample0"/>
      </w:pPr>
      <w:r>
        <w:t xml:space="preserve">00125     </w:t>
      </w:r>
    </w:p>
    <w:p w14:paraId="731BA243" w14:textId="77777777" w:rsidR="00000000" w:rsidRDefault="0033228F">
      <w:pPr>
        <w:pStyle w:val="CodeExample0"/>
      </w:pPr>
      <w:r>
        <w:t xml:space="preserve">00126     printf(BRIGHT_BLACK </w:t>
      </w:r>
      <w:r>
        <w:rPr>
          <w:color w:val="002080"/>
        </w:rPr>
        <w:t>"%c"</w:t>
      </w:r>
      <w:r>
        <w:t xml:space="preserve"> RESET, v);</w:t>
      </w:r>
    </w:p>
    <w:p w14:paraId="062CC6E0" w14:textId="77777777" w:rsidR="00000000" w:rsidRDefault="0033228F">
      <w:pPr>
        <w:pStyle w:val="CodeExample0"/>
      </w:pPr>
      <w:r>
        <w:t xml:space="preserve">00127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</w:t>
      </w:r>
      <w:r>
        <w:t>= 0; i &lt; box_width; i++) printf(</w:t>
      </w:r>
      <w:r>
        <w:rPr>
          <w:color w:val="002080"/>
        </w:rPr>
        <w:t>" "</w:t>
      </w:r>
      <w:r>
        <w:t>);</w:t>
      </w:r>
    </w:p>
    <w:p w14:paraId="7ED62D74" w14:textId="77777777" w:rsidR="00000000" w:rsidRDefault="0033228F">
      <w:pPr>
        <w:pStyle w:val="CodeExample0"/>
      </w:pPr>
      <w:r>
        <w:t xml:space="preserve">00128     printf(BRIGHT_BLACK </w:t>
      </w:r>
      <w:r>
        <w:rPr>
          <w:color w:val="002080"/>
        </w:rPr>
        <w:t>"%c"</w:t>
      </w:r>
      <w:r>
        <w:t xml:space="preserve"> RESET </w:t>
      </w:r>
      <w:r>
        <w:rPr>
          <w:color w:val="002080"/>
        </w:rPr>
        <w:t>"\n"</w:t>
      </w:r>
      <w:r>
        <w:t>, v);</w:t>
      </w:r>
    </w:p>
    <w:p w14:paraId="799AB02D" w14:textId="77777777" w:rsidR="00000000" w:rsidRDefault="0033228F">
      <w:pPr>
        <w:pStyle w:val="CodeExample0"/>
      </w:pPr>
      <w:r>
        <w:t xml:space="preserve">00129     </w:t>
      </w:r>
    </w:p>
    <w:p w14:paraId="3E65A40F" w14:textId="77777777" w:rsidR="00000000" w:rsidRDefault="0033228F">
      <w:pPr>
        <w:pStyle w:val="CodeExample0"/>
      </w:pPr>
      <w:r>
        <w:t xml:space="preserve">00130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item_count - 1; i++) {</w:t>
      </w:r>
    </w:p>
    <w:p w14:paraId="5C53BB13" w14:textId="77777777" w:rsidR="00000000" w:rsidRDefault="0033228F">
      <w:pPr>
        <w:pStyle w:val="CodeExample0"/>
      </w:pPr>
      <w:r>
        <w:t xml:space="preserve">00131         </w:t>
      </w:r>
      <w:r>
        <w:rPr>
          <w:color w:val="604020"/>
        </w:rPr>
        <w:t>int</w:t>
      </w:r>
      <w:r>
        <w:t xml:space="preserve"> item_len = strlen(items[i]);</w:t>
      </w:r>
    </w:p>
    <w:p w14:paraId="133CA9C3" w14:textId="77777777" w:rsidR="00000000" w:rsidRDefault="0033228F">
      <w:pPr>
        <w:pStyle w:val="CodeExample0"/>
      </w:pPr>
      <w:r>
        <w:t xml:space="preserve">00132         printf(BRIGHT_BLACK </w:t>
      </w:r>
      <w:r>
        <w:rPr>
          <w:color w:val="002080"/>
        </w:rPr>
        <w:t>"%c"</w:t>
      </w:r>
      <w:r>
        <w:t xml:space="preserve"> RESET </w:t>
      </w:r>
      <w:r>
        <w:rPr>
          <w:color w:val="002080"/>
        </w:rPr>
        <w:t>"  "</w:t>
      </w:r>
      <w:r>
        <w:t xml:space="preserve"> SOFT_YELLOW BOLD </w:t>
      </w:r>
      <w:r>
        <w:rPr>
          <w:color w:val="002080"/>
        </w:rPr>
        <w:t>"%d. %s"</w:t>
      </w:r>
      <w:r>
        <w:t xml:space="preserve"> RESET, v, i + 1, items[i]);</w:t>
      </w:r>
    </w:p>
    <w:p w14:paraId="194959DC" w14:textId="77777777" w:rsidR="00000000" w:rsidRDefault="0033228F">
      <w:pPr>
        <w:pStyle w:val="CodeExample0"/>
      </w:pPr>
      <w:r>
        <w:t xml:space="preserve">00133    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j = 0; j &lt; box_width - item_len - 5; j++) printf(</w:t>
      </w:r>
      <w:r>
        <w:rPr>
          <w:color w:val="002080"/>
        </w:rPr>
        <w:t>" "</w:t>
      </w:r>
      <w:r>
        <w:t>);</w:t>
      </w:r>
    </w:p>
    <w:p w14:paraId="2E09135B" w14:textId="77777777" w:rsidR="00000000" w:rsidRDefault="0033228F">
      <w:pPr>
        <w:pStyle w:val="CodeExample0"/>
      </w:pPr>
      <w:r>
        <w:t xml:space="preserve">00134         printf(BRIGHT_BLACK </w:t>
      </w:r>
      <w:r>
        <w:rPr>
          <w:color w:val="002080"/>
        </w:rPr>
        <w:t>"%c"</w:t>
      </w:r>
      <w:r>
        <w:t xml:space="preserve"> RESET </w:t>
      </w:r>
      <w:r>
        <w:rPr>
          <w:color w:val="002080"/>
        </w:rPr>
        <w:t>"\n"</w:t>
      </w:r>
      <w:r>
        <w:t>, v);</w:t>
      </w:r>
    </w:p>
    <w:p w14:paraId="2D385A02" w14:textId="77777777" w:rsidR="00000000" w:rsidRDefault="0033228F">
      <w:pPr>
        <w:pStyle w:val="CodeExample0"/>
      </w:pPr>
      <w:r>
        <w:t>00135     }</w:t>
      </w:r>
    </w:p>
    <w:p w14:paraId="65E1D14C" w14:textId="77777777" w:rsidR="00000000" w:rsidRDefault="0033228F">
      <w:pPr>
        <w:pStyle w:val="CodeExample0"/>
      </w:pPr>
      <w:r>
        <w:t xml:space="preserve">00136  </w:t>
      </w:r>
      <w:r>
        <w:t xml:space="preserve">   </w:t>
      </w:r>
    </w:p>
    <w:p w14:paraId="232730E5" w14:textId="77777777" w:rsidR="00000000" w:rsidRDefault="0033228F">
      <w:pPr>
        <w:pStyle w:val="CodeExample0"/>
      </w:pPr>
      <w:r>
        <w:t xml:space="preserve">00137     printf(BRIGHT_BLACK </w:t>
      </w:r>
      <w:r>
        <w:rPr>
          <w:color w:val="002080"/>
        </w:rPr>
        <w:t>"%c"</w:t>
      </w:r>
      <w:r>
        <w:t xml:space="preserve"> RESET, v);</w:t>
      </w:r>
    </w:p>
    <w:p w14:paraId="318B8454" w14:textId="77777777" w:rsidR="00000000" w:rsidRDefault="0033228F">
      <w:pPr>
        <w:pStyle w:val="CodeExample0"/>
      </w:pPr>
      <w:r>
        <w:t xml:space="preserve">00138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box_width; i++) printf(</w:t>
      </w:r>
      <w:r>
        <w:rPr>
          <w:color w:val="002080"/>
        </w:rPr>
        <w:t>" "</w:t>
      </w:r>
      <w:r>
        <w:t>);</w:t>
      </w:r>
    </w:p>
    <w:p w14:paraId="50605AC3" w14:textId="77777777" w:rsidR="00000000" w:rsidRDefault="0033228F">
      <w:pPr>
        <w:pStyle w:val="CodeExample0"/>
      </w:pPr>
      <w:r>
        <w:t xml:space="preserve">00139     printf(BRIGHT_BLACK </w:t>
      </w:r>
      <w:r>
        <w:rPr>
          <w:color w:val="002080"/>
        </w:rPr>
        <w:t>"%c"</w:t>
      </w:r>
      <w:r>
        <w:t xml:space="preserve"> RESET </w:t>
      </w:r>
      <w:r>
        <w:rPr>
          <w:color w:val="002080"/>
        </w:rPr>
        <w:t>"\n"</w:t>
      </w:r>
      <w:r>
        <w:t>, v);</w:t>
      </w:r>
    </w:p>
    <w:p w14:paraId="1B86D949" w14:textId="77777777" w:rsidR="00000000" w:rsidRDefault="0033228F">
      <w:pPr>
        <w:pStyle w:val="CodeExample0"/>
      </w:pPr>
      <w:r>
        <w:t xml:space="preserve">00140     printf(BRIGHT_BLACK </w:t>
      </w:r>
      <w:r>
        <w:rPr>
          <w:color w:val="002080"/>
        </w:rPr>
        <w:t>"%c"</w:t>
      </w:r>
      <w:r>
        <w:t>, bl);</w:t>
      </w:r>
    </w:p>
    <w:p w14:paraId="1F4A9552" w14:textId="77777777" w:rsidR="00000000" w:rsidRDefault="0033228F">
      <w:pPr>
        <w:pStyle w:val="CodeExample0"/>
      </w:pPr>
      <w:r>
        <w:t xml:space="preserve">00141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box_width; i++) printf(</w:t>
      </w:r>
      <w:r>
        <w:rPr>
          <w:color w:val="002080"/>
        </w:rPr>
        <w:t>"%</w:t>
      </w:r>
      <w:r>
        <w:rPr>
          <w:color w:val="002080"/>
        </w:rPr>
        <w:t>c"</w:t>
      </w:r>
      <w:r>
        <w:t>, h);</w:t>
      </w:r>
    </w:p>
    <w:p w14:paraId="0B4F2F6D" w14:textId="77777777" w:rsidR="00000000" w:rsidRDefault="0033228F">
      <w:pPr>
        <w:pStyle w:val="CodeExample0"/>
      </w:pPr>
      <w:r>
        <w:t>00142     printf(</w:t>
      </w:r>
      <w:r>
        <w:rPr>
          <w:color w:val="002080"/>
        </w:rPr>
        <w:t>"%c"</w:t>
      </w:r>
      <w:r>
        <w:t xml:space="preserve"> RESET </w:t>
      </w:r>
      <w:r>
        <w:rPr>
          <w:color w:val="002080"/>
        </w:rPr>
        <w:t>"\n\n"</w:t>
      </w:r>
      <w:r>
        <w:t>, br);</w:t>
      </w:r>
    </w:p>
    <w:p w14:paraId="77DB2AC2" w14:textId="77777777" w:rsidR="00000000" w:rsidRDefault="0033228F">
      <w:pPr>
        <w:pStyle w:val="CodeExample0"/>
      </w:pPr>
      <w:r>
        <w:t xml:space="preserve">00143     </w:t>
      </w:r>
    </w:p>
    <w:p w14:paraId="2E043D3A" w14:textId="77777777" w:rsidR="00000000" w:rsidRDefault="0033228F">
      <w:pPr>
        <w:pStyle w:val="CodeExample0"/>
      </w:pPr>
      <w:r>
        <w:t xml:space="preserve">00144     printf(BOLD SOFT_GREEN </w:t>
      </w:r>
      <w:r>
        <w:rPr>
          <w:color w:val="002080"/>
        </w:rPr>
        <w:t>"%s"</w:t>
      </w:r>
      <w:r>
        <w:t xml:space="preserve"> RESET, items[item_count - 1]);</w:t>
      </w:r>
    </w:p>
    <w:p w14:paraId="73ADB182" w14:textId="77777777" w:rsidR="00000000" w:rsidRDefault="0033228F">
      <w:pPr>
        <w:pStyle w:val="CodeExample0"/>
      </w:pPr>
      <w:r>
        <w:t>00145 }</w:t>
      </w:r>
    </w:p>
    <w:p w14:paraId="697FC774" w14:textId="77777777" w:rsidR="00000000" w:rsidRDefault="0033228F">
      <w:pPr>
        <w:pStyle w:val="CodeExample0"/>
      </w:pPr>
      <w:r>
        <w:t xml:space="preserve">00146 </w:t>
      </w:r>
    </w:p>
    <w:p w14:paraId="66139776" w14:textId="77777777" w:rsidR="00000000" w:rsidRDefault="0033228F">
      <w:pPr>
        <w:pStyle w:val="CodeExample0"/>
      </w:pPr>
      <w:r>
        <w:t xml:space="preserve">00147 </w:t>
      </w:r>
      <w:r>
        <w:rPr>
          <w:color w:val="604020"/>
        </w:rPr>
        <w:t>void</w:t>
      </w:r>
      <w:r>
        <w:t xml:space="preserve"> ui_print_patient(Patient patient, </w:t>
      </w:r>
      <w:r>
        <w:rPr>
          <w:color w:val="604020"/>
        </w:rPr>
        <w:t>int</w:t>
      </w:r>
      <w:r>
        <w:t xml:space="preserve"> index) {</w:t>
      </w:r>
    </w:p>
    <w:p w14:paraId="18A68068" w14:textId="77777777" w:rsidR="00000000" w:rsidRDefault="0033228F">
      <w:pPr>
        <w:pStyle w:val="CodeExample0"/>
      </w:pPr>
      <w:r>
        <w:t xml:space="preserve">00148 </w:t>
      </w:r>
    </w:p>
    <w:p w14:paraId="4698D6E5" w14:textId="77777777" w:rsidR="00000000" w:rsidRDefault="0033228F">
      <w:pPr>
        <w:pStyle w:val="CodeExample0"/>
      </w:pPr>
      <w:r>
        <w:t xml:space="preserve">00149     </w:t>
      </w:r>
      <w:r>
        <w:rPr>
          <w:color w:val="604020"/>
        </w:rPr>
        <w:t>char</w:t>
      </w:r>
      <w:r>
        <w:t xml:space="preserve"> id_line[ID_LINE_SIZE];</w:t>
      </w:r>
    </w:p>
    <w:p w14:paraId="7078E31C" w14:textId="77777777" w:rsidR="00000000" w:rsidRDefault="0033228F">
      <w:pPr>
        <w:pStyle w:val="CodeExample0"/>
      </w:pPr>
      <w:r>
        <w:t xml:space="preserve">00150     snprintf(id_line, </w:t>
      </w:r>
      <w:r>
        <w:rPr>
          <w:color w:val="008000"/>
        </w:rPr>
        <w:t>sizeof</w:t>
      </w:r>
      <w:r>
        <w:t xml:space="preserve">(id_line), </w:t>
      </w:r>
      <w:r>
        <w:rPr>
          <w:color w:val="002080"/>
        </w:rPr>
        <w:t>"Patient ID: %d"</w:t>
      </w:r>
      <w:r>
        <w:t>, patient.id);</w:t>
      </w:r>
    </w:p>
    <w:p w14:paraId="68AD93CB" w14:textId="77777777" w:rsidR="00000000" w:rsidRDefault="0033228F">
      <w:pPr>
        <w:pStyle w:val="CodeExample0"/>
      </w:pPr>
      <w:r>
        <w:t xml:space="preserve">00151 </w:t>
      </w:r>
    </w:p>
    <w:p w14:paraId="660BBEDE" w14:textId="77777777" w:rsidR="00000000" w:rsidRDefault="0033228F">
      <w:pPr>
        <w:pStyle w:val="CodeExample0"/>
      </w:pPr>
      <w:r>
        <w:t xml:space="preserve">00152     </w:t>
      </w:r>
      <w:r>
        <w:rPr>
          <w:color w:val="604020"/>
        </w:rPr>
        <w:t>char</w:t>
      </w:r>
      <w:r>
        <w:t xml:space="preserve"> name_line[NAME_LINE_SIZE];</w:t>
      </w:r>
    </w:p>
    <w:p w14:paraId="6BA6289B" w14:textId="77777777" w:rsidR="00000000" w:rsidRDefault="0033228F">
      <w:pPr>
        <w:pStyle w:val="CodeExample0"/>
      </w:pPr>
      <w:r>
        <w:lastRenderedPageBreak/>
        <w:t xml:space="preserve">00153     snprintf(name_line, </w:t>
      </w:r>
      <w:r>
        <w:rPr>
          <w:color w:val="008000"/>
        </w:rPr>
        <w:t>sizeof</w:t>
      </w:r>
      <w:r>
        <w:t xml:space="preserve">(name_line), </w:t>
      </w:r>
      <w:r>
        <w:rPr>
          <w:color w:val="002080"/>
        </w:rPr>
        <w:t>"Name: %s"</w:t>
      </w:r>
      <w:r>
        <w:t>, patient.name);</w:t>
      </w:r>
    </w:p>
    <w:p w14:paraId="6070B9F8" w14:textId="77777777" w:rsidR="00000000" w:rsidRDefault="0033228F">
      <w:pPr>
        <w:pStyle w:val="CodeExample0"/>
      </w:pPr>
      <w:r>
        <w:t xml:space="preserve">00154 </w:t>
      </w:r>
    </w:p>
    <w:p w14:paraId="5F9B3C14" w14:textId="77777777" w:rsidR="00000000" w:rsidRDefault="0033228F">
      <w:pPr>
        <w:pStyle w:val="CodeExample0"/>
      </w:pPr>
      <w:r>
        <w:t xml:space="preserve">00155     </w:t>
      </w:r>
      <w:r>
        <w:rPr>
          <w:color w:val="604020"/>
        </w:rPr>
        <w:t>char</w:t>
      </w:r>
      <w:r>
        <w:t xml:space="preserve"> age_line[</w:t>
      </w:r>
      <w:r>
        <w:t>AGE_LINE_SIZE];</w:t>
      </w:r>
    </w:p>
    <w:p w14:paraId="615CB510" w14:textId="77777777" w:rsidR="00000000" w:rsidRDefault="0033228F">
      <w:pPr>
        <w:pStyle w:val="CodeExample0"/>
      </w:pPr>
      <w:r>
        <w:t xml:space="preserve">00156     snprintf(age_line, </w:t>
      </w:r>
      <w:r>
        <w:rPr>
          <w:color w:val="008000"/>
        </w:rPr>
        <w:t>sizeof</w:t>
      </w:r>
      <w:r>
        <w:t xml:space="preserve">(age_line), </w:t>
      </w:r>
      <w:r>
        <w:rPr>
          <w:color w:val="002080"/>
        </w:rPr>
        <w:t>"Age: %d"</w:t>
      </w:r>
      <w:r>
        <w:t>, patient.age);</w:t>
      </w:r>
    </w:p>
    <w:p w14:paraId="3C9B12EF" w14:textId="77777777" w:rsidR="00000000" w:rsidRDefault="0033228F">
      <w:pPr>
        <w:pStyle w:val="CodeExample0"/>
      </w:pPr>
      <w:r>
        <w:t xml:space="preserve">00157 </w:t>
      </w:r>
    </w:p>
    <w:p w14:paraId="243238C9" w14:textId="77777777" w:rsidR="00000000" w:rsidRDefault="0033228F">
      <w:pPr>
        <w:pStyle w:val="CodeExample0"/>
      </w:pPr>
      <w:r>
        <w:t xml:space="preserve">00158     </w:t>
      </w:r>
      <w:r>
        <w:rPr>
          <w:color w:val="604020"/>
        </w:rPr>
        <w:t>char</w:t>
      </w:r>
      <w:r>
        <w:t xml:space="preserve"> gender_line[GENDER_LINE_SIZE];</w:t>
      </w:r>
    </w:p>
    <w:p w14:paraId="35B94851" w14:textId="77777777" w:rsidR="00000000" w:rsidRDefault="0033228F">
      <w:pPr>
        <w:pStyle w:val="CodeExample0"/>
      </w:pPr>
      <w:r>
        <w:t xml:space="preserve">00159     snprintf(gender_line, </w:t>
      </w:r>
      <w:r>
        <w:rPr>
          <w:color w:val="008000"/>
        </w:rPr>
        <w:t>sizeof</w:t>
      </w:r>
      <w:r>
        <w:t xml:space="preserve">(gender_line), </w:t>
      </w:r>
      <w:r>
        <w:rPr>
          <w:color w:val="002080"/>
        </w:rPr>
        <w:t>"Gender: %s"</w:t>
      </w:r>
      <w:r>
        <w:t xml:space="preserve">, patient.gender == MALE ? </w:t>
      </w:r>
      <w:r>
        <w:rPr>
          <w:color w:val="002080"/>
        </w:rPr>
        <w:t>"Male"</w:t>
      </w:r>
      <w:r>
        <w:t xml:space="preserve"> : </w:t>
      </w:r>
      <w:r>
        <w:rPr>
          <w:color w:val="002080"/>
        </w:rPr>
        <w:t>"Female"</w:t>
      </w:r>
      <w:r>
        <w:t>);</w:t>
      </w:r>
    </w:p>
    <w:p w14:paraId="20182857" w14:textId="77777777" w:rsidR="00000000" w:rsidRDefault="0033228F">
      <w:pPr>
        <w:pStyle w:val="CodeExample0"/>
      </w:pPr>
      <w:r>
        <w:t>001</w:t>
      </w:r>
      <w:r>
        <w:t xml:space="preserve">60 </w:t>
      </w:r>
    </w:p>
    <w:p w14:paraId="59D04E12" w14:textId="77777777" w:rsidR="00000000" w:rsidRDefault="0033228F">
      <w:pPr>
        <w:pStyle w:val="CodeExample0"/>
      </w:pPr>
      <w:r>
        <w:t xml:space="preserve">00161     </w:t>
      </w:r>
      <w:r>
        <w:rPr>
          <w:color w:val="604020"/>
        </w:rPr>
        <w:t>char</w:t>
      </w:r>
      <w:r>
        <w:t xml:space="preserve"> phone_line[PHONE_LINE_SIZE];</w:t>
      </w:r>
    </w:p>
    <w:p w14:paraId="274FF8C9" w14:textId="77777777" w:rsidR="00000000" w:rsidRDefault="0033228F">
      <w:pPr>
        <w:pStyle w:val="CodeExample0"/>
      </w:pPr>
      <w:r>
        <w:t xml:space="preserve">00162     snprintf(phone_line, </w:t>
      </w:r>
      <w:r>
        <w:rPr>
          <w:color w:val="008000"/>
        </w:rPr>
        <w:t>sizeof</w:t>
      </w:r>
      <w:r>
        <w:t xml:space="preserve">(phone_line), </w:t>
      </w:r>
      <w:r>
        <w:rPr>
          <w:color w:val="002080"/>
        </w:rPr>
        <w:t>"Phone: %s"</w:t>
      </w:r>
      <w:r>
        <w:t>, patient.phone);</w:t>
      </w:r>
    </w:p>
    <w:p w14:paraId="4207EE3E" w14:textId="77777777" w:rsidR="00000000" w:rsidRDefault="0033228F">
      <w:pPr>
        <w:pStyle w:val="CodeExample0"/>
      </w:pPr>
      <w:r>
        <w:t xml:space="preserve">00163 </w:t>
      </w:r>
    </w:p>
    <w:p w14:paraId="454B9558" w14:textId="77777777" w:rsidR="00000000" w:rsidRDefault="0033228F">
      <w:pPr>
        <w:pStyle w:val="CodeExample0"/>
      </w:pPr>
      <w:r>
        <w:t xml:space="preserve">00164     </w:t>
      </w:r>
      <w:r>
        <w:rPr>
          <w:color w:val="604020"/>
        </w:rPr>
        <w:t>char</w:t>
      </w:r>
      <w:r>
        <w:t xml:space="preserve"> address_line[ADDRESS_LINE_SIZE];</w:t>
      </w:r>
    </w:p>
    <w:p w14:paraId="7FAD1C1E" w14:textId="77777777" w:rsidR="00000000" w:rsidRDefault="0033228F">
      <w:pPr>
        <w:pStyle w:val="CodeExample0"/>
      </w:pPr>
      <w:r>
        <w:t xml:space="preserve">00165     snprintf(address_line, </w:t>
      </w:r>
      <w:r>
        <w:rPr>
          <w:color w:val="008000"/>
        </w:rPr>
        <w:t>sizeof</w:t>
      </w:r>
      <w:r>
        <w:t xml:space="preserve">(address_line), </w:t>
      </w:r>
      <w:r>
        <w:rPr>
          <w:color w:val="002080"/>
        </w:rPr>
        <w:t>"Address: %s"</w:t>
      </w:r>
      <w:r>
        <w:t>, pat</w:t>
      </w:r>
      <w:r>
        <w:t>ient.address);</w:t>
      </w:r>
    </w:p>
    <w:p w14:paraId="2F1CB238" w14:textId="77777777" w:rsidR="00000000" w:rsidRDefault="0033228F">
      <w:pPr>
        <w:pStyle w:val="CodeExample0"/>
      </w:pPr>
      <w:r>
        <w:t xml:space="preserve">00166 </w:t>
      </w:r>
    </w:p>
    <w:p w14:paraId="7AEDE9FA" w14:textId="77777777" w:rsidR="00000000" w:rsidRDefault="0033228F">
      <w:pPr>
        <w:pStyle w:val="CodeExample0"/>
      </w:pPr>
      <w:r>
        <w:t xml:space="preserve">00167     </w:t>
      </w:r>
      <w:r>
        <w:rPr>
          <w:color w:val="604020"/>
        </w:rPr>
        <w:t>char</w:t>
      </w:r>
      <w:r>
        <w:t xml:space="preserve"> blood_group_line[BLOOD_LINE_SIZE];</w:t>
      </w:r>
    </w:p>
    <w:p w14:paraId="143621A5" w14:textId="77777777" w:rsidR="00000000" w:rsidRDefault="0033228F">
      <w:pPr>
        <w:pStyle w:val="CodeExample0"/>
      </w:pPr>
      <w:r>
        <w:t xml:space="preserve">00168     snprintf(blood_group_line, </w:t>
      </w:r>
      <w:r>
        <w:rPr>
          <w:color w:val="008000"/>
        </w:rPr>
        <w:t>sizeof</w:t>
      </w:r>
      <w:r>
        <w:t xml:space="preserve">(blood_group_line), </w:t>
      </w:r>
      <w:r>
        <w:rPr>
          <w:color w:val="002080"/>
        </w:rPr>
        <w:t>"Blood Group: %s"</w:t>
      </w:r>
      <w:r>
        <w:t>, patient.blood_group);</w:t>
      </w:r>
    </w:p>
    <w:p w14:paraId="7BB57A4C" w14:textId="77777777" w:rsidR="00000000" w:rsidRDefault="0033228F">
      <w:pPr>
        <w:pStyle w:val="CodeExample0"/>
      </w:pPr>
      <w:r>
        <w:t xml:space="preserve">00169 </w:t>
      </w:r>
    </w:p>
    <w:p w14:paraId="7C21C11F" w14:textId="77777777" w:rsidR="00000000" w:rsidRDefault="0033228F">
      <w:pPr>
        <w:pStyle w:val="CodeExample0"/>
      </w:pPr>
      <w:r>
        <w:t xml:space="preserve">00170     </w:t>
      </w:r>
      <w:r>
        <w:rPr>
          <w:color w:val="604020"/>
        </w:rPr>
        <w:t>char</w:t>
      </w:r>
      <w:r>
        <w:t xml:space="preserve"> status_line[STATUS_LINE_SIZE];</w:t>
      </w:r>
    </w:p>
    <w:p w14:paraId="35FACADB" w14:textId="77777777" w:rsidR="00000000" w:rsidRDefault="0033228F">
      <w:pPr>
        <w:pStyle w:val="CodeExample0"/>
      </w:pPr>
      <w:r>
        <w:t>00171     snprintf(status_l</w:t>
      </w:r>
      <w:r>
        <w:t xml:space="preserve">ine, </w:t>
      </w:r>
      <w:r>
        <w:rPr>
          <w:color w:val="008000"/>
        </w:rPr>
        <w:t>sizeof</w:t>
      </w:r>
      <w:r>
        <w:t xml:space="preserve">(status_line), </w:t>
      </w:r>
      <w:r>
        <w:rPr>
          <w:color w:val="002080"/>
        </w:rPr>
        <w:t>"Status: %s"</w:t>
      </w:r>
      <w:r>
        <w:t xml:space="preserve">, patient.is_active ? </w:t>
      </w:r>
      <w:r>
        <w:rPr>
          <w:color w:val="002080"/>
        </w:rPr>
        <w:t>"Active"</w:t>
      </w:r>
      <w:r>
        <w:t xml:space="preserve"> : </w:t>
      </w:r>
      <w:r>
        <w:rPr>
          <w:color w:val="002080"/>
        </w:rPr>
        <w:t>"Inactive"</w:t>
      </w:r>
      <w:r>
        <w:t>);</w:t>
      </w:r>
    </w:p>
    <w:p w14:paraId="7145127D" w14:textId="77777777" w:rsidR="00000000" w:rsidRDefault="0033228F">
      <w:pPr>
        <w:pStyle w:val="CodeExample0"/>
      </w:pPr>
      <w:r>
        <w:t xml:space="preserve">00172 </w:t>
      </w:r>
    </w:p>
    <w:p w14:paraId="01E34AF0" w14:textId="77777777" w:rsidR="00000000" w:rsidRDefault="0033228F">
      <w:pPr>
        <w:pStyle w:val="CodeExample0"/>
      </w:pPr>
      <w:r>
        <w:t xml:space="preserve">00173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items[] = {</w:t>
      </w:r>
    </w:p>
    <w:p w14:paraId="07BE80AE" w14:textId="77777777" w:rsidR="00000000" w:rsidRDefault="0033228F">
      <w:pPr>
        <w:pStyle w:val="CodeExample0"/>
      </w:pPr>
      <w:r>
        <w:t>00174         id_line,</w:t>
      </w:r>
    </w:p>
    <w:p w14:paraId="325B3C20" w14:textId="77777777" w:rsidR="00000000" w:rsidRDefault="0033228F">
      <w:pPr>
        <w:pStyle w:val="CodeExample0"/>
      </w:pPr>
      <w:r>
        <w:t>00175         name_line,</w:t>
      </w:r>
    </w:p>
    <w:p w14:paraId="711E68D6" w14:textId="77777777" w:rsidR="00000000" w:rsidRDefault="0033228F">
      <w:pPr>
        <w:pStyle w:val="CodeExample0"/>
      </w:pPr>
      <w:r>
        <w:t>00176         age_line,</w:t>
      </w:r>
    </w:p>
    <w:p w14:paraId="36A8C6CD" w14:textId="77777777" w:rsidR="00000000" w:rsidRDefault="0033228F">
      <w:pPr>
        <w:pStyle w:val="CodeExample0"/>
      </w:pPr>
      <w:r>
        <w:t>00177         gender_line,</w:t>
      </w:r>
    </w:p>
    <w:p w14:paraId="03DF7BAC" w14:textId="77777777" w:rsidR="00000000" w:rsidRDefault="0033228F">
      <w:pPr>
        <w:pStyle w:val="CodeExample0"/>
      </w:pPr>
      <w:r>
        <w:t>00178         phone_line,</w:t>
      </w:r>
    </w:p>
    <w:p w14:paraId="2F9816C1" w14:textId="77777777" w:rsidR="00000000" w:rsidRDefault="0033228F">
      <w:pPr>
        <w:pStyle w:val="CodeExample0"/>
      </w:pPr>
      <w:r>
        <w:t>00179         address_line,</w:t>
      </w:r>
    </w:p>
    <w:p w14:paraId="78ADB676" w14:textId="77777777" w:rsidR="00000000" w:rsidRDefault="0033228F">
      <w:pPr>
        <w:pStyle w:val="CodeExample0"/>
      </w:pPr>
      <w:r>
        <w:t>00180         blood_group_line,</w:t>
      </w:r>
    </w:p>
    <w:p w14:paraId="3B3DD097" w14:textId="77777777" w:rsidR="00000000" w:rsidRDefault="0033228F">
      <w:pPr>
        <w:pStyle w:val="CodeExample0"/>
      </w:pPr>
      <w:r>
        <w:t>00181         status_line,</w:t>
      </w:r>
    </w:p>
    <w:p w14:paraId="4D781748" w14:textId="77777777" w:rsidR="00000000" w:rsidRDefault="0033228F">
      <w:pPr>
        <w:pStyle w:val="CodeExample0"/>
      </w:pPr>
      <w:r>
        <w:t xml:space="preserve">00182         </w:t>
      </w:r>
      <w:r>
        <w:rPr>
          <w:color w:val="002080"/>
        </w:rPr>
        <w:t>""</w:t>
      </w:r>
    </w:p>
    <w:p w14:paraId="13220A9D" w14:textId="77777777" w:rsidR="00000000" w:rsidRDefault="0033228F">
      <w:pPr>
        <w:pStyle w:val="CodeExample0"/>
      </w:pPr>
      <w:r>
        <w:t>00183     };</w:t>
      </w:r>
    </w:p>
    <w:p w14:paraId="1BFDDA44" w14:textId="77777777" w:rsidR="00000000" w:rsidRDefault="0033228F">
      <w:pPr>
        <w:pStyle w:val="CodeExample0"/>
      </w:pPr>
      <w:r>
        <w:t xml:space="preserve">00184 </w:t>
      </w:r>
    </w:p>
    <w:p w14:paraId="74AB2323" w14:textId="77777777" w:rsidR="00000000" w:rsidRDefault="0033228F">
      <w:pPr>
        <w:pStyle w:val="CodeExample0"/>
      </w:pPr>
      <w:r>
        <w:t xml:space="preserve">00185     </w:t>
      </w:r>
      <w:r>
        <w:rPr>
          <w:color w:val="604020"/>
        </w:rPr>
        <w:t>char</w:t>
      </w:r>
      <w:r>
        <w:t xml:space="preserve"> title[70];</w:t>
      </w:r>
    </w:p>
    <w:p w14:paraId="646FFE02" w14:textId="77777777" w:rsidR="00000000" w:rsidRDefault="0033228F">
      <w:pPr>
        <w:pStyle w:val="CodeExample0"/>
      </w:pPr>
      <w:r>
        <w:t xml:space="preserve">00186     snprintf(title, </w:t>
      </w:r>
      <w:r>
        <w:rPr>
          <w:color w:val="008000"/>
        </w:rPr>
        <w:t>sizeof</w:t>
      </w:r>
      <w:r>
        <w:t xml:space="preserve">(title), </w:t>
      </w:r>
      <w:r>
        <w:rPr>
          <w:color w:val="002080"/>
        </w:rPr>
        <w:t>"Patient %d"</w:t>
      </w:r>
      <w:r>
        <w:t>, index + 1);</w:t>
      </w:r>
    </w:p>
    <w:p w14:paraId="37707C27" w14:textId="77777777" w:rsidR="00000000" w:rsidRDefault="0033228F">
      <w:pPr>
        <w:pStyle w:val="CodeExample0"/>
      </w:pPr>
      <w:r>
        <w:t>00187     ui_</w:t>
      </w:r>
      <w:r>
        <w:t>print_menu(title, items, 9, 72);</w:t>
      </w:r>
    </w:p>
    <w:p w14:paraId="7157AD72" w14:textId="77777777" w:rsidR="00000000" w:rsidRDefault="0033228F">
      <w:pPr>
        <w:pStyle w:val="CodeExample0"/>
      </w:pPr>
      <w:r>
        <w:t>00188 }</w:t>
      </w:r>
    </w:p>
    <w:p w14:paraId="4BA5E0FB" w14:textId="77777777" w:rsidR="00000000" w:rsidRDefault="0033228F">
      <w:pPr>
        <w:pStyle w:val="CodeExample0"/>
      </w:pPr>
      <w:r>
        <w:t xml:space="preserve">00189 </w:t>
      </w:r>
    </w:p>
    <w:p w14:paraId="35B4CCAF" w14:textId="77777777" w:rsidR="00000000" w:rsidRDefault="0033228F">
      <w:pPr>
        <w:pStyle w:val="CodeExample0"/>
      </w:pPr>
      <w:r>
        <w:t xml:space="preserve">00190 </w:t>
      </w:r>
      <w:r>
        <w:rPr>
          <w:color w:val="604020"/>
        </w:rPr>
        <w:t>void</w:t>
      </w:r>
      <w:r>
        <w:t xml:space="preserve"> ui_print_doctor(Doctor doctor, </w:t>
      </w:r>
      <w:r>
        <w:rPr>
          <w:color w:val="604020"/>
        </w:rPr>
        <w:t>int</w:t>
      </w:r>
      <w:r>
        <w:t xml:space="preserve"> index) {</w:t>
      </w:r>
    </w:p>
    <w:p w14:paraId="741D24B2" w14:textId="77777777" w:rsidR="00000000" w:rsidRDefault="0033228F">
      <w:pPr>
        <w:pStyle w:val="CodeExample0"/>
      </w:pPr>
      <w:r>
        <w:t xml:space="preserve">00191 </w:t>
      </w:r>
    </w:p>
    <w:p w14:paraId="1D15B9AD" w14:textId="77777777" w:rsidR="00000000" w:rsidRDefault="0033228F">
      <w:pPr>
        <w:pStyle w:val="CodeExample0"/>
      </w:pPr>
      <w:r>
        <w:t xml:space="preserve">00192     </w:t>
      </w:r>
      <w:r>
        <w:rPr>
          <w:color w:val="604020"/>
        </w:rPr>
        <w:t>char</w:t>
      </w:r>
      <w:r>
        <w:t xml:space="preserve"> id_line[70];</w:t>
      </w:r>
    </w:p>
    <w:p w14:paraId="6580E2CF" w14:textId="77777777" w:rsidR="00000000" w:rsidRDefault="0033228F">
      <w:pPr>
        <w:pStyle w:val="CodeExample0"/>
      </w:pPr>
      <w:r>
        <w:t xml:space="preserve">00193     snprintf(id_line, </w:t>
      </w:r>
      <w:r>
        <w:rPr>
          <w:color w:val="008000"/>
        </w:rPr>
        <w:t>sizeof</w:t>
      </w:r>
      <w:r>
        <w:t xml:space="preserve">(id_line), </w:t>
      </w:r>
      <w:r>
        <w:rPr>
          <w:color w:val="002080"/>
        </w:rPr>
        <w:t>"Doctor ID: %d"</w:t>
      </w:r>
      <w:r>
        <w:t>, doctor.id);</w:t>
      </w:r>
    </w:p>
    <w:p w14:paraId="1C8A0B8C" w14:textId="77777777" w:rsidR="00000000" w:rsidRDefault="0033228F">
      <w:pPr>
        <w:pStyle w:val="CodeExample0"/>
      </w:pPr>
      <w:r>
        <w:t xml:space="preserve">00194 </w:t>
      </w:r>
    </w:p>
    <w:p w14:paraId="76E9C65C" w14:textId="77777777" w:rsidR="00000000" w:rsidRDefault="0033228F">
      <w:pPr>
        <w:pStyle w:val="CodeExample0"/>
      </w:pPr>
      <w:r>
        <w:t xml:space="preserve">00195     </w:t>
      </w:r>
      <w:r>
        <w:rPr>
          <w:color w:val="604020"/>
        </w:rPr>
        <w:t>char</w:t>
      </w:r>
      <w:r>
        <w:t xml:space="preserve"> name_line[70];</w:t>
      </w:r>
    </w:p>
    <w:p w14:paraId="016BA2B9" w14:textId="77777777" w:rsidR="00000000" w:rsidRDefault="0033228F">
      <w:pPr>
        <w:pStyle w:val="CodeExample0"/>
      </w:pPr>
      <w:r>
        <w:t xml:space="preserve">00196  </w:t>
      </w:r>
      <w:r>
        <w:t xml:space="preserve">   snprintf(name_line, </w:t>
      </w:r>
      <w:r>
        <w:rPr>
          <w:color w:val="008000"/>
        </w:rPr>
        <w:t>sizeof</w:t>
      </w:r>
      <w:r>
        <w:t xml:space="preserve">(name_line), </w:t>
      </w:r>
      <w:r>
        <w:rPr>
          <w:color w:val="002080"/>
        </w:rPr>
        <w:t>"Name: %s"</w:t>
      </w:r>
      <w:r>
        <w:t>, doctor.name);</w:t>
      </w:r>
    </w:p>
    <w:p w14:paraId="194E4AE2" w14:textId="77777777" w:rsidR="00000000" w:rsidRDefault="0033228F">
      <w:pPr>
        <w:pStyle w:val="CodeExample0"/>
      </w:pPr>
      <w:r>
        <w:t xml:space="preserve">00197 </w:t>
      </w:r>
    </w:p>
    <w:p w14:paraId="6B9B7201" w14:textId="77777777" w:rsidR="00000000" w:rsidRDefault="0033228F">
      <w:pPr>
        <w:pStyle w:val="CodeExample0"/>
      </w:pPr>
      <w:r>
        <w:t xml:space="preserve">00198     </w:t>
      </w:r>
      <w:r>
        <w:rPr>
          <w:color w:val="604020"/>
        </w:rPr>
        <w:t>char</w:t>
      </w:r>
      <w:r>
        <w:t xml:space="preserve"> phone_line[70];</w:t>
      </w:r>
    </w:p>
    <w:p w14:paraId="457174A8" w14:textId="77777777" w:rsidR="00000000" w:rsidRDefault="0033228F">
      <w:pPr>
        <w:pStyle w:val="CodeExample0"/>
      </w:pPr>
      <w:r>
        <w:t xml:space="preserve">00199     snprintf(phone_line, </w:t>
      </w:r>
      <w:r>
        <w:rPr>
          <w:color w:val="008000"/>
        </w:rPr>
        <w:t>sizeof</w:t>
      </w:r>
      <w:r>
        <w:t xml:space="preserve">(phone_line), </w:t>
      </w:r>
      <w:r>
        <w:rPr>
          <w:color w:val="002080"/>
        </w:rPr>
        <w:t>"Phone: %s"</w:t>
      </w:r>
      <w:r>
        <w:t>, doctor.phone);</w:t>
      </w:r>
    </w:p>
    <w:p w14:paraId="2C951CA3" w14:textId="77777777" w:rsidR="00000000" w:rsidRDefault="0033228F">
      <w:pPr>
        <w:pStyle w:val="CodeExample0"/>
      </w:pPr>
      <w:r>
        <w:t xml:space="preserve">00200 </w:t>
      </w:r>
    </w:p>
    <w:p w14:paraId="6F785741" w14:textId="77777777" w:rsidR="00000000" w:rsidRDefault="0033228F">
      <w:pPr>
        <w:pStyle w:val="CodeExample0"/>
      </w:pPr>
      <w:r>
        <w:t xml:space="preserve">00201     </w:t>
      </w:r>
      <w:r>
        <w:rPr>
          <w:color w:val="604020"/>
        </w:rPr>
        <w:t>char</w:t>
      </w:r>
      <w:r>
        <w:t xml:space="preserve"> email_line[70];</w:t>
      </w:r>
    </w:p>
    <w:p w14:paraId="76B841BC" w14:textId="77777777" w:rsidR="00000000" w:rsidRDefault="0033228F">
      <w:pPr>
        <w:pStyle w:val="CodeExample0"/>
      </w:pPr>
      <w:r>
        <w:t xml:space="preserve">00202     snprintf(email_line, </w:t>
      </w:r>
      <w:r>
        <w:rPr>
          <w:color w:val="008000"/>
        </w:rPr>
        <w:t>si</w:t>
      </w:r>
      <w:r>
        <w:rPr>
          <w:color w:val="008000"/>
        </w:rPr>
        <w:t>zeof</w:t>
      </w:r>
      <w:r>
        <w:t xml:space="preserve">(email_line), </w:t>
      </w:r>
      <w:r>
        <w:rPr>
          <w:color w:val="002080"/>
        </w:rPr>
        <w:t>"Email: %s"</w:t>
      </w:r>
      <w:r>
        <w:t>, doctor.email);</w:t>
      </w:r>
    </w:p>
    <w:p w14:paraId="15BEC382" w14:textId="77777777" w:rsidR="00000000" w:rsidRDefault="0033228F">
      <w:pPr>
        <w:pStyle w:val="CodeExample0"/>
      </w:pPr>
      <w:r>
        <w:t xml:space="preserve">00203 </w:t>
      </w:r>
    </w:p>
    <w:p w14:paraId="525F0F98" w14:textId="77777777" w:rsidR="00000000" w:rsidRDefault="0033228F">
      <w:pPr>
        <w:pStyle w:val="CodeExample0"/>
      </w:pPr>
      <w:r>
        <w:t xml:space="preserve">00204     </w:t>
      </w:r>
      <w:r>
        <w:rPr>
          <w:color w:val="604020"/>
        </w:rPr>
        <w:t>char</w:t>
      </w:r>
      <w:r>
        <w:t xml:space="preserve"> spec_line[70];</w:t>
      </w:r>
    </w:p>
    <w:p w14:paraId="23E60AFE" w14:textId="77777777" w:rsidR="00000000" w:rsidRDefault="0033228F">
      <w:pPr>
        <w:pStyle w:val="CodeExample0"/>
      </w:pPr>
      <w:r>
        <w:t xml:space="preserve">00205     snprintf(spec_line, </w:t>
      </w:r>
      <w:r>
        <w:rPr>
          <w:color w:val="008000"/>
        </w:rPr>
        <w:t>sizeof</w:t>
      </w:r>
      <w:r>
        <w:t xml:space="preserve">(spec_line), </w:t>
      </w:r>
      <w:r>
        <w:rPr>
          <w:color w:val="002080"/>
        </w:rPr>
        <w:t>"Specialization: %s"</w:t>
      </w:r>
      <w:r>
        <w:t>, doctor.specialization);</w:t>
      </w:r>
    </w:p>
    <w:p w14:paraId="4B4084C5" w14:textId="77777777" w:rsidR="00000000" w:rsidRDefault="0033228F">
      <w:pPr>
        <w:pStyle w:val="CodeExample0"/>
      </w:pPr>
      <w:r>
        <w:t xml:space="preserve">00206 </w:t>
      </w:r>
    </w:p>
    <w:p w14:paraId="053252E3" w14:textId="77777777" w:rsidR="00000000" w:rsidRDefault="0033228F">
      <w:pPr>
        <w:pStyle w:val="CodeExample0"/>
      </w:pPr>
      <w:r>
        <w:t xml:space="preserve">00207     </w:t>
      </w:r>
      <w:r>
        <w:rPr>
          <w:color w:val="604020"/>
        </w:rPr>
        <w:t>char</w:t>
      </w:r>
      <w:r>
        <w:t xml:space="preserve"> room_line[70];</w:t>
      </w:r>
    </w:p>
    <w:p w14:paraId="76A26F5B" w14:textId="77777777" w:rsidR="00000000" w:rsidRDefault="0033228F">
      <w:pPr>
        <w:pStyle w:val="CodeExample0"/>
      </w:pPr>
      <w:r>
        <w:t xml:space="preserve">00208     snprintf(room_line, </w:t>
      </w:r>
      <w:r>
        <w:rPr>
          <w:color w:val="008000"/>
        </w:rPr>
        <w:t>sizeof</w:t>
      </w:r>
      <w:r>
        <w:t xml:space="preserve">(room_line), </w:t>
      </w:r>
      <w:r>
        <w:rPr>
          <w:color w:val="002080"/>
        </w:rPr>
        <w:t>"Room Number: %d"</w:t>
      </w:r>
      <w:r>
        <w:t>, doctor.room_number);</w:t>
      </w:r>
    </w:p>
    <w:p w14:paraId="5096EC4B" w14:textId="77777777" w:rsidR="00000000" w:rsidRDefault="0033228F">
      <w:pPr>
        <w:pStyle w:val="CodeExample0"/>
      </w:pPr>
      <w:r>
        <w:t xml:space="preserve">00209 </w:t>
      </w:r>
    </w:p>
    <w:p w14:paraId="48F3EB5D" w14:textId="77777777" w:rsidR="00000000" w:rsidRDefault="0033228F">
      <w:pPr>
        <w:pStyle w:val="CodeExample0"/>
      </w:pPr>
      <w:r>
        <w:t xml:space="preserve">00210     </w:t>
      </w:r>
      <w:r>
        <w:rPr>
          <w:color w:val="604020"/>
        </w:rPr>
        <w:t>char</w:t>
      </w:r>
      <w:r>
        <w:t xml:space="preserve"> avail_line[70];</w:t>
      </w:r>
    </w:p>
    <w:p w14:paraId="50991AC3" w14:textId="77777777" w:rsidR="00000000" w:rsidRDefault="0033228F">
      <w:pPr>
        <w:pStyle w:val="CodeExample0"/>
      </w:pPr>
      <w:r>
        <w:t xml:space="preserve">00211     snprintf(avail_line, </w:t>
      </w:r>
      <w:r>
        <w:rPr>
          <w:color w:val="008000"/>
        </w:rPr>
        <w:t>sizeof</w:t>
      </w:r>
      <w:r>
        <w:t xml:space="preserve">(avail_line), </w:t>
      </w:r>
      <w:r>
        <w:rPr>
          <w:color w:val="002080"/>
        </w:rPr>
        <w:t>"Available: %s"</w:t>
      </w:r>
      <w:r>
        <w:t xml:space="preserve">, doctor.is_available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1CA48BB9" w14:textId="77777777" w:rsidR="00000000" w:rsidRDefault="0033228F">
      <w:pPr>
        <w:pStyle w:val="CodeExample0"/>
      </w:pPr>
      <w:r>
        <w:t xml:space="preserve">00212 </w:t>
      </w:r>
    </w:p>
    <w:p w14:paraId="6F910CB9" w14:textId="77777777" w:rsidR="00000000" w:rsidRDefault="0033228F">
      <w:pPr>
        <w:pStyle w:val="CodeExample0"/>
      </w:pPr>
      <w:r>
        <w:t xml:space="preserve">00213     </w:t>
      </w:r>
      <w:r>
        <w:rPr>
          <w:color w:val="604020"/>
        </w:rPr>
        <w:t>char</w:t>
      </w:r>
      <w:r>
        <w:t xml:space="preserve"> st</w:t>
      </w:r>
      <w:r>
        <w:t>atus_line[70];</w:t>
      </w:r>
    </w:p>
    <w:p w14:paraId="2AA21137" w14:textId="77777777" w:rsidR="00000000" w:rsidRDefault="0033228F">
      <w:pPr>
        <w:pStyle w:val="CodeExample0"/>
      </w:pPr>
      <w:r>
        <w:t xml:space="preserve">00214     snprintf(status_line, </w:t>
      </w:r>
      <w:r>
        <w:rPr>
          <w:color w:val="008000"/>
        </w:rPr>
        <w:t>sizeof</w:t>
      </w:r>
      <w:r>
        <w:t xml:space="preserve">(status_line), </w:t>
      </w:r>
      <w:r>
        <w:rPr>
          <w:color w:val="002080"/>
        </w:rPr>
        <w:t>"Status: %s"</w:t>
      </w:r>
      <w:r>
        <w:t xml:space="preserve">, doctor.is_active ? </w:t>
      </w:r>
      <w:r>
        <w:rPr>
          <w:color w:val="002080"/>
        </w:rPr>
        <w:t>"Active"</w:t>
      </w:r>
      <w:r>
        <w:t xml:space="preserve"> : </w:t>
      </w:r>
      <w:r>
        <w:rPr>
          <w:color w:val="002080"/>
        </w:rPr>
        <w:t>"Inactive"</w:t>
      </w:r>
      <w:r>
        <w:t>);</w:t>
      </w:r>
    </w:p>
    <w:p w14:paraId="267B3623" w14:textId="77777777" w:rsidR="00000000" w:rsidRDefault="0033228F">
      <w:pPr>
        <w:pStyle w:val="CodeExample0"/>
      </w:pPr>
      <w:r>
        <w:t xml:space="preserve">00215 </w:t>
      </w:r>
    </w:p>
    <w:p w14:paraId="5FD8974F" w14:textId="77777777" w:rsidR="00000000" w:rsidRDefault="0033228F">
      <w:pPr>
        <w:pStyle w:val="CodeExample0"/>
      </w:pPr>
      <w:r>
        <w:t xml:space="preserve">00216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items[] = {</w:t>
      </w:r>
    </w:p>
    <w:p w14:paraId="13318D31" w14:textId="77777777" w:rsidR="00000000" w:rsidRDefault="0033228F">
      <w:pPr>
        <w:pStyle w:val="CodeExample0"/>
      </w:pPr>
      <w:r>
        <w:t>00217         id_line,</w:t>
      </w:r>
    </w:p>
    <w:p w14:paraId="6F023BF5" w14:textId="77777777" w:rsidR="00000000" w:rsidRDefault="0033228F">
      <w:pPr>
        <w:pStyle w:val="CodeExample0"/>
      </w:pPr>
      <w:r>
        <w:t>00218         name_line,</w:t>
      </w:r>
    </w:p>
    <w:p w14:paraId="43C317D2" w14:textId="77777777" w:rsidR="00000000" w:rsidRDefault="0033228F">
      <w:pPr>
        <w:pStyle w:val="CodeExample0"/>
      </w:pPr>
      <w:r>
        <w:t>00219         phone_line,</w:t>
      </w:r>
    </w:p>
    <w:p w14:paraId="2E75A9D5" w14:textId="77777777" w:rsidR="00000000" w:rsidRDefault="0033228F">
      <w:pPr>
        <w:pStyle w:val="CodeExample0"/>
      </w:pPr>
      <w:r>
        <w:t>00220         em</w:t>
      </w:r>
      <w:r>
        <w:t>ail_line,</w:t>
      </w:r>
    </w:p>
    <w:p w14:paraId="73012259" w14:textId="77777777" w:rsidR="00000000" w:rsidRDefault="0033228F">
      <w:pPr>
        <w:pStyle w:val="CodeExample0"/>
      </w:pPr>
      <w:r>
        <w:t>00221         spec_line,</w:t>
      </w:r>
    </w:p>
    <w:p w14:paraId="0D8FA599" w14:textId="77777777" w:rsidR="00000000" w:rsidRDefault="0033228F">
      <w:pPr>
        <w:pStyle w:val="CodeExample0"/>
      </w:pPr>
      <w:r>
        <w:t>00222         room_line,</w:t>
      </w:r>
    </w:p>
    <w:p w14:paraId="5AD09C66" w14:textId="77777777" w:rsidR="00000000" w:rsidRDefault="0033228F">
      <w:pPr>
        <w:pStyle w:val="CodeExample0"/>
      </w:pPr>
      <w:r>
        <w:t>00223         avail_line,</w:t>
      </w:r>
    </w:p>
    <w:p w14:paraId="100CC947" w14:textId="77777777" w:rsidR="00000000" w:rsidRDefault="0033228F">
      <w:pPr>
        <w:pStyle w:val="CodeExample0"/>
      </w:pPr>
      <w:r>
        <w:lastRenderedPageBreak/>
        <w:t>00224         status_line,</w:t>
      </w:r>
    </w:p>
    <w:p w14:paraId="55926290" w14:textId="77777777" w:rsidR="00000000" w:rsidRDefault="0033228F">
      <w:pPr>
        <w:pStyle w:val="CodeExample0"/>
      </w:pPr>
      <w:r>
        <w:t xml:space="preserve">00225         </w:t>
      </w:r>
      <w:r>
        <w:rPr>
          <w:color w:val="002080"/>
        </w:rPr>
        <w:t>""</w:t>
      </w:r>
    </w:p>
    <w:p w14:paraId="6BDC09DF" w14:textId="77777777" w:rsidR="00000000" w:rsidRDefault="0033228F">
      <w:pPr>
        <w:pStyle w:val="CodeExample0"/>
      </w:pPr>
      <w:r>
        <w:t>00226     };</w:t>
      </w:r>
    </w:p>
    <w:p w14:paraId="7373AEDD" w14:textId="77777777" w:rsidR="00000000" w:rsidRDefault="0033228F">
      <w:pPr>
        <w:pStyle w:val="CodeExample0"/>
      </w:pPr>
      <w:r>
        <w:t xml:space="preserve">00227 </w:t>
      </w:r>
    </w:p>
    <w:p w14:paraId="3808420E" w14:textId="77777777" w:rsidR="00000000" w:rsidRDefault="0033228F">
      <w:pPr>
        <w:pStyle w:val="CodeExample0"/>
      </w:pPr>
      <w:r>
        <w:t xml:space="preserve">00228     </w:t>
      </w:r>
      <w:r>
        <w:rPr>
          <w:color w:val="604020"/>
        </w:rPr>
        <w:t>char</w:t>
      </w:r>
      <w:r>
        <w:t xml:space="preserve"> title[70];</w:t>
      </w:r>
    </w:p>
    <w:p w14:paraId="2FDAF0F9" w14:textId="77777777" w:rsidR="00000000" w:rsidRDefault="0033228F">
      <w:pPr>
        <w:pStyle w:val="CodeExample0"/>
      </w:pPr>
      <w:r>
        <w:t xml:space="preserve">00229     snprintf(title, </w:t>
      </w:r>
      <w:r>
        <w:rPr>
          <w:color w:val="008000"/>
        </w:rPr>
        <w:t>sizeof</w:t>
      </w:r>
      <w:r>
        <w:t xml:space="preserve">(title), </w:t>
      </w:r>
      <w:r>
        <w:rPr>
          <w:color w:val="002080"/>
        </w:rPr>
        <w:t>"Doctor %d"</w:t>
      </w:r>
      <w:r>
        <w:t>, index + 1);</w:t>
      </w:r>
    </w:p>
    <w:p w14:paraId="7D5B4AC8" w14:textId="77777777" w:rsidR="00000000" w:rsidRDefault="0033228F">
      <w:pPr>
        <w:pStyle w:val="CodeExample0"/>
      </w:pPr>
      <w:r>
        <w:t>00230     ui_p</w:t>
      </w:r>
      <w:r>
        <w:t>rint_menu(title, items, 9, 72);</w:t>
      </w:r>
    </w:p>
    <w:p w14:paraId="3250E20E" w14:textId="77777777" w:rsidR="00000000" w:rsidRDefault="0033228F">
      <w:pPr>
        <w:pStyle w:val="CodeExample0"/>
      </w:pPr>
      <w:r>
        <w:t>00231 }</w:t>
      </w:r>
    </w:p>
    <w:p w14:paraId="63FCEF40" w14:textId="77777777" w:rsidR="00000000" w:rsidRDefault="0033228F">
      <w:pPr>
        <w:pStyle w:val="CodeExample0"/>
      </w:pPr>
      <w:r>
        <w:t xml:space="preserve">00232 </w:t>
      </w:r>
    </w:p>
    <w:p w14:paraId="797364FB" w14:textId="77777777" w:rsidR="00000000" w:rsidRDefault="0033228F">
      <w:pPr>
        <w:pStyle w:val="CodeExample0"/>
      </w:pPr>
      <w:r>
        <w:t xml:space="preserve">00233 </w:t>
      </w:r>
      <w:r>
        <w:rPr>
          <w:color w:val="604020"/>
        </w:rPr>
        <w:t>void</w:t>
      </w:r>
      <w:r>
        <w:t xml:space="preserve"> ui_print_receptionist(Receptionist receptionist, </w:t>
      </w:r>
      <w:r>
        <w:rPr>
          <w:color w:val="604020"/>
        </w:rPr>
        <w:t>int</w:t>
      </w:r>
      <w:r>
        <w:t xml:space="preserve"> index) {</w:t>
      </w:r>
    </w:p>
    <w:p w14:paraId="5AF5DF40" w14:textId="77777777" w:rsidR="00000000" w:rsidRDefault="0033228F">
      <w:pPr>
        <w:pStyle w:val="CodeExample0"/>
      </w:pPr>
      <w:r>
        <w:t xml:space="preserve">00234 </w:t>
      </w:r>
    </w:p>
    <w:p w14:paraId="25829403" w14:textId="77777777" w:rsidR="00000000" w:rsidRDefault="0033228F">
      <w:pPr>
        <w:pStyle w:val="CodeExample0"/>
      </w:pPr>
      <w:r>
        <w:t xml:space="preserve">00235     </w:t>
      </w:r>
      <w:r>
        <w:rPr>
          <w:color w:val="604020"/>
        </w:rPr>
        <w:t>char</w:t>
      </w:r>
      <w:r>
        <w:t xml:space="preserve"> id_line[70];</w:t>
      </w:r>
    </w:p>
    <w:p w14:paraId="1D74F0F0" w14:textId="77777777" w:rsidR="00000000" w:rsidRDefault="0033228F">
      <w:pPr>
        <w:pStyle w:val="CodeExample0"/>
      </w:pPr>
      <w:r>
        <w:t xml:space="preserve">00236     snprintf(id_line, </w:t>
      </w:r>
      <w:r>
        <w:rPr>
          <w:color w:val="008000"/>
        </w:rPr>
        <w:t>sizeof</w:t>
      </w:r>
      <w:r>
        <w:t xml:space="preserve">(id_line), </w:t>
      </w:r>
      <w:r>
        <w:rPr>
          <w:color w:val="002080"/>
        </w:rPr>
        <w:t>"Receptionist ID: %d"</w:t>
      </w:r>
      <w:r>
        <w:t>, receptionist.id);</w:t>
      </w:r>
    </w:p>
    <w:p w14:paraId="2A4BE35B" w14:textId="77777777" w:rsidR="00000000" w:rsidRDefault="0033228F">
      <w:pPr>
        <w:pStyle w:val="CodeExample0"/>
      </w:pPr>
      <w:r>
        <w:t xml:space="preserve">00237 </w:t>
      </w:r>
    </w:p>
    <w:p w14:paraId="3C5DEE6E" w14:textId="77777777" w:rsidR="00000000" w:rsidRDefault="0033228F">
      <w:pPr>
        <w:pStyle w:val="CodeExample0"/>
      </w:pPr>
      <w:r>
        <w:t xml:space="preserve">00238     </w:t>
      </w:r>
      <w:r>
        <w:rPr>
          <w:color w:val="604020"/>
        </w:rPr>
        <w:t>char</w:t>
      </w:r>
      <w:r>
        <w:t xml:space="preserve"> name_line[70];</w:t>
      </w:r>
    </w:p>
    <w:p w14:paraId="7A90B9AA" w14:textId="77777777" w:rsidR="00000000" w:rsidRDefault="0033228F">
      <w:pPr>
        <w:pStyle w:val="CodeExample0"/>
      </w:pPr>
      <w:r>
        <w:t xml:space="preserve">00239     snprintf(name_line, </w:t>
      </w:r>
      <w:r>
        <w:rPr>
          <w:color w:val="008000"/>
        </w:rPr>
        <w:t>sizeof</w:t>
      </w:r>
      <w:r>
        <w:t xml:space="preserve">(name_line), </w:t>
      </w:r>
      <w:r>
        <w:rPr>
          <w:color w:val="002080"/>
        </w:rPr>
        <w:t>"Name: %s"</w:t>
      </w:r>
      <w:r>
        <w:t>, receptionist.name);</w:t>
      </w:r>
    </w:p>
    <w:p w14:paraId="1D2FA872" w14:textId="77777777" w:rsidR="00000000" w:rsidRDefault="0033228F">
      <w:pPr>
        <w:pStyle w:val="CodeExample0"/>
      </w:pPr>
      <w:r>
        <w:t xml:space="preserve">00240 </w:t>
      </w:r>
    </w:p>
    <w:p w14:paraId="485DD04A" w14:textId="77777777" w:rsidR="00000000" w:rsidRDefault="0033228F">
      <w:pPr>
        <w:pStyle w:val="CodeExample0"/>
      </w:pPr>
      <w:r>
        <w:t xml:space="preserve">00241     </w:t>
      </w:r>
      <w:r>
        <w:rPr>
          <w:color w:val="604020"/>
        </w:rPr>
        <w:t>char</w:t>
      </w:r>
      <w:r>
        <w:t xml:space="preserve"> phone_line[70];</w:t>
      </w:r>
    </w:p>
    <w:p w14:paraId="520C8D89" w14:textId="77777777" w:rsidR="00000000" w:rsidRDefault="0033228F">
      <w:pPr>
        <w:pStyle w:val="CodeExample0"/>
      </w:pPr>
      <w:r>
        <w:t xml:space="preserve">00242     snprintf(phone_line, </w:t>
      </w:r>
      <w:r>
        <w:rPr>
          <w:color w:val="008000"/>
        </w:rPr>
        <w:t>sizeof</w:t>
      </w:r>
      <w:r>
        <w:t xml:space="preserve">(phone_line), </w:t>
      </w:r>
      <w:r>
        <w:rPr>
          <w:color w:val="002080"/>
        </w:rPr>
        <w:t>"Phone: %s"</w:t>
      </w:r>
      <w:r>
        <w:t>, receptionist.pho</w:t>
      </w:r>
      <w:r>
        <w:t>ne);</w:t>
      </w:r>
    </w:p>
    <w:p w14:paraId="469E94C4" w14:textId="77777777" w:rsidR="00000000" w:rsidRDefault="0033228F">
      <w:pPr>
        <w:pStyle w:val="CodeExample0"/>
      </w:pPr>
      <w:r>
        <w:t xml:space="preserve">00243 </w:t>
      </w:r>
    </w:p>
    <w:p w14:paraId="4CBDEE6E" w14:textId="77777777" w:rsidR="00000000" w:rsidRDefault="0033228F">
      <w:pPr>
        <w:pStyle w:val="CodeExample0"/>
      </w:pPr>
      <w:r>
        <w:t xml:space="preserve">00244     </w:t>
      </w:r>
      <w:r>
        <w:rPr>
          <w:color w:val="604020"/>
        </w:rPr>
        <w:t>char</w:t>
      </w:r>
      <w:r>
        <w:t xml:space="preserve"> email_line[70];</w:t>
      </w:r>
    </w:p>
    <w:p w14:paraId="2D70D9E3" w14:textId="77777777" w:rsidR="00000000" w:rsidRDefault="0033228F">
      <w:pPr>
        <w:pStyle w:val="CodeExample0"/>
      </w:pPr>
      <w:r>
        <w:t xml:space="preserve">00245     snprintf(email_line, </w:t>
      </w:r>
      <w:r>
        <w:rPr>
          <w:color w:val="008000"/>
        </w:rPr>
        <w:t>sizeof</w:t>
      </w:r>
      <w:r>
        <w:t xml:space="preserve">(email_line), </w:t>
      </w:r>
      <w:r>
        <w:rPr>
          <w:color w:val="002080"/>
        </w:rPr>
        <w:t>"Email: %s"</w:t>
      </w:r>
      <w:r>
        <w:t>, receptionist.email);</w:t>
      </w:r>
    </w:p>
    <w:p w14:paraId="5D63B0D4" w14:textId="77777777" w:rsidR="00000000" w:rsidRDefault="0033228F">
      <w:pPr>
        <w:pStyle w:val="CodeExample0"/>
      </w:pPr>
      <w:r>
        <w:t xml:space="preserve">00246 </w:t>
      </w:r>
    </w:p>
    <w:p w14:paraId="5483AD46" w14:textId="77777777" w:rsidR="00000000" w:rsidRDefault="0033228F">
      <w:pPr>
        <w:pStyle w:val="CodeExample0"/>
      </w:pPr>
      <w:r>
        <w:t xml:space="preserve">00247     </w:t>
      </w:r>
      <w:r>
        <w:rPr>
          <w:color w:val="604020"/>
        </w:rPr>
        <w:t>char</w:t>
      </w:r>
      <w:r>
        <w:t xml:space="preserve"> avail_line[70];</w:t>
      </w:r>
    </w:p>
    <w:p w14:paraId="5A9B44B9" w14:textId="77777777" w:rsidR="00000000" w:rsidRDefault="0033228F">
      <w:pPr>
        <w:pStyle w:val="CodeExample0"/>
      </w:pPr>
      <w:r>
        <w:t xml:space="preserve">00248     snprintf(avail_line, </w:t>
      </w:r>
      <w:r>
        <w:rPr>
          <w:color w:val="008000"/>
        </w:rPr>
        <w:t>sizeof</w:t>
      </w:r>
      <w:r>
        <w:t xml:space="preserve">(avail_line), </w:t>
      </w:r>
      <w:r>
        <w:rPr>
          <w:color w:val="002080"/>
        </w:rPr>
        <w:t>"Available: %s"</w:t>
      </w:r>
      <w:r>
        <w:t>, receptionist.is_availa</w:t>
      </w:r>
      <w:r>
        <w:t xml:space="preserve">ble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11A8556F" w14:textId="77777777" w:rsidR="00000000" w:rsidRDefault="0033228F">
      <w:pPr>
        <w:pStyle w:val="CodeExample0"/>
      </w:pPr>
      <w:r>
        <w:t xml:space="preserve">00249 </w:t>
      </w:r>
    </w:p>
    <w:p w14:paraId="01E25034" w14:textId="77777777" w:rsidR="00000000" w:rsidRDefault="0033228F">
      <w:pPr>
        <w:pStyle w:val="CodeExample0"/>
      </w:pPr>
      <w:r>
        <w:t xml:space="preserve">00250     </w:t>
      </w:r>
      <w:r>
        <w:rPr>
          <w:color w:val="604020"/>
        </w:rPr>
        <w:t>char</w:t>
      </w:r>
      <w:r>
        <w:t xml:space="preserve"> status_line[70];</w:t>
      </w:r>
    </w:p>
    <w:p w14:paraId="622B9C4D" w14:textId="77777777" w:rsidR="00000000" w:rsidRDefault="0033228F">
      <w:pPr>
        <w:pStyle w:val="CodeExample0"/>
      </w:pPr>
      <w:r>
        <w:t xml:space="preserve">00251     snprintf(status_line, </w:t>
      </w:r>
      <w:r>
        <w:rPr>
          <w:color w:val="008000"/>
        </w:rPr>
        <w:t>sizeof</w:t>
      </w:r>
      <w:r>
        <w:t xml:space="preserve">(status_line), </w:t>
      </w:r>
      <w:r>
        <w:rPr>
          <w:color w:val="002080"/>
        </w:rPr>
        <w:t>"Status: %s"</w:t>
      </w:r>
      <w:r>
        <w:t xml:space="preserve">, receptionist.is_active ? </w:t>
      </w:r>
      <w:r>
        <w:rPr>
          <w:color w:val="002080"/>
        </w:rPr>
        <w:t>"Active"</w:t>
      </w:r>
      <w:r>
        <w:t xml:space="preserve"> : </w:t>
      </w:r>
      <w:r>
        <w:rPr>
          <w:color w:val="002080"/>
        </w:rPr>
        <w:t>"Inactive"</w:t>
      </w:r>
      <w:r>
        <w:t>);</w:t>
      </w:r>
    </w:p>
    <w:p w14:paraId="3E1825C5" w14:textId="77777777" w:rsidR="00000000" w:rsidRDefault="0033228F">
      <w:pPr>
        <w:pStyle w:val="CodeExample0"/>
      </w:pPr>
      <w:r>
        <w:t xml:space="preserve">00252 </w:t>
      </w:r>
    </w:p>
    <w:p w14:paraId="3F6DC158" w14:textId="77777777" w:rsidR="00000000" w:rsidRDefault="0033228F">
      <w:pPr>
        <w:pStyle w:val="CodeExample0"/>
      </w:pPr>
      <w:r>
        <w:t xml:space="preserve">00253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items[] = {</w:t>
      </w:r>
    </w:p>
    <w:p w14:paraId="709F3172" w14:textId="77777777" w:rsidR="00000000" w:rsidRDefault="0033228F">
      <w:pPr>
        <w:pStyle w:val="CodeExample0"/>
      </w:pPr>
      <w:r>
        <w:t>00254         id_line,</w:t>
      </w:r>
    </w:p>
    <w:p w14:paraId="2638D282" w14:textId="77777777" w:rsidR="00000000" w:rsidRDefault="0033228F">
      <w:pPr>
        <w:pStyle w:val="CodeExample0"/>
      </w:pPr>
      <w:r>
        <w:t>00255         na</w:t>
      </w:r>
      <w:r>
        <w:t>me_line,</w:t>
      </w:r>
    </w:p>
    <w:p w14:paraId="6CF094DF" w14:textId="77777777" w:rsidR="00000000" w:rsidRDefault="0033228F">
      <w:pPr>
        <w:pStyle w:val="CodeExample0"/>
      </w:pPr>
      <w:r>
        <w:t>00256         phone_line,</w:t>
      </w:r>
    </w:p>
    <w:p w14:paraId="648C326F" w14:textId="77777777" w:rsidR="00000000" w:rsidRDefault="0033228F">
      <w:pPr>
        <w:pStyle w:val="CodeExample0"/>
      </w:pPr>
      <w:r>
        <w:t>00257         email_line,</w:t>
      </w:r>
    </w:p>
    <w:p w14:paraId="7177BD3D" w14:textId="77777777" w:rsidR="00000000" w:rsidRDefault="0033228F">
      <w:pPr>
        <w:pStyle w:val="CodeExample0"/>
      </w:pPr>
      <w:r>
        <w:t>00258         avail_line,</w:t>
      </w:r>
    </w:p>
    <w:p w14:paraId="19A3C31A" w14:textId="77777777" w:rsidR="00000000" w:rsidRDefault="0033228F">
      <w:pPr>
        <w:pStyle w:val="CodeExample0"/>
      </w:pPr>
      <w:r>
        <w:t>00259         status_line,</w:t>
      </w:r>
    </w:p>
    <w:p w14:paraId="3A806C53" w14:textId="77777777" w:rsidR="00000000" w:rsidRDefault="0033228F">
      <w:pPr>
        <w:pStyle w:val="CodeExample0"/>
      </w:pPr>
      <w:r>
        <w:t xml:space="preserve">00260         </w:t>
      </w:r>
      <w:r>
        <w:rPr>
          <w:color w:val="002080"/>
        </w:rPr>
        <w:t>""</w:t>
      </w:r>
    </w:p>
    <w:p w14:paraId="6BC8889D" w14:textId="77777777" w:rsidR="00000000" w:rsidRDefault="0033228F">
      <w:pPr>
        <w:pStyle w:val="CodeExample0"/>
      </w:pPr>
      <w:r>
        <w:t>00261     };</w:t>
      </w:r>
    </w:p>
    <w:p w14:paraId="072DCE6C" w14:textId="77777777" w:rsidR="00000000" w:rsidRDefault="0033228F">
      <w:pPr>
        <w:pStyle w:val="CodeExample0"/>
      </w:pPr>
      <w:r>
        <w:t xml:space="preserve">00262 </w:t>
      </w:r>
    </w:p>
    <w:p w14:paraId="0354C18E" w14:textId="77777777" w:rsidR="00000000" w:rsidRDefault="0033228F">
      <w:pPr>
        <w:pStyle w:val="CodeExample0"/>
      </w:pPr>
      <w:r>
        <w:t xml:space="preserve">00263     </w:t>
      </w:r>
      <w:r>
        <w:rPr>
          <w:color w:val="604020"/>
        </w:rPr>
        <w:t>char</w:t>
      </w:r>
      <w:r>
        <w:t xml:space="preserve"> title[70];</w:t>
      </w:r>
    </w:p>
    <w:p w14:paraId="65922087" w14:textId="77777777" w:rsidR="00000000" w:rsidRDefault="0033228F">
      <w:pPr>
        <w:pStyle w:val="CodeExample0"/>
      </w:pPr>
      <w:r>
        <w:t xml:space="preserve">00264     snprintf(title, </w:t>
      </w:r>
      <w:r>
        <w:rPr>
          <w:color w:val="008000"/>
        </w:rPr>
        <w:t>sizeof</w:t>
      </w:r>
      <w:r>
        <w:t xml:space="preserve">(title), </w:t>
      </w:r>
      <w:r>
        <w:rPr>
          <w:color w:val="002080"/>
        </w:rPr>
        <w:t>"Receptionist %d"</w:t>
      </w:r>
      <w:r>
        <w:t>, index + 1);</w:t>
      </w:r>
    </w:p>
    <w:p w14:paraId="31F6C0E0" w14:textId="77777777" w:rsidR="00000000" w:rsidRDefault="0033228F">
      <w:pPr>
        <w:pStyle w:val="CodeExample0"/>
      </w:pPr>
      <w:r>
        <w:t>00265     ui_print_menu(title, items, 7, 72);</w:t>
      </w:r>
    </w:p>
    <w:p w14:paraId="62521615" w14:textId="77777777" w:rsidR="00000000" w:rsidRDefault="0033228F">
      <w:pPr>
        <w:pStyle w:val="CodeExample0"/>
      </w:pPr>
      <w:r>
        <w:t>00266 }</w:t>
      </w:r>
    </w:p>
    <w:p w14:paraId="02261320" w14:textId="77777777" w:rsidR="00000000" w:rsidRDefault="0033228F">
      <w:pPr>
        <w:pStyle w:val="CodeExample0"/>
      </w:pPr>
      <w:r>
        <w:t xml:space="preserve">00267 </w:t>
      </w:r>
    </w:p>
    <w:p w14:paraId="09B870E5" w14:textId="77777777" w:rsidR="00000000" w:rsidRDefault="0033228F">
      <w:pPr>
        <w:pStyle w:val="CodeExample0"/>
      </w:pPr>
      <w:r>
        <w:t xml:space="preserve">00268 </w:t>
      </w:r>
      <w:r>
        <w:rPr>
          <w:color w:val="604020"/>
        </w:rPr>
        <w:t>void</w:t>
      </w:r>
      <w:r>
        <w:t xml:space="preserve"> ui_dummy_loading(</w:t>
      </w:r>
      <w:r>
        <w:rPr>
          <w:color w:val="604020"/>
        </w:rPr>
        <w:t>int</w:t>
      </w:r>
      <w:r>
        <w:t xml:space="preserve"> time) {</w:t>
      </w:r>
    </w:p>
    <w:p w14:paraId="03CFB280" w14:textId="77777777" w:rsidR="00000000" w:rsidRDefault="0033228F">
      <w:pPr>
        <w:pStyle w:val="CodeExample0"/>
      </w:pPr>
      <w:r>
        <w:t>00269     ui_clear_screen();</w:t>
      </w:r>
    </w:p>
    <w:p w14:paraId="51FF9089" w14:textId="77777777" w:rsidR="00000000" w:rsidRDefault="0033228F">
      <w:pPr>
        <w:pStyle w:val="CodeExample0"/>
      </w:pPr>
      <w:r>
        <w:t>00270     ui_print_banner();</w:t>
      </w:r>
    </w:p>
    <w:p w14:paraId="5458C39E" w14:textId="77777777" w:rsidR="00000000" w:rsidRDefault="0033228F">
      <w:pPr>
        <w:pStyle w:val="CodeExample0"/>
      </w:pPr>
      <w:r>
        <w:t xml:space="preserve">00271 </w:t>
      </w:r>
    </w:p>
    <w:p w14:paraId="6C557444" w14:textId="77777777" w:rsidR="00000000" w:rsidRDefault="0033228F">
      <w:pPr>
        <w:pStyle w:val="CodeExample0"/>
      </w:pPr>
      <w:r>
        <w:t xml:space="preserve">00272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arr[] = {</w:t>
      </w:r>
      <w:r>
        <w:rPr>
          <w:color w:val="008080"/>
        </w:rPr>
        <w:t>'|'</w:t>
      </w:r>
      <w:r>
        <w:t xml:space="preserve">, </w:t>
      </w:r>
      <w:r>
        <w:rPr>
          <w:color w:val="008080"/>
        </w:rPr>
        <w:t>'/'</w:t>
      </w:r>
      <w:r>
        <w:t xml:space="preserve">, </w:t>
      </w:r>
      <w:r>
        <w:rPr>
          <w:color w:val="008080"/>
        </w:rPr>
        <w:t>'-'</w:t>
      </w:r>
      <w:r>
        <w:t xml:space="preserve">, </w:t>
      </w:r>
      <w:r>
        <w:rPr>
          <w:color w:val="008080"/>
        </w:rPr>
        <w:t>'\\'</w:t>
      </w:r>
      <w:r>
        <w:t>};</w:t>
      </w:r>
    </w:p>
    <w:p w14:paraId="255A35D0" w14:textId="77777777" w:rsidR="00000000" w:rsidRDefault="0033228F">
      <w:pPr>
        <w:pStyle w:val="CodeExample0"/>
      </w:pPr>
      <w:r>
        <w:t xml:space="preserve">00273     </w:t>
      </w:r>
      <w:r>
        <w:rPr>
          <w:color w:val="604020"/>
        </w:rPr>
        <w:t>int</w:t>
      </w:r>
      <w:r>
        <w:t xml:space="preserve"> i = 0;</w:t>
      </w:r>
    </w:p>
    <w:p w14:paraId="10CF2FA0" w14:textId="77777777" w:rsidR="00000000" w:rsidRDefault="0033228F">
      <w:pPr>
        <w:pStyle w:val="CodeExample0"/>
      </w:pPr>
      <w:r>
        <w:t xml:space="preserve">00274     </w:t>
      </w:r>
      <w:r>
        <w:rPr>
          <w:color w:val="604020"/>
        </w:rPr>
        <w:t>int</w:t>
      </w:r>
      <w:r>
        <w:t xml:space="preserve"> loa</w:t>
      </w:r>
      <w:r>
        <w:t>ding_time = 0;</w:t>
      </w:r>
    </w:p>
    <w:p w14:paraId="7762D667" w14:textId="77777777" w:rsidR="00000000" w:rsidRDefault="0033228F">
      <w:pPr>
        <w:pStyle w:val="CodeExample0"/>
      </w:pPr>
      <w:r>
        <w:t>00275     printf(</w:t>
      </w:r>
      <w:r>
        <w:rPr>
          <w:color w:val="002080"/>
        </w:rPr>
        <w:t>"\n\n\n"</w:t>
      </w:r>
      <w:r>
        <w:t>);</w:t>
      </w:r>
    </w:p>
    <w:p w14:paraId="25C81FFC" w14:textId="77777777" w:rsidR="00000000" w:rsidRDefault="0033228F">
      <w:pPr>
        <w:pStyle w:val="CodeExample0"/>
      </w:pPr>
      <w:r>
        <w:t xml:space="preserve">00276     </w:t>
      </w:r>
      <w:r>
        <w:rPr>
          <w:color w:val="008000"/>
        </w:rPr>
        <w:t>while</w:t>
      </w:r>
      <w:r>
        <w:t xml:space="preserve"> (1) {</w:t>
      </w:r>
    </w:p>
    <w:p w14:paraId="097FD60D" w14:textId="77777777" w:rsidR="00000000" w:rsidRDefault="0033228F">
      <w:pPr>
        <w:pStyle w:val="CodeExample0"/>
      </w:pPr>
      <w:r>
        <w:t xml:space="preserve">00277         printf(BOLD BRIGHT_RED </w:t>
      </w:r>
      <w:r>
        <w:rPr>
          <w:color w:val="002080"/>
        </w:rPr>
        <w:t>"\rLoading data from files... "</w:t>
      </w:r>
      <w:r>
        <w:t xml:space="preserve"> RESET </w:t>
      </w:r>
      <w:r>
        <w:rPr>
          <w:color w:val="002080"/>
        </w:rPr>
        <w:t>"%c"</w:t>
      </w:r>
      <w:r>
        <w:t>, arr[i]);</w:t>
      </w:r>
    </w:p>
    <w:p w14:paraId="0843597D" w14:textId="77777777" w:rsidR="00000000" w:rsidRDefault="0033228F">
      <w:pPr>
        <w:pStyle w:val="CodeExample0"/>
      </w:pPr>
      <w:r>
        <w:t>00278         fflush(stdout);</w:t>
      </w:r>
    </w:p>
    <w:p w14:paraId="1ACCBCB2" w14:textId="77777777" w:rsidR="00000000" w:rsidRDefault="0033228F">
      <w:pPr>
        <w:pStyle w:val="CodeExample0"/>
      </w:pPr>
      <w:r>
        <w:t>00279         i = (i + 1) % 4;</w:t>
      </w:r>
    </w:p>
    <w:p w14:paraId="3B6FB98D" w14:textId="77777777" w:rsidR="00000000" w:rsidRDefault="0033228F">
      <w:pPr>
        <w:pStyle w:val="CodeExample0"/>
      </w:pPr>
      <w:r>
        <w:t xml:space="preserve">00280 </w:t>
      </w:r>
    </w:p>
    <w:p w14:paraId="482E3B9A" w14:textId="77777777" w:rsidR="00000000" w:rsidRDefault="0033228F">
      <w:pPr>
        <w:pStyle w:val="CodeExample0"/>
      </w:pPr>
      <w:r>
        <w:t xml:space="preserve">00281 </w:t>
      </w:r>
      <w:r>
        <w:rPr>
          <w:color w:val="806020"/>
        </w:rPr>
        <w:t xml:space="preserve">        #ifdef _WIN32</w:t>
      </w:r>
    </w:p>
    <w:p w14:paraId="30B15392" w14:textId="77777777" w:rsidR="00000000" w:rsidRDefault="0033228F">
      <w:pPr>
        <w:pStyle w:val="CodeExample0"/>
      </w:pPr>
      <w:r>
        <w:t>00282</w:t>
      </w:r>
      <w:r>
        <w:t xml:space="preserve">             Sleep(100);</w:t>
      </w:r>
    </w:p>
    <w:p w14:paraId="1DDFCC9A" w14:textId="77777777" w:rsidR="00000000" w:rsidRDefault="0033228F">
      <w:pPr>
        <w:pStyle w:val="CodeExample0"/>
      </w:pPr>
      <w:r>
        <w:t xml:space="preserve">00283 </w:t>
      </w:r>
      <w:r>
        <w:rPr>
          <w:color w:val="806020"/>
        </w:rPr>
        <w:t xml:space="preserve">        #else</w:t>
      </w:r>
    </w:p>
    <w:p w14:paraId="2DB8EB24" w14:textId="77777777" w:rsidR="00000000" w:rsidRDefault="0033228F">
      <w:pPr>
        <w:pStyle w:val="CodeExample0"/>
      </w:pPr>
      <w:r>
        <w:t>00284             usleep(100000);</w:t>
      </w:r>
    </w:p>
    <w:p w14:paraId="2A218A96" w14:textId="77777777" w:rsidR="00000000" w:rsidRDefault="0033228F">
      <w:pPr>
        <w:pStyle w:val="CodeExample0"/>
      </w:pPr>
      <w:r>
        <w:t xml:space="preserve">00285 </w:t>
      </w:r>
      <w:r>
        <w:rPr>
          <w:color w:val="806020"/>
        </w:rPr>
        <w:t xml:space="preserve">        #endif</w:t>
      </w:r>
    </w:p>
    <w:p w14:paraId="63CE7368" w14:textId="77777777" w:rsidR="00000000" w:rsidRDefault="0033228F">
      <w:pPr>
        <w:pStyle w:val="CodeExample0"/>
      </w:pPr>
      <w:r>
        <w:t xml:space="preserve">00286 </w:t>
      </w:r>
    </w:p>
    <w:p w14:paraId="022E5199" w14:textId="77777777" w:rsidR="00000000" w:rsidRDefault="0033228F">
      <w:pPr>
        <w:pStyle w:val="CodeExample0"/>
      </w:pPr>
      <w:r>
        <w:t>00287         loading_time++;</w:t>
      </w:r>
    </w:p>
    <w:p w14:paraId="45FD14E0" w14:textId="77777777" w:rsidR="00000000" w:rsidRDefault="0033228F">
      <w:pPr>
        <w:pStyle w:val="CodeExample0"/>
      </w:pPr>
      <w:r>
        <w:t xml:space="preserve">00288         </w:t>
      </w:r>
      <w:r>
        <w:rPr>
          <w:color w:val="008000"/>
        </w:rPr>
        <w:t>if</w:t>
      </w:r>
      <w:r>
        <w:t xml:space="preserve"> (loading_time == time) </w:t>
      </w:r>
      <w:r>
        <w:rPr>
          <w:color w:val="008000"/>
        </w:rPr>
        <w:t>break</w:t>
      </w:r>
      <w:r>
        <w:t>;</w:t>
      </w:r>
    </w:p>
    <w:p w14:paraId="1916BB5C" w14:textId="77777777" w:rsidR="00000000" w:rsidRDefault="0033228F">
      <w:pPr>
        <w:pStyle w:val="CodeExample0"/>
      </w:pPr>
      <w:r>
        <w:t>00289     }</w:t>
      </w:r>
    </w:p>
    <w:p w14:paraId="181E64B5" w14:textId="77777777" w:rsidR="00000000" w:rsidRDefault="0033228F">
      <w:pPr>
        <w:pStyle w:val="CodeExample0"/>
      </w:pPr>
      <w:r>
        <w:t xml:space="preserve">00290     </w:t>
      </w:r>
    </w:p>
    <w:p w14:paraId="610A34A4" w14:textId="77777777" w:rsidR="00000000" w:rsidRDefault="0033228F">
      <w:pPr>
        <w:pStyle w:val="CodeExample0"/>
      </w:pPr>
      <w:r>
        <w:t>00291     ui_print_success(</w:t>
      </w:r>
      <w:r>
        <w:rPr>
          <w:color w:val="002080"/>
        </w:rPr>
        <w:t>"Successfully loaded data from files!\n"</w:t>
      </w:r>
      <w:r>
        <w:t>);</w:t>
      </w:r>
    </w:p>
    <w:p w14:paraId="5F925CF4" w14:textId="77777777" w:rsidR="00000000" w:rsidRDefault="0033228F">
      <w:pPr>
        <w:pStyle w:val="CodeExample0"/>
      </w:pPr>
      <w:r>
        <w:t xml:space="preserve">00292 </w:t>
      </w:r>
    </w:p>
    <w:p w14:paraId="0D04F3A1" w14:textId="77777777" w:rsidR="00000000" w:rsidRDefault="0033228F">
      <w:pPr>
        <w:pStyle w:val="CodeExample0"/>
      </w:pPr>
      <w:r>
        <w:t>00293     ui_pause();</w:t>
      </w:r>
    </w:p>
    <w:p w14:paraId="12032C0D" w14:textId="77777777" w:rsidR="00000000" w:rsidRDefault="0033228F">
      <w:pPr>
        <w:pStyle w:val="CodeExample0"/>
      </w:pPr>
      <w:r>
        <w:t xml:space="preserve">00294     </w:t>
      </w:r>
    </w:p>
    <w:p w14:paraId="1EBDA9EB" w14:textId="77777777" w:rsidR="00000000" w:rsidRDefault="0033228F">
      <w:pPr>
        <w:pStyle w:val="CodeExample0"/>
      </w:pPr>
      <w:r>
        <w:t>00295 }</w:t>
      </w:r>
    </w:p>
    <w:p w14:paraId="6D2C62E0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5ADA28A7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7E56837A" w14:textId="77777777" w:rsidR="00000000" w:rsidRDefault="0033228F">
      <w:pPr>
        <w:pStyle w:val="Heading2"/>
      </w:pPr>
      <w:r>
        <w:lastRenderedPageBreak/>
        <w:t>src/utils.c File Reference</w:t>
      </w:r>
    </w:p>
    <w:p w14:paraId="57FEE657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src/utils.c"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"src/utils.c"</w:instrText>
      </w:r>
      <w:r>
        <w:rPr>
          <w:sz w:val="24"/>
          <w:szCs w:val="24"/>
        </w:rPr>
        <w:fldChar w:fldCharType="end"/>
      </w:r>
      <w:bookmarkStart w:id="472" w:name="AAAAAAAAQQ"/>
      <w:bookmarkEnd w:id="472"/>
    </w:p>
    <w:p w14:paraId="68D77DBB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t>U</w:t>
      </w:r>
      <w:r>
        <w:t xml:space="preserve">tility functions for Healthcare Management System. </w:t>
      </w:r>
    </w:p>
    <w:p w14:paraId="2DFF5EE1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&lt;stdio.h&gt;</w:t>
      </w:r>
    </w:p>
    <w:p w14:paraId="38E79F73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28DCE415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&lt;ctype.h&gt;</w:t>
      </w:r>
    </w:p>
    <w:p w14:paraId="3D26C349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131E9034" w14:textId="77777777" w:rsidR="00000000" w:rsidRDefault="0033228F">
      <w:pPr>
        <w:pStyle w:val="Heading3"/>
      </w:pPr>
      <w:r>
        <w:t>Functions</w:t>
      </w:r>
    </w:p>
    <w:p w14:paraId="168ED5B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utils_clear_input_buffer</w:t>
      </w:r>
      <w:r>
        <w:t xml:space="preserve"> (void)</w:t>
      </w:r>
    </w:p>
    <w:p w14:paraId="00A97127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utils_pause</w:t>
      </w:r>
      <w:r>
        <w:t xml:space="preserve"> (void)</w:t>
      </w:r>
    </w:p>
    <w:p w14:paraId="7F6683F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utils_get_int</w:t>
      </w:r>
      <w:r>
        <w:t xml:space="preserve"> (void)</w:t>
      </w:r>
    </w:p>
    <w:p w14:paraId="1AE1675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float </w:t>
      </w:r>
      <w:r>
        <w:rPr>
          <w:b/>
          <w:bCs/>
        </w:rPr>
        <w:t>utils_get_floa</w:t>
      </w:r>
      <w:r>
        <w:rPr>
          <w:b/>
          <w:bCs/>
        </w:rPr>
        <w:t>t</w:t>
      </w:r>
      <w:r>
        <w:t xml:space="preserve"> (void)</w:t>
      </w:r>
    </w:p>
    <w:p w14:paraId="5445192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double </w:t>
      </w:r>
      <w:r>
        <w:rPr>
          <w:b/>
          <w:bCs/>
        </w:rPr>
        <w:t>utils_get_double</w:t>
      </w:r>
      <w:r>
        <w:t xml:space="preserve"> (void)</w:t>
      </w:r>
    </w:p>
    <w:p w14:paraId="79E252F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</w:t>
      </w:r>
      <w:r>
        <w:rPr>
          <w:b/>
          <w:bCs/>
        </w:rPr>
        <w:t>utils_get_char</w:t>
      </w:r>
      <w:r>
        <w:t xml:space="preserve"> (void)</w:t>
      </w:r>
    </w:p>
    <w:p w14:paraId="7A94D1B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* </w:t>
      </w:r>
      <w:r>
        <w:rPr>
          <w:b/>
          <w:bCs/>
        </w:rPr>
        <w:t>utils_get_string</w:t>
      </w:r>
      <w:r>
        <w:t xml:space="preserve"> (char *str, size_t size)</w:t>
      </w:r>
    </w:p>
    <w:p w14:paraId="3A3E8EE2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utils_is_valid_phone</w:t>
      </w:r>
      <w:r>
        <w:t xml:space="preserve"> (const char *phone)</w:t>
      </w:r>
    </w:p>
    <w:p w14:paraId="0CFC448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utils_is_valid_email</w:t>
      </w:r>
      <w:r>
        <w:t xml:space="preserve"> (const char *email)</w:t>
      </w:r>
    </w:p>
    <w:p w14:paraId="44DCB88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utils_is_valid_name</w:t>
      </w:r>
      <w:r>
        <w:t xml:space="preserve"> (const char *name)</w:t>
      </w:r>
    </w:p>
    <w:p w14:paraId="629F8DDF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>bool</w:t>
      </w:r>
      <w:r>
        <w:t xml:space="preserve"> </w:t>
      </w:r>
      <w:r>
        <w:rPr>
          <w:b/>
          <w:bCs/>
        </w:rPr>
        <w:t>utils_is_valid_id</w:t>
      </w:r>
      <w:r>
        <w:t xml:space="preserve"> (int id, </w:t>
      </w:r>
      <w:r>
        <w:rPr>
          <w:b/>
          <w:bCs/>
        </w:rPr>
        <w:t>UserRole</w:t>
      </w:r>
      <w:r>
        <w:t xml:space="preserve"> role)</w:t>
      </w:r>
    </w:p>
    <w:p w14:paraId="1E128FC3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* </w:t>
      </w:r>
      <w:r>
        <w:rPr>
          <w:b/>
          <w:bCs/>
        </w:rPr>
        <w:t>utils_str_to_upper</w:t>
      </w:r>
      <w:r>
        <w:t xml:space="preserve"> (char *str)</w:t>
      </w:r>
    </w:p>
    <w:p w14:paraId="4921E6F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char * </w:t>
      </w:r>
      <w:r>
        <w:rPr>
          <w:b/>
          <w:bCs/>
        </w:rPr>
        <w:t>utils_fix_name</w:t>
      </w:r>
      <w:r>
        <w:t xml:space="preserve"> (char *name)</w:t>
      </w:r>
    </w:p>
    <w:p w14:paraId="34A62AE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utils_is_valid_blood_group</w:t>
      </w:r>
      <w:r>
        <w:t xml:space="preserve"> (const char *blood_group)</w:t>
      </w:r>
    </w:p>
    <w:p w14:paraId="65C8E151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utils_is_valid_address</w:t>
      </w:r>
      <w:r>
        <w:t xml:space="preserve"> (const char *address)</w:t>
      </w:r>
    </w:p>
    <w:p w14:paraId="6678D4DD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448B0677" w14:textId="77777777" w:rsidR="00000000" w:rsidRDefault="0033228F">
      <w:pPr>
        <w:pStyle w:val="Heading3"/>
      </w:pPr>
      <w:r>
        <w:t>Detailed Description</w:t>
      </w:r>
    </w:p>
    <w:p w14:paraId="2483D774" w14:textId="77777777" w:rsidR="00000000" w:rsidRDefault="0033228F">
      <w:pPr>
        <w:pStyle w:val="BodyText"/>
      </w:pPr>
      <w:r>
        <w:t xml:space="preserve">Utility functions for Healthcare Management System. </w:t>
      </w:r>
    </w:p>
    <w:p w14:paraId="70ED36E8" w14:textId="77777777" w:rsidR="00000000" w:rsidRDefault="0033228F">
      <w:pPr>
        <w:pStyle w:val="BodyText"/>
      </w:pPr>
      <w:r>
        <w:t xml:space="preserve">This file contains the implementation of utility functions used throughout the HMS application. </w:t>
      </w:r>
    </w:p>
    <w:p w14:paraId="57606435" w14:textId="77777777" w:rsidR="00000000" w:rsidRDefault="0033228F">
      <w:pPr>
        <w:pStyle w:val="BodyText"/>
      </w:pPr>
      <w:r>
        <w:t xml:space="preserve">Definition in file </w:t>
      </w:r>
      <w:r>
        <w:rPr>
          <w:b/>
          <w:bCs/>
        </w:rPr>
        <w:t>utils.c</w:t>
      </w:r>
      <w:r>
        <w:t>.</w:t>
      </w:r>
    </w:p>
    <w:p w14:paraId="27F11DE5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6814AF75" w14:textId="77777777" w:rsidR="00000000" w:rsidRDefault="0033228F">
      <w:pPr>
        <w:pStyle w:val="Heading3"/>
      </w:pPr>
      <w:bookmarkStart w:id="473" w:name="AAAAAAAAQR"/>
      <w:bookmarkEnd w:id="473"/>
      <w:r>
        <w:t>Function Documentation</w:t>
      </w:r>
    </w:p>
    <w:p w14:paraId="7C9C1077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"utils_cle</w:instrText>
      </w:r>
      <w:r>
        <w:rPr>
          <w:sz w:val="24"/>
          <w:szCs w:val="24"/>
        </w:rPr>
        <w:instrText>ar_input_buffer:utils.c"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"utils.c:utils_clear_input_buffer"</w:instrText>
      </w:r>
      <w:r>
        <w:rPr>
          <w:sz w:val="24"/>
          <w:szCs w:val="24"/>
        </w:rPr>
        <w:fldChar w:fldCharType="end"/>
      </w:r>
      <w:r>
        <w:t>void utils_clear_input_buffer (void )</w:t>
      </w:r>
    </w:p>
    <w:p w14:paraId="0A3093D4" w14:textId="77777777" w:rsidR="00000000" w:rsidRDefault="0033228F">
      <w:pPr>
        <w:pStyle w:val="BodyText"/>
        <w:adjustRightInd/>
        <w:ind w:left="360"/>
      </w:pPr>
      <w:bookmarkStart w:id="474" w:name="AAAAAAAAQS"/>
      <w:bookmarkEnd w:id="474"/>
      <w:r>
        <w:t xml:space="preserve">Clears the input buffer to prevent leftover characters. </w:t>
      </w:r>
    </w:p>
    <w:p w14:paraId="04A3E36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1E572FB9" w14:textId="77777777" w:rsidR="00000000" w:rsidRDefault="0033228F">
      <w:pPr>
        <w:pStyle w:val="Heading4"/>
      </w:pPr>
      <w:r>
        <w:fldChar w:fldCharType="begin"/>
      </w:r>
      <w:r>
        <w:instrText>xe "utils_fix_name:utils.c"</w:instrText>
      </w:r>
      <w:r>
        <w:fldChar w:fldCharType="end"/>
      </w:r>
      <w:r>
        <w:fldChar w:fldCharType="begin"/>
      </w:r>
      <w:r>
        <w:instrText>xe "util</w:instrText>
      </w:r>
      <w:r>
        <w:instrText>s.c:utils_fix_name"</w:instrText>
      </w:r>
      <w:r>
        <w:fldChar w:fldCharType="end"/>
      </w:r>
      <w:r>
        <w:t>char * utils_fix_name (char * name)</w:t>
      </w:r>
    </w:p>
    <w:p w14:paraId="11CE8F1F" w14:textId="77777777" w:rsidR="00000000" w:rsidRDefault="0033228F">
      <w:pPr>
        <w:pStyle w:val="BodyText"/>
        <w:adjustRightInd/>
        <w:ind w:left="360"/>
      </w:pPr>
      <w:bookmarkStart w:id="475" w:name="AAAAAAAAQT"/>
      <w:bookmarkEnd w:id="475"/>
      <w:r>
        <w:t>Fixes name to Title Case (first letter of each word uppercase, rest lowercase). Example: "jOHN dOE" -&gt; "John Doe"</w:t>
      </w:r>
    </w:p>
    <w:p w14:paraId="3C55539B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4A174395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07535C1" w14:textId="77777777" w:rsidR="00000000" w:rsidRDefault="0033228F">
            <w:r>
              <w:rPr>
                <w:i/>
                <w:iCs/>
              </w:rPr>
              <w:t>name</w:t>
            </w:r>
            <w:r>
              <w:t xml:space="preserve"> </w:t>
            </w:r>
          </w:p>
        </w:tc>
        <w:tc>
          <w:tcPr>
            <w:tcW w:w="6561" w:type="dxa"/>
          </w:tcPr>
          <w:p w14:paraId="1B9BFBCA" w14:textId="77777777" w:rsidR="00000000" w:rsidRDefault="0033228F">
            <w:r>
              <w:t>The name string to fix (modified in-place).</w:t>
            </w:r>
          </w:p>
        </w:tc>
      </w:tr>
    </w:tbl>
    <w:p w14:paraId="798884BD" w14:textId="77777777" w:rsidR="00000000" w:rsidRDefault="0033228F">
      <w:pPr>
        <w:pStyle w:val="Heading5"/>
        <w:ind w:left="360"/>
        <w:jc w:val="both"/>
      </w:pPr>
      <w:r>
        <w:t>Returns</w:t>
      </w:r>
    </w:p>
    <w:p w14:paraId="05595028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fixed name string. </w:t>
      </w:r>
    </w:p>
    <w:p w14:paraId="4E64CDF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169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0C3F83B6" w14:textId="77777777" w:rsidR="00000000" w:rsidRDefault="0033228F">
      <w:pPr>
        <w:pStyle w:val="Heading4"/>
      </w:pPr>
      <w:r>
        <w:fldChar w:fldCharType="begin"/>
      </w:r>
      <w:r>
        <w:instrText>xe "utils_get_char:utils.c"</w:instrText>
      </w:r>
      <w:r>
        <w:fldChar w:fldCharType="end"/>
      </w:r>
      <w:r>
        <w:fldChar w:fldCharType="begin"/>
      </w:r>
      <w:r>
        <w:instrText>xe "utils.c:utils_get_char"</w:instrText>
      </w:r>
      <w:r>
        <w:fldChar w:fldCharType="end"/>
      </w:r>
      <w:r>
        <w:t>char utils_get_char (void )</w:t>
      </w:r>
    </w:p>
    <w:p w14:paraId="7BAC88F2" w14:textId="77777777" w:rsidR="00000000" w:rsidRDefault="0033228F">
      <w:pPr>
        <w:pStyle w:val="BodyText"/>
        <w:adjustRightInd/>
        <w:ind w:left="360"/>
      </w:pPr>
      <w:bookmarkStart w:id="476" w:name="AAAAAAAAQU"/>
      <w:bookmarkEnd w:id="476"/>
      <w:r>
        <w:t>Scans a char value from the user.</w:t>
      </w:r>
    </w:p>
    <w:p w14:paraId="250EB615" w14:textId="77777777" w:rsidR="00000000" w:rsidRDefault="0033228F">
      <w:pPr>
        <w:pStyle w:val="Heading5"/>
        <w:ind w:left="360"/>
        <w:jc w:val="both"/>
      </w:pPr>
      <w:r>
        <w:lastRenderedPageBreak/>
        <w:t>Returns</w:t>
      </w:r>
    </w:p>
    <w:p w14:paraId="406C1B5F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valid char entered by the user. </w:t>
      </w:r>
    </w:p>
    <w:p w14:paraId="0E62D9E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014DB328" w14:textId="77777777" w:rsidR="00000000" w:rsidRDefault="0033228F">
      <w:pPr>
        <w:pStyle w:val="Heading4"/>
      </w:pPr>
      <w:r>
        <w:fldChar w:fldCharType="begin"/>
      </w:r>
      <w:r>
        <w:instrText>xe "utils_get_double:utils.c"</w:instrText>
      </w:r>
      <w:r>
        <w:fldChar w:fldCharType="end"/>
      </w:r>
      <w:r>
        <w:fldChar w:fldCharType="begin"/>
      </w:r>
      <w:r>
        <w:instrText>xe "utils.c:utils_get_double"</w:instrText>
      </w:r>
      <w:r>
        <w:fldChar w:fldCharType="end"/>
      </w:r>
      <w:r>
        <w:t>double utils_get_double (void )</w:t>
      </w:r>
    </w:p>
    <w:p w14:paraId="1CDEC945" w14:textId="77777777" w:rsidR="00000000" w:rsidRDefault="0033228F">
      <w:pPr>
        <w:pStyle w:val="BodyText"/>
        <w:adjustRightInd/>
        <w:ind w:left="360"/>
      </w:pPr>
      <w:bookmarkStart w:id="477" w:name="AAAAAAAAQV"/>
      <w:bookmarkEnd w:id="477"/>
      <w:r>
        <w:t>Scans a double value from the user with validation.</w:t>
      </w:r>
    </w:p>
    <w:p w14:paraId="29DC1756" w14:textId="77777777" w:rsidR="00000000" w:rsidRDefault="0033228F">
      <w:pPr>
        <w:pStyle w:val="Heading5"/>
        <w:ind w:left="360"/>
        <w:jc w:val="both"/>
      </w:pPr>
      <w:r>
        <w:t>Returns</w:t>
      </w:r>
    </w:p>
    <w:p w14:paraId="7B781737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The va</w:t>
      </w:r>
      <w:r>
        <w:rPr>
          <w:sz w:val="20"/>
          <w:szCs w:val="20"/>
        </w:rPr>
        <w:t xml:space="preserve">lid double entered by the user. </w:t>
      </w:r>
    </w:p>
    <w:p w14:paraId="491FA0C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5D6834BB" w14:textId="77777777" w:rsidR="00000000" w:rsidRDefault="0033228F">
      <w:pPr>
        <w:pStyle w:val="Heading4"/>
      </w:pPr>
      <w:r>
        <w:fldChar w:fldCharType="begin"/>
      </w:r>
      <w:r>
        <w:instrText>xe "utils_get_float:utils.c"</w:instrText>
      </w:r>
      <w:r>
        <w:fldChar w:fldCharType="end"/>
      </w:r>
      <w:r>
        <w:fldChar w:fldCharType="begin"/>
      </w:r>
      <w:r>
        <w:instrText>xe "utils.c:utils_get_float"</w:instrText>
      </w:r>
      <w:r>
        <w:fldChar w:fldCharType="end"/>
      </w:r>
      <w:r>
        <w:t>float utils_get_float (void )</w:t>
      </w:r>
    </w:p>
    <w:p w14:paraId="01BBD17D" w14:textId="77777777" w:rsidR="00000000" w:rsidRDefault="0033228F">
      <w:pPr>
        <w:pStyle w:val="BodyText"/>
        <w:adjustRightInd/>
        <w:ind w:left="360"/>
      </w:pPr>
      <w:bookmarkStart w:id="478" w:name="AAAAAAAAQW"/>
      <w:bookmarkEnd w:id="478"/>
      <w:r>
        <w:t>Scans a float value from the user with validation.</w:t>
      </w:r>
    </w:p>
    <w:p w14:paraId="1D605CF0" w14:textId="77777777" w:rsidR="00000000" w:rsidRDefault="0033228F">
      <w:pPr>
        <w:pStyle w:val="Heading5"/>
        <w:ind w:left="360"/>
        <w:jc w:val="both"/>
      </w:pPr>
      <w:r>
        <w:t>Returns</w:t>
      </w:r>
    </w:p>
    <w:p w14:paraId="14DA2355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The valid float</w:t>
      </w:r>
      <w:r>
        <w:rPr>
          <w:sz w:val="20"/>
          <w:szCs w:val="20"/>
        </w:rPr>
        <w:t xml:space="preserve"> entered by the user. </w:t>
      </w:r>
    </w:p>
    <w:p w14:paraId="0F8A2A9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42903A2B" w14:textId="77777777" w:rsidR="00000000" w:rsidRDefault="0033228F">
      <w:pPr>
        <w:pStyle w:val="Heading4"/>
      </w:pPr>
      <w:r>
        <w:fldChar w:fldCharType="begin"/>
      </w:r>
      <w:r>
        <w:instrText>xe "utils_get_int:utils.c"</w:instrText>
      </w:r>
      <w:r>
        <w:fldChar w:fldCharType="end"/>
      </w:r>
      <w:r>
        <w:fldChar w:fldCharType="begin"/>
      </w:r>
      <w:r>
        <w:instrText>xe "utils.c:utils_get_int"</w:instrText>
      </w:r>
      <w:r>
        <w:fldChar w:fldCharType="end"/>
      </w:r>
      <w:r>
        <w:t>int utils_get_int (void )</w:t>
      </w:r>
    </w:p>
    <w:p w14:paraId="32146B9F" w14:textId="77777777" w:rsidR="00000000" w:rsidRDefault="0033228F">
      <w:pPr>
        <w:pStyle w:val="BodyText"/>
        <w:adjustRightInd/>
        <w:ind w:left="360"/>
      </w:pPr>
      <w:bookmarkStart w:id="479" w:name="AAAAAAAAQX"/>
      <w:bookmarkEnd w:id="479"/>
      <w:r>
        <w:t>Scans an integer value from the user with validation.</w:t>
      </w:r>
    </w:p>
    <w:p w14:paraId="54719118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3D839DC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valid integer entered by the user. </w:t>
      </w:r>
    </w:p>
    <w:p w14:paraId="3930753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130E16C7" w14:textId="77777777" w:rsidR="00000000" w:rsidRDefault="0033228F">
      <w:pPr>
        <w:pStyle w:val="Heading4"/>
      </w:pPr>
      <w:r>
        <w:fldChar w:fldCharType="begin"/>
      </w:r>
      <w:r>
        <w:instrText>xe "utils_get_string:utils.c"</w:instrText>
      </w:r>
      <w:r>
        <w:fldChar w:fldCharType="end"/>
      </w:r>
      <w:r>
        <w:fldChar w:fldCharType="begin"/>
      </w:r>
      <w:r>
        <w:instrText>xe "utils.c:utils_get_string"</w:instrText>
      </w:r>
      <w:r>
        <w:fldChar w:fldCharType="end"/>
      </w:r>
      <w:r>
        <w:t>char * utils_get_string (char * str, size_t size)</w:t>
      </w:r>
    </w:p>
    <w:p w14:paraId="1E8C8891" w14:textId="77777777" w:rsidR="00000000" w:rsidRDefault="0033228F">
      <w:pPr>
        <w:pStyle w:val="BodyText"/>
        <w:adjustRightInd/>
        <w:ind w:left="360"/>
      </w:pPr>
      <w:bookmarkStart w:id="480" w:name="AAAAAAAAQY"/>
      <w:bookmarkEnd w:id="480"/>
      <w:r>
        <w:t>Scans a string value from the user.</w:t>
      </w:r>
    </w:p>
    <w:p w14:paraId="105FE5F7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1565FD26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4A05EC8D" w14:textId="77777777" w:rsidR="00000000" w:rsidRDefault="0033228F">
            <w:r>
              <w:rPr>
                <w:i/>
                <w:iCs/>
              </w:rPr>
              <w:t>str</w:t>
            </w:r>
            <w:r>
              <w:t xml:space="preserve"> </w:t>
            </w:r>
          </w:p>
        </w:tc>
        <w:tc>
          <w:tcPr>
            <w:tcW w:w="6561" w:type="dxa"/>
          </w:tcPr>
          <w:p w14:paraId="6050C36C" w14:textId="77777777" w:rsidR="00000000" w:rsidRDefault="0033228F">
            <w:r>
              <w:t xml:space="preserve">The buffer to store the string. </w:t>
            </w:r>
          </w:p>
        </w:tc>
      </w:tr>
      <w:tr w:rsidR="00000000" w14:paraId="6B8C02A4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4AD5866" w14:textId="77777777" w:rsidR="00000000" w:rsidRDefault="0033228F">
            <w:r>
              <w:rPr>
                <w:i/>
                <w:iCs/>
              </w:rPr>
              <w:t>size</w:t>
            </w:r>
            <w:r>
              <w:t xml:space="preserve"> </w:t>
            </w:r>
          </w:p>
        </w:tc>
        <w:tc>
          <w:tcPr>
            <w:tcW w:w="6561" w:type="dxa"/>
          </w:tcPr>
          <w:p w14:paraId="0925005F" w14:textId="77777777" w:rsidR="00000000" w:rsidRDefault="0033228F">
            <w:r>
              <w:t>The maximum number of characters to read.</w:t>
            </w:r>
          </w:p>
        </w:tc>
      </w:tr>
    </w:tbl>
    <w:p w14:paraId="754E4E60" w14:textId="77777777" w:rsidR="00000000" w:rsidRDefault="0033228F">
      <w:pPr>
        <w:pStyle w:val="Heading5"/>
        <w:ind w:left="360"/>
        <w:jc w:val="both"/>
      </w:pPr>
      <w:r>
        <w:t>Returns</w:t>
      </w:r>
    </w:p>
    <w:p w14:paraId="5821C25E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Pointer to string on success, NULL on failure. </w:t>
      </w:r>
    </w:p>
    <w:p w14:paraId="222A75F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61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51FCCBE4" w14:textId="77777777" w:rsidR="00000000" w:rsidRDefault="0033228F">
      <w:pPr>
        <w:pStyle w:val="Heading4"/>
      </w:pPr>
      <w:r>
        <w:fldChar w:fldCharType="begin"/>
      </w:r>
      <w:r>
        <w:instrText>xe "utils</w:instrText>
      </w:r>
      <w:r>
        <w:instrText>_is_valid_address:utils.c"</w:instrText>
      </w:r>
      <w:r>
        <w:fldChar w:fldCharType="end"/>
      </w:r>
      <w:r>
        <w:fldChar w:fldCharType="begin"/>
      </w:r>
      <w:r>
        <w:instrText>xe "utils.c:utils_is_valid_address"</w:instrText>
      </w:r>
      <w:r>
        <w:fldChar w:fldCharType="end"/>
      </w:r>
      <w:r>
        <w:t>bool utils_is_valid_address (const char * address)</w:t>
      </w:r>
    </w:p>
    <w:p w14:paraId="6A26BC06" w14:textId="77777777" w:rsidR="00000000" w:rsidRDefault="0033228F">
      <w:pPr>
        <w:pStyle w:val="BodyText"/>
        <w:adjustRightInd/>
        <w:ind w:left="360"/>
      </w:pPr>
      <w:bookmarkStart w:id="481" w:name="AAAAAAAAQZ"/>
      <w:bookmarkEnd w:id="481"/>
      <w:r>
        <w:t>Validates if an address contains only valid characters. Allowed: letters, digits, spaces, commas, periods.</w:t>
      </w:r>
    </w:p>
    <w:p w14:paraId="6B0815FB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1180EA8A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0403C4A" w14:textId="77777777" w:rsidR="00000000" w:rsidRDefault="0033228F">
            <w:r>
              <w:rPr>
                <w:i/>
                <w:iCs/>
              </w:rPr>
              <w:t>address</w:t>
            </w:r>
            <w:r>
              <w:t xml:space="preserve"> </w:t>
            </w:r>
          </w:p>
        </w:tc>
        <w:tc>
          <w:tcPr>
            <w:tcW w:w="6561" w:type="dxa"/>
          </w:tcPr>
          <w:p w14:paraId="2B55B156" w14:textId="77777777" w:rsidR="00000000" w:rsidRDefault="0033228F">
            <w:r>
              <w:t>The address string to validate.</w:t>
            </w:r>
          </w:p>
        </w:tc>
      </w:tr>
    </w:tbl>
    <w:p w14:paraId="19B26FC0" w14:textId="77777777" w:rsidR="00000000" w:rsidRDefault="0033228F">
      <w:pPr>
        <w:pStyle w:val="Heading5"/>
        <w:ind w:left="360"/>
        <w:jc w:val="both"/>
      </w:pPr>
      <w:r>
        <w:t>Returns</w:t>
      </w:r>
    </w:p>
    <w:p w14:paraId="6D75D464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valid, false otherwise. </w:t>
      </w:r>
    </w:p>
    <w:p w14:paraId="5C61F0A5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204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3459CE92" w14:textId="77777777" w:rsidR="00000000" w:rsidRDefault="0033228F">
      <w:pPr>
        <w:pStyle w:val="Heading4"/>
      </w:pPr>
      <w:r>
        <w:fldChar w:fldCharType="begin"/>
      </w:r>
      <w:r>
        <w:instrText>xe "utils_is_valid_blood_group:utils.c"</w:instrText>
      </w:r>
      <w:r>
        <w:fldChar w:fldCharType="end"/>
      </w:r>
      <w:r>
        <w:fldChar w:fldCharType="begin"/>
      </w:r>
      <w:r>
        <w:instrText>xe "utils.c:utils_is_valid_blood_group"</w:instrText>
      </w:r>
      <w:r>
        <w:fldChar w:fldCharType="end"/>
      </w:r>
      <w:r>
        <w:t>bool utils_is_valid_blood_group (const c</w:t>
      </w:r>
      <w:r>
        <w:t>har * blood_group)</w:t>
      </w:r>
    </w:p>
    <w:p w14:paraId="74568EB4" w14:textId="77777777" w:rsidR="00000000" w:rsidRDefault="0033228F">
      <w:pPr>
        <w:pStyle w:val="BodyText"/>
        <w:adjustRightInd/>
        <w:ind w:left="360"/>
      </w:pPr>
      <w:bookmarkStart w:id="482" w:name="AAAAAAAARA"/>
      <w:bookmarkEnd w:id="482"/>
      <w:r>
        <w:t>Validates if a blood group is in correct format.</w:t>
      </w:r>
    </w:p>
    <w:p w14:paraId="37AD7D29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41F92194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15A76BC8" w14:textId="77777777" w:rsidR="00000000" w:rsidRDefault="0033228F">
            <w:r>
              <w:rPr>
                <w:i/>
                <w:iCs/>
              </w:rPr>
              <w:t>blood_group</w:t>
            </w:r>
            <w:r>
              <w:t xml:space="preserve"> </w:t>
            </w:r>
          </w:p>
        </w:tc>
        <w:tc>
          <w:tcPr>
            <w:tcW w:w="6561" w:type="dxa"/>
          </w:tcPr>
          <w:p w14:paraId="52DEA1FC" w14:textId="77777777" w:rsidR="00000000" w:rsidRDefault="0033228F">
            <w:r>
              <w:t>The blood group string to validate.</w:t>
            </w:r>
          </w:p>
        </w:tc>
      </w:tr>
    </w:tbl>
    <w:p w14:paraId="0D8A0D3A" w14:textId="77777777" w:rsidR="00000000" w:rsidRDefault="0033228F">
      <w:pPr>
        <w:pStyle w:val="Heading5"/>
        <w:ind w:left="360"/>
        <w:jc w:val="both"/>
      </w:pPr>
      <w:r>
        <w:t>Returns</w:t>
      </w:r>
    </w:p>
    <w:p w14:paraId="042A111D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valid, false otherwise. </w:t>
      </w:r>
    </w:p>
    <w:p w14:paraId="5CDF2AF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186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788171F1" w14:textId="77777777" w:rsidR="00000000" w:rsidRDefault="0033228F">
      <w:pPr>
        <w:pStyle w:val="Heading4"/>
      </w:pPr>
      <w:r>
        <w:lastRenderedPageBreak/>
        <w:fldChar w:fldCharType="begin"/>
      </w:r>
      <w:r>
        <w:instrText>xe "utils_is_valid_email:u</w:instrText>
      </w:r>
      <w:r>
        <w:instrText>tils.c"</w:instrText>
      </w:r>
      <w:r>
        <w:fldChar w:fldCharType="end"/>
      </w:r>
      <w:r>
        <w:fldChar w:fldCharType="begin"/>
      </w:r>
      <w:r>
        <w:instrText>xe "utils.c:utils_is_valid_email"</w:instrText>
      </w:r>
      <w:r>
        <w:fldChar w:fldCharType="end"/>
      </w:r>
      <w:r>
        <w:t>bool utils_is_valid_email (const char * email)</w:t>
      </w:r>
    </w:p>
    <w:p w14:paraId="18FD2DAE" w14:textId="77777777" w:rsidR="00000000" w:rsidRDefault="0033228F">
      <w:pPr>
        <w:pStyle w:val="BodyText"/>
        <w:adjustRightInd/>
        <w:ind w:left="360"/>
      </w:pPr>
      <w:bookmarkStart w:id="483" w:name="AAAAAAAARB"/>
      <w:bookmarkEnd w:id="483"/>
      <w:r>
        <w:t>Validates if an email contains @ and .</w:t>
      </w:r>
    </w:p>
    <w:p w14:paraId="43CE1AE4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3CF14D10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54EA7CE3" w14:textId="77777777" w:rsidR="00000000" w:rsidRDefault="0033228F">
            <w:r>
              <w:rPr>
                <w:i/>
                <w:iCs/>
              </w:rPr>
              <w:t>email</w:t>
            </w:r>
            <w:r>
              <w:t xml:space="preserve"> </w:t>
            </w:r>
          </w:p>
        </w:tc>
        <w:tc>
          <w:tcPr>
            <w:tcW w:w="6561" w:type="dxa"/>
          </w:tcPr>
          <w:p w14:paraId="42C5E50F" w14:textId="77777777" w:rsidR="00000000" w:rsidRDefault="0033228F">
            <w:r>
              <w:t>The email string to validate.</w:t>
            </w:r>
          </w:p>
        </w:tc>
      </w:tr>
    </w:tbl>
    <w:p w14:paraId="102625C6" w14:textId="77777777" w:rsidR="00000000" w:rsidRDefault="0033228F">
      <w:pPr>
        <w:pStyle w:val="Heading5"/>
        <w:ind w:left="360"/>
        <w:jc w:val="both"/>
      </w:pPr>
      <w:r>
        <w:t>Returns</w:t>
      </w:r>
    </w:p>
    <w:p w14:paraId="2283D0EF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valid, false otherwise. </w:t>
      </w:r>
    </w:p>
    <w:p w14:paraId="35F3168C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97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49B4DBC4" w14:textId="77777777" w:rsidR="00000000" w:rsidRDefault="0033228F">
      <w:pPr>
        <w:pStyle w:val="Heading4"/>
      </w:pPr>
      <w:r>
        <w:fldChar w:fldCharType="begin"/>
      </w:r>
      <w:r>
        <w:instrText>xe "utils_is_valid_id:utils.c"</w:instrText>
      </w:r>
      <w:r>
        <w:fldChar w:fldCharType="end"/>
      </w:r>
      <w:r>
        <w:fldChar w:fldCharType="begin"/>
      </w:r>
      <w:r>
        <w:instrText>xe "utils.c:utils_is_valid_id"</w:instrText>
      </w:r>
      <w:r>
        <w:fldChar w:fldCharType="end"/>
      </w:r>
      <w:r>
        <w:t>bool utils_is_valid_id (int id, UserRole role)</w:t>
      </w:r>
    </w:p>
    <w:p w14:paraId="3A5FBF0D" w14:textId="77777777" w:rsidR="00000000" w:rsidRDefault="0033228F">
      <w:pPr>
        <w:pStyle w:val="BodyText"/>
        <w:adjustRightInd/>
        <w:ind w:left="360"/>
      </w:pPr>
      <w:bookmarkStart w:id="484" w:name="AAAAAAAARC"/>
      <w:bookmarkEnd w:id="484"/>
      <w:r>
        <w:t xml:space="preserve">Validates if an ID is </w:t>
      </w:r>
      <w:r>
        <w:t>in correct format.</w:t>
      </w:r>
    </w:p>
    <w:p w14:paraId="06312F31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457E1866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27EC19A2" w14:textId="77777777" w:rsidR="00000000" w:rsidRDefault="0033228F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14:paraId="27A0237C" w14:textId="77777777" w:rsidR="00000000" w:rsidRDefault="0033228F">
            <w:r>
              <w:t>The ID to validate.</w:t>
            </w:r>
          </w:p>
        </w:tc>
      </w:tr>
    </w:tbl>
    <w:p w14:paraId="117ADE6B" w14:textId="77777777" w:rsidR="00000000" w:rsidRDefault="0033228F">
      <w:pPr>
        <w:pStyle w:val="Heading5"/>
        <w:ind w:left="360"/>
        <w:jc w:val="both"/>
      </w:pPr>
      <w:r>
        <w:t>Returns</w:t>
      </w:r>
    </w:p>
    <w:p w14:paraId="31B36EC9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 ID, false otherwise. </w:t>
      </w:r>
    </w:p>
    <w:p w14:paraId="4BADEC89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140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6A58239A" w14:textId="77777777" w:rsidR="00000000" w:rsidRDefault="0033228F">
      <w:pPr>
        <w:pStyle w:val="Heading4"/>
      </w:pPr>
      <w:r>
        <w:fldChar w:fldCharType="begin"/>
      </w:r>
      <w:r>
        <w:instrText>xe "utils_is_valid_name:utils.c"</w:instrText>
      </w:r>
      <w:r>
        <w:fldChar w:fldCharType="end"/>
      </w:r>
      <w:r>
        <w:fldChar w:fldCharType="begin"/>
      </w:r>
      <w:r>
        <w:instrText>xe "utils.c:utils_is_valid_name"</w:instrText>
      </w:r>
      <w:r>
        <w:fldChar w:fldCharType="end"/>
      </w:r>
      <w:r>
        <w:t>bool utils_is_valid_name (const char * name)</w:t>
      </w:r>
    </w:p>
    <w:p w14:paraId="525AB0FF" w14:textId="77777777" w:rsidR="00000000" w:rsidRDefault="0033228F">
      <w:pPr>
        <w:pStyle w:val="BodyText"/>
        <w:adjustRightInd/>
        <w:ind w:left="360"/>
      </w:pPr>
      <w:bookmarkStart w:id="485" w:name="AAAAAAAARD"/>
      <w:bookmarkEnd w:id="485"/>
      <w:r>
        <w:t>Validates if a name contains only letters and spaces.</w:t>
      </w:r>
    </w:p>
    <w:p w14:paraId="7C450F9C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62AAD6F1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0074BFDF" w14:textId="77777777" w:rsidR="00000000" w:rsidRDefault="0033228F">
            <w:r>
              <w:rPr>
                <w:i/>
                <w:iCs/>
              </w:rPr>
              <w:t>name</w:t>
            </w:r>
            <w:r>
              <w:t xml:space="preserve"> </w:t>
            </w:r>
          </w:p>
        </w:tc>
        <w:tc>
          <w:tcPr>
            <w:tcW w:w="6561" w:type="dxa"/>
          </w:tcPr>
          <w:p w14:paraId="19F18C94" w14:textId="77777777" w:rsidR="00000000" w:rsidRDefault="0033228F">
            <w:r>
              <w:t>The name to validate.</w:t>
            </w:r>
          </w:p>
        </w:tc>
      </w:tr>
    </w:tbl>
    <w:p w14:paraId="4F04C456" w14:textId="77777777" w:rsidR="00000000" w:rsidRDefault="0033228F">
      <w:pPr>
        <w:pStyle w:val="Heading5"/>
        <w:ind w:left="360"/>
        <w:jc w:val="both"/>
      </w:pPr>
      <w:r>
        <w:t>Returns</w:t>
      </w:r>
    </w:p>
    <w:p w14:paraId="04ED053E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true if valid name, false otherwise. </w:t>
      </w:r>
    </w:p>
    <w:p w14:paraId="13EEC184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128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49829BF3" w14:textId="77777777" w:rsidR="00000000" w:rsidRDefault="0033228F">
      <w:pPr>
        <w:pStyle w:val="Heading4"/>
      </w:pPr>
      <w:r>
        <w:fldChar w:fldCharType="begin"/>
      </w:r>
      <w:r>
        <w:instrText>xe "utils_is_valid_phone:utils.c"</w:instrText>
      </w:r>
      <w:r>
        <w:fldChar w:fldCharType="end"/>
      </w:r>
      <w:r>
        <w:fldChar w:fldCharType="begin"/>
      </w:r>
      <w:r>
        <w:instrText>xe "utils.c:</w:instrText>
      </w:r>
      <w:r>
        <w:instrText>utils_is_valid_phone"</w:instrText>
      </w:r>
      <w:r>
        <w:fldChar w:fldCharType="end"/>
      </w:r>
      <w:r>
        <w:t>bool utils_is_valid_phone (const char * phone)</w:t>
      </w:r>
    </w:p>
    <w:p w14:paraId="32A59F8E" w14:textId="77777777" w:rsidR="00000000" w:rsidRDefault="0033228F">
      <w:pPr>
        <w:pBdr>
          <w:bottom w:val="single" w:sz="2" w:space="1" w:color="auto"/>
        </w:pBdr>
        <w:rPr>
          <w:sz w:val="22"/>
          <w:szCs w:val="22"/>
        </w:rPr>
      </w:pPr>
      <w:bookmarkStart w:id="486" w:name="AAAAAAAARE"/>
      <w:bookmarkEnd w:id="486"/>
    </w:p>
    <w:p w14:paraId="16E6E21B" w14:textId="77777777" w:rsidR="00000000" w:rsidRDefault="0033228F">
      <w:pPr>
        <w:pStyle w:val="BodyText"/>
        <w:adjustRightInd/>
        <w:ind w:left="360"/>
      </w:pPr>
      <w:r>
        <w:t xml:space="preserve"> </w:t>
      </w:r>
    </w:p>
    <w:p w14:paraId="327CDF48" w14:textId="77777777" w:rsidR="00000000" w:rsidRDefault="0033228F">
      <w:pPr>
        <w:pStyle w:val="Heading3"/>
      </w:pPr>
      <w:bookmarkStart w:id="487" w:name="AAAAAAAAKZ"/>
      <w:bookmarkEnd w:id="487"/>
      <w:r>
        <w:t>Validity Functions</w:t>
      </w:r>
    </w:p>
    <w:p w14:paraId="7B8E8CD8" w14:textId="77777777" w:rsidR="00000000" w:rsidRDefault="0033228F">
      <w:pPr>
        <w:pStyle w:val="BodyText"/>
        <w:adjustRightInd/>
        <w:ind w:left="360"/>
      </w:pPr>
      <w:r>
        <w:fldChar w:fldCharType="begin"/>
      </w:r>
      <w:r>
        <w:instrText xml:space="preserve">tc </w:instrText>
      </w:r>
      <w:r>
        <w:instrText xml:space="preserve"> \l 3 </w:instrText>
      </w:r>
      <w:r>
        <w:instrText>"</w:instrText>
      </w:r>
      <w:r>
        <w:instrText>Validity Functions"</w:instrText>
      </w:r>
      <w:r>
        <w:fldChar w:fldCharType="end"/>
      </w:r>
    </w:p>
    <w:p w14:paraId="26BE237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81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67629252" w14:textId="77777777" w:rsidR="00000000" w:rsidRDefault="0033228F">
      <w:pPr>
        <w:pStyle w:val="Heading4"/>
      </w:pPr>
      <w:r>
        <w:fldChar w:fldCharType="begin"/>
      </w:r>
      <w:r>
        <w:instrText>xe "utils_pause:utils.c"</w:instrText>
      </w:r>
      <w:r>
        <w:fldChar w:fldCharType="end"/>
      </w:r>
      <w:r>
        <w:fldChar w:fldCharType="begin"/>
      </w:r>
      <w:r>
        <w:instrText>xe "utils.c:utils_pause"</w:instrText>
      </w:r>
      <w:r>
        <w:fldChar w:fldCharType="end"/>
      </w:r>
      <w:r>
        <w:t>v</w:t>
      </w:r>
      <w:r>
        <w:t>oid utils_pause (void )</w:t>
      </w:r>
    </w:p>
    <w:p w14:paraId="4B943FAF" w14:textId="77777777" w:rsidR="00000000" w:rsidRDefault="0033228F">
      <w:pPr>
        <w:pStyle w:val="ListContinue1"/>
      </w:pPr>
      <w:bookmarkStart w:id="488" w:name="AAAAAAAARF"/>
      <w:bookmarkEnd w:id="488"/>
    </w:p>
    <w:p w14:paraId="115C0BFF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19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1344ECF0" w14:textId="77777777" w:rsidR="00000000" w:rsidRDefault="0033228F">
      <w:pPr>
        <w:pStyle w:val="Heading4"/>
      </w:pPr>
      <w:r>
        <w:fldChar w:fldCharType="begin"/>
      </w:r>
      <w:r>
        <w:instrText>xe "utils_str_to_upper:utils.c"</w:instrText>
      </w:r>
      <w:r>
        <w:fldChar w:fldCharType="end"/>
      </w:r>
      <w:r>
        <w:fldChar w:fldCharType="begin"/>
      </w:r>
      <w:r>
        <w:instrText>xe "utils.c:utils_str_to_upper"</w:instrText>
      </w:r>
      <w:r>
        <w:fldChar w:fldCharType="end"/>
      </w:r>
      <w:r>
        <w:t>char * utils_str_to_upper (char * str)</w:t>
      </w:r>
    </w:p>
    <w:p w14:paraId="5642689C" w14:textId="77777777" w:rsidR="00000000" w:rsidRDefault="0033228F">
      <w:pPr>
        <w:pStyle w:val="BodyText"/>
        <w:adjustRightInd/>
        <w:ind w:left="360"/>
      </w:pPr>
      <w:bookmarkStart w:id="489" w:name="AAAAAAAARG"/>
      <w:bookmarkEnd w:id="489"/>
      <w:r>
        <w:t>Converts a string to uppercase in-place.</w:t>
      </w:r>
    </w:p>
    <w:p w14:paraId="4CB41611" w14:textId="77777777" w:rsidR="00000000" w:rsidRDefault="0033228F">
      <w:pPr>
        <w:pStyle w:val="Heading5"/>
        <w:ind w:left="360"/>
        <w:jc w:val="both"/>
      </w:pPr>
      <w:r>
        <w:t>Parameters</w:t>
      </w:r>
    </w:p>
    <w:tbl>
      <w:tblPr>
        <w:tblW w:w="0" w:type="auto"/>
        <w:tblInd w:w="5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 w14:paraId="0A6E6516" w14:textId="77777777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14:paraId="33BF6B82" w14:textId="77777777" w:rsidR="00000000" w:rsidRDefault="0033228F">
            <w:r>
              <w:rPr>
                <w:i/>
                <w:iCs/>
              </w:rPr>
              <w:t>str</w:t>
            </w:r>
            <w:r>
              <w:t xml:space="preserve"> </w:t>
            </w:r>
          </w:p>
        </w:tc>
        <w:tc>
          <w:tcPr>
            <w:tcW w:w="6561" w:type="dxa"/>
          </w:tcPr>
          <w:p w14:paraId="518C3231" w14:textId="77777777" w:rsidR="00000000" w:rsidRDefault="0033228F">
            <w:r>
              <w:t>The string to convert.</w:t>
            </w:r>
          </w:p>
        </w:tc>
      </w:tr>
    </w:tbl>
    <w:p w14:paraId="4828A3F4" w14:textId="77777777" w:rsidR="00000000" w:rsidRDefault="0033228F">
      <w:pPr>
        <w:pStyle w:val="Heading5"/>
        <w:ind w:left="360"/>
        <w:jc w:val="both"/>
      </w:pPr>
      <w:r>
        <w:t>Returns</w:t>
      </w:r>
    </w:p>
    <w:p w14:paraId="5A26B2DD" w14:textId="77777777" w:rsidR="00000000" w:rsidRDefault="0033228F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The uppercase string. </w:t>
      </w:r>
    </w:p>
    <w:p w14:paraId="19A89F5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161</w:t>
      </w:r>
      <w:r>
        <w:t xml:space="preserve"> of file </w:t>
      </w:r>
      <w:r>
        <w:rPr>
          <w:b/>
          <w:bCs/>
        </w:rPr>
        <w:t>utils.c</w:t>
      </w:r>
      <w:r>
        <w:t>.</w:t>
      </w:r>
    </w:p>
    <w:p w14:paraId="74F61C14" w14:textId="77777777" w:rsidR="00000000" w:rsidRDefault="0033228F">
      <w:pPr>
        <w:pStyle w:val="Heading4"/>
      </w:pPr>
    </w:p>
    <w:p w14:paraId="20A02A0C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3B79CEB9" w14:textId="77777777" w:rsidR="00000000" w:rsidRDefault="0033228F">
      <w:pPr>
        <w:pStyle w:val="Heading2"/>
      </w:pPr>
      <w:r>
        <w:lastRenderedPageBreak/>
        <w:t>utils.c</w:t>
      </w:r>
    </w:p>
    <w:p w14:paraId="4AFC6A2B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src/utils.c"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"src/utils.c"</w:instrText>
      </w:r>
      <w:r>
        <w:rPr>
          <w:sz w:val="24"/>
          <w:szCs w:val="24"/>
        </w:rPr>
        <w:fldChar w:fldCharType="end"/>
      </w:r>
      <w:bookmarkStart w:id="490" w:name="AAAAAAAAAT"/>
      <w:bookmarkEnd w:id="490"/>
      <w:r>
        <w:rPr>
          <w:sz w:val="24"/>
          <w:szCs w:val="24"/>
        </w:rPr>
        <w:t>Go to the docume</w:t>
      </w:r>
      <w:r>
        <w:rPr>
          <w:sz w:val="24"/>
          <w:szCs w:val="24"/>
        </w:rPr>
        <w:t>ntation of this file.</w:t>
      </w:r>
    </w:p>
    <w:p w14:paraId="5081E117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21A517A8" w14:textId="77777777" w:rsidR="00000000" w:rsidRDefault="0033228F">
      <w:pPr>
        <w:pStyle w:val="CodeExample0"/>
      </w:pPr>
      <w:r>
        <w:t xml:space="preserve">00001 </w:t>
      </w:r>
    </w:p>
    <w:p w14:paraId="55895BE0" w14:textId="77777777" w:rsidR="00000000" w:rsidRDefault="0033228F">
      <w:pPr>
        <w:pStyle w:val="CodeExample0"/>
      </w:pPr>
      <w:r>
        <w:t xml:space="preserve">00008 </w:t>
      </w:r>
    </w:p>
    <w:p w14:paraId="11968408" w14:textId="77777777" w:rsidR="00000000" w:rsidRDefault="0033228F">
      <w:pPr>
        <w:pStyle w:val="CodeExample0"/>
      </w:pPr>
      <w:r>
        <w:t xml:space="preserve">00009 </w:t>
      </w:r>
      <w:r>
        <w:rPr>
          <w:color w:val="806020"/>
        </w:rPr>
        <w:t>#include &lt;stdio.h&gt;</w:t>
      </w:r>
    </w:p>
    <w:p w14:paraId="5653F0B6" w14:textId="77777777" w:rsidR="00000000" w:rsidRDefault="0033228F">
      <w:pPr>
        <w:pStyle w:val="CodeExample0"/>
      </w:pPr>
      <w:r>
        <w:t xml:space="preserve">00010 </w:t>
      </w:r>
      <w:r>
        <w:rPr>
          <w:color w:val="806020"/>
        </w:rPr>
        <w:t>#include &lt;string.h&gt;</w:t>
      </w:r>
    </w:p>
    <w:p w14:paraId="6D464CBB" w14:textId="77777777" w:rsidR="00000000" w:rsidRDefault="0033228F">
      <w:pPr>
        <w:pStyle w:val="CodeExample0"/>
      </w:pPr>
      <w:r>
        <w:t xml:space="preserve">00011 </w:t>
      </w:r>
      <w:r>
        <w:rPr>
          <w:color w:val="806020"/>
        </w:rPr>
        <w:t>#include &lt;ctype.h&gt;</w:t>
      </w:r>
    </w:p>
    <w:p w14:paraId="3CFAA13D" w14:textId="77777777" w:rsidR="00000000" w:rsidRDefault="0033228F">
      <w:pPr>
        <w:pStyle w:val="CodeExample0"/>
      </w:pPr>
      <w:r>
        <w:t xml:space="preserve">00012 </w:t>
      </w:r>
      <w:r>
        <w:rPr>
          <w:color w:val="806020"/>
        </w:rPr>
        <w:t>#include "../include/utils.h"</w:t>
      </w:r>
    </w:p>
    <w:p w14:paraId="76086C03" w14:textId="77777777" w:rsidR="00000000" w:rsidRDefault="0033228F">
      <w:pPr>
        <w:pStyle w:val="CodeExample0"/>
      </w:pPr>
      <w:r>
        <w:t xml:space="preserve">00013 </w:t>
      </w:r>
    </w:p>
    <w:p w14:paraId="3C249A8A" w14:textId="77777777" w:rsidR="00000000" w:rsidRDefault="0033228F">
      <w:pPr>
        <w:pStyle w:val="CodeExample0"/>
      </w:pPr>
      <w:r>
        <w:t xml:space="preserve">00014 </w:t>
      </w:r>
      <w:r>
        <w:rPr>
          <w:color w:val="604020"/>
        </w:rPr>
        <w:t>void</w:t>
      </w:r>
      <w:r>
        <w:t xml:space="preserve"> utils_clear_input_buffer(</w:t>
      </w:r>
      <w:r>
        <w:rPr>
          <w:color w:val="604020"/>
        </w:rPr>
        <w:t>void</w:t>
      </w:r>
      <w:r>
        <w:t>) {</w:t>
      </w:r>
    </w:p>
    <w:p w14:paraId="634965E4" w14:textId="77777777" w:rsidR="00000000" w:rsidRDefault="0033228F">
      <w:pPr>
        <w:pStyle w:val="CodeExample0"/>
      </w:pPr>
      <w:r>
        <w:t xml:space="preserve">00015     </w:t>
      </w:r>
      <w:r>
        <w:rPr>
          <w:color w:val="604020"/>
        </w:rPr>
        <w:t>int</w:t>
      </w:r>
      <w:r>
        <w:t xml:space="preserve"> c;</w:t>
      </w:r>
    </w:p>
    <w:p w14:paraId="11D6B9CB" w14:textId="77777777" w:rsidR="00000000" w:rsidRDefault="0033228F">
      <w:pPr>
        <w:pStyle w:val="CodeExample0"/>
      </w:pPr>
      <w:r>
        <w:t xml:space="preserve">00016     </w:t>
      </w:r>
      <w:r>
        <w:rPr>
          <w:color w:val="008000"/>
        </w:rPr>
        <w:t>while</w:t>
      </w:r>
      <w:r>
        <w:t xml:space="preserve"> ((c = getchar()) != </w:t>
      </w:r>
      <w:r>
        <w:rPr>
          <w:color w:val="008080"/>
        </w:rPr>
        <w:t>'\n'</w:t>
      </w:r>
      <w:r>
        <w:t xml:space="preserve"> &amp;&amp; c != EOF);</w:t>
      </w:r>
    </w:p>
    <w:p w14:paraId="75A24BAD" w14:textId="77777777" w:rsidR="00000000" w:rsidRDefault="0033228F">
      <w:pPr>
        <w:pStyle w:val="CodeExample0"/>
      </w:pPr>
      <w:r>
        <w:t>00017 }</w:t>
      </w:r>
    </w:p>
    <w:p w14:paraId="6E3E2F1F" w14:textId="77777777" w:rsidR="00000000" w:rsidRDefault="0033228F">
      <w:pPr>
        <w:pStyle w:val="CodeExample0"/>
      </w:pPr>
      <w:r>
        <w:t xml:space="preserve">00018 </w:t>
      </w:r>
    </w:p>
    <w:p w14:paraId="62A29B17" w14:textId="77777777" w:rsidR="00000000" w:rsidRDefault="0033228F">
      <w:pPr>
        <w:pStyle w:val="CodeExample0"/>
      </w:pPr>
      <w:r>
        <w:t xml:space="preserve">00019 </w:t>
      </w:r>
      <w:r>
        <w:rPr>
          <w:color w:val="604020"/>
        </w:rPr>
        <w:t>void</w:t>
      </w:r>
      <w:r>
        <w:t xml:space="preserve"> utils_pause(</w:t>
      </w:r>
      <w:r>
        <w:rPr>
          <w:color w:val="604020"/>
        </w:rPr>
        <w:t>void</w:t>
      </w:r>
      <w:r>
        <w:t>) {</w:t>
      </w:r>
    </w:p>
    <w:p w14:paraId="1324B1AD" w14:textId="77777777" w:rsidR="00000000" w:rsidRDefault="0033228F">
      <w:pPr>
        <w:pStyle w:val="CodeExample0"/>
      </w:pPr>
      <w:r>
        <w:t>00020     printf(</w:t>
      </w:r>
      <w:r>
        <w:rPr>
          <w:color w:val="002080"/>
        </w:rPr>
        <w:t>"\nPress any key to continue..."</w:t>
      </w:r>
      <w:r>
        <w:t>);</w:t>
      </w:r>
    </w:p>
    <w:p w14:paraId="01C0F80B" w14:textId="77777777" w:rsidR="00000000" w:rsidRDefault="0033228F">
      <w:pPr>
        <w:pStyle w:val="CodeExample0"/>
      </w:pPr>
      <w:r>
        <w:t>00021     getchar();</w:t>
      </w:r>
    </w:p>
    <w:p w14:paraId="62F86854" w14:textId="77777777" w:rsidR="00000000" w:rsidRDefault="0033228F">
      <w:pPr>
        <w:pStyle w:val="CodeExample0"/>
      </w:pPr>
      <w:r>
        <w:t>00022 }</w:t>
      </w:r>
    </w:p>
    <w:p w14:paraId="6EC75068" w14:textId="77777777" w:rsidR="00000000" w:rsidRDefault="0033228F">
      <w:pPr>
        <w:pStyle w:val="CodeExample0"/>
      </w:pPr>
      <w:r>
        <w:t xml:space="preserve">00023 </w:t>
      </w:r>
    </w:p>
    <w:p w14:paraId="6F649A38" w14:textId="77777777" w:rsidR="00000000" w:rsidRDefault="0033228F">
      <w:pPr>
        <w:pStyle w:val="CodeExample0"/>
      </w:pPr>
      <w:r>
        <w:t xml:space="preserve">00024 </w:t>
      </w:r>
      <w:r>
        <w:rPr>
          <w:color w:val="604020"/>
        </w:rPr>
        <w:t>int</w:t>
      </w:r>
      <w:r>
        <w:t xml:space="preserve"> utils_get_int(</w:t>
      </w:r>
      <w:r>
        <w:rPr>
          <w:color w:val="604020"/>
        </w:rPr>
        <w:t>void</w:t>
      </w:r>
      <w:r>
        <w:t>) {</w:t>
      </w:r>
    </w:p>
    <w:p w14:paraId="017D3AAD" w14:textId="77777777" w:rsidR="00000000" w:rsidRDefault="0033228F">
      <w:pPr>
        <w:pStyle w:val="CodeExample0"/>
      </w:pPr>
      <w:r>
        <w:t xml:space="preserve">00025     </w:t>
      </w:r>
      <w:r>
        <w:rPr>
          <w:color w:val="604020"/>
        </w:rPr>
        <w:t>int</w:t>
      </w:r>
      <w:r>
        <w:t xml:space="preserve"> num;</w:t>
      </w:r>
    </w:p>
    <w:p w14:paraId="3C40BAB7" w14:textId="77777777" w:rsidR="00000000" w:rsidRDefault="0033228F">
      <w:pPr>
        <w:pStyle w:val="CodeExample0"/>
      </w:pPr>
      <w:r>
        <w:t xml:space="preserve">00026     </w:t>
      </w:r>
      <w:r>
        <w:rPr>
          <w:color w:val="008000"/>
        </w:rPr>
        <w:t>while</w:t>
      </w:r>
      <w:r>
        <w:t xml:space="preserve"> (scanf(</w:t>
      </w:r>
      <w:r>
        <w:rPr>
          <w:color w:val="002080"/>
        </w:rPr>
        <w:t>"%d"</w:t>
      </w:r>
      <w:r>
        <w:t>, &amp;num) != 1) {</w:t>
      </w:r>
    </w:p>
    <w:p w14:paraId="1A47DD58" w14:textId="77777777" w:rsidR="00000000" w:rsidRDefault="0033228F">
      <w:pPr>
        <w:pStyle w:val="CodeExample0"/>
      </w:pPr>
      <w:r>
        <w:t>00027         printf(</w:t>
      </w:r>
      <w:r>
        <w:rPr>
          <w:color w:val="002080"/>
        </w:rPr>
        <w:t>"Invalid input. Please enter an integer: "</w:t>
      </w:r>
      <w:r>
        <w:t>);</w:t>
      </w:r>
    </w:p>
    <w:p w14:paraId="52033642" w14:textId="77777777" w:rsidR="00000000" w:rsidRDefault="0033228F">
      <w:pPr>
        <w:pStyle w:val="CodeExample0"/>
      </w:pPr>
      <w:r>
        <w:t>00028         utils_clear_input_buffer();</w:t>
      </w:r>
    </w:p>
    <w:p w14:paraId="60457224" w14:textId="77777777" w:rsidR="00000000" w:rsidRDefault="0033228F">
      <w:pPr>
        <w:pStyle w:val="CodeExample0"/>
      </w:pPr>
      <w:r>
        <w:t>00029     }</w:t>
      </w:r>
    </w:p>
    <w:p w14:paraId="6338CC0F" w14:textId="77777777" w:rsidR="00000000" w:rsidRDefault="0033228F">
      <w:pPr>
        <w:pStyle w:val="CodeExample0"/>
      </w:pPr>
      <w:r>
        <w:t>00030     utils_clear_input_buffer();</w:t>
      </w:r>
    </w:p>
    <w:p w14:paraId="14F93464" w14:textId="77777777" w:rsidR="00000000" w:rsidRDefault="0033228F">
      <w:pPr>
        <w:pStyle w:val="CodeExample0"/>
      </w:pPr>
      <w:r>
        <w:t xml:space="preserve">00031     </w:t>
      </w:r>
      <w:r>
        <w:rPr>
          <w:color w:val="008000"/>
        </w:rPr>
        <w:t>return</w:t>
      </w:r>
      <w:r>
        <w:t xml:space="preserve"> num;</w:t>
      </w:r>
    </w:p>
    <w:p w14:paraId="375BAB1B" w14:textId="77777777" w:rsidR="00000000" w:rsidRDefault="0033228F">
      <w:pPr>
        <w:pStyle w:val="CodeExample0"/>
      </w:pPr>
      <w:r>
        <w:t>00032 }</w:t>
      </w:r>
    </w:p>
    <w:p w14:paraId="52C00F49" w14:textId="77777777" w:rsidR="00000000" w:rsidRDefault="0033228F">
      <w:pPr>
        <w:pStyle w:val="CodeExample0"/>
      </w:pPr>
      <w:r>
        <w:t xml:space="preserve">00033 </w:t>
      </w:r>
    </w:p>
    <w:p w14:paraId="2D17539D" w14:textId="77777777" w:rsidR="00000000" w:rsidRDefault="0033228F">
      <w:pPr>
        <w:pStyle w:val="CodeExample0"/>
      </w:pPr>
      <w:r>
        <w:t xml:space="preserve">00034 </w:t>
      </w:r>
      <w:r>
        <w:rPr>
          <w:color w:val="604020"/>
        </w:rPr>
        <w:t>float</w:t>
      </w:r>
      <w:r>
        <w:t xml:space="preserve"> utils_get_float(</w:t>
      </w:r>
      <w:r>
        <w:rPr>
          <w:color w:val="604020"/>
        </w:rPr>
        <w:t>void</w:t>
      </w:r>
      <w:r>
        <w:t>) {</w:t>
      </w:r>
    </w:p>
    <w:p w14:paraId="72EF7DAE" w14:textId="77777777" w:rsidR="00000000" w:rsidRDefault="0033228F">
      <w:pPr>
        <w:pStyle w:val="CodeExample0"/>
      </w:pPr>
      <w:r>
        <w:t xml:space="preserve">00035    </w:t>
      </w:r>
      <w:r>
        <w:t xml:space="preserve"> </w:t>
      </w:r>
      <w:r>
        <w:rPr>
          <w:color w:val="604020"/>
        </w:rPr>
        <w:t>float</w:t>
      </w:r>
      <w:r>
        <w:t xml:space="preserve"> num;</w:t>
      </w:r>
    </w:p>
    <w:p w14:paraId="68B57FA2" w14:textId="77777777" w:rsidR="00000000" w:rsidRDefault="0033228F">
      <w:pPr>
        <w:pStyle w:val="CodeExample0"/>
      </w:pPr>
      <w:r>
        <w:t xml:space="preserve">00036     </w:t>
      </w:r>
      <w:r>
        <w:rPr>
          <w:color w:val="008000"/>
        </w:rPr>
        <w:t>while</w:t>
      </w:r>
      <w:r>
        <w:t xml:space="preserve"> (scanf(</w:t>
      </w:r>
      <w:r>
        <w:rPr>
          <w:color w:val="002080"/>
        </w:rPr>
        <w:t>"%f"</w:t>
      </w:r>
      <w:r>
        <w:t>, &amp;num) != 1) {</w:t>
      </w:r>
    </w:p>
    <w:p w14:paraId="15EE5AC5" w14:textId="77777777" w:rsidR="00000000" w:rsidRDefault="0033228F">
      <w:pPr>
        <w:pStyle w:val="CodeExample0"/>
      </w:pPr>
      <w:r>
        <w:t>00037         printf(</w:t>
      </w:r>
      <w:r>
        <w:rPr>
          <w:color w:val="002080"/>
        </w:rPr>
        <w:t>"Invalid input. Please enter a float: "</w:t>
      </w:r>
      <w:r>
        <w:t>);</w:t>
      </w:r>
    </w:p>
    <w:p w14:paraId="741D0723" w14:textId="77777777" w:rsidR="00000000" w:rsidRDefault="0033228F">
      <w:pPr>
        <w:pStyle w:val="CodeExample0"/>
      </w:pPr>
      <w:r>
        <w:t>00038         utils_clear_input_buffer();</w:t>
      </w:r>
    </w:p>
    <w:p w14:paraId="18A7C62C" w14:textId="77777777" w:rsidR="00000000" w:rsidRDefault="0033228F">
      <w:pPr>
        <w:pStyle w:val="CodeExample0"/>
      </w:pPr>
      <w:r>
        <w:t>00039     }</w:t>
      </w:r>
    </w:p>
    <w:p w14:paraId="776A5495" w14:textId="77777777" w:rsidR="00000000" w:rsidRDefault="0033228F">
      <w:pPr>
        <w:pStyle w:val="CodeExample0"/>
      </w:pPr>
      <w:r>
        <w:t>00040     utils_clear_input_buffer();</w:t>
      </w:r>
    </w:p>
    <w:p w14:paraId="453BC6B9" w14:textId="77777777" w:rsidR="00000000" w:rsidRDefault="0033228F">
      <w:pPr>
        <w:pStyle w:val="CodeExample0"/>
      </w:pPr>
      <w:r>
        <w:t xml:space="preserve">00041     </w:t>
      </w:r>
      <w:r>
        <w:rPr>
          <w:color w:val="008000"/>
        </w:rPr>
        <w:t>return</w:t>
      </w:r>
      <w:r>
        <w:t xml:space="preserve"> num;</w:t>
      </w:r>
    </w:p>
    <w:p w14:paraId="214384F2" w14:textId="77777777" w:rsidR="00000000" w:rsidRDefault="0033228F">
      <w:pPr>
        <w:pStyle w:val="CodeExample0"/>
      </w:pPr>
      <w:r>
        <w:t>00042 }</w:t>
      </w:r>
    </w:p>
    <w:p w14:paraId="364FF44F" w14:textId="77777777" w:rsidR="00000000" w:rsidRDefault="0033228F">
      <w:pPr>
        <w:pStyle w:val="CodeExample0"/>
      </w:pPr>
      <w:r>
        <w:t xml:space="preserve">00043 </w:t>
      </w:r>
    </w:p>
    <w:p w14:paraId="345C3D9C" w14:textId="77777777" w:rsidR="00000000" w:rsidRDefault="0033228F">
      <w:pPr>
        <w:pStyle w:val="CodeExample0"/>
      </w:pPr>
      <w:r>
        <w:t xml:space="preserve">00044 </w:t>
      </w:r>
      <w:r>
        <w:rPr>
          <w:color w:val="604020"/>
        </w:rPr>
        <w:t>double</w:t>
      </w:r>
      <w:r>
        <w:t xml:space="preserve"> utils_get_double(</w:t>
      </w:r>
      <w:r>
        <w:rPr>
          <w:color w:val="604020"/>
        </w:rPr>
        <w:t>void</w:t>
      </w:r>
      <w:r>
        <w:t>) {</w:t>
      </w:r>
    </w:p>
    <w:p w14:paraId="51B46B61" w14:textId="77777777" w:rsidR="00000000" w:rsidRDefault="0033228F">
      <w:pPr>
        <w:pStyle w:val="CodeExample0"/>
      </w:pPr>
      <w:r>
        <w:t xml:space="preserve">00045     </w:t>
      </w:r>
      <w:r>
        <w:rPr>
          <w:color w:val="604020"/>
        </w:rPr>
        <w:t>double</w:t>
      </w:r>
      <w:r>
        <w:t xml:space="preserve"> num;</w:t>
      </w:r>
    </w:p>
    <w:p w14:paraId="11883CB0" w14:textId="77777777" w:rsidR="00000000" w:rsidRDefault="0033228F">
      <w:pPr>
        <w:pStyle w:val="CodeExample0"/>
      </w:pPr>
      <w:r>
        <w:t xml:space="preserve">00046     </w:t>
      </w:r>
      <w:r>
        <w:rPr>
          <w:color w:val="008000"/>
        </w:rPr>
        <w:t>while</w:t>
      </w:r>
      <w:r>
        <w:t xml:space="preserve"> (scanf(</w:t>
      </w:r>
      <w:r>
        <w:rPr>
          <w:color w:val="002080"/>
        </w:rPr>
        <w:t>"%lf"</w:t>
      </w:r>
      <w:r>
        <w:t>, &amp;num) != 1) {</w:t>
      </w:r>
    </w:p>
    <w:p w14:paraId="328CD440" w14:textId="77777777" w:rsidR="00000000" w:rsidRDefault="0033228F">
      <w:pPr>
        <w:pStyle w:val="CodeExample0"/>
      </w:pPr>
      <w:r>
        <w:t>00047         printf(</w:t>
      </w:r>
      <w:r>
        <w:rPr>
          <w:color w:val="002080"/>
        </w:rPr>
        <w:t>"Invalid input. Please enter a double: "</w:t>
      </w:r>
      <w:r>
        <w:t>);</w:t>
      </w:r>
    </w:p>
    <w:p w14:paraId="5FB76A73" w14:textId="77777777" w:rsidR="00000000" w:rsidRDefault="0033228F">
      <w:pPr>
        <w:pStyle w:val="CodeExample0"/>
      </w:pPr>
      <w:r>
        <w:t>00048         utils_clear_input_buffer();</w:t>
      </w:r>
    </w:p>
    <w:p w14:paraId="1A7B9765" w14:textId="77777777" w:rsidR="00000000" w:rsidRDefault="0033228F">
      <w:pPr>
        <w:pStyle w:val="CodeExample0"/>
      </w:pPr>
      <w:r>
        <w:t>00049     }</w:t>
      </w:r>
    </w:p>
    <w:p w14:paraId="126BBA76" w14:textId="77777777" w:rsidR="00000000" w:rsidRDefault="0033228F">
      <w:pPr>
        <w:pStyle w:val="CodeExample0"/>
      </w:pPr>
      <w:r>
        <w:t>00050     utils_clear_input_buffer</w:t>
      </w:r>
      <w:r>
        <w:t>();</w:t>
      </w:r>
    </w:p>
    <w:p w14:paraId="49DD0042" w14:textId="77777777" w:rsidR="00000000" w:rsidRDefault="0033228F">
      <w:pPr>
        <w:pStyle w:val="CodeExample0"/>
      </w:pPr>
      <w:r>
        <w:t xml:space="preserve">00051     </w:t>
      </w:r>
      <w:r>
        <w:rPr>
          <w:color w:val="008000"/>
        </w:rPr>
        <w:t>return</w:t>
      </w:r>
      <w:r>
        <w:t xml:space="preserve"> num;</w:t>
      </w:r>
    </w:p>
    <w:p w14:paraId="3E5FB114" w14:textId="77777777" w:rsidR="00000000" w:rsidRDefault="0033228F">
      <w:pPr>
        <w:pStyle w:val="CodeExample0"/>
      </w:pPr>
      <w:r>
        <w:t>00052 }</w:t>
      </w:r>
    </w:p>
    <w:p w14:paraId="78192294" w14:textId="77777777" w:rsidR="00000000" w:rsidRDefault="0033228F">
      <w:pPr>
        <w:pStyle w:val="CodeExample0"/>
      </w:pPr>
      <w:r>
        <w:t xml:space="preserve">00053 </w:t>
      </w:r>
    </w:p>
    <w:p w14:paraId="7750918E" w14:textId="77777777" w:rsidR="00000000" w:rsidRDefault="0033228F">
      <w:pPr>
        <w:pStyle w:val="CodeExample0"/>
      </w:pPr>
      <w:r>
        <w:t xml:space="preserve">00054 </w:t>
      </w:r>
      <w:r>
        <w:rPr>
          <w:color w:val="604020"/>
        </w:rPr>
        <w:t>char</w:t>
      </w:r>
      <w:r>
        <w:t xml:space="preserve"> utils_get_char(</w:t>
      </w:r>
      <w:r>
        <w:rPr>
          <w:color w:val="604020"/>
        </w:rPr>
        <w:t>void</w:t>
      </w:r>
      <w:r>
        <w:t>) {</w:t>
      </w:r>
    </w:p>
    <w:p w14:paraId="68ECF649" w14:textId="77777777" w:rsidR="00000000" w:rsidRDefault="0033228F">
      <w:pPr>
        <w:pStyle w:val="CodeExample0"/>
      </w:pPr>
      <w:r>
        <w:t xml:space="preserve">00055     </w:t>
      </w:r>
      <w:r>
        <w:rPr>
          <w:color w:val="604020"/>
        </w:rPr>
        <w:t>char</w:t>
      </w:r>
      <w:r>
        <w:t xml:space="preserve"> ch;</w:t>
      </w:r>
    </w:p>
    <w:p w14:paraId="65B1388B" w14:textId="77777777" w:rsidR="00000000" w:rsidRDefault="0033228F">
      <w:pPr>
        <w:pStyle w:val="CodeExample0"/>
      </w:pPr>
      <w:r>
        <w:t>00056     scanf(</w:t>
      </w:r>
      <w:r>
        <w:rPr>
          <w:color w:val="002080"/>
        </w:rPr>
        <w:t>" %c"</w:t>
      </w:r>
      <w:r>
        <w:t>, &amp;ch);</w:t>
      </w:r>
    </w:p>
    <w:p w14:paraId="5AD30728" w14:textId="77777777" w:rsidR="00000000" w:rsidRDefault="0033228F">
      <w:pPr>
        <w:pStyle w:val="CodeExample0"/>
      </w:pPr>
      <w:r>
        <w:t>00057     utils_clear_input_buffer();</w:t>
      </w:r>
    </w:p>
    <w:p w14:paraId="6CC6817D" w14:textId="77777777" w:rsidR="00000000" w:rsidRDefault="0033228F">
      <w:pPr>
        <w:pStyle w:val="CodeExample0"/>
      </w:pPr>
      <w:r>
        <w:t xml:space="preserve">00058     </w:t>
      </w:r>
      <w:r>
        <w:rPr>
          <w:color w:val="008000"/>
        </w:rPr>
        <w:t>return</w:t>
      </w:r>
      <w:r>
        <w:t xml:space="preserve"> ch;</w:t>
      </w:r>
    </w:p>
    <w:p w14:paraId="16629133" w14:textId="77777777" w:rsidR="00000000" w:rsidRDefault="0033228F">
      <w:pPr>
        <w:pStyle w:val="CodeExample0"/>
      </w:pPr>
      <w:r>
        <w:t>00059 }</w:t>
      </w:r>
    </w:p>
    <w:p w14:paraId="5E68FD82" w14:textId="77777777" w:rsidR="00000000" w:rsidRDefault="0033228F">
      <w:pPr>
        <w:pStyle w:val="CodeExample0"/>
      </w:pPr>
      <w:r>
        <w:t xml:space="preserve">00060 </w:t>
      </w:r>
    </w:p>
    <w:p w14:paraId="7CD255F7" w14:textId="77777777" w:rsidR="00000000" w:rsidRDefault="0033228F">
      <w:pPr>
        <w:pStyle w:val="CodeExample0"/>
      </w:pPr>
      <w:r>
        <w:t xml:space="preserve">00061 </w:t>
      </w:r>
      <w:r>
        <w:rPr>
          <w:color w:val="604020"/>
        </w:rPr>
        <w:t>char</w:t>
      </w:r>
      <w:r>
        <w:t>* utils_get_string(</w:t>
      </w:r>
      <w:r>
        <w:rPr>
          <w:color w:val="604020"/>
        </w:rPr>
        <w:t>char</w:t>
      </w:r>
      <w:r>
        <w:t xml:space="preserve"> *str, </w:t>
      </w:r>
      <w:r>
        <w:rPr>
          <w:color w:val="604020"/>
        </w:rPr>
        <w:t>size_t</w:t>
      </w:r>
      <w:r>
        <w:t xml:space="preserve"> size) {</w:t>
      </w:r>
    </w:p>
    <w:p w14:paraId="2C38DA98" w14:textId="77777777" w:rsidR="00000000" w:rsidRDefault="0033228F">
      <w:pPr>
        <w:pStyle w:val="CodeExample0"/>
      </w:pPr>
      <w:r>
        <w:t>0006</w:t>
      </w:r>
      <w:r>
        <w:t xml:space="preserve">2     </w:t>
      </w:r>
      <w:r>
        <w:rPr>
          <w:color w:val="008000"/>
        </w:rPr>
        <w:t>while</w:t>
      </w:r>
      <w:r>
        <w:t xml:space="preserve"> (1) {</w:t>
      </w:r>
    </w:p>
    <w:p w14:paraId="1C26C86C" w14:textId="77777777" w:rsidR="00000000" w:rsidRDefault="0033228F">
      <w:pPr>
        <w:pStyle w:val="CodeExample0"/>
      </w:pPr>
      <w:r>
        <w:t xml:space="preserve">00063         </w:t>
      </w:r>
      <w:r>
        <w:rPr>
          <w:color w:val="008000"/>
        </w:rPr>
        <w:t>if</w:t>
      </w:r>
      <w:r>
        <w:t xml:space="preserve"> (fgets(str, size, stdin) != NULL) {</w:t>
      </w:r>
    </w:p>
    <w:p w14:paraId="16E38A7D" w14:textId="77777777" w:rsidR="00000000" w:rsidRDefault="0033228F">
      <w:pPr>
        <w:pStyle w:val="CodeExample0"/>
      </w:pPr>
      <w:r>
        <w:t xml:space="preserve">00064             str[strcspn(str, </w:t>
      </w:r>
      <w:r>
        <w:rPr>
          <w:color w:val="002080"/>
        </w:rPr>
        <w:t>"\n"</w:t>
      </w:r>
      <w:r>
        <w:t xml:space="preserve">)] = </w:t>
      </w:r>
      <w:r>
        <w:rPr>
          <w:color w:val="008080"/>
        </w:rPr>
        <w:t>'\0'</w:t>
      </w:r>
      <w:r>
        <w:t>;</w:t>
      </w:r>
    </w:p>
    <w:p w14:paraId="32449A2E" w14:textId="77777777" w:rsidR="00000000" w:rsidRDefault="0033228F">
      <w:pPr>
        <w:pStyle w:val="CodeExample0"/>
      </w:pPr>
      <w:r>
        <w:t xml:space="preserve">00065             </w:t>
      </w:r>
      <w:r>
        <w:rPr>
          <w:color w:val="008000"/>
        </w:rPr>
        <w:t>if</w:t>
      </w:r>
      <w:r>
        <w:t xml:space="preserve"> (str[0] != </w:t>
      </w:r>
      <w:r>
        <w:rPr>
          <w:color w:val="008080"/>
        </w:rPr>
        <w:t>'\0'</w:t>
      </w:r>
      <w:r>
        <w:t>) {</w:t>
      </w:r>
    </w:p>
    <w:p w14:paraId="0CDB961B" w14:textId="77777777" w:rsidR="00000000" w:rsidRDefault="0033228F">
      <w:pPr>
        <w:pStyle w:val="CodeExample0"/>
      </w:pPr>
      <w:r>
        <w:t xml:space="preserve">00066                 </w:t>
      </w:r>
      <w:r>
        <w:rPr>
          <w:color w:val="008000"/>
        </w:rPr>
        <w:t>return</w:t>
      </w:r>
      <w:r>
        <w:t xml:space="preserve"> str;</w:t>
      </w:r>
    </w:p>
    <w:p w14:paraId="5F1A308C" w14:textId="77777777" w:rsidR="00000000" w:rsidRDefault="0033228F">
      <w:pPr>
        <w:pStyle w:val="CodeExample0"/>
      </w:pPr>
      <w:r>
        <w:t>00067             }</w:t>
      </w:r>
    </w:p>
    <w:p w14:paraId="0AC5412E" w14:textId="77777777" w:rsidR="00000000" w:rsidRDefault="0033228F">
      <w:pPr>
        <w:pStyle w:val="CodeExample0"/>
      </w:pPr>
      <w:r>
        <w:t>00068             printf(</w:t>
      </w:r>
      <w:r>
        <w:rPr>
          <w:color w:val="002080"/>
        </w:rPr>
        <w:t>"Input cannot be empty. Try again: "</w:t>
      </w:r>
      <w:r>
        <w:t>);</w:t>
      </w:r>
    </w:p>
    <w:p w14:paraId="4C623EC7" w14:textId="77777777" w:rsidR="00000000" w:rsidRDefault="0033228F">
      <w:pPr>
        <w:pStyle w:val="CodeExample0"/>
      </w:pPr>
      <w:r>
        <w:t xml:space="preserve">00069         } </w:t>
      </w:r>
      <w:r>
        <w:rPr>
          <w:color w:val="008000"/>
        </w:rPr>
        <w:t>else</w:t>
      </w:r>
      <w:r>
        <w:t xml:space="preserve"> {</w:t>
      </w:r>
    </w:p>
    <w:p w14:paraId="700F338E" w14:textId="77777777" w:rsidR="00000000" w:rsidRDefault="0033228F">
      <w:pPr>
        <w:pStyle w:val="CodeExample0"/>
      </w:pPr>
      <w:r>
        <w:t xml:space="preserve">00070             </w:t>
      </w:r>
      <w:r>
        <w:rPr>
          <w:color w:val="008000"/>
        </w:rPr>
        <w:t>return</w:t>
      </w:r>
      <w:r>
        <w:t xml:space="preserve"> NULL;</w:t>
      </w:r>
    </w:p>
    <w:p w14:paraId="1239B192" w14:textId="77777777" w:rsidR="00000000" w:rsidRDefault="0033228F">
      <w:pPr>
        <w:pStyle w:val="CodeExample0"/>
      </w:pPr>
      <w:r>
        <w:t>00071         }</w:t>
      </w:r>
    </w:p>
    <w:p w14:paraId="4A5DDF91" w14:textId="77777777" w:rsidR="00000000" w:rsidRDefault="0033228F">
      <w:pPr>
        <w:pStyle w:val="CodeExample0"/>
      </w:pPr>
      <w:r>
        <w:t>00072     }</w:t>
      </w:r>
    </w:p>
    <w:p w14:paraId="0E5699FE" w14:textId="77777777" w:rsidR="00000000" w:rsidRDefault="0033228F">
      <w:pPr>
        <w:pStyle w:val="CodeExample0"/>
      </w:pPr>
      <w:r>
        <w:t>00073 }</w:t>
      </w:r>
    </w:p>
    <w:p w14:paraId="2B5E505C" w14:textId="77777777" w:rsidR="00000000" w:rsidRDefault="0033228F">
      <w:pPr>
        <w:pStyle w:val="CodeExample0"/>
      </w:pPr>
      <w:r>
        <w:t xml:space="preserve">00074 </w:t>
      </w:r>
    </w:p>
    <w:p w14:paraId="5C3D9DE8" w14:textId="77777777" w:rsidR="00000000" w:rsidRDefault="0033228F">
      <w:pPr>
        <w:pStyle w:val="CodeExample0"/>
      </w:pPr>
      <w:r>
        <w:t xml:space="preserve">00080 </w:t>
      </w:r>
    </w:p>
    <w:p w14:paraId="42DFA7DF" w14:textId="77777777" w:rsidR="00000000" w:rsidRDefault="0033228F">
      <w:pPr>
        <w:pStyle w:val="CodeExample0"/>
      </w:pPr>
      <w:r>
        <w:t xml:space="preserve">00081 </w:t>
      </w:r>
      <w:r>
        <w:rPr>
          <w:color w:val="604020"/>
        </w:rPr>
        <w:t>bool</w:t>
      </w:r>
      <w:r>
        <w:t xml:space="preserve"> utils_is_valid_phone(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*phone) {</w:t>
      </w:r>
    </w:p>
    <w:p w14:paraId="1937E0A5" w14:textId="77777777" w:rsidR="00000000" w:rsidRDefault="0033228F">
      <w:pPr>
        <w:pStyle w:val="CodeExample0"/>
      </w:pPr>
      <w:r>
        <w:lastRenderedPageBreak/>
        <w:t xml:space="preserve">00082     </w:t>
      </w:r>
      <w:r>
        <w:rPr>
          <w:color w:val="008000"/>
        </w:rPr>
        <w:t>if</w:t>
      </w:r>
      <w:r>
        <w:t xml:space="preserve"> (phone == NULL || phon</w:t>
      </w:r>
      <w:r>
        <w:t xml:space="preserve">e[0] == </w:t>
      </w:r>
      <w:r>
        <w:rPr>
          <w:color w:val="008080"/>
        </w:rPr>
        <w:t>'\0'</w:t>
      </w:r>
      <w:r>
        <w:t xml:space="preserve">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0FB1CA20" w14:textId="77777777" w:rsidR="00000000" w:rsidRDefault="0033228F">
      <w:pPr>
        <w:pStyle w:val="CodeExample0"/>
      </w:pPr>
      <w:r>
        <w:t xml:space="preserve">00083     </w:t>
      </w:r>
    </w:p>
    <w:p w14:paraId="32A3D93C" w14:textId="77777777" w:rsidR="00000000" w:rsidRDefault="0033228F">
      <w:pPr>
        <w:pStyle w:val="CodeExample0"/>
      </w:pPr>
      <w:r>
        <w:t xml:space="preserve">00084     </w:t>
      </w:r>
      <w:r>
        <w:rPr>
          <w:color w:val="604020"/>
        </w:rPr>
        <w:t>int</w:t>
      </w:r>
      <w:r>
        <w:t xml:space="preserve"> digit_count = 0;</w:t>
      </w:r>
    </w:p>
    <w:p w14:paraId="52D1A1B2" w14:textId="77777777" w:rsidR="00000000" w:rsidRDefault="0033228F">
      <w:pPr>
        <w:pStyle w:val="CodeExample0"/>
      </w:pPr>
      <w:r>
        <w:t xml:space="preserve">00085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size_t</w:t>
      </w:r>
      <w:r>
        <w:t xml:space="preserve"> i = 0; phone[i] != </w:t>
      </w:r>
      <w:r>
        <w:rPr>
          <w:color w:val="008080"/>
        </w:rPr>
        <w:t>'\0'</w:t>
      </w:r>
      <w:r>
        <w:t>; i++) {</w:t>
      </w:r>
    </w:p>
    <w:p w14:paraId="4F350DC5" w14:textId="77777777" w:rsidR="00000000" w:rsidRDefault="0033228F">
      <w:pPr>
        <w:pStyle w:val="CodeExample0"/>
      </w:pPr>
      <w:r>
        <w:t xml:space="preserve">00086         </w:t>
      </w:r>
      <w:r>
        <w:rPr>
          <w:color w:val="008000"/>
        </w:rPr>
        <w:t>if</w:t>
      </w:r>
      <w:r>
        <w:t xml:space="preserve"> (!isdigit(phone[i]))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415E0BD1" w14:textId="77777777" w:rsidR="00000000" w:rsidRDefault="0033228F">
      <w:pPr>
        <w:pStyle w:val="CodeExample0"/>
      </w:pPr>
      <w:r>
        <w:t>00087         digit_count++;</w:t>
      </w:r>
    </w:p>
    <w:p w14:paraId="4FF8352E" w14:textId="77777777" w:rsidR="00000000" w:rsidRDefault="0033228F">
      <w:pPr>
        <w:pStyle w:val="CodeExample0"/>
      </w:pPr>
      <w:r>
        <w:t>00088     }</w:t>
      </w:r>
    </w:p>
    <w:p w14:paraId="001D00E7" w14:textId="77777777" w:rsidR="00000000" w:rsidRDefault="0033228F">
      <w:pPr>
        <w:pStyle w:val="CodeExample0"/>
      </w:pPr>
      <w:r>
        <w:t xml:space="preserve">00089 </w:t>
      </w:r>
    </w:p>
    <w:p w14:paraId="73B85390" w14:textId="77777777" w:rsidR="00000000" w:rsidRDefault="0033228F">
      <w:pPr>
        <w:pStyle w:val="CodeExample0"/>
      </w:pPr>
      <w:r>
        <w:t xml:space="preserve">00090     </w:t>
      </w:r>
      <w:r>
        <w:rPr>
          <w:color w:val="008000"/>
        </w:rPr>
        <w:t>if</w:t>
      </w:r>
      <w:r>
        <w:t xml:space="preserve"> (digit_count != 11)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016ABD9E" w14:textId="77777777" w:rsidR="00000000" w:rsidRDefault="0033228F">
      <w:pPr>
        <w:pStyle w:val="CodeExample0"/>
      </w:pPr>
      <w:r>
        <w:t xml:space="preserve">00091     </w:t>
      </w:r>
      <w:r>
        <w:rPr>
          <w:color w:val="008000"/>
        </w:rPr>
        <w:t>if</w:t>
      </w:r>
      <w:r>
        <w:t xml:space="preserve"> (phone[0] != </w:t>
      </w:r>
      <w:r>
        <w:rPr>
          <w:color w:val="008080"/>
        </w:rPr>
        <w:t>'0'</w:t>
      </w:r>
      <w:r>
        <w:t xml:space="preserve"> || phone[1] != </w:t>
      </w:r>
      <w:r>
        <w:rPr>
          <w:color w:val="008080"/>
        </w:rPr>
        <w:t>'1'</w:t>
      </w:r>
      <w:r>
        <w:t xml:space="preserve">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76F91376" w14:textId="77777777" w:rsidR="00000000" w:rsidRDefault="0033228F">
      <w:pPr>
        <w:pStyle w:val="CodeExample0"/>
      </w:pPr>
      <w:r>
        <w:t xml:space="preserve">00092     </w:t>
      </w:r>
      <w:r>
        <w:rPr>
          <w:color w:val="008000"/>
        </w:rPr>
        <w:t>if</w:t>
      </w:r>
      <w:r>
        <w:t xml:space="preserve"> (phone[2] &lt; </w:t>
      </w:r>
      <w:r>
        <w:rPr>
          <w:color w:val="008080"/>
        </w:rPr>
        <w:t>'3'</w:t>
      </w:r>
      <w:r>
        <w:t xml:space="preserve"> || phone[2] &gt; </w:t>
      </w:r>
      <w:r>
        <w:rPr>
          <w:color w:val="008080"/>
        </w:rPr>
        <w:t>'9'</w:t>
      </w:r>
      <w:r>
        <w:t xml:space="preserve">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4C6C977E" w14:textId="77777777" w:rsidR="00000000" w:rsidRDefault="0033228F">
      <w:pPr>
        <w:pStyle w:val="CodeExample0"/>
      </w:pPr>
      <w:r>
        <w:t xml:space="preserve">00093     </w:t>
      </w:r>
    </w:p>
    <w:p w14:paraId="7CFCAB4A" w14:textId="77777777" w:rsidR="00000000" w:rsidRDefault="0033228F">
      <w:pPr>
        <w:pStyle w:val="CodeExample0"/>
      </w:pPr>
      <w:r>
        <w:t xml:space="preserve">00094    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true</w:t>
      </w:r>
      <w:r>
        <w:t>;</w:t>
      </w:r>
    </w:p>
    <w:p w14:paraId="04443304" w14:textId="77777777" w:rsidR="00000000" w:rsidRDefault="0033228F">
      <w:pPr>
        <w:pStyle w:val="CodeExample0"/>
      </w:pPr>
      <w:r>
        <w:t>00095 }</w:t>
      </w:r>
    </w:p>
    <w:p w14:paraId="4765E11E" w14:textId="77777777" w:rsidR="00000000" w:rsidRDefault="0033228F">
      <w:pPr>
        <w:pStyle w:val="CodeExample0"/>
      </w:pPr>
      <w:r>
        <w:t xml:space="preserve">00096 </w:t>
      </w:r>
    </w:p>
    <w:p w14:paraId="2A7A0C60" w14:textId="77777777" w:rsidR="00000000" w:rsidRDefault="0033228F">
      <w:pPr>
        <w:pStyle w:val="CodeExample0"/>
      </w:pPr>
      <w:r>
        <w:t xml:space="preserve">00097 </w:t>
      </w:r>
      <w:r>
        <w:rPr>
          <w:color w:val="604020"/>
        </w:rPr>
        <w:t>bool</w:t>
      </w:r>
      <w:r>
        <w:t xml:space="preserve"> utils_is_valid_email(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*em</w:t>
      </w:r>
      <w:r>
        <w:t>ail) {</w:t>
      </w:r>
    </w:p>
    <w:p w14:paraId="27397580" w14:textId="77777777" w:rsidR="00000000" w:rsidRDefault="0033228F">
      <w:pPr>
        <w:pStyle w:val="CodeExample0"/>
      </w:pPr>
      <w:r>
        <w:t xml:space="preserve">00098     </w:t>
      </w:r>
      <w:r>
        <w:rPr>
          <w:color w:val="008000"/>
        </w:rPr>
        <w:t>if</w:t>
      </w:r>
      <w:r>
        <w:t xml:space="preserve"> (email == NULL || email[0] == </w:t>
      </w:r>
      <w:r>
        <w:rPr>
          <w:color w:val="008080"/>
        </w:rPr>
        <w:t>'\0'</w:t>
      </w:r>
      <w:r>
        <w:t xml:space="preserve">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625D72EF" w14:textId="77777777" w:rsidR="00000000" w:rsidRDefault="0033228F">
      <w:pPr>
        <w:pStyle w:val="CodeExample0"/>
      </w:pPr>
      <w:r>
        <w:t xml:space="preserve">00099     </w:t>
      </w:r>
    </w:p>
    <w:p w14:paraId="360F26F2" w14:textId="77777777" w:rsidR="00000000" w:rsidRDefault="0033228F">
      <w:pPr>
        <w:pStyle w:val="CodeExample0"/>
      </w:pPr>
      <w:r>
        <w:t xml:space="preserve">00100     </w:t>
      </w:r>
      <w:r>
        <w:rPr>
          <w:color w:val="604020"/>
        </w:rPr>
        <w:t>int</w:t>
      </w:r>
      <w:r>
        <w:t xml:space="preserve"> at_count = 0;</w:t>
      </w:r>
    </w:p>
    <w:p w14:paraId="7E55EFDF" w14:textId="77777777" w:rsidR="00000000" w:rsidRDefault="0033228F">
      <w:pPr>
        <w:pStyle w:val="CodeExample0"/>
      </w:pPr>
      <w:r>
        <w:t xml:space="preserve">00101     </w:t>
      </w:r>
      <w:r>
        <w:rPr>
          <w:color w:val="604020"/>
        </w:rPr>
        <w:t>int</w:t>
      </w:r>
      <w:r>
        <w:t xml:space="preserve"> at_position = -1;</w:t>
      </w:r>
    </w:p>
    <w:p w14:paraId="41E035AC" w14:textId="77777777" w:rsidR="00000000" w:rsidRDefault="0033228F">
      <w:pPr>
        <w:pStyle w:val="CodeExample0"/>
      </w:pPr>
      <w:r>
        <w:t xml:space="preserve">00102     </w:t>
      </w:r>
      <w:r>
        <w:rPr>
          <w:color w:val="604020"/>
        </w:rPr>
        <w:t>int</w:t>
      </w:r>
      <w:r>
        <w:t xml:space="preserve"> last_dot_position = -1;</w:t>
      </w:r>
    </w:p>
    <w:p w14:paraId="5177E478" w14:textId="77777777" w:rsidR="00000000" w:rsidRDefault="0033228F">
      <w:pPr>
        <w:pStyle w:val="CodeExample0"/>
      </w:pPr>
      <w:r>
        <w:t xml:space="preserve">00103     </w:t>
      </w:r>
      <w:r>
        <w:rPr>
          <w:color w:val="604020"/>
        </w:rPr>
        <w:t>int</w:t>
      </w:r>
      <w:r>
        <w:t xml:space="preserve"> length = 0;</w:t>
      </w:r>
    </w:p>
    <w:p w14:paraId="7F84B964" w14:textId="77777777" w:rsidR="00000000" w:rsidRDefault="0033228F">
      <w:pPr>
        <w:pStyle w:val="CodeExample0"/>
      </w:pPr>
      <w:r>
        <w:t xml:space="preserve">00104     </w:t>
      </w:r>
    </w:p>
    <w:p w14:paraId="21C91D74" w14:textId="77777777" w:rsidR="00000000" w:rsidRDefault="0033228F">
      <w:pPr>
        <w:pStyle w:val="CodeExample0"/>
      </w:pPr>
      <w:r>
        <w:t xml:space="preserve">00105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size_t</w:t>
      </w:r>
      <w:r>
        <w:t xml:space="preserve"> i = 0; email[i] != </w:t>
      </w:r>
      <w:r>
        <w:rPr>
          <w:color w:val="008080"/>
        </w:rPr>
        <w:t>'\0'</w:t>
      </w:r>
      <w:r>
        <w:t>; i++) {</w:t>
      </w:r>
    </w:p>
    <w:p w14:paraId="3B7BA2D0" w14:textId="77777777" w:rsidR="00000000" w:rsidRDefault="0033228F">
      <w:pPr>
        <w:pStyle w:val="CodeExample0"/>
      </w:pPr>
      <w:r>
        <w:t xml:space="preserve">00106         </w:t>
      </w:r>
      <w:r>
        <w:rPr>
          <w:color w:val="604020"/>
        </w:rPr>
        <w:t>char</w:t>
      </w:r>
      <w:r>
        <w:t xml:space="preserve"> c = email[i];</w:t>
      </w:r>
    </w:p>
    <w:p w14:paraId="1121DDD5" w14:textId="77777777" w:rsidR="00000000" w:rsidRDefault="0033228F">
      <w:pPr>
        <w:pStyle w:val="CodeExample0"/>
      </w:pPr>
      <w:r>
        <w:t xml:space="preserve">00107 </w:t>
      </w:r>
    </w:p>
    <w:p w14:paraId="5B47E6CE" w14:textId="77777777" w:rsidR="00000000" w:rsidRDefault="0033228F">
      <w:pPr>
        <w:pStyle w:val="CodeExample0"/>
      </w:pPr>
      <w:r>
        <w:t xml:space="preserve">00108         </w:t>
      </w:r>
      <w:r>
        <w:rPr>
          <w:color w:val="008000"/>
        </w:rPr>
        <w:t>if</w:t>
      </w:r>
      <w:r>
        <w:t xml:space="preserve"> (c != </w:t>
      </w:r>
      <w:r>
        <w:rPr>
          <w:color w:val="008080"/>
        </w:rPr>
        <w:t>'@'</w:t>
      </w:r>
      <w:r>
        <w:t xml:space="preserve"> &amp;&amp; !(isdigit(c)) &amp;&amp; !(isalpha(c)) &amp;&amp; c != </w:t>
      </w:r>
      <w:r>
        <w:rPr>
          <w:color w:val="008080"/>
        </w:rPr>
        <w:t>'.'</w:t>
      </w:r>
      <w:r>
        <w:t xml:space="preserve">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706E500A" w14:textId="77777777" w:rsidR="00000000" w:rsidRDefault="0033228F">
      <w:pPr>
        <w:pStyle w:val="CodeExample0"/>
      </w:pPr>
      <w:r>
        <w:t xml:space="preserve">00109         </w:t>
      </w:r>
    </w:p>
    <w:p w14:paraId="53017C5A" w14:textId="77777777" w:rsidR="00000000" w:rsidRDefault="0033228F">
      <w:pPr>
        <w:pStyle w:val="CodeExample0"/>
      </w:pPr>
      <w:r>
        <w:t xml:space="preserve">00110         </w:t>
      </w:r>
      <w:r>
        <w:rPr>
          <w:color w:val="008000"/>
        </w:rPr>
        <w:t>if</w:t>
      </w:r>
      <w:r>
        <w:t xml:space="preserve"> (c == </w:t>
      </w:r>
      <w:r>
        <w:rPr>
          <w:color w:val="008080"/>
        </w:rPr>
        <w:t>'@'</w:t>
      </w:r>
      <w:r>
        <w:t>) {</w:t>
      </w:r>
    </w:p>
    <w:p w14:paraId="7B0C781C" w14:textId="77777777" w:rsidR="00000000" w:rsidRDefault="0033228F">
      <w:pPr>
        <w:pStyle w:val="CodeExample0"/>
      </w:pPr>
      <w:r>
        <w:t>00111             at_count++;</w:t>
      </w:r>
    </w:p>
    <w:p w14:paraId="2868CE33" w14:textId="77777777" w:rsidR="00000000" w:rsidRDefault="0033228F">
      <w:pPr>
        <w:pStyle w:val="CodeExample0"/>
      </w:pPr>
      <w:r>
        <w:t>00112             at</w:t>
      </w:r>
      <w:r>
        <w:t>_position = i;</w:t>
      </w:r>
    </w:p>
    <w:p w14:paraId="57BB301A" w14:textId="77777777" w:rsidR="00000000" w:rsidRDefault="0033228F">
      <w:pPr>
        <w:pStyle w:val="CodeExample0"/>
      </w:pPr>
      <w:r>
        <w:t>00113         }</w:t>
      </w:r>
    </w:p>
    <w:p w14:paraId="43312A6A" w14:textId="77777777" w:rsidR="00000000" w:rsidRDefault="0033228F">
      <w:pPr>
        <w:pStyle w:val="CodeExample0"/>
      </w:pPr>
      <w:r>
        <w:t xml:space="preserve">00114         </w:t>
      </w:r>
      <w:r>
        <w:rPr>
          <w:color w:val="008000"/>
        </w:rPr>
        <w:t>if</w:t>
      </w:r>
      <w:r>
        <w:t xml:space="preserve"> (c == </w:t>
      </w:r>
      <w:r>
        <w:rPr>
          <w:color w:val="008080"/>
        </w:rPr>
        <w:t>'.'</w:t>
      </w:r>
      <w:r>
        <w:t>) {</w:t>
      </w:r>
    </w:p>
    <w:p w14:paraId="5034FD99" w14:textId="77777777" w:rsidR="00000000" w:rsidRDefault="0033228F">
      <w:pPr>
        <w:pStyle w:val="CodeExample0"/>
      </w:pPr>
      <w:r>
        <w:t>00115             last_dot_position = i;</w:t>
      </w:r>
    </w:p>
    <w:p w14:paraId="1BF1AF4D" w14:textId="77777777" w:rsidR="00000000" w:rsidRDefault="0033228F">
      <w:pPr>
        <w:pStyle w:val="CodeExample0"/>
      </w:pPr>
      <w:r>
        <w:t>00116         }</w:t>
      </w:r>
    </w:p>
    <w:p w14:paraId="21DED2D9" w14:textId="77777777" w:rsidR="00000000" w:rsidRDefault="0033228F">
      <w:pPr>
        <w:pStyle w:val="CodeExample0"/>
      </w:pPr>
      <w:r>
        <w:t>00117         length++;</w:t>
      </w:r>
    </w:p>
    <w:p w14:paraId="7C4B994F" w14:textId="77777777" w:rsidR="00000000" w:rsidRDefault="0033228F">
      <w:pPr>
        <w:pStyle w:val="CodeExample0"/>
      </w:pPr>
      <w:r>
        <w:t>00118     }</w:t>
      </w:r>
    </w:p>
    <w:p w14:paraId="7B455AAA" w14:textId="77777777" w:rsidR="00000000" w:rsidRDefault="0033228F">
      <w:pPr>
        <w:pStyle w:val="CodeExample0"/>
      </w:pPr>
      <w:r>
        <w:t xml:space="preserve">00119     </w:t>
      </w:r>
    </w:p>
    <w:p w14:paraId="2EB42C69" w14:textId="77777777" w:rsidR="00000000" w:rsidRDefault="0033228F">
      <w:pPr>
        <w:pStyle w:val="CodeExample0"/>
      </w:pPr>
      <w:r>
        <w:t xml:space="preserve">00120     </w:t>
      </w:r>
      <w:r>
        <w:rPr>
          <w:color w:val="008000"/>
        </w:rPr>
        <w:t>if</w:t>
      </w:r>
      <w:r>
        <w:t xml:space="preserve"> (at_count != 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51188D56" w14:textId="77777777" w:rsidR="00000000" w:rsidRDefault="0033228F">
      <w:pPr>
        <w:pStyle w:val="CodeExample0"/>
      </w:pPr>
      <w:r>
        <w:t xml:space="preserve">00121     </w:t>
      </w:r>
      <w:r>
        <w:rPr>
          <w:color w:val="008000"/>
        </w:rPr>
        <w:t>if</w:t>
      </w:r>
      <w:r>
        <w:t xml:space="preserve"> (at_position == 0)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35F30A3D" w14:textId="77777777" w:rsidR="00000000" w:rsidRDefault="0033228F">
      <w:pPr>
        <w:pStyle w:val="CodeExample0"/>
      </w:pPr>
      <w:r>
        <w:t xml:space="preserve">00122     </w:t>
      </w:r>
      <w:r>
        <w:rPr>
          <w:color w:val="008000"/>
        </w:rPr>
        <w:t>if</w:t>
      </w:r>
      <w:r>
        <w:t xml:space="preserve"> (last_dot_position &lt;= at_position)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47DC9283" w14:textId="77777777" w:rsidR="00000000" w:rsidRDefault="0033228F">
      <w:pPr>
        <w:pStyle w:val="CodeExample0"/>
      </w:pPr>
      <w:r>
        <w:t xml:space="preserve">00123     </w:t>
      </w:r>
      <w:r>
        <w:rPr>
          <w:color w:val="008000"/>
        </w:rPr>
        <w:t>if</w:t>
      </w:r>
      <w:r>
        <w:t xml:space="preserve"> (last_dot_position == length - 1)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73ED88F3" w14:textId="77777777" w:rsidR="00000000" w:rsidRDefault="0033228F">
      <w:pPr>
        <w:pStyle w:val="CodeExample0"/>
      </w:pPr>
      <w:r>
        <w:t xml:space="preserve">00124     </w:t>
      </w:r>
    </w:p>
    <w:p w14:paraId="7AABB88D" w14:textId="77777777" w:rsidR="00000000" w:rsidRDefault="0033228F">
      <w:pPr>
        <w:pStyle w:val="CodeExample0"/>
      </w:pPr>
      <w:r>
        <w:t xml:space="preserve">00125    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true</w:t>
      </w:r>
      <w:r>
        <w:t>;</w:t>
      </w:r>
    </w:p>
    <w:p w14:paraId="28D3F72E" w14:textId="77777777" w:rsidR="00000000" w:rsidRDefault="0033228F">
      <w:pPr>
        <w:pStyle w:val="CodeExample0"/>
      </w:pPr>
      <w:r>
        <w:t>00126 }</w:t>
      </w:r>
    </w:p>
    <w:p w14:paraId="66BE6039" w14:textId="77777777" w:rsidR="00000000" w:rsidRDefault="0033228F">
      <w:pPr>
        <w:pStyle w:val="CodeExample0"/>
      </w:pPr>
      <w:r>
        <w:t xml:space="preserve">00127 </w:t>
      </w:r>
    </w:p>
    <w:p w14:paraId="307E539C" w14:textId="77777777" w:rsidR="00000000" w:rsidRDefault="0033228F">
      <w:pPr>
        <w:pStyle w:val="CodeExample0"/>
      </w:pPr>
      <w:r>
        <w:t xml:space="preserve">00128 </w:t>
      </w:r>
      <w:r>
        <w:rPr>
          <w:color w:val="604020"/>
        </w:rPr>
        <w:t>bool</w:t>
      </w:r>
      <w:r>
        <w:t xml:space="preserve"> utils_is_valid_name(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*name) {</w:t>
      </w:r>
    </w:p>
    <w:p w14:paraId="795A4689" w14:textId="77777777" w:rsidR="00000000" w:rsidRDefault="0033228F">
      <w:pPr>
        <w:pStyle w:val="CodeExample0"/>
      </w:pPr>
      <w:r>
        <w:t xml:space="preserve">00129     </w:t>
      </w:r>
      <w:r>
        <w:rPr>
          <w:color w:val="008000"/>
        </w:rPr>
        <w:t>if</w:t>
      </w:r>
      <w:r>
        <w:t xml:space="preserve"> (name == NULL || name[0] == </w:t>
      </w:r>
      <w:r>
        <w:rPr>
          <w:color w:val="008080"/>
        </w:rPr>
        <w:t>'\0'</w:t>
      </w:r>
      <w:r>
        <w:t xml:space="preserve">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1750DED2" w14:textId="77777777" w:rsidR="00000000" w:rsidRDefault="0033228F">
      <w:pPr>
        <w:pStyle w:val="CodeExample0"/>
      </w:pPr>
      <w:r>
        <w:t xml:space="preserve">00130     </w:t>
      </w:r>
    </w:p>
    <w:p w14:paraId="1480EB3E" w14:textId="77777777" w:rsidR="00000000" w:rsidRDefault="0033228F">
      <w:pPr>
        <w:pStyle w:val="CodeExample0"/>
      </w:pPr>
      <w:r>
        <w:t xml:space="preserve">00131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size_t</w:t>
      </w:r>
      <w:r>
        <w:t xml:space="preserve"> i = 0; name[i] != </w:t>
      </w:r>
      <w:r>
        <w:rPr>
          <w:color w:val="008080"/>
        </w:rPr>
        <w:t>'\0'</w:t>
      </w:r>
      <w:r>
        <w:t>; i++) {</w:t>
      </w:r>
    </w:p>
    <w:p w14:paraId="30CD71E8" w14:textId="77777777" w:rsidR="00000000" w:rsidRDefault="0033228F">
      <w:pPr>
        <w:pStyle w:val="CodeExample0"/>
      </w:pPr>
      <w:r>
        <w:t xml:space="preserve">00132         </w:t>
      </w:r>
      <w:r>
        <w:rPr>
          <w:color w:val="008000"/>
        </w:rPr>
        <w:t>if</w:t>
      </w:r>
      <w:r>
        <w:t xml:space="preserve"> (!isalpha(name[i]) &amp;&amp; name[i] != </w:t>
      </w:r>
      <w:r>
        <w:rPr>
          <w:color w:val="008080"/>
        </w:rPr>
        <w:t>' '</w:t>
      </w:r>
      <w:r>
        <w:t>) {</w:t>
      </w:r>
    </w:p>
    <w:p w14:paraId="54979697" w14:textId="77777777" w:rsidR="00000000" w:rsidRDefault="0033228F">
      <w:pPr>
        <w:pStyle w:val="CodeExample0"/>
      </w:pPr>
      <w:r>
        <w:t xml:space="preserve">00133            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5678F95E" w14:textId="77777777" w:rsidR="00000000" w:rsidRDefault="0033228F">
      <w:pPr>
        <w:pStyle w:val="CodeExample0"/>
      </w:pPr>
      <w:r>
        <w:t>00134         }</w:t>
      </w:r>
    </w:p>
    <w:p w14:paraId="7A03752B" w14:textId="77777777" w:rsidR="00000000" w:rsidRDefault="0033228F">
      <w:pPr>
        <w:pStyle w:val="CodeExample0"/>
      </w:pPr>
      <w:r>
        <w:t>00135     }</w:t>
      </w:r>
    </w:p>
    <w:p w14:paraId="71B2F3A5" w14:textId="77777777" w:rsidR="00000000" w:rsidRDefault="0033228F">
      <w:pPr>
        <w:pStyle w:val="CodeExample0"/>
      </w:pPr>
      <w:r>
        <w:t xml:space="preserve">00136     </w:t>
      </w:r>
    </w:p>
    <w:p w14:paraId="7939F90C" w14:textId="77777777" w:rsidR="00000000" w:rsidRDefault="0033228F">
      <w:pPr>
        <w:pStyle w:val="CodeExample0"/>
      </w:pPr>
      <w:r>
        <w:t xml:space="preserve">00137    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true</w:t>
      </w:r>
      <w:r>
        <w:t>;</w:t>
      </w:r>
    </w:p>
    <w:p w14:paraId="40144828" w14:textId="77777777" w:rsidR="00000000" w:rsidRDefault="0033228F">
      <w:pPr>
        <w:pStyle w:val="CodeExample0"/>
      </w:pPr>
      <w:r>
        <w:t>00138 }</w:t>
      </w:r>
    </w:p>
    <w:p w14:paraId="6520F7AD" w14:textId="77777777" w:rsidR="00000000" w:rsidRDefault="0033228F">
      <w:pPr>
        <w:pStyle w:val="CodeExample0"/>
      </w:pPr>
      <w:r>
        <w:t xml:space="preserve">00139 </w:t>
      </w:r>
    </w:p>
    <w:p w14:paraId="3CCA9D30" w14:textId="77777777" w:rsidR="00000000" w:rsidRDefault="0033228F">
      <w:pPr>
        <w:pStyle w:val="CodeExample0"/>
      </w:pPr>
      <w:r>
        <w:t xml:space="preserve">00140 </w:t>
      </w:r>
      <w:r>
        <w:rPr>
          <w:color w:val="604020"/>
        </w:rPr>
        <w:t>bool</w:t>
      </w:r>
      <w:r>
        <w:t xml:space="preserve"> utils_is_valid_id(</w:t>
      </w:r>
      <w:r>
        <w:rPr>
          <w:color w:val="604020"/>
        </w:rPr>
        <w:t>int</w:t>
      </w:r>
      <w:r>
        <w:t xml:space="preserve"> </w:t>
      </w:r>
      <w:r>
        <w:rPr>
          <w:color w:val="604020"/>
        </w:rPr>
        <w:t>id</w:t>
      </w:r>
      <w:r>
        <w:t>, UserRole role) {</w:t>
      </w:r>
    </w:p>
    <w:p w14:paraId="43FCFF26" w14:textId="77777777" w:rsidR="00000000" w:rsidRDefault="0033228F">
      <w:pPr>
        <w:pStyle w:val="CodeExample0"/>
      </w:pPr>
      <w:r>
        <w:t xml:space="preserve">00141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&lt; 0)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5BD51DEF" w14:textId="77777777" w:rsidR="00000000" w:rsidRDefault="0033228F">
      <w:pPr>
        <w:pStyle w:val="CodeExample0"/>
      </w:pPr>
      <w:r>
        <w:t xml:space="preserve">00142     </w:t>
      </w:r>
    </w:p>
    <w:p w14:paraId="19EA3E75" w14:textId="77777777" w:rsidR="00000000" w:rsidRDefault="0033228F">
      <w:pPr>
        <w:pStyle w:val="CodeExample0"/>
      </w:pPr>
      <w:r>
        <w:t xml:space="preserve">00143     </w:t>
      </w:r>
      <w:r>
        <w:rPr>
          <w:color w:val="008000"/>
        </w:rPr>
        <w:t>if</w:t>
      </w:r>
      <w:r>
        <w:t xml:space="preserve"> (role == ROLE_PATIENT) {</w:t>
      </w:r>
    </w:p>
    <w:p w14:paraId="4A6ABFCE" w14:textId="77777777" w:rsidR="00000000" w:rsidRDefault="0033228F">
      <w:pPr>
        <w:pStyle w:val="CodeExample0"/>
      </w:pPr>
      <w:r>
        <w:t xml:space="preserve">00144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&lt; 1001)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7C4D2F9A" w14:textId="77777777" w:rsidR="00000000" w:rsidRDefault="0033228F">
      <w:pPr>
        <w:pStyle w:val="CodeExample0"/>
      </w:pPr>
      <w:r>
        <w:t xml:space="preserve">00145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&gt;= 2</w:t>
      </w:r>
      <w:r>
        <w:t xml:space="preserve">001)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38282B1F" w14:textId="77777777" w:rsidR="00000000" w:rsidRDefault="0033228F">
      <w:pPr>
        <w:pStyle w:val="CodeExample0"/>
      </w:pPr>
      <w:r>
        <w:t xml:space="preserve">00146     }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(role == ROLE_DOCTOR) {</w:t>
      </w:r>
    </w:p>
    <w:p w14:paraId="780B079F" w14:textId="77777777" w:rsidR="00000000" w:rsidRDefault="0033228F">
      <w:pPr>
        <w:pStyle w:val="CodeExample0"/>
      </w:pPr>
      <w:r>
        <w:t xml:space="preserve">00147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&lt; 2001)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5A3043EA" w14:textId="77777777" w:rsidR="00000000" w:rsidRDefault="0033228F">
      <w:pPr>
        <w:pStyle w:val="CodeExample0"/>
      </w:pPr>
      <w:r>
        <w:t xml:space="preserve">00148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&gt;= 3001)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08AA4A3E" w14:textId="77777777" w:rsidR="00000000" w:rsidRDefault="0033228F">
      <w:pPr>
        <w:pStyle w:val="CodeExample0"/>
      </w:pPr>
      <w:r>
        <w:t xml:space="preserve">00149     }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(role == ROLE_ADMIN) {</w:t>
      </w:r>
    </w:p>
    <w:p w14:paraId="07EEE506" w14:textId="77777777" w:rsidR="00000000" w:rsidRDefault="0033228F">
      <w:pPr>
        <w:pStyle w:val="CodeExample0"/>
      </w:pPr>
      <w:r>
        <w:t xml:space="preserve">00150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&lt; 3001)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72D4C901" w14:textId="77777777" w:rsidR="00000000" w:rsidRDefault="0033228F">
      <w:pPr>
        <w:pStyle w:val="CodeExample0"/>
      </w:pPr>
      <w:r>
        <w:t xml:space="preserve">00151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&gt;= 4001)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6830238C" w14:textId="77777777" w:rsidR="00000000" w:rsidRDefault="0033228F">
      <w:pPr>
        <w:pStyle w:val="CodeExample0"/>
      </w:pPr>
      <w:r>
        <w:t xml:space="preserve">00152     }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(role == ROLE_RECEPTIONIST) {</w:t>
      </w:r>
    </w:p>
    <w:p w14:paraId="19D09930" w14:textId="77777777" w:rsidR="00000000" w:rsidRDefault="0033228F">
      <w:pPr>
        <w:pStyle w:val="CodeExample0"/>
      </w:pPr>
      <w:r>
        <w:t xml:space="preserve">00153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&lt; 4001)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72918C6B" w14:textId="77777777" w:rsidR="00000000" w:rsidRDefault="0033228F">
      <w:pPr>
        <w:pStyle w:val="CodeExample0"/>
      </w:pPr>
      <w:r>
        <w:t xml:space="preserve">00154         </w:t>
      </w:r>
      <w:r>
        <w:rPr>
          <w:color w:val="008000"/>
        </w:rPr>
        <w:t>if</w:t>
      </w:r>
      <w:r>
        <w:t xml:space="preserve"> (</w:t>
      </w:r>
      <w:r>
        <w:rPr>
          <w:color w:val="604020"/>
        </w:rPr>
        <w:t>id</w:t>
      </w:r>
      <w:r>
        <w:t xml:space="preserve"> &gt;= 5001)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54C4D7BC" w14:textId="77777777" w:rsidR="00000000" w:rsidRDefault="0033228F">
      <w:pPr>
        <w:pStyle w:val="CodeExample0"/>
      </w:pPr>
      <w:r>
        <w:t>00155     }</w:t>
      </w:r>
    </w:p>
    <w:p w14:paraId="1E9532AC" w14:textId="77777777" w:rsidR="00000000" w:rsidRDefault="0033228F">
      <w:pPr>
        <w:pStyle w:val="CodeExample0"/>
      </w:pPr>
      <w:r>
        <w:t xml:space="preserve">00156 </w:t>
      </w:r>
    </w:p>
    <w:p w14:paraId="5CC5AF1F" w14:textId="77777777" w:rsidR="00000000" w:rsidRDefault="0033228F">
      <w:pPr>
        <w:pStyle w:val="CodeExample0"/>
      </w:pPr>
      <w:r>
        <w:t xml:space="preserve">00157    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true</w:t>
      </w:r>
      <w:r>
        <w:t>;</w:t>
      </w:r>
    </w:p>
    <w:p w14:paraId="26DC32C5" w14:textId="77777777" w:rsidR="00000000" w:rsidRDefault="0033228F">
      <w:pPr>
        <w:pStyle w:val="CodeExample0"/>
      </w:pPr>
      <w:r>
        <w:t>00158 }</w:t>
      </w:r>
    </w:p>
    <w:p w14:paraId="689488BB" w14:textId="77777777" w:rsidR="00000000" w:rsidRDefault="0033228F">
      <w:pPr>
        <w:pStyle w:val="CodeExample0"/>
      </w:pPr>
      <w:r>
        <w:lastRenderedPageBreak/>
        <w:t xml:space="preserve">00159 </w:t>
      </w:r>
    </w:p>
    <w:p w14:paraId="254E4D9E" w14:textId="77777777" w:rsidR="00000000" w:rsidRDefault="0033228F">
      <w:pPr>
        <w:pStyle w:val="CodeExample0"/>
      </w:pPr>
      <w:r>
        <w:t xml:space="preserve">00160 </w:t>
      </w:r>
    </w:p>
    <w:p w14:paraId="48047E84" w14:textId="77777777" w:rsidR="00000000" w:rsidRDefault="0033228F">
      <w:pPr>
        <w:pStyle w:val="CodeExample0"/>
      </w:pPr>
      <w:r>
        <w:t xml:space="preserve">00161 </w:t>
      </w:r>
      <w:r>
        <w:rPr>
          <w:color w:val="604020"/>
        </w:rPr>
        <w:t>char</w:t>
      </w:r>
      <w:r>
        <w:t>* utils_str_to_upper(</w:t>
      </w:r>
      <w:r>
        <w:rPr>
          <w:color w:val="604020"/>
        </w:rPr>
        <w:t>char</w:t>
      </w:r>
      <w:r>
        <w:t xml:space="preserve"> *str) {</w:t>
      </w:r>
    </w:p>
    <w:p w14:paraId="6F7658CE" w14:textId="77777777" w:rsidR="00000000" w:rsidRDefault="0033228F">
      <w:pPr>
        <w:pStyle w:val="CodeExample0"/>
      </w:pPr>
      <w:r>
        <w:t xml:space="preserve">00162     </w:t>
      </w:r>
      <w:r>
        <w:rPr>
          <w:color w:val="008000"/>
        </w:rPr>
        <w:t>if</w:t>
      </w:r>
      <w:r>
        <w:t xml:space="preserve"> (str == NULL) </w:t>
      </w:r>
      <w:r>
        <w:rPr>
          <w:color w:val="008000"/>
        </w:rPr>
        <w:t>return</w:t>
      </w:r>
      <w:r>
        <w:t xml:space="preserve"> NULL;</w:t>
      </w:r>
    </w:p>
    <w:p w14:paraId="2A39C249" w14:textId="77777777" w:rsidR="00000000" w:rsidRDefault="0033228F">
      <w:pPr>
        <w:pStyle w:val="CodeExample0"/>
      </w:pPr>
      <w:r>
        <w:t xml:space="preserve">00163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str[i] != </w:t>
      </w:r>
      <w:r>
        <w:rPr>
          <w:color w:val="008080"/>
        </w:rPr>
        <w:t>'\0'</w:t>
      </w:r>
      <w:r>
        <w:t>; i++) {</w:t>
      </w:r>
    </w:p>
    <w:p w14:paraId="04DF3048" w14:textId="77777777" w:rsidR="00000000" w:rsidRDefault="0033228F">
      <w:pPr>
        <w:pStyle w:val="CodeExample0"/>
      </w:pPr>
      <w:r>
        <w:t>00164         str[i] = toupper(str[i]);</w:t>
      </w:r>
    </w:p>
    <w:p w14:paraId="014BF1C2" w14:textId="77777777" w:rsidR="00000000" w:rsidRDefault="0033228F">
      <w:pPr>
        <w:pStyle w:val="CodeExample0"/>
      </w:pPr>
      <w:r>
        <w:t>00165     }</w:t>
      </w:r>
    </w:p>
    <w:p w14:paraId="59864A69" w14:textId="77777777" w:rsidR="00000000" w:rsidRDefault="0033228F">
      <w:pPr>
        <w:pStyle w:val="CodeExample0"/>
      </w:pPr>
      <w:r>
        <w:t xml:space="preserve">00166     </w:t>
      </w:r>
      <w:r>
        <w:rPr>
          <w:color w:val="008000"/>
        </w:rPr>
        <w:t>return</w:t>
      </w:r>
      <w:r>
        <w:t xml:space="preserve"> str;</w:t>
      </w:r>
    </w:p>
    <w:p w14:paraId="0FE17B0F" w14:textId="77777777" w:rsidR="00000000" w:rsidRDefault="0033228F">
      <w:pPr>
        <w:pStyle w:val="CodeExample0"/>
      </w:pPr>
      <w:r>
        <w:t>00167 }</w:t>
      </w:r>
    </w:p>
    <w:p w14:paraId="583AB661" w14:textId="77777777" w:rsidR="00000000" w:rsidRDefault="0033228F">
      <w:pPr>
        <w:pStyle w:val="CodeExample0"/>
      </w:pPr>
      <w:r>
        <w:t xml:space="preserve">00168 </w:t>
      </w:r>
    </w:p>
    <w:p w14:paraId="5F738F76" w14:textId="77777777" w:rsidR="00000000" w:rsidRDefault="0033228F">
      <w:pPr>
        <w:pStyle w:val="CodeExample0"/>
      </w:pPr>
      <w:r>
        <w:t xml:space="preserve">00169 </w:t>
      </w:r>
      <w:r>
        <w:rPr>
          <w:color w:val="604020"/>
        </w:rPr>
        <w:t>char</w:t>
      </w:r>
      <w:r>
        <w:t>* utils_fix_name(</w:t>
      </w:r>
      <w:r>
        <w:rPr>
          <w:color w:val="604020"/>
        </w:rPr>
        <w:t>char</w:t>
      </w:r>
      <w:r>
        <w:t xml:space="preserve"> *n</w:t>
      </w:r>
      <w:r>
        <w:t>ame) {</w:t>
      </w:r>
    </w:p>
    <w:p w14:paraId="6F53951B" w14:textId="77777777" w:rsidR="00000000" w:rsidRDefault="0033228F">
      <w:pPr>
        <w:pStyle w:val="CodeExample0"/>
      </w:pPr>
      <w:r>
        <w:t xml:space="preserve">00170     </w:t>
      </w:r>
      <w:r>
        <w:rPr>
          <w:color w:val="008000"/>
        </w:rPr>
        <w:t>if</w:t>
      </w:r>
      <w:r>
        <w:t xml:space="preserve"> (name == NULL || name[0] == </w:t>
      </w:r>
      <w:r>
        <w:rPr>
          <w:color w:val="008080"/>
        </w:rPr>
        <w:t>'\0'</w:t>
      </w:r>
      <w:r>
        <w:t xml:space="preserve">) </w:t>
      </w:r>
      <w:r>
        <w:rPr>
          <w:color w:val="008000"/>
        </w:rPr>
        <w:t>return</w:t>
      </w:r>
      <w:r>
        <w:t xml:space="preserve"> name;</w:t>
      </w:r>
    </w:p>
    <w:p w14:paraId="748C1495" w14:textId="77777777" w:rsidR="00000000" w:rsidRDefault="0033228F">
      <w:pPr>
        <w:pStyle w:val="CodeExample0"/>
      </w:pPr>
      <w:r>
        <w:t xml:space="preserve">00171     </w:t>
      </w:r>
    </w:p>
    <w:p w14:paraId="3CFE87FF" w14:textId="77777777" w:rsidR="00000000" w:rsidRDefault="0033228F">
      <w:pPr>
        <w:pStyle w:val="CodeExample0"/>
      </w:pPr>
      <w:r>
        <w:t xml:space="preserve">00172     </w:t>
      </w:r>
      <w:r>
        <w:rPr>
          <w:color w:val="604020"/>
        </w:rPr>
        <w:t>bool</w:t>
      </w:r>
      <w:r>
        <w:t xml:space="preserve"> new_word = </w:t>
      </w:r>
      <w:r>
        <w:rPr>
          <w:color w:val="008000"/>
        </w:rPr>
        <w:t>true</w:t>
      </w:r>
      <w:r>
        <w:t>;</w:t>
      </w:r>
    </w:p>
    <w:p w14:paraId="0BB422D2" w14:textId="77777777" w:rsidR="00000000" w:rsidRDefault="0033228F">
      <w:pPr>
        <w:pStyle w:val="CodeExample0"/>
      </w:pPr>
      <w:r>
        <w:t xml:space="preserve">00173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name[i] != </w:t>
      </w:r>
      <w:r>
        <w:rPr>
          <w:color w:val="008080"/>
        </w:rPr>
        <w:t>'\0'</w:t>
      </w:r>
      <w:r>
        <w:t>; i++) {</w:t>
      </w:r>
    </w:p>
    <w:p w14:paraId="18A89C52" w14:textId="77777777" w:rsidR="00000000" w:rsidRDefault="0033228F">
      <w:pPr>
        <w:pStyle w:val="CodeExample0"/>
      </w:pPr>
      <w:r>
        <w:t xml:space="preserve">00174         </w:t>
      </w:r>
      <w:r>
        <w:rPr>
          <w:color w:val="008000"/>
        </w:rPr>
        <w:t>if</w:t>
      </w:r>
      <w:r>
        <w:t xml:space="preserve"> (name[i] == </w:t>
      </w:r>
      <w:r>
        <w:rPr>
          <w:color w:val="008080"/>
        </w:rPr>
        <w:t>' '</w:t>
      </w:r>
      <w:r>
        <w:t>) {</w:t>
      </w:r>
    </w:p>
    <w:p w14:paraId="1781BAF3" w14:textId="77777777" w:rsidR="00000000" w:rsidRDefault="0033228F">
      <w:pPr>
        <w:pStyle w:val="CodeExample0"/>
      </w:pPr>
      <w:r>
        <w:t xml:space="preserve">00175             new_word = </w:t>
      </w:r>
      <w:r>
        <w:rPr>
          <w:color w:val="008000"/>
        </w:rPr>
        <w:t>true</w:t>
      </w:r>
      <w:r>
        <w:t>;</w:t>
      </w:r>
    </w:p>
    <w:p w14:paraId="66EDC8DA" w14:textId="77777777" w:rsidR="00000000" w:rsidRDefault="0033228F">
      <w:pPr>
        <w:pStyle w:val="CodeExample0"/>
      </w:pPr>
      <w:r>
        <w:t xml:space="preserve">00176         } </w:t>
      </w:r>
      <w:r>
        <w:rPr>
          <w:color w:val="008000"/>
        </w:rPr>
        <w:t>else</w:t>
      </w:r>
      <w:r>
        <w:t xml:space="preserve"> </w:t>
      </w:r>
      <w:r>
        <w:rPr>
          <w:color w:val="008000"/>
        </w:rPr>
        <w:t>if</w:t>
      </w:r>
      <w:r>
        <w:t xml:space="preserve"> (new_word) {</w:t>
      </w:r>
    </w:p>
    <w:p w14:paraId="4B3F4576" w14:textId="77777777" w:rsidR="00000000" w:rsidRDefault="0033228F">
      <w:pPr>
        <w:pStyle w:val="CodeExample0"/>
      </w:pPr>
      <w:r>
        <w:t>00177             name[i] = toupper(name[i]);</w:t>
      </w:r>
    </w:p>
    <w:p w14:paraId="555899C8" w14:textId="77777777" w:rsidR="00000000" w:rsidRDefault="0033228F">
      <w:pPr>
        <w:pStyle w:val="CodeExample0"/>
      </w:pPr>
      <w:r>
        <w:t xml:space="preserve">00178             new_word = </w:t>
      </w:r>
      <w:r>
        <w:rPr>
          <w:color w:val="008000"/>
        </w:rPr>
        <w:t>false</w:t>
      </w:r>
      <w:r>
        <w:t>;</w:t>
      </w:r>
    </w:p>
    <w:p w14:paraId="4310664C" w14:textId="77777777" w:rsidR="00000000" w:rsidRDefault="0033228F">
      <w:pPr>
        <w:pStyle w:val="CodeExample0"/>
      </w:pPr>
      <w:r>
        <w:t xml:space="preserve">00179         } </w:t>
      </w:r>
      <w:r>
        <w:rPr>
          <w:color w:val="008000"/>
        </w:rPr>
        <w:t>else</w:t>
      </w:r>
      <w:r>
        <w:t xml:space="preserve"> {</w:t>
      </w:r>
    </w:p>
    <w:p w14:paraId="673146E0" w14:textId="77777777" w:rsidR="00000000" w:rsidRDefault="0033228F">
      <w:pPr>
        <w:pStyle w:val="CodeExample0"/>
      </w:pPr>
      <w:r>
        <w:t>00180             name[i] = tolower(name[i]);</w:t>
      </w:r>
    </w:p>
    <w:p w14:paraId="6878F456" w14:textId="77777777" w:rsidR="00000000" w:rsidRDefault="0033228F">
      <w:pPr>
        <w:pStyle w:val="CodeExample0"/>
      </w:pPr>
      <w:r>
        <w:t>00181         }</w:t>
      </w:r>
    </w:p>
    <w:p w14:paraId="034275D7" w14:textId="77777777" w:rsidR="00000000" w:rsidRDefault="0033228F">
      <w:pPr>
        <w:pStyle w:val="CodeExample0"/>
      </w:pPr>
      <w:r>
        <w:t>00182     }</w:t>
      </w:r>
    </w:p>
    <w:p w14:paraId="27AF707B" w14:textId="77777777" w:rsidR="00000000" w:rsidRDefault="0033228F">
      <w:pPr>
        <w:pStyle w:val="CodeExample0"/>
      </w:pPr>
      <w:r>
        <w:t xml:space="preserve">00183     </w:t>
      </w:r>
      <w:r>
        <w:rPr>
          <w:color w:val="008000"/>
        </w:rPr>
        <w:t>return</w:t>
      </w:r>
      <w:r>
        <w:t xml:space="preserve"> name;</w:t>
      </w:r>
    </w:p>
    <w:p w14:paraId="107ADB15" w14:textId="77777777" w:rsidR="00000000" w:rsidRDefault="0033228F">
      <w:pPr>
        <w:pStyle w:val="CodeExample0"/>
      </w:pPr>
      <w:r>
        <w:t>00184 }</w:t>
      </w:r>
    </w:p>
    <w:p w14:paraId="5433682E" w14:textId="77777777" w:rsidR="00000000" w:rsidRDefault="0033228F">
      <w:pPr>
        <w:pStyle w:val="CodeExample0"/>
      </w:pPr>
      <w:r>
        <w:t xml:space="preserve">00185 </w:t>
      </w:r>
    </w:p>
    <w:p w14:paraId="5330855A" w14:textId="77777777" w:rsidR="00000000" w:rsidRDefault="0033228F">
      <w:pPr>
        <w:pStyle w:val="CodeExample0"/>
      </w:pPr>
      <w:r>
        <w:t>00</w:t>
      </w:r>
      <w:r>
        <w:t xml:space="preserve">186 </w:t>
      </w:r>
      <w:r>
        <w:rPr>
          <w:color w:val="604020"/>
        </w:rPr>
        <w:t>bool</w:t>
      </w:r>
      <w:r>
        <w:t xml:space="preserve"> utils_is_valid_blood_group(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*blood_group) {</w:t>
      </w:r>
    </w:p>
    <w:p w14:paraId="0778A2F8" w14:textId="77777777" w:rsidR="00000000" w:rsidRDefault="0033228F">
      <w:pPr>
        <w:pStyle w:val="CodeExample0"/>
      </w:pPr>
      <w:r>
        <w:t xml:space="preserve">00187     </w:t>
      </w:r>
      <w:r>
        <w:rPr>
          <w:color w:val="008000"/>
        </w:rPr>
        <w:t>if</w:t>
      </w:r>
      <w:r>
        <w:t xml:space="preserve"> (blood_group == NULL || blood_group[0] == </w:t>
      </w:r>
      <w:r>
        <w:rPr>
          <w:color w:val="008080"/>
        </w:rPr>
        <w:t>'\0'</w:t>
      </w:r>
      <w:r>
        <w:t xml:space="preserve">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3A10AC55" w14:textId="77777777" w:rsidR="00000000" w:rsidRDefault="0033228F">
      <w:pPr>
        <w:pStyle w:val="CodeExample0"/>
      </w:pPr>
      <w:r>
        <w:t xml:space="preserve">00188     </w:t>
      </w:r>
    </w:p>
    <w:p w14:paraId="2CB0011C" w14:textId="77777777" w:rsidR="00000000" w:rsidRDefault="0033228F">
      <w:pPr>
        <w:pStyle w:val="CodeExample0"/>
      </w:pPr>
      <w:r>
        <w:t xml:space="preserve">00189     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>* valid_blood_groups[] = {</w:t>
      </w:r>
    </w:p>
    <w:p w14:paraId="77276CE7" w14:textId="77777777" w:rsidR="00000000" w:rsidRDefault="0033228F">
      <w:pPr>
        <w:pStyle w:val="CodeExample0"/>
      </w:pPr>
      <w:r>
        <w:t xml:space="preserve">00190         </w:t>
      </w:r>
      <w:r>
        <w:rPr>
          <w:color w:val="002080"/>
        </w:rPr>
        <w:t>"A+"</w:t>
      </w:r>
      <w:r>
        <w:t xml:space="preserve">, </w:t>
      </w:r>
      <w:r>
        <w:rPr>
          <w:color w:val="002080"/>
        </w:rPr>
        <w:t>"A-"</w:t>
      </w:r>
      <w:r>
        <w:t xml:space="preserve">, </w:t>
      </w:r>
      <w:r>
        <w:rPr>
          <w:color w:val="002080"/>
        </w:rPr>
        <w:t>"B+"</w:t>
      </w:r>
      <w:r>
        <w:t xml:space="preserve">, </w:t>
      </w:r>
      <w:r>
        <w:rPr>
          <w:color w:val="002080"/>
        </w:rPr>
        <w:t>"B-"</w:t>
      </w:r>
      <w:r>
        <w:t xml:space="preserve">, </w:t>
      </w:r>
      <w:r>
        <w:rPr>
          <w:color w:val="002080"/>
        </w:rPr>
        <w:t>"AB+"</w:t>
      </w:r>
      <w:r>
        <w:t xml:space="preserve">, </w:t>
      </w:r>
      <w:r>
        <w:rPr>
          <w:color w:val="002080"/>
        </w:rPr>
        <w:t>"AB-"</w:t>
      </w:r>
      <w:r>
        <w:t xml:space="preserve">, </w:t>
      </w:r>
      <w:r>
        <w:rPr>
          <w:color w:val="002080"/>
        </w:rPr>
        <w:t>"O+"</w:t>
      </w:r>
      <w:r>
        <w:t xml:space="preserve">, </w:t>
      </w:r>
      <w:r>
        <w:rPr>
          <w:color w:val="002080"/>
        </w:rPr>
        <w:t>"O-"</w:t>
      </w:r>
      <w:r>
        <w:t xml:space="preserve">, </w:t>
      </w:r>
      <w:r>
        <w:rPr>
          <w:color w:val="002080"/>
        </w:rPr>
        <w:t>"U"</w:t>
      </w:r>
      <w:r>
        <w:t>,</w:t>
      </w:r>
    </w:p>
    <w:p w14:paraId="3E89E30A" w14:textId="77777777" w:rsidR="00000000" w:rsidRDefault="0033228F">
      <w:pPr>
        <w:pStyle w:val="CodeExample0"/>
      </w:pPr>
      <w:r>
        <w:t xml:space="preserve">00191         </w:t>
      </w:r>
      <w:r>
        <w:rPr>
          <w:color w:val="002080"/>
        </w:rPr>
        <w:t>"a+"</w:t>
      </w:r>
      <w:r>
        <w:t xml:space="preserve">, </w:t>
      </w:r>
      <w:r>
        <w:rPr>
          <w:color w:val="002080"/>
        </w:rPr>
        <w:t>"a-"</w:t>
      </w:r>
      <w:r>
        <w:t xml:space="preserve">, </w:t>
      </w:r>
      <w:r>
        <w:rPr>
          <w:color w:val="002080"/>
        </w:rPr>
        <w:t>"b+"</w:t>
      </w:r>
      <w:r>
        <w:t xml:space="preserve">, </w:t>
      </w:r>
      <w:r>
        <w:rPr>
          <w:color w:val="002080"/>
        </w:rPr>
        <w:t>"b-"</w:t>
      </w:r>
      <w:r>
        <w:t xml:space="preserve">, </w:t>
      </w:r>
      <w:r>
        <w:rPr>
          <w:color w:val="002080"/>
        </w:rPr>
        <w:t>"ab+"</w:t>
      </w:r>
      <w:r>
        <w:t xml:space="preserve">, </w:t>
      </w:r>
      <w:r>
        <w:rPr>
          <w:color w:val="002080"/>
        </w:rPr>
        <w:t>"ab-"</w:t>
      </w:r>
      <w:r>
        <w:t xml:space="preserve">, </w:t>
      </w:r>
      <w:r>
        <w:rPr>
          <w:color w:val="002080"/>
        </w:rPr>
        <w:t>"o+"</w:t>
      </w:r>
      <w:r>
        <w:t xml:space="preserve">, </w:t>
      </w:r>
      <w:r>
        <w:rPr>
          <w:color w:val="002080"/>
        </w:rPr>
        <w:t>"o-"</w:t>
      </w:r>
      <w:r>
        <w:t xml:space="preserve">, </w:t>
      </w:r>
      <w:r>
        <w:rPr>
          <w:color w:val="002080"/>
        </w:rPr>
        <w:t>"u"</w:t>
      </w:r>
    </w:p>
    <w:p w14:paraId="4AD7B9B1" w14:textId="77777777" w:rsidR="00000000" w:rsidRDefault="0033228F">
      <w:pPr>
        <w:pStyle w:val="CodeExample0"/>
      </w:pPr>
      <w:r>
        <w:t>00192     };</w:t>
      </w:r>
    </w:p>
    <w:p w14:paraId="50FBAAF1" w14:textId="77777777" w:rsidR="00000000" w:rsidRDefault="0033228F">
      <w:pPr>
        <w:pStyle w:val="CodeExample0"/>
      </w:pPr>
      <w:r>
        <w:t xml:space="preserve">00193     </w:t>
      </w:r>
      <w:r>
        <w:rPr>
          <w:color w:val="604020"/>
        </w:rPr>
        <w:t>int</w:t>
      </w:r>
      <w:r>
        <w:t xml:space="preserve"> count = </w:t>
      </w:r>
      <w:r>
        <w:rPr>
          <w:color w:val="008000"/>
        </w:rPr>
        <w:t>sizeof</w:t>
      </w:r>
      <w:r>
        <w:t xml:space="preserve">(valid_blood_groups) / </w:t>
      </w:r>
      <w:r>
        <w:rPr>
          <w:color w:val="008000"/>
        </w:rPr>
        <w:t>sizeof</w:t>
      </w:r>
      <w:r>
        <w:t>(valid_blood_groups[0]);</w:t>
      </w:r>
    </w:p>
    <w:p w14:paraId="61D9D21D" w14:textId="77777777" w:rsidR="00000000" w:rsidRDefault="0033228F">
      <w:pPr>
        <w:pStyle w:val="CodeExample0"/>
      </w:pPr>
      <w:r>
        <w:t xml:space="preserve">00194 </w:t>
      </w:r>
    </w:p>
    <w:p w14:paraId="7C5E9852" w14:textId="77777777" w:rsidR="00000000" w:rsidRDefault="0033228F">
      <w:pPr>
        <w:pStyle w:val="CodeExample0"/>
      </w:pPr>
      <w:r>
        <w:t xml:space="preserve">00195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i &lt; count; i++) {</w:t>
      </w:r>
    </w:p>
    <w:p w14:paraId="5406704F" w14:textId="77777777" w:rsidR="00000000" w:rsidRDefault="0033228F">
      <w:pPr>
        <w:pStyle w:val="CodeExample0"/>
      </w:pPr>
      <w:r>
        <w:t xml:space="preserve">00196         </w:t>
      </w:r>
      <w:r>
        <w:rPr>
          <w:color w:val="008000"/>
        </w:rPr>
        <w:t>if</w:t>
      </w:r>
      <w:r>
        <w:t xml:space="preserve"> (strcmp(blood_</w:t>
      </w:r>
      <w:r>
        <w:t>group, valid_blood_groups[i]) == 0) {</w:t>
      </w:r>
    </w:p>
    <w:p w14:paraId="160F5D8B" w14:textId="77777777" w:rsidR="00000000" w:rsidRDefault="0033228F">
      <w:pPr>
        <w:pStyle w:val="CodeExample0"/>
      </w:pPr>
      <w:r>
        <w:t xml:space="preserve">00197            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true</w:t>
      </w:r>
      <w:r>
        <w:t>;</w:t>
      </w:r>
    </w:p>
    <w:p w14:paraId="668464FA" w14:textId="77777777" w:rsidR="00000000" w:rsidRDefault="0033228F">
      <w:pPr>
        <w:pStyle w:val="CodeExample0"/>
      </w:pPr>
      <w:r>
        <w:t>00198         }</w:t>
      </w:r>
    </w:p>
    <w:p w14:paraId="0022AF9A" w14:textId="77777777" w:rsidR="00000000" w:rsidRDefault="0033228F">
      <w:pPr>
        <w:pStyle w:val="CodeExample0"/>
      </w:pPr>
      <w:r>
        <w:t>00199     }</w:t>
      </w:r>
    </w:p>
    <w:p w14:paraId="4DB7662F" w14:textId="77777777" w:rsidR="00000000" w:rsidRDefault="0033228F">
      <w:pPr>
        <w:pStyle w:val="CodeExample0"/>
      </w:pPr>
      <w:r>
        <w:t xml:space="preserve">00200     </w:t>
      </w:r>
    </w:p>
    <w:p w14:paraId="0FD7FE9B" w14:textId="77777777" w:rsidR="00000000" w:rsidRDefault="0033228F">
      <w:pPr>
        <w:pStyle w:val="CodeExample0"/>
      </w:pPr>
      <w:r>
        <w:t xml:space="preserve">00201    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6C4F46E3" w14:textId="77777777" w:rsidR="00000000" w:rsidRDefault="0033228F">
      <w:pPr>
        <w:pStyle w:val="CodeExample0"/>
      </w:pPr>
      <w:r>
        <w:t>00202 }</w:t>
      </w:r>
    </w:p>
    <w:p w14:paraId="385F76B7" w14:textId="77777777" w:rsidR="00000000" w:rsidRDefault="0033228F">
      <w:pPr>
        <w:pStyle w:val="CodeExample0"/>
      </w:pPr>
      <w:r>
        <w:t xml:space="preserve">00203 </w:t>
      </w:r>
    </w:p>
    <w:p w14:paraId="415A14E2" w14:textId="77777777" w:rsidR="00000000" w:rsidRDefault="0033228F">
      <w:pPr>
        <w:pStyle w:val="CodeExample0"/>
      </w:pPr>
      <w:r>
        <w:t xml:space="preserve">00204 </w:t>
      </w:r>
      <w:r>
        <w:rPr>
          <w:color w:val="604020"/>
        </w:rPr>
        <w:t>bool</w:t>
      </w:r>
      <w:r>
        <w:t xml:space="preserve"> utils_is_valid_address(</w:t>
      </w:r>
      <w:r>
        <w:rPr>
          <w:color w:val="008000"/>
        </w:rPr>
        <w:t>const</w:t>
      </w:r>
      <w:r>
        <w:t xml:space="preserve"> </w:t>
      </w:r>
      <w:r>
        <w:rPr>
          <w:color w:val="604020"/>
        </w:rPr>
        <w:t>char</w:t>
      </w:r>
      <w:r>
        <w:t xml:space="preserve"> *address) {</w:t>
      </w:r>
    </w:p>
    <w:p w14:paraId="37E00A1A" w14:textId="77777777" w:rsidR="00000000" w:rsidRDefault="0033228F">
      <w:pPr>
        <w:pStyle w:val="CodeExample0"/>
      </w:pPr>
      <w:r>
        <w:t xml:space="preserve">00205     </w:t>
      </w:r>
      <w:r>
        <w:rPr>
          <w:color w:val="008000"/>
        </w:rPr>
        <w:t>if</w:t>
      </w:r>
      <w:r>
        <w:t xml:space="preserve"> (address == NULL || address[0] == </w:t>
      </w:r>
      <w:r>
        <w:rPr>
          <w:color w:val="008080"/>
        </w:rPr>
        <w:t>'\0'</w:t>
      </w:r>
      <w:r>
        <w:t xml:space="preserve">)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28F065C8" w14:textId="77777777" w:rsidR="00000000" w:rsidRDefault="0033228F">
      <w:pPr>
        <w:pStyle w:val="CodeExample0"/>
      </w:pPr>
      <w:r>
        <w:t xml:space="preserve">00206     </w:t>
      </w:r>
    </w:p>
    <w:p w14:paraId="297D776F" w14:textId="77777777" w:rsidR="00000000" w:rsidRDefault="0033228F">
      <w:pPr>
        <w:pStyle w:val="CodeExample0"/>
      </w:pPr>
      <w:r>
        <w:t xml:space="preserve">00207     </w:t>
      </w:r>
      <w:r>
        <w:rPr>
          <w:color w:val="008000"/>
        </w:rPr>
        <w:t>for</w:t>
      </w:r>
      <w:r>
        <w:t xml:space="preserve"> (</w:t>
      </w:r>
      <w:r>
        <w:rPr>
          <w:color w:val="604020"/>
        </w:rPr>
        <w:t>int</w:t>
      </w:r>
      <w:r>
        <w:t xml:space="preserve"> i = 0; address[i] != </w:t>
      </w:r>
      <w:r>
        <w:rPr>
          <w:color w:val="008080"/>
        </w:rPr>
        <w:t>'\0'</w:t>
      </w:r>
      <w:r>
        <w:t>; i++) {</w:t>
      </w:r>
    </w:p>
    <w:p w14:paraId="4D5BA5A1" w14:textId="77777777" w:rsidR="00000000" w:rsidRDefault="0033228F">
      <w:pPr>
        <w:pStyle w:val="CodeExample0"/>
      </w:pPr>
      <w:r>
        <w:t xml:space="preserve">00208         </w:t>
      </w:r>
      <w:r>
        <w:rPr>
          <w:color w:val="604020"/>
        </w:rPr>
        <w:t>char</w:t>
      </w:r>
      <w:r>
        <w:t xml:space="preserve"> c = address[i];</w:t>
      </w:r>
    </w:p>
    <w:p w14:paraId="4FEDF631" w14:textId="77777777" w:rsidR="00000000" w:rsidRDefault="0033228F">
      <w:pPr>
        <w:pStyle w:val="CodeExample0"/>
      </w:pPr>
      <w:r>
        <w:t xml:space="preserve">00209         </w:t>
      </w:r>
      <w:r>
        <w:rPr>
          <w:color w:val="008000"/>
        </w:rPr>
        <w:t>if</w:t>
      </w:r>
      <w:r>
        <w:t xml:space="preserve"> (!isalnum(c) &amp;&amp; c != </w:t>
      </w:r>
      <w:r>
        <w:rPr>
          <w:color w:val="008080"/>
        </w:rPr>
        <w:t>' '</w:t>
      </w:r>
      <w:r>
        <w:t xml:space="preserve"> &amp;&amp; c != </w:t>
      </w:r>
      <w:r>
        <w:rPr>
          <w:color w:val="008080"/>
        </w:rPr>
        <w:t>','</w:t>
      </w:r>
      <w:r>
        <w:t xml:space="preserve"> &amp;&amp; c != </w:t>
      </w:r>
      <w:r>
        <w:rPr>
          <w:color w:val="008080"/>
        </w:rPr>
        <w:t>'.'</w:t>
      </w:r>
      <w:r>
        <w:t>) {</w:t>
      </w:r>
    </w:p>
    <w:p w14:paraId="770A946F" w14:textId="77777777" w:rsidR="00000000" w:rsidRDefault="0033228F">
      <w:pPr>
        <w:pStyle w:val="CodeExample0"/>
      </w:pPr>
      <w:r>
        <w:t xml:space="preserve">00210            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false</w:t>
      </w:r>
      <w:r>
        <w:t>;</w:t>
      </w:r>
    </w:p>
    <w:p w14:paraId="6BED4FF9" w14:textId="77777777" w:rsidR="00000000" w:rsidRDefault="0033228F">
      <w:pPr>
        <w:pStyle w:val="CodeExample0"/>
      </w:pPr>
      <w:r>
        <w:t>0</w:t>
      </w:r>
      <w:r>
        <w:t>0211         }</w:t>
      </w:r>
    </w:p>
    <w:p w14:paraId="0A21E1CC" w14:textId="77777777" w:rsidR="00000000" w:rsidRDefault="0033228F">
      <w:pPr>
        <w:pStyle w:val="CodeExample0"/>
      </w:pPr>
      <w:r>
        <w:t>00212     }</w:t>
      </w:r>
    </w:p>
    <w:p w14:paraId="50DFF699" w14:textId="77777777" w:rsidR="00000000" w:rsidRDefault="0033228F">
      <w:pPr>
        <w:pStyle w:val="CodeExample0"/>
      </w:pPr>
      <w:r>
        <w:t xml:space="preserve">00213     </w:t>
      </w:r>
      <w:r>
        <w:rPr>
          <w:color w:val="008000"/>
        </w:rPr>
        <w:t>return</w:t>
      </w:r>
      <w:r>
        <w:t xml:space="preserve"> </w:t>
      </w:r>
      <w:r>
        <w:rPr>
          <w:color w:val="008000"/>
        </w:rPr>
        <w:t>true</w:t>
      </w:r>
      <w:r>
        <w:t>;</w:t>
      </w:r>
    </w:p>
    <w:p w14:paraId="3B041ADB" w14:textId="77777777" w:rsidR="00000000" w:rsidRDefault="0033228F">
      <w:pPr>
        <w:pStyle w:val="CodeExample0"/>
      </w:pPr>
      <w:r>
        <w:t>00214 }</w:t>
      </w:r>
    </w:p>
    <w:p w14:paraId="27872425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06825817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17A2A1E" w14:textId="77777777" w:rsidR="00000000" w:rsidRDefault="0033228F">
      <w:pPr>
        <w:pStyle w:val="Heading2"/>
      </w:pPr>
      <w:r>
        <w:lastRenderedPageBreak/>
        <w:t>tests/patient_test.c File Reference</w:t>
      </w:r>
    </w:p>
    <w:p w14:paraId="56AEB0D7" w14:textId="77777777" w:rsidR="00000000" w:rsidRDefault="0033228F">
      <w:pPr>
        <w:pStyle w:val="DenseText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tests/patient_test.c"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"tests/patient_test.c"</w:instrText>
      </w:r>
      <w:r>
        <w:rPr>
          <w:sz w:val="24"/>
          <w:szCs w:val="24"/>
        </w:rPr>
        <w:fldChar w:fldCharType="end"/>
      </w:r>
      <w:bookmarkStart w:id="491" w:name="AAAAAAAARH"/>
      <w:bookmarkEnd w:id="491"/>
      <w:r>
        <w:rPr>
          <w:rFonts w:ascii="Courier New" w:hAnsi="Courier New" w:cs="Courier New"/>
        </w:rPr>
        <w:t>#include &lt;stdio.h&gt;</w:t>
      </w:r>
    </w:p>
    <w:p w14:paraId="06C3102F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"../include/patient.h"</w:t>
      </w:r>
    </w:p>
    <w:p w14:paraId="04509A05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"../include/hospital.h"</w:t>
      </w:r>
    </w:p>
    <w:p w14:paraId="2331551C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369ADBDA" w14:textId="77777777" w:rsidR="00000000" w:rsidRDefault="0033228F">
      <w:pPr>
        <w:pStyle w:val="Heading3"/>
      </w:pPr>
      <w:r>
        <w:t>Functions</w:t>
      </w:r>
    </w:p>
    <w:p w14:paraId="6DF11B6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hospital_init</w:t>
      </w:r>
      <w:r>
        <w:t xml:space="preserve"> (void)</w:t>
      </w:r>
    </w:p>
    <w:p w14:paraId="55B4224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main</w:t>
      </w:r>
      <w:r>
        <w:t xml:space="preserve"> ()</w:t>
      </w:r>
    </w:p>
    <w:p w14:paraId="7A937639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062B5BA7" w14:textId="77777777" w:rsidR="00000000" w:rsidRDefault="0033228F">
      <w:pPr>
        <w:pStyle w:val="Heading3"/>
      </w:pPr>
      <w:bookmarkStart w:id="492" w:name="AAAAAAAARI"/>
      <w:bookmarkEnd w:id="492"/>
      <w:r>
        <w:t>Function Documentation</w:t>
      </w:r>
    </w:p>
    <w:p w14:paraId="4867BB5B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"hospital_init:patient_test.c"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"patient_test.c:hospital_init"</w:instrText>
      </w:r>
      <w:r>
        <w:rPr>
          <w:sz w:val="24"/>
          <w:szCs w:val="24"/>
        </w:rPr>
        <w:fldChar w:fldCharType="end"/>
      </w:r>
      <w:r>
        <w:t>vo</w:t>
      </w:r>
      <w:r>
        <w:t>id hospital_init (void )</w:t>
      </w:r>
    </w:p>
    <w:p w14:paraId="4E8B79E9" w14:textId="77777777" w:rsidR="00000000" w:rsidRDefault="0033228F">
      <w:pPr>
        <w:pStyle w:val="BodyText"/>
        <w:adjustRightInd/>
        <w:ind w:left="360"/>
      </w:pPr>
      <w:bookmarkStart w:id="493" w:name="AAAAAAAARJ"/>
      <w:bookmarkEnd w:id="493"/>
      <w:r>
        <w:t xml:space="preserve">Initialize the hospital system by loading all data. </w:t>
      </w:r>
    </w:p>
    <w:p w14:paraId="57D0B00B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6</w:t>
      </w:r>
      <w:r>
        <w:t xml:space="preserve"> of file </w:t>
      </w:r>
      <w:r>
        <w:rPr>
          <w:b/>
          <w:bCs/>
        </w:rPr>
        <w:t>patient_test.c</w:t>
      </w:r>
      <w:r>
        <w:t>.</w:t>
      </w:r>
    </w:p>
    <w:p w14:paraId="7BFE6C03" w14:textId="77777777" w:rsidR="00000000" w:rsidRDefault="0033228F">
      <w:pPr>
        <w:pStyle w:val="Heading4"/>
      </w:pPr>
      <w:r>
        <w:fldChar w:fldCharType="begin"/>
      </w:r>
      <w:r>
        <w:instrText>xe "main:patient_test.c"</w:instrText>
      </w:r>
      <w:r>
        <w:fldChar w:fldCharType="end"/>
      </w:r>
      <w:r>
        <w:fldChar w:fldCharType="begin"/>
      </w:r>
      <w:r>
        <w:instrText>xe "patient_test.c:main"</w:instrText>
      </w:r>
      <w:r>
        <w:fldChar w:fldCharType="end"/>
      </w:r>
      <w:r>
        <w:t>int main ()</w:t>
      </w:r>
    </w:p>
    <w:p w14:paraId="6A829D02" w14:textId="77777777" w:rsidR="00000000" w:rsidRDefault="0033228F">
      <w:pPr>
        <w:pStyle w:val="ListContinue1"/>
      </w:pPr>
      <w:bookmarkStart w:id="494" w:name="AAAAAAAARK"/>
      <w:bookmarkEnd w:id="494"/>
    </w:p>
    <w:p w14:paraId="2FCE418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10</w:t>
      </w:r>
      <w:r>
        <w:t xml:space="preserve"> of fil</w:t>
      </w:r>
      <w:r>
        <w:t xml:space="preserve">e </w:t>
      </w:r>
      <w:r>
        <w:rPr>
          <w:b/>
          <w:bCs/>
        </w:rPr>
        <w:t>patient_test.c</w:t>
      </w:r>
      <w:r>
        <w:t>.</w:t>
      </w:r>
    </w:p>
    <w:p w14:paraId="16B58050" w14:textId="77777777" w:rsidR="00000000" w:rsidRDefault="0033228F">
      <w:pPr>
        <w:pStyle w:val="Heading4"/>
      </w:pPr>
    </w:p>
    <w:p w14:paraId="4C08387B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726BA218" w14:textId="77777777" w:rsidR="00000000" w:rsidRDefault="0033228F">
      <w:pPr>
        <w:pStyle w:val="Heading2"/>
      </w:pPr>
      <w:r>
        <w:lastRenderedPageBreak/>
        <w:t>patient_test.c</w:t>
      </w:r>
    </w:p>
    <w:p w14:paraId="263663A3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tests/patient_test.c"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"tests/patient_test.c"</w:instrText>
      </w:r>
      <w:r>
        <w:rPr>
          <w:sz w:val="24"/>
          <w:szCs w:val="24"/>
        </w:rPr>
        <w:fldChar w:fldCharType="end"/>
      </w:r>
      <w:bookmarkStart w:id="495" w:name="AAAAAAAAAU"/>
      <w:bookmarkEnd w:id="495"/>
      <w:r>
        <w:rPr>
          <w:sz w:val="24"/>
          <w:szCs w:val="24"/>
        </w:rPr>
        <w:t>Go to the documentation of this file.</w:t>
      </w:r>
    </w:p>
    <w:p w14:paraId="0F9933DE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0367825A" w14:textId="77777777" w:rsidR="00000000" w:rsidRDefault="0033228F">
      <w:pPr>
        <w:pStyle w:val="CodeExample0"/>
      </w:pPr>
      <w:r>
        <w:t xml:space="preserve">00001 </w:t>
      </w:r>
      <w:r>
        <w:rPr>
          <w:color w:val="806020"/>
        </w:rPr>
        <w:t>#include &lt;stdio.h&gt;</w:t>
      </w:r>
    </w:p>
    <w:p w14:paraId="35005ABD" w14:textId="77777777" w:rsidR="00000000" w:rsidRDefault="0033228F">
      <w:pPr>
        <w:pStyle w:val="CodeExample0"/>
      </w:pPr>
      <w:r>
        <w:t xml:space="preserve">00002 </w:t>
      </w:r>
      <w:r>
        <w:rPr>
          <w:color w:val="806020"/>
        </w:rPr>
        <w:t>#include "../include/patient.h"</w:t>
      </w:r>
    </w:p>
    <w:p w14:paraId="69A5C64C" w14:textId="77777777" w:rsidR="00000000" w:rsidRDefault="0033228F">
      <w:pPr>
        <w:pStyle w:val="CodeExample0"/>
      </w:pPr>
      <w:r>
        <w:t xml:space="preserve">00003 </w:t>
      </w:r>
      <w:r>
        <w:rPr>
          <w:color w:val="806020"/>
        </w:rPr>
        <w:t>#include "../include/hospital.h"</w:t>
      </w:r>
    </w:p>
    <w:p w14:paraId="17B52FF2" w14:textId="77777777" w:rsidR="00000000" w:rsidRDefault="0033228F">
      <w:pPr>
        <w:pStyle w:val="CodeExample0"/>
      </w:pPr>
      <w:r>
        <w:t xml:space="preserve">00004 </w:t>
      </w:r>
      <w:r>
        <w:rPr>
          <w:color w:val="806020"/>
        </w:rPr>
        <w:t>#include "../include/ui.h"</w:t>
      </w:r>
    </w:p>
    <w:p w14:paraId="1CFD24B1" w14:textId="77777777" w:rsidR="00000000" w:rsidRDefault="0033228F">
      <w:pPr>
        <w:pStyle w:val="CodeExample0"/>
      </w:pPr>
      <w:r>
        <w:t xml:space="preserve">00005 </w:t>
      </w:r>
    </w:p>
    <w:p w14:paraId="3675629C" w14:textId="77777777" w:rsidR="00000000" w:rsidRDefault="0033228F">
      <w:pPr>
        <w:pStyle w:val="CodeExample0"/>
      </w:pPr>
      <w:r>
        <w:t xml:space="preserve">00006 </w:t>
      </w:r>
      <w:r>
        <w:rPr>
          <w:color w:val="604020"/>
        </w:rPr>
        <w:t>void</w:t>
      </w:r>
      <w:r>
        <w:t xml:space="preserve"> hospital_init(</w:t>
      </w:r>
      <w:r>
        <w:rPr>
          <w:color w:val="604020"/>
        </w:rPr>
        <w:t>void</w:t>
      </w:r>
      <w:r>
        <w:t>) {</w:t>
      </w:r>
    </w:p>
    <w:p w14:paraId="5054B903" w14:textId="77777777" w:rsidR="00000000" w:rsidRDefault="0033228F">
      <w:pPr>
        <w:pStyle w:val="CodeExample0"/>
      </w:pPr>
      <w:r>
        <w:t>00007     patient_load_from_file();</w:t>
      </w:r>
    </w:p>
    <w:p w14:paraId="5D4A86B9" w14:textId="77777777" w:rsidR="00000000" w:rsidRDefault="0033228F">
      <w:pPr>
        <w:pStyle w:val="CodeExample0"/>
      </w:pPr>
      <w:r>
        <w:t>00008 }</w:t>
      </w:r>
    </w:p>
    <w:p w14:paraId="0F1F50DC" w14:textId="77777777" w:rsidR="00000000" w:rsidRDefault="0033228F">
      <w:pPr>
        <w:pStyle w:val="CodeExample0"/>
      </w:pPr>
      <w:r>
        <w:t xml:space="preserve">00009 </w:t>
      </w:r>
    </w:p>
    <w:p w14:paraId="3F6DBFBE" w14:textId="77777777" w:rsidR="00000000" w:rsidRDefault="0033228F">
      <w:pPr>
        <w:pStyle w:val="CodeExample0"/>
      </w:pPr>
      <w:r>
        <w:t xml:space="preserve">00010 </w:t>
      </w:r>
      <w:r>
        <w:rPr>
          <w:color w:val="604020"/>
        </w:rPr>
        <w:t>int</w:t>
      </w:r>
      <w:r>
        <w:t xml:space="preserve"> main() {</w:t>
      </w:r>
    </w:p>
    <w:p w14:paraId="7061C239" w14:textId="77777777" w:rsidR="00000000" w:rsidRDefault="0033228F">
      <w:pPr>
        <w:pStyle w:val="CodeExample0"/>
      </w:pPr>
      <w:r>
        <w:t>00011     hospital_init();</w:t>
      </w:r>
    </w:p>
    <w:p w14:paraId="7164FB9E" w14:textId="77777777" w:rsidR="00000000" w:rsidRDefault="0033228F">
      <w:pPr>
        <w:pStyle w:val="CodeExample0"/>
      </w:pPr>
      <w:r>
        <w:t>00012     patient_receptionist_menu();</w:t>
      </w:r>
    </w:p>
    <w:p w14:paraId="4A15C06D" w14:textId="77777777" w:rsidR="00000000" w:rsidRDefault="0033228F">
      <w:pPr>
        <w:pStyle w:val="CodeExample0"/>
      </w:pPr>
      <w:r>
        <w:t xml:space="preserve">00013     </w:t>
      </w:r>
      <w:r>
        <w:rPr>
          <w:color w:val="008000"/>
        </w:rPr>
        <w:t>return</w:t>
      </w:r>
      <w:r>
        <w:t xml:space="preserve"> 0;</w:t>
      </w:r>
    </w:p>
    <w:p w14:paraId="3F840252" w14:textId="77777777" w:rsidR="00000000" w:rsidRDefault="0033228F">
      <w:pPr>
        <w:pStyle w:val="CodeExample0"/>
      </w:pPr>
      <w:r>
        <w:t>00014 }</w:t>
      </w:r>
    </w:p>
    <w:p w14:paraId="4659CCC5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7E117841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7F3F5BE2" w14:textId="77777777" w:rsidR="00000000" w:rsidRDefault="0033228F">
      <w:pPr>
        <w:pStyle w:val="Heading2"/>
      </w:pPr>
      <w:r>
        <w:lastRenderedPageBreak/>
        <w:t>tests/test.c File Reference</w:t>
      </w:r>
    </w:p>
    <w:p w14:paraId="3CB4DA1F" w14:textId="77777777" w:rsidR="00000000" w:rsidRDefault="0033228F">
      <w:pPr>
        <w:pStyle w:val="DenseText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"tests/test.c"</w:instrText>
      </w:r>
      <w:r>
        <w:rPr>
          <w:sz w:val="24"/>
          <w:szCs w:val="24"/>
        </w:rPr>
        <w:fldChar w:fldCharType="end"/>
      </w:r>
      <w:bookmarkStart w:id="496" w:name="AAAAAAAARL"/>
      <w:bookmarkEnd w:id="496"/>
      <w:r>
        <w:rPr>
          <w:rFonts w:ascii="Courier New" w:hAnsi="Courier New" w:cs="Courier New"/>
        </w:rPr>
        <w:t>#include &lt;stdio.h&gt;</w:t>
      </w:r>
    </w:p>
    <w:p w14:paraId="0120BC32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5FE070FA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</w:t>
      </w:r>
      <w:r>
        <w:rPr>
          <w:rFonts w:ascii="Courier New" w:hAnsi="Courier New" w:cs="Courier New"/>
        </w:rPr>
        <w:t>clude &lt;stdbool.h&gt;</w:t>
      </w:r>
    </w:p>
    <w:p w14:paraId="405B041C" w14:textId="77777777" w:rsidR="00000000" w:rsidRDefault="0033228F">
      <w:pPr>
        <w:pStyle w:val="Heading3"/>
      </w:pPr>
      <w:r>
        <w:t>Functions</w:t>
      </w:r>
    </w:p>
    <w:p w14:paraId="7EB96A94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main</w:t>
      </w:r>
      <w:r>
        <w:t xml:space="preserve"> ()</w:t>
      </w:r>
    </w:p>
    <w:p w14:paraId="2A3AA9C0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278EF980" w14:textId="77777777" w:rsidR="00000000" w:rsidRDefault="0033228F">
      <w:pPr>
        <w:pStyle w:val="Heading3"/>
      </w:pPr>
      <w:bookmarkStart w:id="497" w:name="AAAAAAAARM"/>
      <w:bookmarkEnd w:id="497"/>
      <w:r>
        <w:t>Function Documentation</w:t>
      </w:r>
    </w:p>
    <w:p w14:paraId="330679AB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"main:test.c"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"test.c:main"</w:instrText>
      </w:r>
      <w:r>
        <w:rPr>
          <w:sz w:val="24"/>
          <w:szCs w:val="24"/>
        </w:rPr>
        <w:fldChar w:fldCharType="end"/>
      </w:r>
      <w:r>
        <w:t>int main ()</w:t>
      </w:r>
    </w:p>
    <w:p w14:paraId="1A766A9E" w14:textId="77777777" w:rsidR="00000000" w:rsidRDefault="0033228F">
      <w:pPr>
        <w:pStyle w:val="ListContinue1"/>
      </w:pPr>
      <w:bookmarkStart w:id="498" w:name="AAAAAAAARN"/>
      <w:bookmarkEnd w:id="498"/>
    </w:p>
    <w:p w14:paraId="4BE4EC8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</w:t>
      </w:r>
      <w:r>
        <w:t xml:space="preserve"> of file </w:t>
      </w:r>
      <w:r>
        <w:rPr>
          <w:b/>
          <w:bCs/>
        </w:rPr>
        <w:t>test.c</w:t>
      </w:r>
      <w:r>
        <w:t>.</w:t>
      </w:r>
    </w:p>
    <w:p w14:paraId="28534C5E" w14:textId="77777777" w:rsidR="00000000" w:rsidRDefault="0033228F">
      <w:pPr>
        <w:pStyle w:val="Heading4"/>
      </w:pPr>
    </w:p>
    <w:p w14:paraId="1EA56AA6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4AF91422" w14:textId="77777777" w:rsidR="00000000" w:rsidRDefault="0033228F">
      <w:pPr>
        <w:pStyle w:val="Heading2"/>
      </w:pPr>
      <w:r>
        <w:lastRenderedPageBreak/>
        <w:t>test.c</w:t>
      </w:r>
    </w:p>
    <w:p w14:paraId="50862E2C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</w:instrText>
      </w:r>
      <w:r>
        <w:rPr>
          <w:sz w:val="24"/>
          <w:szCs w:val="24"/>
        </w:rPr>
        <w:instrText>tests/test.c"</w:instrText>
      </w:r>
      <w:r>
        <w:rPr>
          <w:sz w:val="24"/>
          <w:szCs w:val="24"/>
        </w:rPr>
        <w:fldChar w:fldCharType="end"/>
      </w:r>
      <w:bookmarkStart w:id="499" w:name="AAAAAAAAAV"/>
      <w:bookmarkEnd w:id="499"/>
      <w:r>
        <w:rPr>
          <w:sz w:val="24"/>
          <w:szCs w:val="24"/>
        </w:rPr>
        <w:t>Go to the documentation of this file.</w:t>
      </w:r>
    </w:p>
    <w:p w14:paraId="46A6354F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7158040B" w14:textId="77777777" w:rsidR="00000000" w:rsidRDefault="0033228F">
      <w:pPr>
        <w:pStyle w:val="CodeExample0"/>
      </w:pPr>
      <w:r>
        <w:t xml:space="preserve">00001 </w:t>
      </w:r>
      <w:r>
        <w:rPr>
          <w:color w:val="806020"/>
        </w:rPr>
        <w:t>#include &lt;stdio.h&gt;</w:t>
      </w:r>
    </w:p>
    <w:p w14:paraId="58A00CDC" w14:textId="77777777" w:rsidR="00000000" w:rsidRDefault="0033228F">
      <w:pPr>
        <w:pStyle w:val="CodeExample0"/>
      </w:pPr>
      <w:r>
        <w:t xml:space="preserve">00002 </w:t>
      </w:r>
      <w:r>
        <w:rPr>
          <w:color w:val="806020"/>
        </w:rPr>
        <w:t>#include "../include/utils.h"</w:t>
      </w:r>
    </w:p>
    <w:p w14:paraId="0F1A3F4C" w14:textId="77777777" w:rsidR="00000000" w:rsidRDefault="0033228F">
      <w:pPr>
        <w:pStyle w:val="CodeExample0"/>
      </w:pPr>
      <w:r>
        <w:t xml:space="preserve">00003 </w:t>
      </w:r>
      <w:r>
        <w:rPr>
          <w:color w:val="806020"/>
        </w:rPr>
        <w:t>#include &lt;stdbool.h&gt;</w:t>
      </w:r>
    </w:p>
    <w:p w14:paraId="7CFB053F" w14:textId="77777777" w:rsidR="00000000" w:rsidRDefault="0033228F">
      <w:pPr>
        <w:pStyle w:val="CodeExample0"/>
      </w:pPr>
      <w:r>
        <w:t xml:space="preserve">00004 </w:t>
      </w:r>
    </w:p>
    <w:p w14:paraId="45053C65" w14:textId="77777777" w:rsidR="00000000" w:rsidRDefault="0033228F">
      <w:pPr>
        <w:pStyle w:val="CodeExample0"/>
      </w:pPr>
      <w:r>
        <w:t xml:space="preserve">00005 </w:t>
      </w:r>
      <w:r>
        <w:rPr>
          <w:color w:val="604020"/>
        </w:rPr>
        <w:t>int</w:t>
      </w:r>
      <w:r>
        <w:t xml:space="preserve"> main() {</w:t>
      </w:r>
    </w:p>
    <w:p w14:paraId="74EAC7EE" w14:textId="77777777" w:rsidR="00000000" w:rsidRDefault="0033228F">
      <w:pPr>
        <w:pStyle w:val="CodeExample0"/>
      </w:pPr>
      <w:r>
        <w:t xml:space="preserve">00006     </w:t>
      </w:r>
      <w:r>
        <w:rPr>
          <w:color w:val="604020"/>
        </w:rPr>
        <w:t>char</w:t>
      </w:r>
      <w:r>
        <w:t xml:space="preserve"> phone[12];</w:t>
      </w:r>
    </w:p>
    <w:p w14:paraId="6E04DC1C" w14:textId="77777777" w:rsidR="00000000" w:rsidRDefault="0033228F">
      <w:pPr>
        <w:pStyle w:val="CodeExample0"/>
      </w:pPr>
      <w:r>
        <w:t>00007     utils_get_string(phone, 12);</w:t>
      </w:r>
    </w:p>
    <w:p w14:paraId="4B7D18AE" w14:textId="77777777" w:rsidR="00000000" w:rsidRDefault="0033228F">
      <w:pPr>
        <w:pStyle w:val="CodeExample0"/>
      </w:pPr>
      <w:r>
        <w:t>000</w:t>
      </w:r>
      <w:r>
        <w:t xml:space="preserve">08     </w:t>
      </w:r>
      <w:r>
        <w:rPr>
          <w:color w:val="008000"/>
        </w:rPr>
        <w:t>if</w:t>
      </w:r>
      <w:r>
        <w:t>(utils_is_valid_phone(phone)) {</w:t>
      </w:r>
    </w:p>
    <w:p w14:paraId="1928A474" w14:textId="77777777" w:rsidR="00000000" w:rsidRDefault="0033228F">
      <w:pPr>
        <w:pStyle w:val="CodeExample0"/>
      </w:pPr>
      <w:r>
        <w:t>00009         printf(</w:t>
      </w:r>
      <w:r>
        <w:rPr>
          <w:color w:val="002080"/>
        </w:rPr>
        <w:t>"Valid phone number\n"</w:t>
      </w:r>
      <w:r>
        <w:t>);</w:t>
      </w:r>
    </w:p>
    <w:p w14:paraId="4739B66E" w14:textId="77777777" w:rsidR="00000000" w:rsidRDefault="0033228F">
      <w:pPr>
        <w:pStyle w:val="CodeExample0"/>
      </w:pPr>
      <w:r>
        <w:t xml:space="preserve">00010     } </w:t>
      </w:r>
      <w:r>
        <w:rPr>
          <w:color w:val="008000"/>
        </w:rPr>
        <w:t>else</w:t>
      </w:r>
      <w:r>
        <w:t xml:space="preserve"> {</w:t>
      </w:r>
    </w:p>
    <w:p w14:paraId="0C186DF6" w14:textId="77777777" w:rsidR="00000000" w:rsidRDefault="0033228F">
      <w:pPr>
        <w:pStyle w:val="CodeExample0"/>
      </w:pPr>
      <w:r>
        <w:t>00011         printf(</w:t>
      </w:r>
      <w:r>
        <w:rPr>
          <w:color w:val="002080"/>
        </w:rPr>
        <w:t>"Invalid phone number\n"</w:t>
      </w:r>
      <w:r>
        <w:t>);</w:t>
      </w:r>
    </w:p>
    <w:p w14:paraId="203F1B3C" w14:textId="77777777" w:rsidR="00000000" w:rsidRDefault="0033228F">
      <w:pPr>
        <w:pStyle w:val="CodeExample0"/>
      </w:pPr>
      <w:r>
        <w:t>00012     }</w:t>
      </w:r>
    </w:p>
    <w:p w14:paraId="30048E5C" w14:textId="77777777" w:rsidR="00000000" w:rsidRDefault="0033228F">
      <w:pPr>
        <w:pStyle w:val="CodeExample0"/>
      </w:pPr>
      <w:r>
        <w:t xml:space="preserve">00013     </w:t>
      </w:r>
      <w:r>
        <w:rPr>
          <w:color w:val="008000"/>
        </w:rPr>
        <w:t>if</w:t>
      </w:r>
      <w:r>
        <w:t xml:space="preserve"> (utils_is_valid_email(</w:t>
      </w:r>
      <w:r>
        <w:rPr>
          <w:color w:val="002080"/>
        </w:rPr>
        <w:t>"noice.nice@gmail.com"</w:t>
      </w:r>
      <w:r>
        <w:t>)) {</w:t>
      </w:r>
    </w:p>
    <w:p w14:paraId="39D636CA" w14:textId="77777777" w:rsidR="00000000" w:rsidRDefault="0033228F">
      <w:pPr>
        <w:pStyle w:val="CodeExample0"/>
      </w:pPr>
      <w:r>
        <w:t>00014         printf(</w:t>
      </w:r>
      <w:r>
        <w:rPr>
          <w:color w:val="002080"/>
        </w:rPr>
        <w:t xml:space="preserve">"Valid </w:t>
      </w:r>
      <w:r>
        <w:rPr>
          <w:color w:val="002080"/>
        </w:rPr>
        <w:t>email\n"</w:t>
      </w:r>
      <w:r>
        <w:t>);</w:t>
      </w:r>
    </w:p>
    <w:p w14:paraId="6A00B547" w14:textId="77777777" w:rsidR="00000000" w:rsidRDefault="0033228F">
      <w:pPr>
        <w:pStyle w:val="CodeExample0"/>
      </w:pPr>
      <w:r>
        <w:t xml:space="preserve">00015     } </w:t>
      </w:r>
      <w:r>
        <w:rPr>
          <w:color w:val="008000"/>
        </w:rPr>
        <w:t>else</w:t>
      </w:r>
      <w:r>
        <w:t xml:space="preserve"> {</w:t>
      </w:r>
    </w:p>
    <w:p w14:paraId="38375317" w14:textId="77777777" w:rsidR="00000000" w:rsidRDefault="0033228F">
      <w:pPr>
        <w:pStyle w:val="CodeExample0"/>
      </w:pPr>
      <w:r>
        <w:t>00016         printf(</w:t>
      </w:r>
      <w:r>
        <w:rPr>
          <w:color w:val="002080"/>
        </w:rPr>
        <w:t>"Invalid email\n"</w:t>
      </w:r>
      <w:r>
        <w:t>);</w:t>
      </w:r>
    </w:p>
    <w:p w14:paraId="3D7B5B38" w14:textId="77777777" w:rsidR="00000000" w:rsidRDefault="0033228F">
      <w:pPr>
        <w:pStyle w:val="CodeExample0"/>
      </w:pPr>
      <w:r>
        <w:t>00017     }</w:t>
      </w:r>
    </w:p>
    <w:p w14:paraId="40674038" w14:textId="77777777" w:rsidR="00000000" w:rsidRDefault="0033228F">
      <w:pPr>
        <w:pStyle w:val="CodeExample0"/>
      </w:pPr>
      <w:r>
        <w:t>00018     utils_pause();</w:t>
      </w:r>
    </w:p>
    <w:p w14:paraId="54178C1E" w14:textId="77777777" w:rsidR="00000000" w:rsidRDefault="0033228F">
      <w:pPr>
        <w:pStyle w:val="CodeExample0"/>
      </w:pPr>
      <w:r>
        <w:t xml:space="preserve">00019     </w:t>
      </w:r>
      <w:r>
        <w:rPr>
          <w:color w:val="008000"/>
        </w:rPr>
        <w:t>return</w:t>
      </w:r>
      <w:r>
        <w:t xml:space="preserve"> 0;</w:t>
      </w:r>
    </w:p>
    <w:p w14:paraId="26674AB1" w14:textId="77777777" w:rsidR="00000000" w:rsidRDefault="0033228F">
      <w:pPr>
        <w:pStyle w:val="CodeExample0"/>
      </w:pPr>
      <w:r>
        <w:t>00020 }</w:t>
      </w:r>
    </w:p>
    <w:p w14:paraId="63A94270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6F66B03B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183B6B4" w14:textId="77777777" w:rsidR="00000000" w:rsidRDefault="0033228F">
      <w:pPr>
        <w:pStyle w:val="Heading2"/>
      </w:pPr>
      <w:r>
        <w:lastRenderedPageBreak/>
        <w:t>tests/test_phone_validator.c File Reference</w:t>
      </w:r>
    </w:p>
    <w:p w14:paraId="4504E730" w14:textId="77777777" w:rsidR="00000000" w:rsidRDefault="0033228F">
      <w:pPr>
        <w:pStyle w:val="DenseText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tests/test_phone_validator.c"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"tests/test_phone_validator.c"</w:instrText>
      </w:r>
      <w:r>
        <w:rPr>
          <w:sz w:val="24"/>
          <w:szCs w:val="24"/>
        </w:rPr>
        <w:fldChar w:fldCharType="end"/>
      </w:r>
      <w:bookmarkStart w:id="500" w:name="AAAAAAAARO"/>
      <w:bookmarkEnd w:id="500"/>
      <w:r>
        <w:rPr>
          <w:rFonts w:ascii="Courier New" w:hAnsi="Courier New" w:cs="Courier New"/>
        </w:rPr>
        <w:t>#include &lt;stdio.h&gt;</w:t>
      </w:r>
    </w:p>
    <w:p w14:paraId="6826076F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15F815DA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&lt;stdbool.h&gt;</w:t>
      </w:r>
    </w:p>
    <w:p w14:paraId="696B0E94" w14:textId="77777777" w:rsidR="00000000" w:rsidRDefault="0033228F">
      <w:pPr>
        <w:pStyle w:val="Heading3"/>
      </w:pPr>
      <w:r>
        <w:t>Functions</w:t>
      </w:r>
    </w:p>
    <w:p w14:paraId="4B1B416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test_validate_validphone</w:t>
      </w:r>
      <w:r>
        <w:t xml:space="preserve"> ()</w:t>
      </w:r>
    </w:p>
    <w:p w14:paraId="6FA9972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main</w:t>
      </w:r>
      <w:r>
        <w:t xml:space="preserve"> ()</w:t>
      </w:r>
    </w:p>
    <w:p w14:paraId="5818F24F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5014A8A0" w14:textId="77777777" w:rsidR="00000000" w:rsidRDefault="0033228F">
      <w:pPr>
        <w:pStyle w:val="Heading3"/>
      </w:pPr>
      <w:bookmarkStart w:id="501" w:name="AAAAAAAARP"/>
      <w:bookmarkEnd w:id="501"/>
      <w:r>
        <w:t>Function Documentation</w:t>
      </w:r>
    </w:p>
    <w:p w14:paraId="4395D97E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"main:test_phone_validator.c"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"test_phone_validator.c:main"</w:instrText>
      </w:r>
      <w:r>
        <w:rPr>
          <w:sz w:val="24"/>
          <w:szCs w:val="24"/>
        </w:rPr>
        <w:fldChar w:fldCharType="end"/>
      </w:r>
      <w:r>
        <w:t>int main ()</w:t>
      </w:r>
    </w:p>
    <w:p w14:paraId="66C588AB" w14:textId="77777777" w:rsidR="00000000" w:rsidRDefault="0033228F">
      <w:pPr>
        <w:pStyle w:val="ListContinue1"/>
      </w:pPr>
      <w:bookmarkStart w:id="502" w:name="AAAAAAAARQ"/>
      <w:bookmarkEnd w:id="502"/>
    </w:p>
    <w:p w14:paraId="4318F66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16</w:t>
      </w:r>
      <w:r>
        <w:t xml:space="preserve"> of file </w:t>
      </w:r>
      <w:r>
        <w:rPr>
          <w:b/>
          <w:bCs/>
        </w:rPr>
        <w:t>test_phone_validator.c</w:t>
      </w:r>
      <w:r>
        <w:t>.</w:t>
      </w:r>
    </w:p>
    <w:p w14:paraId="2FB228BC" w14:textId="77777777" w:rsidR="00000000" w:rsidRDefault="0033228F">
      <w:pPr>
        <w:pStyle w:val="Heading4"/>
      </w:pPr>
      <w:r>
        <w:fldChar w:fldCharType="begin"/>
      </w:r>
      <w:r>
        <w:instrText>xe "test_validate_validphone:test_phone_validator.c"</w:instrText>
      </w:r>
      <w:r>
        <w:fldChar w:fldCharType="end"/>
      </w:r>
      <w:r>
        <w:fldChar w:fldCharType="begin"/>
      </w:r>
      <w:r>
        <w:instrText>xe "test_phone_validator</w:instrText>
      </w:r>
      <w:r>
        <w:instrText>.c:test_validate_validphone"</w:instrText>
      </w:r>
      <w:r>
        <w:fldChar w:fldCharType="end"/>
      </w:r>
      <w:r>
        <w:t>int test_validate_validphone ()</w:t>
      </w:r>
    </w:p>
    <w:p w14:paraId="60D1812C" w14:textId="77777777" w:rsidR="00000000" w:rsidRDefault="0033228F">
      <w:pPr>
        <w:pStyle w:val="ListContinue1"/>
      </w:pPr>
      <w:bookmarkStart w:id="503" w:name="AAAAAAAARR"/>
      <w:bookmarkEnd w:id="503"/>
    </w:p>
    <w:p w14:paraId="60555CC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</w:t>
      </w:r>
      <w:r>
        <w:t xml:space="preserve"> of file </w:t>
      </w:r>
      <w:r>
        <w:rPr>
          <w:b/>
          <w:bCs/>
        </w:rPr>
        <w:t>test_phone_validator.c</w:t>
      </w:r>
      <w:r>
        <w:t>.</w:t>
      </w:r>
    </w:p>
    <w:p w14:paraId="45D46E45" w14:textId="77777777" w:rsidR="00000000" w:rsidRDefault="0033228F">
      <w:pPr>
        <w:pStyle w:val="Heading4"/>
      </w:pPr>
    </w:p>
    <w:p w14:paraId="01972736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1EC7E370" w14:textId="77777777" w:rsidR="00000000" w:rsidRDefault="0033228F">
      <w:pPr>
        <w:pStyle w:val="Heading2"/>
      </w:pPr>
      <w:r>
        <w:lastRenderedPageBreak/>
        <w:t>test_phone_validator.c</w:t>
      </w:r>
    </w:p>
    <w:p w14:paraId="756D0897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tests/test_phone_validator.c"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"tests/test_phone_validator.c"</w:instrText>
      </w:r>
      <w:r>
        <w:rPr>
          <w:sz w:val="24"/>
          <w:szCs w:val="24"/>
        </w:rPr>
        <w:fldChar w:fldCharType="end"/>
      </w:r>
      <w:bookmarkStart w:id="504" w:name="AAAAAAAAAW"/>
      <w:bookmarkEnd w:id="504"/>
      <w:r>
        <w:rPr>
          <w:sz w:val="24"/>
          <w:szCs w:val="24"/>
        </w:rPr>
        <w:t>Go to the documentation of this file.</w:t>
      </w:r>
    </w:p>
    <w:p w14:paraId="72EF8A71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6A9F03C4" w14:textId="77777777" w:rsidR="00000000" w:rsidRDefault="0033228F">
      <w:pPr>
        <w:pStyle w:val="CodeExample0"/>
      </w:pPr>
      <w:r>
        <w:t xml:space="preserve">00001 </w:t>
      </w:r>
      <w:r>
        <w:rPr>
          <w:color w:val="806020"/>
        </w:rPr>
        <w:t>#include &lt;stdio.h&gt;</w:t>
      </w:r>
    </w:p>
    <w:p w14:paraId="716053A3" w14:textId="77777777" w:rsidR="00000000" w:rsidRDefault="0033228F">
      <w:pPr>
        <w:pStyle w:val="CodeExample0"/>
      </w:pPr>
      <w:r>
        <w:t xml:space="preserve">00002 </w:t>
      </w:r>
      <w:r>
        <w:rPr>
          <w:color w:val="806020"/>
        </w:rPr>
        <w:t>#include "../include/utils.h"</w:t>
      </w:r>
    </w:p>
    <w:p w14:paraId="17758177" w14:textId="77777777" w:rsidR="00000000" w:rsidRDefault="0033228F">
      <w:pPr>
        <w:pStyle w:val="CodeExample0"/>
      </w:pPr>
      <w:r>
        <w:t xml:space="preserve">00003 </w:t>
      </w:r>
      <w:r>
        <w:rPr>
          <w:color w:val="806020"/>
        </w:rPr>
        <w:t>#include &lt;stdbool.h&gt;</w:t>
      </w:r>
    </w:p>
    <w:p w14:paraId="11F45F6A" w14:textId="77777777" w:rsidR="00000000" w:rsidRDefault="0033228F">
      <w:pPr>
        <w:pStyle w:val="CodeExample0"/>
      </w:pPr>
      <w:r>
        <w:t xml:space="preserve">00004 </w:t>
      </w:r>
    </w:p>
    <w:p w14:paraId="66FD2D49" w14:textId="77777777" w:rsidR="00000000" w:rsidRDefault="0033228F">
      <w:pPr>
        <w:pStyle w:val="CodeExample0"/>
      </w:pPr>
      <w:r>
        <w:t xml:space="preserve">00005 </w:t>
      </w:r>
      <w:r>
        <w:rPr>
          <w:color w:val="604020"/>
        </w:rPr>
        <w:t>int</w:t>
      </w:r>
      <w:r>
        <w:t xml:space="preserve"> test_validate_validphone() {</w:t>
      </w:r>
    </w:p>
    <w:p w14:paraId="19BF4A2D" w14:textId="77777777" w:rsidR="00000000" w:rsidRDefault="0033228F">
      <w:pPr>
        <w:pStyle w:val="CodeExample0"/>
      </w:pPr>
      <w:r>
        <w:t xml:space="preserve">00006     </w:t>
      </w:r>
      <w:r>
        <w:rPr>
          <w:color w:val="604020"/>
        </w:rPr>
        <w:t>char</w:t>
      </w:r>
      <w:r>
        <w:t xml:space="preserve"> phone[]=</w:t>
      </w:r>
      <w:r>
        <w:rPr>
          <w:color w:val="002080"/>
        </w:rPr>
        <w:t>"01312381636"</w:t>
      </w:r>
      <w:r>
        <w:t>;</w:t>
      </w:r>
    </w:p>
    <w:p w14:paraId="5A8D4F1A" w14:textId="77777777" w:rsidR="00000000" w:rsidRDefault="0033228F">
      <w:pPr>
        <w:pStyle w:val="CodeExample0"/>
      </w:pPr>
      <w:r>
        <w:t xml:space="preserve">00007    </w:t>
      </w:r>
      <w:r>
        <w:rPr>
          <w:color w:val="604020"/>
        </w:rPr>
        <w:t>int</w:t>
      </w:r>
      <w:r>
        <w:t xml:space="preserve"> expected=1;</w:t>
      </w:r>
    </w:p>
    <w:p w14:paraId="7A207F78" w14:textId="77777777" w:rsidR="00000000" w:rsidRDefault="0033228F">
      <w:pPr>
        <w:pStyle w:val="CodeExample0"/>
      </w:pPr>
      <w:r>
        <w:t xml:space="preserve">00008    </w:t>
      </w:r>
      <w:r>
        <w:rPr>
          <w:color w:val="604020"/>
        </w:rPr>
        <w:t>int</w:t>
      </w:r>
      <w:r>
        <w:t xml:space="preserve"> actual=utils_is_valid_phone(phone);</w:t>
      </w:r>
    </w:p>
    <w:p w14:paraId="4BC7156E" w14:textId="77777777" w:rsidR="00000000" w:rsidRDefault="0033228F">
      <w:pPr>
        <w:pStyle w:val="CodeExample0"/>
      </w:pPr>
      <w:r>
        <w:t xml:space="preserve">00009     </w:t>
      </w:r>
      <w:r>
        <w:rPr>
          <w:color w:val="604020"/>
        </w:rPr>
        <w:t>int</w:t>
      </w:r>
      <w:r>
        <w:t xml:space="preserve"> succes= actual==expected;</w:t>
      </w:r>
    </w:p>
    <w:p w14:paraId="2F8DFA19" w14:textId="77777777" w:rsidR="00000000" w:rsidRDefault="0033228F">
      <w:pPr>
        <w:pStyle w:val="CodeExample0"/>
      </w:pPr>
      <w:r>
        <w:t>00010     printf(</w:t>
      </w:r>
      <w:r>
        <w:rPr>
          <w:color w:val="002080"/>
        </w:rPr>
        <w:t>"actual: %d, expected: %d,succes:%d"</w:t>
      </w:r>
      <w:r>
        <w:t>,actual,expected,actual==expected);</w:t>
      </w:r>
    </w:p>
    <w:p w14:paraId="74C06274" w14:textId="77777777" w:rsidR="00000000" w:rsidRDefault="0033228F">
      <w:pPr>
        <w:pStyle w:val="CodeExample0"/>
      </w:pPr>
      <w:r>
        <w:t xml:space="preserve">00011 </w:t>
      </w:r>
    </w:p>
    <w:p w14:paraId="138DE006" w14:textId="77777777" w:rsidR="00000000" w:rsidRDefault="0033228F">
      <w:pPr>
        <w:pStyle w:val="CodeExample0"/>
      </w:pPr>
      <w:r>
        <w:t>00012 }</w:t>
      </w:r>
    </w:p>
    <w:p w14:paraId="44D7FE9A" w14:textId="77777777" w:rsidR="00000000" w:rsidRDefault="0033228F">
      <w:pPr>
        <w:pStyle w:val="CodeExample0"/>
      </w:pPr>
      <w:r>
        <w:t xml:space="preserve">00013 </w:t>
      </w:r>
    </w:p>
    <w:p w14:paraId="2D4F2B2B" w14:textId="77777777" w:rsidR="00000000" w:rsidRDefault="0033228F">
      <w:pPr>
        <w:pStyle w:val="CodeExample0"/>
      </w:pPr>
      <w:r>
        <w:t xml:space="preserve">00014 </w:t>
      </w:r>
    </w:p>
    <w:p w14:paraId="5137E690" w14:textId="77777777" w:rsidR="00000000" w:rsidRDefault="0033228F">
      <w:pPr>
        <w:pStyle w:val="CodeExample0"/>
      </w:pPr>
      <w:r>
        <w:t xml:space="preserve">00015 </w:t>
      </w:r>
    </w:p>
    <w:p w14:paraId="68950943" w14:textId="77777777" w:rsidR="00000000" w:rsidRDefault="0033228F">
      <w:pPr>
        <w:pStyle w:val="CodeExample0"/>
      </w:pPr>
      <w:r>
        <w:t xml:space="preserve">00016 </w:t>
      </w:r>
      <w:r>
        <w:rPr>
          <w:color w:val="604020"/>
        </w:rPr>
        <w:t>int</w:t>
      </w:r>
      <w:r>
        <w:t xml:space="preserve"> main()</w:t>
      </w:r>
    </w:p>
    <w:p w14:paraId="38913F35" w14:textId="77777777" w:rsidR="00000000" w:rsidRDefault="0033228F">
      <w:pPr>
        <w:pStyle w:val="CodeExample0"/>
      </w:pPr>
      <w:r>
        <w:t>00017 {</w:t>
      </w:r>
    </w:p>
    <w:p w14:paraId="3732B55D" w14:textId="77777777" w:rsidR="00000000" w:rsidRDefault="0033228F">
      <w:pPr>
        <w:pStyle w:val="CodeExample0"/>
      </w:pPr>
      <w:r>
        <w:t>00018     test_va</w:t>
      </w:r>
      <w:r>
        <w:t>lidate_validphone();</w:t>
      </w:r>
    </w:p>
    <w:p w14:paraId="2F6473D9" w14:textId="77777777" w:rsidR="00000000" w:rsidRDefault="0033228F">
      <w:pPr>
        <w:pStyle w:val="CodeExample0"/>
      </w:pPr>
      <w:r>
        <w:t>00019 }</w:t>
      </w:r>
    </w:p>
    <w:p w14:paraId="3BBD151D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5FDFC5BC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6B1B316" w14:textId="77777777" w:rsidR="00000000" w:rsidRDefault="0033228F">
      <w:pPr>
        <w:pStyle w:val="Heading2"/>
      </w:pPr>
      <w:r>
        <w:lastRenderedPageBreak/>
        <w:t>tests/ui_test.c File Reference</w:t>
      </w:r>
    </w:p>
    <w:p w14:paraId="0A301B27" w14:textId="77777777" w:rsidR="00000000" w:rsidRDefault="0033228F">
      <w:pPr>
        <w:pStyle w:val="DenseText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tests/ui_test.c"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"tests/ui_test.c"</w:instrText>
      </w:r>
      <w:r>
        <w:rPr>
          <w:sz w:val="24"/>
          <w:szCs w:val="24"/>
        </w:rPr>
        <w:fldChar w:fldCharType="end"/>
      </w:r>
      <w:bookmarkStart w:id="505" w:name="AAAAAAAARS"/>
      <w:bookmarkEnd w:id="505"/>
      <w:r>
        <w:rPr>
          <w:rFonts w:ascii="Courier New" w:hAnsi="Courier New" w:cs="Courier New"/>
        </w:rPr>
        <w:t>#include &lt;stdio.h&gt;</w:t>
      </w:r>
    </w:p>
    <w:p w14:paraId="728E5792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"../include/ui.h"</w:t>
      </w:r>
    </w:p>
    <w:p w14:paraId="59C262EA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115993FC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"../include/patient.h"</w:t>
      </w:r>
    </w:p>
    <w:p w14:paraId="348EF062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"../include/receptionist.h"</w:t>
      </w:r>
    </w:p>
    <w:p w14:paraId="6AA89E2A" w14:textId="77777777" w:rsidR="00000000" w:rsidRDefault="0033228F">
      <w:pPr>
        <w:pStyle w:val="Heading3"/>
      </w:pPr>
      <w:r>
        <w:t>Functions</w:t>
      </w:r>
    </w:p>
    <w:p w14:paraId="61C8A4C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main</w:t>
      </w:r>
      <w:r>
        <w:t xml:space="preserve"> ()</w:t>
      </w:r>
    </w:p>
    <w:p w14:paraId="69670365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2FFA1900" w14:textId="77777777" w:rsidR="00000000" w:rsidRDefault="0033228F">
      <w:pPr>
        <w:pStyle w:val="Heading3"/>
      </w:pPr>
      <w:bookmarkStart w:id="506" w:name="AAAAAAAART"/>
      <w:bookmarkEnd w:id="506"/>
      <w:r>
        <w:t>Function Documentation</w:t>
      </w:r>
    </w:p>
    <w:p w14:paraId="289DF0A4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"main:ui_test.c"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"ui_test.c:main"</w:instrText>
      </w:r>
      <w:r>
        <w:rPr>
          <w:sz w:val="24"/>
          <w:szCs w:val="24"/>
        </w:rPr>
        <w:fldChar w:fldCharType="end"/>
      </w:r>
      <w:r>
        <w:t>int main ()</w:t>
      </w:r>
    </w:p>
    <w:p w14:paraId="4E257CAC" w14:textId="77777777" w:rsidR="00000000" w:rsidRDefault="0033228F">
      <w:pPr>
        <w:pStyle w:val="ListContinue1"/>
      </w:pPr>
      <w:bookmarkStart w:id="507" w:name="AAAAAAAARU"/>
      <w:bookmarkEnd w:id="507"/>
    </w:p>
    <w:p w14:paraId="0F2CBC10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</w:t>
      </w:r>
      <w:r>
        <w:t xml:space="preserve"> of file </w:t>
      </w:r>
      <w:r>
        <w:rPr>
          <w:b/>
          <w:bCs/>
        </w:rPr>
        <w:t>ui_test.c</w:t>
      </w:r>
      <w:r>
        <w:t>.</w:t>
      </w:r>
    </w:p>
    <w:p w14:paraId="423762AA" w14:textId="77777777" w:rsidR="00000000" w:rsidRDefault="0033228F">
      <w:pPr>
        <w:pStyle w:val="Heading4"/>
      </w:pPr>
    </w:p>
    <w:p w14:paraId="61D0FE14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29B03BCE" w14:textId="77777777" w:rsidR="00000000" w:rsidRDefault="0033228F">
      <w:pPr>
        <w:pStyle w:val="Heading2"/>
      </w:pPr>
      <w:r>
        <w:lastRenderedPageBreak/>
        <w:t>ui_test.c</w:t>
      </w:r>
    </w:p>
    <w:p w14:paraId="68F30EF2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tests/ui_test.c"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"tests/ui_test.c"</w:instrText>
      </w:r>
      <w:r>
        <w:rPr>
          <w:sz w:val="24"/>
          <w:szCs w:val="24"/>
        </w:rPr>
        <w:fldChar w:fldCharType="end"/>
      </w:r>
      <w:bookmarkStart w:id="508" w:name="AAAAAAAAAX"/>
      <w:bookmarkEnd w:id="508"/>
      <w:r>
        <w:rPr>
          <w:sz w:val="24"/>
          <w:szCs w:val="24"/>
        </w:rPr>
        <w:t>Go to the documentation of this file.</w:t>
      </w:r>
    </w:p>
    <w:p w14:paraId="4F915432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1557ECCA" w14:textId="77777777" w:rsidR="00000000" w:rsidRDefault="0033228F">
      <w:pPr>
        <w:pStyle w:val="CodeExample0"/>
      </w:pPr>
      <w:r>
        <w:t xml:space="preserve">00001 </w:t>
      </w:r>
      <w:r>
        <w:rPr>
          <w:color w:val="806020"/>
        </w:rPr>
        <w:t>#include &lt;stdio.h&gt;</w:t>
      </w:r>
    </w:p>
    <w:p w14:paraId="6923C710" w14:textId="77777777" w:rsidR="00000000" w:rsidRDefault="0033228F">
      <w:pPr>
        <w:pStyle w:val="CodeExample0"/>
      </w:pPr>
      <w:r>
        <w:t xml:space="preserve">00002 </w:t>
      </w:r>
      <w:r>
        <w:rPr>
          <w:color w:val="806020"/>
        </w:rPr>
        <w:t>#include "../include/ui.h"</w:t>
      </w:r>
    </w:p>
    <w:p w14:paraId="1C98AE2C" w14:textId="77777777" w:rsidR="00000000" w:rsidRDefault="0033228F">
      <w:pPr>
        <w:pStyle w:val="CodeExample0"/>
      </w:pPr>
      <w:r>
        <w:t xml:space="preserve">00003 </w:t>
      </w:r>
      <w:r>
        <w:rPr>
          <w:color w:val="806020"/>
        </w:rPr>
        <w:t>#include "../include/utils.h"</w:t>
      </w:r>
    </w:p>
    <w:p w14:paraId="285E7D0B" w14:textId="77777777" w:rsidR="00000000" w:rsidRDefault="0033228F">
      <w:pPr>
        <w:pStyle w:val="CodeExample0"/>
      </w:pPr>
      <w:r>
        <w:t xml:space="preserve">00004 </w:t>
      </w:r>
      <w:r>
        <w:rPr>
          <w:color w:val="806020"/>
        </w:rPr>
        <w:t>#include "../include/patient.h"</w:t>
      </w:r>
    </w:p>
    <w:p w14:paraId="4BEFC52B" w14:textId="77777777" w:rsidR="00000000" w:rsidRDefault="0033228F">
      <w:pPr>
        <w:pStyle w:val="CodeExample0"/>
      </w:pPr>
      <w:r>
        <w:t xml:space="preserve">00005 </w:t>
      </w:r>
      <w:r>
        <w:rPr>
          <w:color w:val="806020"/>
        </w:rPr>
        <w:t>#include "../</w:t>
      </w:r>
      <w:r>
        <w:rPr>
          <w:color w:val="806020"/>
        </w:rPr>
        <w:t>include/receptionist.h"</w:t>
      </w:r>
    </w:p>
    <w:p w14:paraId="486BE8F9" w14:textId="77777777" w:rsidR="00000000" w:rsidRDefault="0033228F">
      <w:pPr>
        <w:pStyle w:val="CodeExample0"/>
      </w:pPr>
      <w:r>
        <w:t xml:space="preserve">00006 </w:t>
      </w:r>
    </w:p>
    <w:p w14:paraId="6ED576F0" w14:textId="77777777" w:rsidR="00000000" w:rsidRDefault="0033228F">
      <w:pPr>
        <w:pStyle w:val="CodeExample0"/>
      </w:pPr>
      <w:r>
        <w:t xml:space="preserve">00007 </w:t>
      </w:r>
      <w:r>
        <w:rPr>
          <w:color w:val="604020"/>
        </w:rPr>
        <w:t>int</w:t>
      </w:r>
      <w:r>
        <w:t xml:space="preserve"> main() {</w:t>
      </w:r>
    </w:p>
    <w:p w14:paraId="0E40D744" w14:textId="77777777" w:rsidR="00000000" w:rsidRDefault="0033228F">
      <w:pPr>
        <w:pStyle w:val="CodeExample0"/>
      </w:pPr>
      <w:r>
        <w:t xml:space="preserve">00008     </w:t>
      </w:r>
      <w:r>
        <w:rPr>
          <w:color w:val="800000"/>
        </w:rPr>
        <w:t>// ui_clear_screen();</w:t>
      </w:r>
    </w:p>
    <w:p w14:paraId="688F0BC4" w14:textId="77777777" w:rsidR="00000000" w:rsidRDefault="0033228F">
      <w:pPr>
        <w:pStyle w:val="CodeExample0"/>
      </w:pPr>
      <w:r>
        <w:t xml:space="preserve">00009     </w:t>
      </w:r>
      <w:r>
        <w:rPr>
          <w:color w:val="800000"/>
        </w:rPr>
        <w:t>// ui_print_banner();</w:t>
      </w:r>
    </w:p>
    <w:p w14:paraId="52C343A8" w14:textId="77777777" w:rsidR="00000000" w:rsidRDefault="0033228F">
      <w:pPr>
        <w:pStyle w:val="CodeExample0"/>
      </w:pPr>
      <w:r>
        <w:t xml:space="preserve">00010     </w:t>
      </w:r>
      <w:r>
        <w:rPr>
          <w:color w:val="800000"/>
        </w:rPr>
        <w:t>// printf("\n\n\n");</w:t>
      </w:r>
    </w:p>
    <w:p w14:paraId="28075BA0" w14:textId="77777777" w:rsidR="00000000" w:rsidRDefault="0033228F">
      <w:pPr>
        <w:pStyle w:val="CodeExample0"/>
      </w:pPr>
      <w:r>
        <w:t xml:space="preserve">00011     </w:t>
      </w:r>
      <w:r>
        <w:rPr>
          <w:color w:val="800000"/>
        </w:rPr>
        <w:t>// // ui_print_start_menu();</w:t>
      </w:r>
    </w:p>
    <w:p w14:paraId="3D52C990" w14:textId="77777777" w:rsidR="00000000" w:rsidRDefault="0033228F">
      <w:pPr>
        <w:pStyle w:val="CodeExample0"/>
      </w:pPr>
      <w:r>
        <w:t xml:space="preserve">00012     </w:t>
      </w:r>
      <w:r>
        <w:rPr>
          <w:color w:val="800000"/>
        </w:rPr>
        <w:t>// const char* menu[] = {"Login", "Register", "Exit"};</w:t>
      </w:r>
    </w:p>
    <w:p w14:paraId="2C0B7B3F" w14:textId="77777777" w:rsidR="00000000" w:rsidRDefault="0033228F">
      <w:pPr>
        <w:pStyle w:val="CodeExample0"/>
      </w:pPr>
      <w:r>
        <w:t xml:space="preserve">00013  </w:t>
      </w:r>
      <w:r>
        <w:t xml:space="preserve">   </w:t>
      </w:r>
      <w:r>
        <w:rPr>
          <w:color w:val="800000"/>
        </w:rPr>
        <w:t>// ui_print_menu("Main Menu", menu, 3, 72);</w:t>
      </w:r>
    </w:p>
    <w:p w14:paraId="4F83E2DF" w14:textId="77777777" w:rsidR="00000000" w:rsidRDefault="0033228F">
      <w:pPr>
        <w:pStyle w:val="CodeExample0"/>
      </w:pPr>
      <w:r>
        <w:t xml:space="preserve">00014     </w:t>
      </w:r>
      <w:r>
        <w:rPr>
          <w:color w:val="800000"/>
        </w:rPr>
        <w:t>// ui_pause();</w:t>
      </w:r>
    </w:p>
    <w:p w14:paraId="11A36DB1" w14:textId="77777777" w:rsidR="00000000" w:rsidRDefault="0033228F">
      <w:pPr>
        <w:pStyle w:val="CodeExample0"/>
      </w:pPr>
      <w:r>
        <w:t xml:space="preserve">00015 </w:t>
      </w:r>
    </w:p>
    <w:p w14:paraId="45B3C943" w14:textId="77777777" w:rsidR="00000000" w:rsidRDefault="0033228F">
      <w:pPr>
        <w:pStyle w:val="CodeExample0"/>
      </w:pPr>
      <w:r>
        <w:t>00016     receptionist_menu();</w:t>
      </w:r>
    </w:p>
    <w:p w14:paraId="1D3CDE64" w14:textId="77777777" w:rsidR="00000000" w:rsidRDefault="0033228F">
      <w:pPr>
        <w:pStyle w:val="CodeExample0"/>
      </w:pPr>
      <w:r>
        <w:t xml:space="preserve">00017     </w:t>
      </w:r>
      <w:r>
        <w:rPr>
          <w:color w:val="008000"/>
        </w:rPr>
        <w:t>return</w:t>
      </w:r>
      <w:r>
        <w:t xml:space="preserve"> 0;</w:t>
      </w:r>
    </w:p>
    <w:p w14:paraId="432C6E01" w14:textId="77777777" w:rsidR="00000000" w:rsidRDefault="0033228F">
      <w:pPr>
        <w:pStyle w:val="CodeExample0"/>
      </w:pPr>
      <w:r>
        <w:t>00018 }</w:t>
      </w:r>
    </w:p>
    <w:p w14:paraId="1A8507BD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7C869C4C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3270A1E" w14:textId="77777777" w:rsidR="00000000" w:rsidRDefault="0033228F">
      <w:pPr>
        <w:pStyle w:val="Heading2"/>
      </w:pPr>
      <w:r>
        <w:lastRenderedPageBreak/>
        <w:t>tests/utils_test.c File Reference</w:t>
      </w:r>
    </w:p>
    <w:p w14:paraId="1BBBFA24" w14:textId="77777777" w:rsidR="00000000" w:rsidRDefault="0033228F">
      <w:pPr>
        <w:pStyle w:val="DenseText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tests/utils_test.c"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</w:instrText>
      </w:r>
      <w:r>
        <w:rPr>
          <w:sz w:val="24"/>
          <w:szCs w:val="24"/>
        </w:rPr>
        <w:instrText>tests/utils_test.c"</w:instrText>
      </w:r>
      <w:r>
        <w:rPr>
          <w:sz w:val="24"/>
          <w:szCs w:val="24"/>
        </w:rPr>
        <w:fldChar w:fldCharType="end"/>
      </w:r>
      <w:bookmarkStart w:id="509" w:name="AAAAAAAARV"/>
      <w:bookmarkEnd w:id="509"/>
      <w:r>
        <w:rPr>
          <w:rFonts w:ascii="Courier New" w:hAnsi="Courier New" w:cs="Courier New"/>
        </w:rPr>
        <w:t>#include &lt;stdio.h&gt;</w:t>
      </w:r>
    </w:p>
    <w:p w14:paraId="1577F75F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&lt;string.h&gt;</w:t>
      </w:r>
    </w:p>
    <w:p w14:paraId="3659A525" w14:textId="77777777" w:rsidR="00000000" w:rsidRDefault="0033228F">
      <w:pPr>
        <w:pStyle w:val="DenseText"/>
      </w:pPr>
      <w:r>
        <w:rPr>
          <w:rFonts w:ascii="Courier New" w:hAnsi="Courier New" w:cs="Courier New"/>
        </w:rPr>
        <w:t>#include "../include/utils.h"</w:t>
      </w:r>
    </w:p>
    <w:p w14:paraId="282147AC" w14:textId="77777777" w:rsidR="00000000" w:rsidRDefault="0033228F">
      <w:pPr>
        <w:pStyle w:val="Heading3"/>
      </w:pPr>
      <w:r>
        <w:t>Functions</w:t>
      </w:r>
    </w:p>
    <w:p w14:paraId="1FC7530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test_utils_get_int</w:t>
      </w:r>
      <w:r>
        <w:t xml:space="preserve"> ()</w:t>
      </w:r>
    </w:p>
    <w:p w14:paraId="3CC9CABA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test_utils_get_char</w:t>
      </w:r>
      <w:r>
        <w:t xml:space="preserve"> ()</w:t>
      </w:r>
    </w:p>
    <w:p w14:paraId="2473137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test_utils_get_float</w:t>
      </w:r>
      <w:r>
        <w:t xml:space="preserve"> ()</w:t>
      </w:r>
    </w:p>
    <w:p w14:paraId="6DBEAA86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test_utils_get_double</w:t>
      </w:r>
      <w:r>
        <w:t xml:space="preserve"> ()</w:t>
      </w:r>
    </w:p>
    <w:p w14:paraId="46A0BEE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test_utils_get_st</w:t>
      </w:r>
      <w:r>
        <w:rPr>
          <w:b/>
          <w:bCs/>
        </w:rPr>
        <w:t>ring</w:t>
      </w:r>
      <w:r>
        <w:t xml:space="preserve"> ()</w:t>
      </w:r>
    </w:p>
    <w:p w14:paraId="1FC8973C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test_utils_is_valid_phone</w:t>
      </w:r>
      <w:r>
        <w:t xml:space="preserve"> ()</w:t>
      </w:r>
    </w:p>
    <w:p w14:paraId="6D5EA12D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test_utils_is_valid_email</w:t>
      </w:r>
      <w:r>
        <w:t xml:space="preserve"> ()</w:t>
      </w:r>
    </w:p>
    <w:p w14:paraId="625A2705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test_utils_str_to_upper</w:t>
      </w:r>
      <w:r>
        <w:t xml:space="preserve"> ()</w:t>
      </w:r>
    </w:p>
    <w:p w14:paraId="3797C568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test_utils_is_valid_blood_group</w:t>
      </w:r>
      <w:r>
        <w:t xml:space="preserve"> ()</w:t>
      </w:r>
    </w:p>
    <w:p w14:paraId="547CF169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test_utils_is_valid_address</w:t>
      </w:r>
      <w:r>
        <w:t xml:space="preserve"> ()</w:t>
      </w:r>
    </w:p>
    <w:p w14:paraId="58461FB0" w14:textId="77777777" w:rsidR="00000000" w:rsidRDefault="0033228F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main</w:t>
      </w:r>
      <w:r>
        <w:t xml:space="preserve"> ()</w:t>
      </w:r>
    </w:p>
    <w:p w14:paraId="153A74E9" w14:textId="77777777" w:rsidR="00000000" w:rsidRDefault="0033228F">
      <w:pPr>
        <w:pBdr>
          <w:bottom w:val="single" w:sz="2" w:space="1" w:color="auto"/>
        </w:pBdr>
        <w:rPr>
          <w:sz w:val="24"/>
          <w:szCs w:val="24"/>
        </w:rPr>
      </w:pPr>
    </w:p>
    <w:p w14:paraId="7EA3DD8A" w14:textId="77777777" w:rsidR="00000000" w:rsidRDefault="0033228F">
      <w:pPr>
        <w:pStyle w:val="Heading3"/>
      </w:pPr>
      <w:bookmarkStart w:id="510" w:name="AAAAAAAARW"/>
      <w:bookmarkEnd w:id="510"/>
      <w:r>
        <w:t>Function Documentation</w:t>
      </w:r>
    </w:p>
    <w:p w14:paraId="6F770199" w14:textId="77777777" w:rsidR="00000000" w:rsidRDefault="0033228F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"main:utils_test.c"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"utils_test.c:main"</w:instrText>
      </w:r>
      <w:r>
        <w:rPr>
          <w:sz w:val="24"/>
          <w:szCs w:val="24"/>
        </w:rPr>
        <w:fldChar w:fldCharType="end"/>
      </w:r>
      <w:r>
        <w:t>int main ()</w:t>
      </w:r>
    </w:p>
    <w:p w14:paraId="43853E32" w14:textId="77777777" w:rsidR="00000000" w:rsidRDefault="0033228F">
      <w:pPr>
        <w:pStyle w:val="ListContinue1"/>
      </w:pPr>
      <w:bookmarkStart w:id="511" w:name="AAAAAAAARX"/>
      <w:bookmarkEnd w:id="511"/>
    </w:p>
    <w:p w14:paraId="69AFE87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164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1C770BEF" w14:textId="77777777" w:rsidR="00000000" w:rsidRDefault="0033228F">
      <w:pPr>
        <w:pStyle w:val="Heading4"/>
      </w:pPr>
      <w:r>
        <w:fldChar w:fldCharType="begin"/>
      </w:r>
      <w:r>
        <w:instrText>xe "test_utils_get_char:utils_test.c"</w:instrText>
      </w:r>
      <w:r>
        <w:fldChar w:fldCharType="end"/>
      </w:r>
      <w:r>
        <w:fldChar w:fldCharType="begin"/>
      </w:r>
      <w:r>
        <w:instrText>xe "utils_test.c:test_utils_get_char"</w:instrText>
      </w:r>
      <w:r>
        <w:fldChar w:fldCharType="end"/>
      </w:r>
      <w:r>
        <w:t>void test_utils_get_char ()</w:t>
      </w:r>
    </w:p>
    <w:p w14:paraId="1E11815B" w14:textId="77777777" w:rsidR="00000000" w:rsidRDefault="0033228F">
      <w:pPr>
        <w:pStyle w:val="ListContinue1"/>
      </w:pPr>
      <w:bookmarkStart w:id="512" w:name="AAAAAAAARY"/>
      <w:bookmarkEnd w:id="512"/>
    </w:p>
    <w:p w14:paraId="209C360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15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23D0BC2D" w14:textId="77777777" w:rsidR="00000000" w:rsidRDefault="0033228F">
      <w:pPr>
        <w:pStyle w:val="Heading4"/>
      </w:pPr>
      <w:r>
        <w:fldChar w:fldCharType="begin"/>
      </w:r>
      <w:r>
        <w:instrText>xe "test_utils_get_double:utils_test.c"</w:instrText>
      </w:r>
      <w:r>
        <w:fldChar w:fldCharType="end"/>
      </w:r>
      <w:r>
        <w:fldChar w:fldCharType="begin"/>
      </w:r>
      <w:r>
        <w:instrText>xe "utils_test.c:test_utils_get_double"</w:instrText>
      </w:r>
      <w:r>
        <w:fldChar w:fldCharType="end"/>
      </w:r>
      <w:r>
        <w:t>void test_utils_get_double ()</w:t>
      </w:r>
    </w:p>
    <w:p w14:paraId="19CFCED6" w14:textId="77777777" w:rsidR="00000000" w:rsidRDefault="0033228F">
      <w:pPr>
        <w:pStyle w:val="ListContinue1"/>
      </w:pPr>
      <w:bookmarkStart w:id="513" w:name="AAAAAAAARZ"/>
      <w:bookmarkEnd w:id="513"/>
    </w:p>
    <w:p w14:paraId="543E9BF7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35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00F243BA" w14:textId="77777777" w:rsidR="00000000" w:rsidRDefault="0033228F">
      <w:pPr>
        <w:pStyle w:val="Heading4"/>
      </w:pPr>
      <w:r>
        <w:fldChar w:fldCharType="begin"/>
      </w:r>
      <w:r>
        <w:instrText>xe "</w:instrText>
      </w:r>
      <w:r>
        <w:instrText>test_utils_get_float:utils_test.c"</w:instrText>
      </w:r>
      <w:r>
        <w:fldChar w:fldCharType="end"/>
      </w:r>
      <w:r>
        <w:fldChar w:fldCharType="begin"/>
      </w:r>
      <w:r>
        <w:instrText>xe "utils_test.c:test_utils_get_float"</w:instrText>
      </w:r>
      <w:r>
        <w:fldChar w:fldCharType="end"/>
      </w:r>
      <w:r>
        <w:t>void test_utils_get_float ()</w:t>
      </w:r>
    </w:p>
    <w:p w14:paraId="691CE6BF" w14:textId="77777777" w:rsidR="00000000" w:rsidRDefault="0033228F">
      <w:pPr>
        <w:pStyle w:val="ListContinue1"/>
      </w:pPr>
      <w:bookmarkStart w:id="514" w:name="AAAAAAAASA"/>
      <w:bookmarkEnd w:id="514"/>
    </w:p>
    <w:p w14:paraId="14CD25BA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25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1D2D0493" w14:textId="77777777" w:rsidR="00000000" w:rsidRDefault="0033228F">
      <w:pPr>
        <w:pStyle w:val="Heading4"/>
      </w:pPr>
      <w:r>
        <w:fldChar w:fldCharType="begin"/>
      </w:r>
      <w:r>
        <w:instrText>xe "test_utils_get_int:utils_test.c"</w:instrText>
      </w:r>
      <w:r>
        <w:fldChar w:fldCharType="end"/>
      </w:r>
      <w:r>
        <w:fldChar w:fldCharType="begin"/>
      </w:r>
      <w:r>
        <w:instrText>xe "utils_test.c:test_utils_get_int"</w:instrText>
      </w:r>
      <w:r>
        <w:fldChar w:fldCharType="end"/>
      </w:r>
      <w:r>
        <w:t>void test_</w:t>
      </w:r>
      <w:r>
        <w:t>utils_get_int ()</w:t>
      </w:r>
    </w:p>
    <w:p w14:paraId="63153120" w14:textId="77777777" w:rsidR="00000000" w:rsidRDefault="0033228F">
      <w:pPr>
        <w:pStyle w:val="ListContinue1"/>
      </w:pPr>
      <w:bookmarkStart w:id="515" w:name="AAAAAAAASB"/>
      <w:bookmarkEnd w:id="515"/>
    </w:p>
    <w:p w14:paraId="3F0A7B88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1031E142" w14:textId="77777777" w:rsidR="00000000" w:rsidRDefault="0033228F">
      <w:pPr>
        <w:pStyle w:val="Heading4"/>
      </w:pPr>
      <w:r>
        <w:fldChar w:fldCharType="begin"/>
      </w:r>
      <w:r>
        <w:instrText>xe "test_utils_get_string:utils_test.c"</w:instrText>
      </w:r>
      <w:r>
        <w:fldChar w:fldCharType="end"/>
      </w:r>
      <w:r>
        <w:fldChar w:fldCharType="begin"/>
      </w:r>
      <w:r>
        <w:instrText>xe "utils_test.c:test_utils_get_string"</w:instrText>
      </w:r>
      <w:r>
        <w:fldChar w:fldCharType="end"/>
      </w:r>
      <w:r>
        <w:t>void test_utils_get_string ()</w:t>
      </w:r>
    </w:p>
    <w:p w14:paraId="649B5413" w14:textId="77777777" w:rsidR="00000000" w:rsidRDefault="0033228F">
      <w:pPr>
        <w:pStyle w:val="ListContinue1"/>
      </w:pPr>
      <w:bookmarkStart w:id="516" w:name="AAAAAAAASC"/>
      <w:bookmarkEnd w:id="516"/>
    </w:p>
    <w:p w14:paraId="35F55876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45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204F6E80" w14:textId="77777777" w:rsidR="00000000" w:rsidRDefault="0033228F">
      <w:pPr>
        <w:pStyle w:val="Heading4"/>
      </w:pPr>
      <w:r>
        <w:fldChar w:fldCharType="begin"/>
      </w:r>
      <w:r>
        <w:instrText>xe "test_utils_is_valid_address:utils_test.c"</w:instrText>
      </w:r>
      <w:r>
        <w:fldChar w:fldCharType="end"/>
      </w:r>
      <w:r>
        <w:fldChar w:fldCharType="begin"/>
      </w:r>
      <w:r>
        <w:instrText>xe "utils_test.c:test_utils_is_valid_address"</w:instrText>
      </w:r>
      <w:r>
        <w:fldChar w:fldCharType="end"/>
      </w:r>
      <w:r>
        <w:t>void test_utils_is_valid_address ()</w:t>
      </w:r>
    </w:p>
    <w:p w14:paraId="224EF0DB" w14:textId="77777777" w:rsidR="00000000" w:rsidRDefault="0033228F">
      <w:pPr>
        <w:pStyle w:val="ListContinue1"/>
      </w:pPr>
      <w:bookmarkStart w:id="517" w:name="AAAAAAAASD"/>
      <w:bookmarkEnd w:id="517"/>
    </w:p>
    <w:p w14:paraId="497AB88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139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040705DE" w14:textId="77777777" w:rsidR="00000000" w:rsidRDefault="0033228F">
      <w:pPr>
        <w:pStyle w:val="Heading4"/>
      </w:pPr>
      <w:r>
        <w:lastRenderedPageBreak/>
        <w:fldChar w:fldCharType="begin"/>
      </w:r>
      <w:r>
        <w:instrText>xe "test_utils_is_valid_blood_group:utils_test.c"</w:instrText>
      </w:r>
      <w:r>
        <w:fldChar w:fldCharType="end"/>
      </w:r>
      <w:r>
        <w:fldChar w:fldCharType="begin"/>
      </w:r>
      <w:r>
        <w:instrText>xe "uti</w:instrText>
      </w:r>
      <w:r>
        <w:instrText>ls_test.c:test_utils_is_valid_blood_group"</w:instrText>
      </w:r>
      <w:r>
        <w:fldChar w:fldCharType="end"/>
      </w:r>
      <w:r>
        <w:t>void test_utils_is_valid_blood_group ()</w:t>
      </w:r>
    </w:p>
    <w:p w14:paraId="1C78C6CE" w14:textId="77777777" w:rsidR="00000000" w:rsidRDefault="0033228F">
      <w:pPr>
        <w:pStyle w:val="ListContinue1"/>
      </w:pPr>
      <w:bookmarkStart w:id="518" w:name="AAAAAAAASE"/>
      <w:bookmarkEnd w:id="518"/>
    </w:p>
    <w:p w14:paraId="606F864E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114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31804464" w14:textId="77777777" w:rsidR="00000000" w:rsidRDefault="0033228F">
      <w:pPr>
        <w:pStyle w:val="Heading4"/>
      </w:pPr>
      <w:r>
        <w:fldChar w:fldCharType="begin"/>
      </w:r>
      <w:r>
        <w:instrText>xe "test_utils_is_valid_email:utils_test.c"</w:instrText>
      </w:r>
      <w:r>
        <w:fldChar w:fldCharType="end"/>
      </w:r>
      <w:r>
        <w:fldChar w:fldCharType="begin"/>
      </w:r>
      <w:r>
        <w:instrText>xe "utils_test.c:test_utils_is_valid_email"</w:instrText>
      </w:r>
      <w:r>
        <w:fldChar w:fldCharType="end"/>
      </w:r>
      <w:r>
        <w:t>void test_utils_</w:t>
      </w:r>
      <w:r>
        <w:t>is_valid_email ()</w:t>
      </w:r>
    </w:p>
    <w:p w14:paraId="20CC72F1" w14:textId="77777777" w:rsidR="00000000" w:rsidRDefault="0033228F">
      <w:pPr>
        <w:pStyle w:val="ListContinue1"/>
      </w:pPr>
      <w:bookmarkStart w:id="519" w:name="AAAAAAAASF"/>
      <w:bookmarkEnd w:id="519"/>
    </w:p>
    <w:p w14:paraId="5E624D62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74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7C3F8D87" w14:textId="77777777" w:rsidR="00000000" w:rsidRDefault="0033228F">
      <w:pPr>
        <w:pStyle w:val="Heading4"/>
      </w:pPr>
      <w:r>
        <w:fldChar w:fldCharType="begin"/>
      </w:r>
      <w:r>
        <w:instrText>xe "test_utils_is_valid_phone:utils_test.c"</w:instrText>
      </w:r>
      <w:r>
        <w:fldChar w:fldCharType="end"/>
      </w:r>
      <w:r>
        <w:fldChar w:fldCharType="begin"/>
      </w:r>
      <w:r>
        <w:instrText>xe "utils_test.c:test_utils_is_valid_phone"</w:instrText>
      </w:r>
      <w:r>
        <w:fldChar w:fldCharType="end"/>
      </w:r>
      <w:r>
        <w:t>void test_utils_is_valid_phone ()</w:t>
      </w:r>
    </w:p>
    <w:p w14:paraId="2D256795" w14:textId="77777777" w:rsidR="00000000" w:rsidRDefault="0033228F">
      <w:pPr>
        <w:pStyle w:val="ListContinue1"/>
      </w:pPr>
      <w:bookmarkStart w:id="520" w:name="AAAAAAAASG"/>
      <w:bookmarkEnd w:id="520"/>
    </w:p>
    <w:p w14:paraId="0F039C91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56</w:t>
      </w:r>
      <w:r>
        <w:t xml:space="preserve"> of fil</w:t>
      </w:r>
      <w:r>
        <w:t xml:space="preserve">e </w:t>
      </w:r>
      <w:r>
        <w:rPr>
          <w:b/>
          <w:bCs/>
        </w:rPr>
        <w:t>utils_test.c</w:t>
      </w:r>
      <w:r>
        <w:t>.</w:t>
      </w:r>
    </w:p>
    <w:p w14:paraId="189A2D90" w14:textId="77777777" w:rsidR="00000000" w:rsidRDefault="0033228F">
      <w:pPr>
        <w:pStyle w:val="Heading4"/>
      </w:pPr>
      <w:r>
        <w:fldChar w:fldCharType="begin"/>
      </w:r>
      <w:r>
        <w:instrText>xe "test_utils_str_to_upper:utils_test.c"</w:instrText>
      </w:r>
      <w:r>
        <w:fldChar w:fldCharType="end"/>
      </w:r>
      <w:r>
        <w:fldChar w:fldCharType="begin"/>
      </w:r>
      <w:r>
        <w:instrText>xe "utils_test.c:test_utils_str_to_upper"</w:instrText>
      </w:r>
      <w:r>
        <w:fldChar w:fldCharType="end"/>
      </w:r>
      <w:r>
        <w:t>void test_utils_str_to_upper ()</w:t>
      </w:r>
    </w:p>
    <w:p w14:paraId="6DD29A58" w14:textId="77777777" w:rsidR="00000000" w:rsidRDefault="0033228F">
      <w:pPr>
        <w:pStyle w:val="ListContinue1"/>
      </w:pPr>
      <w:bookmarkStart w:id="521" w:name="AAAAAAAASH"/>
      <w:bookmarkEnd w:id="521"/>
    </w:p>
    <w:p w14:paraId="4378022D" w14:textId="77777777" w:rsidR="00000000" w:rsidRDefault="0033228F">
      <w:pPr>
        <w:pStyle w:val="ListContinue1"/>
      </w:pPr>
      <w:r>
        <w:t xml:space="preserve">Definition at line </w:t>
      </w:r>
      <w:r>
        <w:rPr>
          <w:b/>
          <w:bCs/>
        </w:rPr>
        <w:t>92</w:t>
      </w:r>
      <w:r>
        <w:t xml:space="preserve"> of file </w:t>
      </w:r>
      <w:r>
        <w:rPr>
          <w:b/>
          <w:bCs/>
        </w:rPr>
        <w:t>utils_test.c</w:t>
      </w:r>
      <w:r>
        <w:t>.</w:t>
      </w:r>
    </w:p>
    <w:p w14:paraId="6DF85AE0" w14:textId="77777777" w:rsidR="00000000" w:rsidRDefault="0033228F">
      <w:pPr>
        <w:pStyle w:val="Heading4"/>
      </w:pPr>
    </w:p>
    <w:p w14:paraId="6BC33E1B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3C328007" w14:textId="77777777" w:rsidR="00000000" w:rsidRDefault="0033228F">
      <w:pPr>
        <w:pStyle w:val="Heading2"/>
      </w:pPr>
      <w:r>
        <w:lastRenderedPageBreak/>
        <w:t>utils_test.c</w:t>
      </w:r>
    </w:p>
    <w:p w14:paraId="78666DDF" w14:textId="77777777" w:rsidR="00000000" w:rsidRDefault="0033228F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tests/utils_test.c"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"tests/utils_test.c"</w:instrText>
      </w:r>
      <w:r>
        <w:rPr>
          <w:sz w:val="24"/>
          <w:szCs w:val="24"/>
        </w:rPr>
        <w:fldChar w:fldCharType="end"/>
      </w:r>
      <w:bookmarkStart w:id="522" w:name="AAAAAAAAAY"/>
      <w:bookmarkEnd w:id="522"/>
      <w:r>
        <w:rPr>
          <w:sz w:val="24"/>
          <w:szCs w:val="24"/>
        </w:rPr>
        <w:t>Go to the documentation of this file.</w:t>
      </w:r>
    </w:p>
    <w:p w14:paraId="0C920258" w14:textId="77777777" w:rsidR="00000000" w:rsidRDefault="0033228F">
      <w:pPr>
        <w:widowControl w:val="0"/>
        <w:adjustRightInd w:val="0"/>
        <w:rPr>
          <w:sz w:val="24"/>
          <w:szCs w:val="24"/>
        </w:rPr>
      </w:pPr>
    </w:p>
    <w:p w14:paraId="5870A709" w14:textId="77777777" w:rsidR="00000000" w:rsidRDefault="0033228F">
      <w:pPr>
        <w:pStyle w:val="CodeExample0"/>
      </w:pPr>
      <w:r>
        <w:t xml:space="preserve">00001 </w:t>
      </w:r>
      <w:r>
        <w:rPr>
          <w:color w:val="806020"/>
        </w:rPr>
        <w:t>#include &lt;stdio.h&gt;</w:t>
      </w:r>
    </w:p>
    <w:p w14:paraId="74C4DF87" w14:textId="77777777" w:rsidR="00000000" w:rsidRDefault="0033228F">
      <w:pPr>
        <w:pStyle w:val="CodeExample0"/>
      </w:pPr>
      <w:r>
        <w:t xml:space="preserve">00002 </w:t>
      </w:r>
      <w:r>
        <w:rPr>
          <w:color w:val="806020"/>
        </w:rPr>
        <w:t>#include &lt;string.h&gt;</w:t>
      </w:r>
    </w:p>
    <w:p w14:paraId="3FC04763" w14:textId="77777777" w:rsidR="00000000" w:rsidRDefault="0033228F">
      <w:pPr>
        <w:pStyle w:val="CodeExample0"/>
      </w:pPr>
      <w:r>
        <w:t xml:space="preserve">00003 </w:t>
      </w:r>
      <w:r>
        <w:rPr>
          <w:color w:val="806020"/>
        </w:rPr>
        <w:t>#include "../include/utils.h"</w:t>
      </w:r>
    </w:p>
    <w:p w14:paraId="4E7F78DB" w14:textId="77777777" w:rsidR="00000000" w:rsidRDefault="0033228F">
      <w:pPr>
        <w:pStyle w:val="CodeExample0"/>
      </w:pPr>
      <w:r>
        <w:t xml:space="preserve">00004 </w:t>
      </w:r>
    </w:p>
    <w:p w14:paraId="0B4C45E0" w14:textId="77777777" w:rsidR="00000000" w:rsidRDefault="0033228F">
      <w:pPr>
        <w:pStyle w:val="CodeExample0"/>
      </w:pPr>
      <w:r>
        <w:t xml:space="preserve">00005 </w:t>
      </w:r>
      <w:r>
        <w:rPr>
          <w:color w:val="604020"/>
        </w:rPr>
        <w:t>void</w:t>
      </w:r>
      <w:r>
        <w:t xml:space="preserve"> test_utils_get_int() {</w:t>
      </w:r>
    </w:p>
    <w:p w14:paraId="08214D76" w14:textId="77777777" w:rsidR="00000000" w:rsidRDefault="0033228F">
      <w:pPr>
        <w:pStyle w:val="CodeExample0"/>
      </w:pPr>
      <w:r>
        <w:t>00006     printf(</w:t>
      </w:r>
      <w:r>
        <w:rPr>
          <w:color w:val="002080"/>
        </w:rPr>
        <w:t>"Enter an integer: "</w:t>
      </w:r>
      <w:r>
        <w:t>);</w:t>
      </w:r>
    </w:p>
    <w:p w14:paraId="00A56C5B" w14:textId="77777777" w:rsidR="00000000" w:rsidRDefault="0033228F">
      <w:pPr>
        <w:pStyle w:val="CodeExample0"/>
      </w:pPr>
      <w:r>
        <w:t xml:space="preserve">00007     </w:t>
      </w:r>
      <w:r>
        <w:rPr>
          <w:color w:val="604020"/>
        </w:rPr>
        <w:t>int</w:t>
      </w:r>
      <w:r>
        <w:t xml:space="preserve"> expected = 5;</w:t>
      </w:r>
    </w:p>
    <w:p w14:paraId="653A9348" w14:textId="77777777" w:rsidR="00000000" w:rsidRDefault="0033228F">
      <w:pPr>
        <w:pStyle w:val="CodeExample0"/>
      </w:pPr>
      <w:r>
        <w:t xml:space="preserve">00008     </w:t>
      </w:r>
      <w:r>
        <w:rPr>
          <w:color w:val="604020"/>
        </w:rPr>
        <w:t>int</w:t>
      </w:r>
      <w:r>
        <w:t xml:space="preserve"> actual = utils_get_int();</w:t>
      </w:r>
    </w:p>
    <w:p w14:paraId="13312227" w14:textId="77777777" w:rsidR="00000000" w:rsidRDefault="0033228F">
      <w:pPr>
        <w:pStyle w:val="CodeExample0"/>
      </w:pPr>
      <w:r>
        <w:t xml:space="preserve">00009     </w:t>
      </w:r>
      <w:r>
        <w:rPr>
          <w:color w:val="604020"/>
        </w:rPr>
        <w:t>int</w:t>
      </w:r>
      <w:r>
        <w:t xml:space="preserve"> success = (actual == expected);</w:t>
      </w:r>
    </w:p>
    <w:p w14:paraId="5EF7EDCF" w14:textId="77777777" w:rsidR="00000000" w:rsidRDefault="0033228F">
      <w:pPr>
        <w:pStyle w:val="CodeExample0"/>
      </w:pPr>
      <w:r>
        <w:t>00010     printf(</w:t>
      </w:r>
      <w:r>
        <w:rPr>
          <w:color w:val="002080"/>
        </w:rPr>
        <w:t>"  Expected: %d\n"</w:t>
      </w:r>
      <w:r>
        <w:t>, expected);</w:t>
      </w:r>
    </w:p>
    <w:p w14:paraId="686B0E84" w14:textId="77777777" w:rsidR="00000000" w:rsidRDefault="0033228F">
      <w:pPr>
        <w:pStyle w:val="CodeExample0"/>
      </w:pPr>
      <w:r>
        <w:t>00011     printf(</w:t>
      </w:r>
      <w:r>
        <w:rPr>
          <w:color w:val="002080"/>
        </w:rPr>
        <w:t>"  Actual:   %d\n"</w:t>
      </w:r>
      <w:r>
        <w:t>, actual);</w:t>
      </w:r>
    </w:p>
    <w:p w14:paraId="6E18C281" w14:textId="77777777" w:rsidR="00000000" w:rsidRDefault="0033228F">
      <w:pPr>
        <w:pStyle w:val="CodeExample0"/>
      </w:pPr>
      <w:r>
        <w:t xml:space="preserve">00012   </w:t>
      </w:r>
      <w:r>
        <w:t xml:space="preserve">  printf(</w:t>
      </w:r>
      <w:r>
        <w:rPr>
          <w:color w:val="002080"/>
        </w:rPr>
        <w:t>"  Success:  %s\n\n"</w:t>
      </w:r>
      <w:r>
        <w:t xml:space="preserve">, success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46EAC5ED" w14:textId="77777777" w:rsidR="00000000" w:rsidRDefault="0033228F">
      <w:pPr>
        <w:pStyle w:val="CodeExample0"/>
      </w:pPr>
      <w:r>
        <w:t>00013 }</w:t>
      </w:r>
    </w:p>
    <w:p w14:paraId="37B7E0B3" w14:textId="77777777" w:rsidR="00000000" w:rsidRDefault="0033228F">
      <w:pPr>
        <w:pStyle w:val="CodeExample0"/>
      </w:pPr>
      <w:r>
        <w:t xml:space="preserve">00014 </w:t>
      </w:r>
    </w:p>
    <w:p w14:paraId="2434176F" w14:textId="77777777" w:rsidR="00000000" w:rsidRDefault="0033228F">
      <w:pPr>
        <w:pStyle w:val="CodeExample0"/>
      </w:pPr>
      <w:r>
        <w:t xml:space="preserve">00015 </w:t>
      </w:r>
      <w:r>
        <w:rPr>
          <w:color w:val="604020"/>
        </w:rPr>
        <w:t>void</w:t>
      </w:r>
      <w:r>
        <w:t xml:space="preserve"> test_utils_get_char() {</w:t>
      </w:r>
    </w:p>
    <w:p w14:paraId="7D73C015" w14:textId="77777777" w:rsidR="00000000" w:rsidRDefault="0033228F">
      <w:pPr>
        <w:pStyle w:val="CodeExample0"/>
      </w:pPr>
      <w:r>
        <w:t>00016     printf(</w:t>
      </w:r>
      <w:r>
        <w:rPr>
          <w:color w:val="002080"/>
        </w:rPr>
        <w:t>"Enter a character: "</w:t>
      </w:r>
      <w:r>
        <w:t>);</w:t>
      </w:r>
    </w:p>
    <w:p w14:paraId="5C9CDFC3" w14:textId="77777777" w:rsidR="00000000" w:rsidRDefault="0033228F">
      <w:pPr>
        <w:pStyle w:val="CodeExample0"/>
      </w:pPr>
      <w:r>
        <w:t xml:space="preserve">00017     </w:t>
      </w:r>
      <w:r>
        <w:rPr>
          <w:color w:val="604020"/>
        </w:rPr>
        <w:t>char</w:t>
      </w:r>
      <w:r>
        <w:t xml:space="preserve"> expected = </w:t>
      </w:r>
      <w:r>
        <w:rPr>
          <w:color w:val="008080"/>
        </w:rPr>
        <w:t>'c'</w:t>
      </w:r>
      <w:r>
        <w:t>;</w:t>
      </w:r>
    </w:p>
    <w:p w14:paraId="094118AE" w14:textId="77777777" w:rsidR="00000000" w:rsidRDefault="0033228F">
      <w:pPr>
        <w:pStyle w:val="CodeExample0"/>
      </w:pPr>
      <w:r>
        <w:t xml:space="preserve">00018     </w:t>
      </w:r>
      <w:r>
        <w:rPr>
          <w:color w:val="604020"/>
        </w:rPr>
        <w:t>char</w:t>
      </w:r>
      <w:r>
        <w:t xml:space="preserve"> actual = utils_get_char();</w:t>
      </w:r>
    </w:p>
    <w:p w14:paraId="215C80B6" w14:textId="77777777" w:rsidR="00000000" w:rsidRDefault="0033228F">
      <w:pPr>
        <w:pStyle w:val="CodeExample0"/>
      </w:pPr>
      <w:r>
        <w:t xml:space="preserve">00019     </w:t>
      </w:r>
      <w:r>
        <w:rPr>
          <w:color w:val="604020"/>
        </w:rPr>
        <w:t>int</w:t>
      </w:r>
      <w:r>
        <w:t xml:space="preserve"> success = (actual == e</w:t>
      </w:r>
      <w:r>
        <w:t>xpected);</w:t>
      </w:r>
    </w:p>
    <w:p w14:paraId="74C2941D" w14:textId="77777777" w:rsidR="00000000" w:rsidRDefault="0033228F">
      <w:pPr>
        <w:pStyle w:val="CodeExample0"/>
      </w:pPr>
      <w:r>
        <w:t>00020     printf(</w:t>
      </w:r>
      <w:r>
        <w:rPr>
          <w:color w:val="002080"/>
        </w:rPr>
        <w:t>"  Expected: %c\n"</w:t>
      </w:r>
      <w:r>
        <w:t>, expected);</w:t>
      </w:r>
    </w:p>
    <w:p w14:paraId="67B9201B" w14:textId="77777777" w:rsidR="00000000" w:rsidRDefault="0033228F">
      <w:pPr>
        <w:pStyle w:val="CodeExample0"/>
      </w:pPr>
      <w:r>
        <w:t>00021     printf(</w:t>
      </w:r>
      <w:r>
        <w:rPr>
          <w:color w:val="002080"/>
        </w:rPr>
        <w:t>"  Actual:   %c\n"</w:t>
      </w:r>
      <w:r>
        <w:t>, actual);</w:t>
      </w:r>
    </w:p>
    <w:p w14:paraId="4411AA83" w14:textId="77777777" w:rsidR="00000000" w:rsidRDefault="0033228F">
      <w:pPr>
        <w:pStyle w:val="CodeExample0"/>
      </w:pPr>
      <w:r>
        <w:t>00022     printf(</w:t>
      </w:r>
      <w:r>
        <w:rPr>
          <w:color w:val="002080"/>
        </w:rPr>
        <w:t>"  Success:  %s\n\n"</w:t>
      </w:r>
      <w:r>
        <w:t xml:space="preserve">, success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74C74358" w14:textId="77777777" w:rsidR="00000000" w:rsidRDefault="0033228F">
      <w:pPr>
        <w:pStyle w:val="CodeExample0"/>
      </w:pPr>
      <w:r>
        <w:t>00023 }</w:t>
      </w:r>
    </w:p>
    <w:p w14:paraId="1B6F8C6B" w14:textId="77777777" w:rsidR="00000000" w:rsidRDefault="0033228F">
      <w:pPr>
        <w:pStyle w:val="CodeExample0"/>
      </w:pPr>
      <w:r>
        <w:t xml:space="preserve">00024 </w:t>
      </w:r>
    </w:p>
    <w:p w14:paraId="216AABAE" w14:textId="77777777" w:rsidR="00000000" w:rsidRDefault="0033228F">
      <w:pPr>
        <w:pStyle w:val="CodeExample0"/>
      </w:pPr>
      <w:r>
        <w:t xml:space="preserve">00025 </w:t>
      </w:r>
      <w:r>
        <w:rPr>
          <w:color w:val="604020"/>
        </w:rPr>
        <w:t>void</w:t>
      </w:r>
      <w:r>
        <w:t xml:space="preserve"> test_utils_get_float() {</w:t>
      </w:r>
    </w:p>
    <w:p w14:paraId="1448FEA4" w14:textId="77777777" w:rsidR="00000000" w:rsidRDefault="0033228F">
      <w:pPr>
        <w:pStyle w:val="CodeExample0"/>
      </w:pPr>
      <w:r>
        <w:t>00026     printf(</w:t>
      </w:r>
      <w:r>
        <w:rPr>
          <w:color w:val="002080"/>
        </w:rPr>
        <w:t>"Enter a float: "</w:t>
      </w:r>
      <w:r>
        <w:t>);</w:t>
      </w:r>
    </w:p>
    <w:p w14:paraId="4F5D978B" w14:textId="77777777" w:rsidR="00000000" w:rsidRDefault="0033228F">
      <w:pPr>
        <w:pStyle w:val="CodeExample0"/>
      </w:pPr>
      <w:r>
        <w:t xml:space="preserve">00027     </w:t>
      </w:r>
      <w:r>
        <w:rPr>
          <w:color w:val="604020"/>
        </w:rPr>
        <w:t>float</w:t>
      </w:r>
      <w:r>
        <w:t xml:space="preserve"> expected = 3.14;</w:t>
      </w:r>
    </w:p>
    <w:p w14:paraId="548B91A7" w14:textId="77777777" w:rsidR="00000000" w:rsidRDefault="0033228F">
      <w:pPr>
        <w:pStyle w:val="CodeExample0"/>
      </w:pPr>
      <w:r>
        <w:t xml:space="preserve">00028     </w:t>
      </w:r>
      <w:r>
        <w:rPr>
          <w:color w:val="604020"/>
        </w:rPr>
        <w:t>float</w:t>
      </w:r>
      <w:r>
        <w:t xml:space="preserve"> actual = utils_get_float();</w:t>
      </w:r>
    </w:p>
    <w:p w14:paraId="095F8B90" w14:textId="77777777" w:rsidR="00000000" w:rsidRDefault="0033228F">
      <w:pPr>
        <w:pStyle w:val="CodeExample0"/>
      </w:pPr>
      <w:r>
        <w:t xml:space="preserve">00029     </w:t>
      </w:r>
      <w:r>
        <w:rPr>
          <w:color w:val="604020"/>
        </w:rPr>
        <w:t>int</w:t>
      </w:r>
      <w:r>
        <w:t xml:space="preserve"> success = (actual &gt;= 3.13 &amp;&amp; actual &lt;= 3.15);</w:t>
      </w:r>
    </w:p>
    <w:p w14:paraId="3179C943" w14:textId="77777777" w:rsidR="00000000" w:rsidRDefault="0033228F">
      <w:pPr>
        <w:pStyle w:val="CodeExample0"/>
      </w:pPr>
      <w:r>
        <w:t>00030     printf(</w:t>
      </w:r>
      <w:r>
        <w:rPr>
          <w:color w:val="002080"/>
        </w:rPr>
        <w:t>"  Expected: %.2f\n"</w:t>
      </w:r>
      <w:r>
        <w:t>, expected);</w:t>
      </w:r>
    </w:p>
    <w:p w14:paraId="282AE0CA" w14:textId="77777777" w:rsidR="00000000" w:rsidRDefault="0033228F">
      <w:pPr>
        <w:pStyle w:val="CodeExample0"/>
      </w:pPr>
      <w:r>
        <w:t>00031     printf(</w:t>
      </w:r>
      <w:r>
        <w:rPr>
          <w:color w:val="002080"/>
        </w:rPr>
        <w:t>"  Actual:   %.2f\n"</w:t>
      </w:r>
      <w:r>
        <w:t>, actual);</w:t>
      </w:r>
    </w:p>
    <w:p w14:paraId="0FFE69DF" w14:textId="77777777" w:rsidR="00000000" w:rsidRDefault="0033228F">
      <w:pPr>
        <w:pStyle w:val="CodeExample0"/>
      </w:pPr>
      <w:r>
        <w:t>00032     printf(</w:t>
      </w:r>
      <w:r>
        <w:rPr>
          <w:color w:val="002080"/>
        </w:rPr>
        <w:t>"  Success:  %s\n\n"</w:t>
      </w:r>
      <w:r>
        <w:t xml:space="preserve">, success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2E30443D" w14:textId="77777777" w:rsidR="00000000" w:rsidRDefault="0033228F">
      <w:pPr>
        <w:pStyle w:val="CodeExample0"/>
      </w:pPr>
      <w:r>
        <w:t>00033 }</w:t>
      </w:r>
    </w:p>
    <w:p w14:paraId="0CB6A2CB" w14:textId="77777777" w:rsidR="00000000" w:rsidRDefault="0033228F">
      <w:pPr>
        <w:pStyle w:val="CodeExample0"/>
      </w:pPr>
      <w:r>
        <w:t xml:space="preserve">00034 </w:t>
      </w:r>
    </w:p>
    <w:p w14:paraId="558FF5ED" w14:textId="77777777" w:rsidR="00000000" w:rsidRDefault="0033228F">
      <w:pPr>
        <w:pStyle w:val="CodeExample0"/>
      </w:pPr>
      <w:r>
        <w:t xml:space="preserve">00035 </w:t>
      </w:r>
      <w:r>
        <w:rPr>
          <w:color w:val="604020"/>
        </w:rPr>
        <w:t>void</w:t>
      </w:r>
      <w:r>
        <w:t xml:space="preserve"> test_utils_get_double() {</w:t>
      </w:r>
    </w:p>
    <w:p w14:paraId="0EDA5713" w14:textId="77777777" w:rsidR="00000000" w:rsidRDefault="0033228F">
      <w:pPr>
        <w:pStyle w:val="CodeExample0"/>
      </w:pPr>
      <w:r>
        <w:t>00036     printf(</w:t>
      </w:r>
      <w:r>
        <w:rPr>
          <w:color w:val="002080"/>
        </w:rPr>
        <w:t>"Enter a double: "</w:t>
      </w:r>
      <w:r>
        <w:t>);</w:t>
      </w:r>
    </w:p>
    <w:p w14:paraId="694B1C70" w14:textId="77777777" w:rsidR="00000000" w:rsidRDefault="0033228F">
      <w:pPr>
        <w:pStyle w:val="CodeExample0"/>
      </w:pPr>
      <w:r>
        <w:t xml:space="preserve">00037     </w:t>
      </w:r>
      <w:r>
        <w:rPr>
          <w:color w:val="604020"/>
        </w:rPr>
        <w:t>double</w:t>
      </w:r>
      <w:r>
        <w:t xml:space="preserve"> expected = 3.141593;</w:t>
      </w:r>
    </w:p>
    <w:p w14:paraId="018ED8CC" w14:textId="77777777" w:rsidR="00000000" w:rsidRDefault="0033228F">
      <w:pPr>
        <w:pStyle w:val="CodeExample0"/>
      </w:pPr>
      <w:r>
        <w:t xml:space="preserve">00038     </w:t>
      </w:r>
      <w:r>
        <w:rPr>
          <w:color w:val="604020"/>
        </w:rPr>
        <w:t>double</w:t>
      </w:r>
      <w:r>
        <w:t xml:space="preserve"> actual = utils_get_double();</w:t>
      </w:r>
    </w:p>
    <w:p w14:paraId="601FB0FF" w14:textId="77777777" w:rsidR="00000000" w:rsidRDefault="0033228F">
      <w:pPr>
        <w:pStyle w:val="CodeExample0"/>
      </w:pPr>
      <w:r>
        <w:t xml:space="preserve">00039     </w:t>
      </w:r>
      <w:r>
        <w:rPr>
          <w:color w:val="604020"/>
        </w:rPr>
        <w:t>int</w:t>
      </w:r>
      <w:r>
        <w:t xml:space="preserve"> succ</w:t>
      </w:r>
      <w:r>
        <w:t>ess = (actual &gt;= 3.141592 &amp;&amp; actual &lt;= 3.141594);</w:t>
      </w:r>
    </w:p>
    <w:p w14:paraId="3AD60AE5" w14:textId="77777777" w:rsidR="00000000" w:rsidRDefault="0033228F">
      <w:pPr>
        <w:pStyle w:val="CodeExample0"/>
      </w:pPr>
      <w:r>
        <w:t>00040     printf(</w:t>
      </w:r>
      <w:r>
        <w:rPr>
          <w:color w:val="002080"/>
        </w:rPr>
        <w:t>"  Expected: %.6f\n"</w:t>
      </w:r>
      <w:r>
        <w:t>, expected);</w:t>
      </w:r>
    </w:p>
    <w:p w14:paraId="406CB37B" w14:textId="77777777" w:rsidR="00000000" w:rsidRDefault="0033228F">
      <w:pPr>
        <w:pStyle w:val="CodeExample0"/>
      </w:pPr>
      <w:r>
        <w:t>00041     printf(</w:t>
      </w:r>
      <w:r>
        <w:rPr>
          <w:color w:val="002080"/>
        </w:rPr>
        <w:t>"  Actual:   %.6f\n"</w:t>
      </w:r>
      <w:r>
        <w:t>, actual);</w:t>
      </w:r>
    </w:p>
    <w:p w14:paraId="252E49AE" w14:textId="77777777" w:rsidR="00000000" w:rsidRDefault="0033228F">
      <w:pPr>
        <w:pStyle w:val="CodeExample0"/>
      </w:pPr>
      <w:r>
        <w:t>00042     printf(</w:t>
      </w:r>
      <w:r>
        <w:rPr>
          <w:color w:val="002080"/>
        </w:rPr>
        <w:t>"  Success:  %s\n\n"</w:t>
      </w:r>
      <w:r>
        <w:t xml:space="preserve">, success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7BCD6370" w14:textId="77777777" w:rsidR="00000000" w:rsidRDefault="0033228F">
      <w:pPr>
        <w:pStyle w:val="CodeExample0"/>
      </w:pPr>
      <w:r>
        <w:t>00043 }</w:t>
      </w:r>
    </w:p>
    <w:p w14:paraId="116CA79E" w14:textId="77777777" w:rsidR="00000000" w:rsidRDefault="0033228F">
      <w:pPr>
        <w:pStyle w:val="CodeExample0"/>
      </w:pPr>
      <w:r>
        <w:t xml:space="preserve">00044 </w:t>
      </w:r>
    </w:p>
    <w:p w14:paraId="1067097B" w14:textId="77777777" w:rsidR="00000000" w:rsidRDefault="0033228F">
      <w:pPr>
        <w:pStyle w:val="CodeExample0"/>
      </w:pPr>
      <w:r>
        <w:t xml:space="preserve">00045 </w:t>
      </w:r>
      <w:r>
        <w:rPr>
          <w:color w:val="604020"/>
        </w:rPr>
        <w:t>void</w:t>
      </w:r>
      <w:r>
        <w:t xml:space="preserve"> test_utils_get_string() {</w:t>
      </w:r>
    </w:p>
    <w:p w14:paraId="5BE3662F" w14:textId="77777777" w:rsidR="00000000" w:rsidRDefault="0033228F">
      <w:pPr>
        <w:pStyle w:val="CodeExample0"/>
      </w:pPr>
      <w:r>
        <w:t>00046     printf(</w:t>
      </w:r>
      <w:r>
        <w:rPr>
          <w:color w:val="002080"/>
        </w:rPr>
        <w:t>"Enter a string: "</w:t>
      </w:r>
      <w:r>
        <w:t>);</w:t>
      </w:r>
    </w:p>
    <w:p w14:paraId="3DD40340" w14:textId="77777777" w:rsidR="00000000" w:rsidRDefault="0033228F">
      <w:pPr>
        <w:pStyle w:val="CodeExample0"/>
      </w:pPr>
      <w:r>
        <w:t xml:space="preserve">00047     </w:t>
      </w:r>
      <w:r>
        <w:rPr>
          <w:color w:val="604020"/>
        </w:rPr>
        <w:t>char</w:t>
      </w:r>
      <w:r>
        <w:t xml:space="preserve"> expected[] = </w:t>
      </w:r>
      <w:r>
        <w:rPr>
          <w:color w:val="002080"/>
        </w:rPr>
        <w:t>"happy birthday"</w:t>
      </w:r>
      <w:r>
        <w:t>;</w:t>
      </w:r>
    </w:p>
    <w:p w14:paraId="098D707E" w14:textId="77777777" w:rsidR="00000000" w:rsidRDefault="0033228F">
      <w:pPr>
        <w:pStyle w:val="CodeExample0"/>
      </w:pPr>
      <w:r>
        <w:t xml:space="preserve">00048     </w:t>
      </w:r>
      <w:r>
        <w:rPr>
          <w:color w:val="604020"/>
        </w:rPr>
        <w:t>char</w:t>
      </w:r>
      <w:r>
        <w:t xml:space="preserve"> actual[50];</w:t>
      </w:r>
    </w:p>
    <w:p w14:paraId="122134C5" w14:textId="77777777" w:rsidR="00000000" w:rsidRDefault="0033228F">
      <w:pPr>
        <w:pStyle w:val="CodeExample0"/>
      </w:pPr>
      <w:r>
        <w:t>00049     utils_get_string(actual, 50);</w:t>
      </w:r>
    </w:p>
    <w:p w14:paraId="1EF21660" w14:textId="77777777" w:rsidR="00000000" w:rsidRDefault="0033228F">
      <w:pPr>
        <w:pStyle w:val="CodeExample0"/>
      </w:pPr>
      <w:r>
        <w:t xml:space="preserve">00050     </w:t>
      </w:r>
      <w:r>
        <w:rPr>
          <w:color w:val="604020"/>
        </w:rPr>
        <w:t>int</w:t>
      </w:r>
      <w:r>
        <w:t xml:space="preserve"> success = (strcmp(actual, expected) == 0);</w:t>
      </w:r>
    </w:p>
    <w:p w14:paraId="48512C2E" w14:textId="77777777" w:rsidR="00000000" w:rsidRDefault="0033228F">
      <w:pPr>
        <w:pStyle w:val="CodeExample0"/>
      </w:pPr>
      <w:r>
        <w:t>00051     printf(</w:t>
      </w:r>
      <w:r>
        <w:rPr>
          <w:color w:val="002080"/>
        </w:rPr>
        <w:t>"  E</w:t>
      </w:r>
      <w:r>
        <w:rPr>
          <w:color w:val="002080"/>
        </w:rPr>
        <w:t>xpected: %s\n"</w:t>
      </w:r>
      <w:r>
        <w:t>, expected);</w:t>
      </w:r>
    </w:p>
    <w:p w14:paraId="6D18A93D" w14:textId="77777777" w:rsidR="00000000" w:rsidRDefault="0033228F">
      <w:pPr>
        <w:pStyle w:val="CodeExample0"/>
      </w:pPr>
      <w:r>
        <w:t>00052     printf(</w:t>
      </w:r>
      <w:r>
        <w:rPr>
          <w:color w:val="002080"/>
        </w:rPr>
        <w:t>"  Actual:   %s\n"</w:t>
      </w:r>
      <w:r>
        <w:t>, actual);</w:t>
      </w:r>
    </w:p>
    <w:p w14:paraId="662182C4" w14:textId="77777777" w:rsidR="00000000" w:rsidRDefault="0033228F">
      <w:pPr>
        <w:pStyle w:val="CodeExample0"/>
      </w:pPr>
      <w:r>
        <w:t>00053     printf(</w:t>
      </w:r>
      <w:r>
        <w:rPr>
          <w:color w:val="002080"/>
        </w:rPr>
        <w:t>"  Success:  %s\n\n"</w:t>
      </w:r>
      <w:r>
        <w:t xml:space="preserve">, success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2EA291EA" w14:textId="77777777" w:rsidR="00000000" w:rsidRDefault="0033228F">
      <w:pPr>
        <w:pStyle w:val="CodeExample0"/>
      </w:pPr>
      <w:r>
        <w:t>00054 }</w:t>
      </w:r>
    </w:p>
    <w:p w14:paraId="2DC48963" w14:textId="77777777" w:rsidR="00000000" w:rsidRDefault="0033228F">
      <w:pPr>
        <w:pStyle w:val="CodeExample0"/>
      </w:pPr>
      <w:r>
        <w:t xml:space="preserve">00055 </w:t>
      </w:r>
    </w:p>
    <w:p w14:paraId="67D76A76" w14:textId="77777777" w:rsidR="00000000" w:rsidRDefault="0033228F">
      <w:pPr>
        <w:pStyle w:val="CodeExample0"/>
      </w:pPr>
      <w:r>
        <w:t xml:space="preserve">00056 </w:t>
      </w:r>
      <w:r>
        <w:rPr>
          <w:color w:val="604020"/>
        </w:rPr>
        <w:t>void</w:t>
      </w:r>
      <w:r>
        <w:t xml:space="preserve"> test_utils_is_valid_phone() {</w:t>
      </w:r>
    </w:p>
    <w:p w14:paraId="4E1C265B" w14:textId="77777777" w:rsidR="00000000" w:rsidRDefault="0033228F">
      <w:pPr>
        <w:pStyle w:val="CodeExample0"/>
      </w:pPr>
      <w:r>
        <w:t>00057     printf(</w:t>
      </w:r>
      <w:r>
        <w:rPr>
          <w:color w:val="002080"/>
        </w:rPr>
        <w:t>"Testing utils_is_valid_phone():\n\n"</w:t>
      </w:r>
      <w:r>
        <w:t>);</w:t>
      </w:r>
    </w:p>
    <w:p w14:paraId="28F843B5" w14:textId="77777777" w:rsidR="00000000" w:rsidRDefault="0033228F">
      <w:pPr>
        <w:pStyle w:val="CodeExample0"/>
      </w:pPr>
      <w:r>
        <w:t xml:space="preserve">00058     </w:t>
      </w:r>
    </w:p>
    <w:p w14:paraId="574A37A4" w14:textId="77777777" w:rsidR="00000000" w:rsidRDefault="0033228F">
      <w:pPr>
        <w:pStyle w:val="CodeExample0"/>
      </w:pPr>
      <w:r>
        <w:t xml:space="preserve">00059     </w:t>
      </w:r>
      <w:r>
        <w:rPr>
          <w:color w:val="604020"/>
        </w:rPr>
        <w:t>char</w:t>
      </w:r>
      <w:r>
        <w:t xml:space="preserve"> *phone1 = </w:t>
      </w:r>
      <w:r>
        <w:rPr>
          <w:color w:val="002080"/>
        </w:rPr>
        <w:t>"01315648613"</w:t>
      </w:r>
      <w:r>
        <w:t>;</w:t>
      </w:r>
    </w:p>
    <w:p w14:paraId="554573F5" w14:textId="77777777" w:rsidR="00000000" w:rsidRDefault="0033228F">
      <w:pPr>
        <w:pStyle w:val="CodeExample0"/>
      </w:pPr>
      <w:r>
        <w:t xml:space="preserve">00060     </w:t>
      </w:r>
      <w:r>
        <w:rPr>
          <w:color w:val="604020"/>
        </w:rPr>
        <w:t>int</w:t>
      </w:r>
      <w:r>
        <w:t xml:space="preserve"> expected1 = 1, actual1 = utils_is_valid_phone(phone1);</w:t>
      </w:r>
    </w:p>
    <w:p w14:paraId="647E4EA0" w14:textId="77777777" w:rsidR="00000000" w:rsidRDefault="0033228F">
      <w:pPr>
        <w:pStyle w:val="CodeExample0"/>
      </w:pPr>
      <w:r>
        <w:t>00061     printf(</w:t>
      </w:r>
      <w:r>
        <w:rPr>
          <w:color w:val="002080"/>
        </w:rPr>
        <w:t>"  Input:    %s\n"</w:t>
      </w:r>
      <w:r>
        <w:t>, phone1);</w:t>
      </w:r>
    </w:p>
    <w:p w14:paraId="5C9B3B0C" w14:textId="77777777" w:rsidR="00000000" w:rsidRDefault="0033228F">
      <w:pPr>
        <w:pStyle w:val="CodeExample0"/>
      </w:pPr>
      <w:r>
        <w:t>00062     printf(</w:t>
      </w:r>
      <w:r>
        <w:rPr>
          <w:color w:val="002080"/>
        </w:rPr>
        <w:t>"  Expected: %s\n"</w:t>
      </w:r>
      <w:r>
        <w:t xml:space="preserve">, expected1 ? </w:t>
      </w:r>
      <w:r>
        <w:rPr>
          <w:color w:val="002080"/>
        </w:rPr>
        <w:t>"</w:t>
      </w:r>
      <w:r>
        <w:rPr>
          <w:color w:val="002080"/>
        </w:rPr>
        <w:t>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4A351CEA" w14:textId="77777777" w:rsidR="00000000" w:rsidRDefault="0033228F">
      <w:pPr>
        <w:pStyle w:val="CodeExample0"/>
      </w:pPr>
      <w:r>
        <w:t>00063     printf(</w:t>
      </w:r>
      <w:r>
        <w:rPr>
          <w:color w:val="002080"/>
        </w:rPr>
        <w:t>"  Actual:   %s\n"</w:t>
      </w:r>
      <w:r>
        <w:t xml:space="preserve">, actual1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72A329E0" w14:textId="77777777" w:rsidR="00000000" w:rsidRDefault="0033228F">
      <w:pPr>
        <w:pStyle w:val="CodeExample0"/>
      </w:pPr>
      <w:r>
        <w:t>00064     printf(</w:t>
      </w:r>
      <w:r>
        <w:rPr>
          <w:color w:val="002080"/>
        </w:rPr>
        <w:t>"  Success:  %s\n\n"</w:t>
      </w:r>
      <w:r>
        <w:t xml:space="preserve">, (expected1 == actual1)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788A73A7" w14:textId="77777777" w:rsidR="00000000" w:rsidRDefault="0033228F">
      <w:pPr>
        <w:pStyle w:val="CodeExample0"/>
      </w:pPr>
      <w:r>
        <w:t xml:space="preserve">00065     </w:t>
      </w:r>
    </w:p>
    <w:p w14:paraId="7283C27A" w14:textId="77777777" w:rsidR="00000000" w:rsidRDefault="0033228F">
      <w:pPr>
        <w:pStyle w:val="CodeExample0"/>
      </w:pPr>
      <w:r>
        <w:t xml:space="preserve">00066     </w:t>
      </w:r>
      <w:r>
        <w:rPr>
          <w:color w:val="604020"/>
        </w:rPr>
        <w:t>char</w:t>
      </w:r>
      <w:r>
        <w:t xml:space="preserve"> *phone2 = </w:t>
      </w:r>
      <w:r>
        <w:rPr>
          <w:color w:val="002080"/>
        </w:rPr>
        <w:t>"1234567890"</w:t>
      </w:r>
      <w:r>
        <w:t>;</w:t>
      </w:r>
    </w:p>
    <w:p w14:paraId="43C8C96B" w14:textId="77777777" w:rsidR="00000000" w:rsidRDefault="0033228F">
      <w:pPr>
        <w:pStyle w:val="CodeExample0"/>
      </w:pPr>
      <w:r>
        <w:t xml:space="preserve">00067     </w:t>
      </w:r>
      <w:r>
        <w:rPr>
          <w:color w:val="604020"/>
        </w:rPr>
        <w:t>int</w:t>
      </w:r>
      <w:r>
        <w:t xml:space="preserve"> expected2 = 0, actual2 </w:t>
      </w:r>
      <w:r>
        <w:t>= utils_is_valid_phone(phone2);</w:t>
      </w:r>
    </w:p>
    <w:p w14:paraId="08E3D488" w14:textId="77777777" w:rsidR="00000000" w:rsidRDefault="0033228F">
      <w:pPr>
        <w:pStyle w:val="CodeExample0"/>
      </w:pPr>
      <w:r>
        <w:t>00068     printf(</w:t>
      </w:r>
      <w:r>
        <w:rPr>
          <w:color w:val="002080"/>
        </w:rPr>
        <w:t>"  Input:    %s\n"</w:t>
      </w:r>
      <w:r>
        <w:t>, phone2);</w:t>
      </w:r>
    </w:p>
    <w:p w14:paraId="275D23E6" w14:textId="77777777" w:rsidR="00000000" w:rsidRDefault="0033228F">
      <w:pPr>
        <w:pStyle w:val="CodeExample0"/>
      </w:pPr>
      <w:r>
        <w:t>00069     printf(</w:t>
      </w:r>
      <w:r>
        <w:rPr>
          <w:color w:val="002080"/>
        </w:rPr>
        <w:t>"  Expected: %s\n"</w:t>
      </w:r>
      <w:r>
        <w:t xml:space="preserve">, expected2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3B36F4C3" w14:textId="77777777" w:rsidR="00000000" w:rsidRDefault="0033228F">
      <w:pPr>
        <w:pStyle w:val="CodeExample0"/>
      </w:pPr>
      <w:r>
        <w:t>00070     printf(</w:t>
      </w:r>
      <w:r>
        <w:rPr>
          <w:color w:val="002080"/>
        </w:rPr>
        <w:t>"  Actual:   %s\n"</w:t>
      </w:r>
      <w:r>
        <w:t xml:space="preserve">, actual2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4658BE3F" w14:textId="77777777" w:rsidR="00000000" w:rsidRDefault="0033228F">
      <w:pPr>
        <w:pStyle w:val="CodeExample0"/>
      </w:pPr>
      <w:r>
        <w:lastRenderedPageBreak/>
        <w:t>00071     printf(</w:t>
      </w:r>
      <w:r>
        <w:rPr>
          <w:color w:val="002080"/>
        </w:rPr>
        <w:t>"  Success:  %s\n\n"</w:t>
      </w:r>
      <w:r>
        <w:t>,</w:t>
      </w:r>
      <w:r>
        <w:t xml:space="preserve"> (expected2 == actual2)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558755D2" w14:textId="77777777" w:rsidR="00000000" w:rsidRDefault="0033228F">
      <w:pPr>
        <w:pStyle w:val="CodeExample0"/>
      </w:pPr>
      <w:r>
        <w:t>00072 }</w:t>
      </w:r>
    </w:p>
    <w:p w14:paraId="43F43873" w14:textId="77777777" w:rsidR="00000000" w:rsidRDefault="0033228F">
      <w:pPr>
        <w:pStyle w:val="CodeExample0"/>
      </w:pPr>
      <w:r>
        <w:t xml:space="preserve">00073 </w:t>
      </w:r>
    </w:p>
    <w:p w14:paraId="0B26617B" w14:textId="77777777" w:rsidR="00000000" w:rsidRDefault="0033228F">
      <w:pPr>
        <w:pStyle w:val="CodeExample0"/>
      </w:pPr>
      <w:r>
        <w:t xml:space="preserve">00074 </w:t>
      </w:r>
      <w:r>
        <w:rPr>
          <w:color w:val="604020"/>
        </w:rPr>
        <w:t>void</w:t>
      </w:r>
      <w:r>
        <w:t xml:space="preserve"> test_utils_is_valid_email() {</w:t>
      </w:r>
    </w:p>
    <w:p w14:paraId="5A766D05" w14:textId="77777777" w:rsidR="00000000" w:rsidRDefault="0033228F">
      <w:pPr>
        <w:pStyle w:val="CodeExample0"/>
      </w:pPr>
      <w:r>
        <w:t>00075     printf(</w:t>
      </w:r>
      <w:r>
        <w:rPr>
          <w:color w:val="002080"/>
        </w:rPr>
        <w:t>"Testing utils_is_valid_email():\n\n"</w:t>
      </w:r>
      <w:r>
        <w:t>);</w:t>
      </w:r>
    </w:p>
    <w:p w14:paraId="0C4141A5" w14:textId="77777777" w:rsidR="00000000" w:rsidRDefault="0033228F">
      <w:pPr>
        <w:pStyle w:val="CodeExample0"/>
      </w:pPr>
      <w:r>
        <w:t xml:space="preserve">00076     </w:t>
      </w:r>
    </w:p>
    <w:p w14:paraId="3E800ED7" w14:textId="77777777" w:rsidR="00000000" w:rsidRDefault="0033228F">
      <w:pPr>
        <w:pStyle w:val="CodeExample0"/>
      </w:pPr>
      <w:r>
        <w:t xml:space="preserve">00077     </w:t>
      </w:r>
      <w:r>
        <w:rPr>
          <w:color w:val="604020"/>
        </w:rPr>
        <w:t>char</w:t>
      </w:r>
      <w:r>
        <w:t xml:space="preserve"> *email1 = </w:t>
      </w:r>
      <w:r>
        <w:rPr>
          <w:color w:val="002080"/>
        </w:rPr>
        <w:t>"this.is.an.email@gmail.com"</w:t>
      </w:r>
      <w:r>
        <w:t>;</w:t>
      </w:r>
    </w:p>
    <w:p w14:paraId="51C614E9" w14:textId="77777777" w:rsidR="00000000" w:rsidRDefault="0033228F">
      <w:pPr>
        <w:pStyle w:val="CodeExample0"/>
      </w:pPr>
      <w:r>
        <w:t xml:space="preserve">00078     </w:t>
      </w:r>
      <w:r>
        <w:rPr>
          <w:color w:val="604020"/>
        </w:rPr>
        <w:t>int</w:t>
      </w:r>
      <w:r>
        <w:t xml:space="preserve"> expected1 = 1, actual1</w:t>
      </w:r>
      <w:r>
        <w:t xml:space="preserve"> = utils_is_valid_email(email1);</w:t>
      </w:r>
    </w:p>
    <w:p w14:paraId="371D216F" w14:textId="77777777" w:rsidR="00000000" w:rsidRDefault="0033228F">
      <w:pPr>
        <w:pStyle w:val="CodeExample0"/>
      </w:pPr>
      <w:r>
        <w:t>00079     printf(</w:t>
      </w:r>
      <w:r>
        <w:rPr>
          <w:color w:val="002080"/>
        </w:rPr>
        <w:t>"  Input:    %s\n"</w:t>
      </w:r>
      <w:r>
        <w:t>, email1);</w:t>
      </w:r>
    </w:p>
    <w:p w14:paraId="739883A6" w14:textId="77777777" w:rsidR="00000000" w:rsidRDefault="0033228F">
      <w:pPr>
        <w:pStyle w:val="CodeExample0"/>
      </w:pPr>
      <w:r>
        <w:t>00080     printf(</w:t>
      </w:r>
      <w:r>
        <w:rPr>
          <w:color w:val="002080"/>
        </w:rPr>
        <w:t>"  Expected: %s\n"</w:t>
      </w:r>
      <w:r>
        <w:t xml:space="preserve">, expected1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3CFF7FD3" w14:textId="77777777" w:rsidR="00000000" w:rsidRDefault="0033228F">
      <w:pPr>
        <w:pStyle w:val="CodeExample0"/>
      </w:pPr>
      <w:r>
        <w:t>00081     printf(</w:t>
      </w:r>
      <w:r>
        <w:rPr>
          <w:color w:val="002080"/>
        </w:rPr>
        <w:t>"  Actual:   %s\n"</w:t>
      </w:r>
      <w:r>
        <w:t xml:space="preserve">, actual1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30D799B2" w14:textId="77777777" w:rsidR="00000000" w:rsidRDefault="0033228F">
      <w:pPr>
        <w:pStyle w:val="CodeExample0"/>
      </w:pPr>
      <w:r>
        <w:t>00082     printf(</w:t>
      </w:r>
      <w:r>
        <w:rPr>
          <w:color w:val="002080"/>
        </w:rPr>
        <w:t>"  Success:  %s\n\n"</w:t>
      </w:r>
      <w:r>
        <w:t xml:space="preserve">, (expected1 == actual1)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5A30058C" w14:textId="77777777" w:rsidR="00000000" w:rsidRDefault="0033228F">
      <w:pPr>
        <w:pStyle w:val="CodeExample0"/>
      </w:pPr>
      <w:r>
        <w:t xml:space="preserve">00083     </w:t>
      </w:r>
    </w:p>
    <w:p w14:paraId="7F51BB6D" w14:textId="77777777" w:rsidR="00000000" w:rsidRDefault="0033228F">
      <w:pPr>
        <w:pStyle w:val="CodeExample0"/>
      </w:pPr>
      <w:r>
        <w:t xml:space="preserve">00084     </w:t>
      </w:r>
      <w:r>
        <w:rPr>
          <w:color w:val="604020"/>
        </w:rPr>
        <w:t>char</w:t>
      </w:r>
      <w:r>
        <w:t xml:space="preserve"> *email2 = </w:t>
      </w:r>
      <w:r>
        <w:rPr>
          <w:color w:val="002080"/>
        </w:rPr>
        <w:t>"noatsign.com"</w:t>
      </w:r>
      <w:r>
        <w:t>;</w:t>
      </w:r>
    </w:p>
    <w:p w14:paraId="7D903031" w14:textId="77777777" w:rsidR="00000000" w:rsidRDefault="0033228F">
      <w:pPr>
        <w:pStyle w:val="CodeExample0"/>
      </w:pPr>
      <w:r>
        <w:t xml:space="preserve">00085     </w:t>
      </w:r>
      <w:r>
        <w:rPr>
          <w:color w:val="604020"/>
        </w:rPr>
        <w:t>int</w:t>
      </w:r>
      <w:r>
        <w:t xml:space="preserve"> expected2 = 0, actual2 = utils_is_valid_email(email2);</w:t>
      </w:r>
    </w:p>
    <w:p w14:paraId="1F95C1B6" w14:textId="77777777" w:rsidR="00000000" w:rsidRDefault="0033228F">
      <w:pPr>
        <w:pStyle w:val="CodeExample0"/>
      </w:pPr>
      <w:r>
        <w:t>00086     printf(</w:t>
      </w:r>
      <w:r>
        <w:rPr>
          <w:color w:val="002080"/>
        </w:rPr>
        <w:t>"  Input:    %s\n"</w:t>
      </w:r>
      <w:r>
        <w:t>, email2);</w:t>
      </w:r>
    </w:p>
    <w:p w14:paraId="4F352AF9" w14:textId="77777777" w:rsidR="00000000" w:rsidRDefault="0033228F">
      <w:pPr>
        <w:pStyle w:val="CodeExample0"/>
      </w:pPr>
      <w:r>
        <w:t>00087     printf(</w:t>
      </w:r>
      <w:r>
        <w:rPr>
          <w:color w:val="002080"/>
        </w:rPr>
        <w:t>"  Expected: %s\n"</w:t>
      </w:r>
      <w:r>
        <w:t xml:space="preserve">, expected2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45BE73B7" w14:textId="77777777" w:rsidR="00000000" w:rsidRDefault="0033228F">
      <w:pPr>
        <w:pStyle w:val="CodeExample0"/>
      </w:pPr>
      <w:r>
        <w:t>00088     printf(</w:t>
      </w:r>
      <w:r>
        <w:rPr>
          <w:color w:val="002080"/>
        </w:rPr>
        <w:t>"  Actual:   %s\n"</w:t>
      </w:r>
      <w:r>
        <w:t xml:space="preserve">, actual2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366A047B" w14:textId="77777777" w:rsidR="00000000" w:rsidRDefault="0033228F">
      <w:pPr>
        <w:pStyle w:val="CodeExample0"/>
      </w:pPr>
      <w:r>
        <w:t>00089     printf(</w:t>
      </w:r>
      <w:r>
        <w:rPr>
          <w:color w:val="002080"/>
        </w:rPr>
        <w:t>"  Success:  %s\n\n"</w:t>
      </w:r>
      <w:r>
        <w:t xml:space="preserve">, (expected2 == actual2)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1C3AA3B9" w14:textId="77777777" w:rsidR="00000000" w:rsidRDefault="0033228F">
      <w:pPr>
        <w:pStyle w:val="CodeExample0"/>
      </w:pPr>
      <w:r>
        <w:t>00090 }</w:t>
      </w:r>
    </w:p>
    <w:p w14:paraId="10A7BD29" w14:textId="77777777" w:rsidR="00000000" w:rsidRDefault="0033228F">
      <w:pPr>
        <w:pStyle w:val="CodeExample0"/>
      </w:pPr>
      <w:r>
        <w:t xml:space="preserve">00091 </w:t>
      </w:r>
    </w:p>
    <w:p w14:paraId="0E109647" w14:textId="77777777" w:rsidR="00000000" w:rsidRDefault="0033228F">
      <w:pPr>
        <w:pStyle w:val="CodeExample0"/>
      </w:pPr>
      <w:r>
        <w:t xml:space="preserve">00092 </w:t>
      </w:r>
      <w:r>
        <w:rPr>
          <w:color w:val="604020"/>
        </w:rPr>
        <w:t>void</w:t>
      </w:r>
      <w:r>
        <w:t xml:space="preserve"> test_utils_</w:t>
      </w:r>
      <w:r>
        <w:t>str_to_upper() {</w:t>
      </w:r>
    </w:p>
    <w:p w14:paraId="2D61E71A" w14:textId="77777777" w:rsidR="00000000" w:rsidRDefault="0033228F">
      <w:pPr>
        <w:pStyle w:val="CodeExample0"/>
      </w:pPr>
      <w:r>
        <w:t>00093     printf(</w:t>
      </w:r>
      <w:r>
        <w:rPr>
          <w:color w:val="002080"/>
        </w:rPr>
        <w:t>"Testing utils_str_to_upper():\n\n"</w:t>
      </w:r>
      <w:r>
        <w:t>);</w:t>
      </w:r>
    </w:p>
    <w:p w14:paraId="1FEBAAF6" w14:textId="77777777" w:rsidR="00000000" w:rsidRDefault="0033228F">
      <w:pPr>
        <w:pStyle w:val="CodeExample0"/>
      </w:pPr>
      <w:r>
        <w:t xml:space="preserve">00094     </w:t>
      </w:r>
    </w:p>
    <w:p w14:paraId="2F0A6307" w14:textId="77777777" w:rsidR="00000000" w:rsidRDefault="0033228F">
      <w:pPr>
        <w:pStyle w:val="CodeExample0"/>
      </w:pPr>
      <w:r>
        <w:t xml:space="preserve">00095     </w:t>
      </w:r>
      <w:r>
        <w:rPr>
          <w:color w:val="604020"/>
        </w:rPr>
        <w:t>char</w:t>
      </w:r>
      <w:r>
        <w:t xml:space="preserve"> input1[] = </w:t>
      </w:r>
      <w:r>
        <w:rPr>
          <w:color w:val="002080"/>
        </w:rPr>
        <w:t>"hello world"</w:t>
      </w:r>
      <w:r>
        <w:t>;</w:t>
      </w:r>
    </w:p>
    <w:p w14:paraId="3C85DE35" w14:textId="77777777" w:rsidR="00000000" w:rsidRDefault="0033228F">
      <w:pPr>
        <w:pStyle w:val="CodeExample0"/>
      </w:pPr>
      <w:r>
        <w:t xml:space="preserve">00096     </w:t>
      </w:r>
      <w:r>
        <w:rPr>
          <w:color w:val="604020"/>
        </w:rPr>
        <w:t>char</w:t>
      </w:r>
      <w:r>
        <w:t xml:space="preserve"> expected1[] = </w:t>
      </w:r>
      <w:r>
        <w:rPr>
          <w:color w:val="002080"/>
        </w:rPr>
        <w:t>"HELLO WORLD"</w:t>
      </w:r>
      <w:r>
        <w:t>;</w:t>
      </w:r>
    </w:p>
    <w:p w14:paraId="76AA68D9" w14:textId="77777777" w:rsidR="00000000" w:rsidRDefault="0033228F">
      <w:pPr>
        <w:pStyle w:val="CodeExample0"/>
      </w:pPr>
      <w:r>
        <w:t xml:space="preserve">00097     </w:t>
      </w:r>
      <w:r>
        <w:rPr>
          <w:color w:val="604020"/>
        </w:rPr>
        <w:t>char</w:t>
      </w:r>
      <w:r>
        <w:t xml:space="preserve"> *actual1 = utils_str_to_upper(input1);</w:t>
      </w:r>
    </w:p>
    <w:p w14:paraId="0285459F" w14:textId="77777777" w:rsidR="00000000" w:rsidRDefault="0033228F">
      <w:pPr>
        <w:pStyle w:val="CodeExample0"/>
      </w:pPr>
      <w:r>
        <w:t xml:space="preserve">00098     </w:t>
      </w:r>
      <w:r>
        <w:rPr>
          <w:color w:val="604020"/>
        </w:rPr>
        <w:t>int</w:t>
      </w:r>
      <w:r>
        <w:t xml:space="preserve"> success1 = (strcmp(a</w:t>
      </w:r>
      <w:r>
        <w:t>ctual1, expected1) == 0);</w:t>
      </w:r>
    </w:p>
    <w:p w14:paraId="4DCC90BE" w14:textId="77777777" w:rsidR="00000000" w:rsidRDefault="0033228F">
      <w:pPr>
        <w:pStyle w:val="CodeExample0"/>
      </w:pPr>
      <w:r>
        <w:t>00099     printf(</w:t>
      </w:r>
      <w:r>
        <w:rPr>
          <w:color w:val="002080"/>
        </w:rPr>
        <w:t>"  Input:    hello world\n"</w:t>
      </w:r>
      <w:r>
        <w:t>);</w:t>
      </w:r>
    </w:p>
    <w:p w14:paraId="3BD9BAC4" w14:textId="77777777" w:rsidR="00000000" w:rsidRDefault="0033228F">
      <w:pPr>
        <w:pStyle w:val="CodeExample0"/>
      </w:pPr>
      <w:r>
        <w:t>00100     printf(</w:t>
      </w:r>
      <w:r>
        <w:rPr>
          <w:color w:val="002080"/>
        </w:rPr>
        <w:t>"  Expected: %s\n"</w:t>
      </w:r>
      <w:r>
        <w:t>, expected1);</w:t>
      </w:r>
    </w:p>
    <w:p w14:paraId="2ADED7B5" w14:textId="77777777" w:rsidR="00000000" w:rsidRDefault="0033228F">
      <w:pPr>
        <w:pStyle w:val="CodeExample0"/>
      </w:pPr>
      <w:r>
        <w:t>00101     printf(</w:t>
      </w:r>
      <w:r>
        <w:rPr>
          <w:color w:val="002080"/>
        </w:rPr>
        <w:t>"  Actual:   %s\n"</w:t>
      </w:r>
      <w:r>
        <w:t>, actual1);</w:t>
      </w:r>
    </w:p>
    <w:p w14:paraId="420600D0" w14:textId="77777777" w:rsidR="00000000" w:rsidRDefault="0033228F">
      <w:pPr>
        <w:pStyle w:val="CodeExample0"/>
      </w:pPr>
      <w:r>
        <w:t>00102     printf(</w:t>
      </w:r>
      <w:r>
        <w:rPr>
          <w:color w:val="002080"/>
        </w:rPr>
        <w:t>"  Success:  %s\n\n"</w:t>
      </w:r>
      <w:r>
        <w:t xml:space="preserve">, success1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7B59FF08" w14:textId="77777777" w:rsidR="00000000" w:rsidRDefault="0033228F">
      <w:pPr>
        <w:pStyle w:val="CodeExample0"/>
      </w:pPr>
      <w:r>
        <w:t xml:space="preserve">00103     </w:t>
      </w:r>
    </w:p>
    <w:p w14:paraId="4699BD15" w14:textId="77777777" w:rsidR="00000000" w:rsidRDefault="0033228F">
      <w:pPr>
        <w:pStyle w:val="CodeExample0"/>
      </w:pPr>
      <w:r>
        <w:t xml:space="preserve">00104     </w:t>
      </w:r>
      <w:r>
        <w:rPr>
          <w:color w:val="604020"/>
        </w:rPr>
        <w:t>c</w:t>
      </w:r>
      <w:r>
        <w:rPr>
          <w:color w:val="604020"/>
        </w:rPr>
        <w:t>har</w:t>
      </w:r>
      <w:r>
        <w:t xml:space="preserve"> input2[] = </w:t>
      </w:r>
      <w:r>
        <w:rPr>
          <w:color w:val="002080"/>
        </w:rPr>
        <w:t>"Test123"</w:t>
      </w:r>
      <w:r>
        <w:t>;</w:t>
      </w:r>
    </w:p>
    <w:p w14:paraId="12F7AD1E" w14:textId="77777777" w:rsidR="00000000" w:rsidRDefault="0033228F">
      <w:pPr>
        <w:pStyle w:val="CodeExample0"/>
      </w:pPr>
      <w:r>
        <w:t xml:space="preserve">00105     </w:t>
      </w:r>
      <w:r>
        <w:rPr>
          <w:color w:val="604020"/>
        </w:rPr>
        <w:t>char</w:t>
      </w:r>
      <w:r>
        <w:t xml:space="preserve"> expected2[] = </w:t>
      </w:r>
      <w:r>
        <w:rPr>
          <w:color w:val="002080"/>
        </w:rPr>
        <w:t>"TEST123"</w:t>
      </w:r>
      <w:r>
        <w:t>;</w:t>
      </w:r>
    </w:p>
    <w:p w14:paraId="42B90D3F" w14:textId="77777777" w:rsidR="00000000" w:rsidRDefault="0033228F">
      <w:pPr>
        <w:pStyle w:val="CodeExample0"/>
      </w:pPr>
      <w:r>
        <w:t xml:space="preserve">00106     </w:t>
      </w:r>
      <w:r>
        <w:rPr>
          <w:color w:val="604020"/>
        </w:rPr>
        <w:t>char</w:t>
      </w:r>
      <w:r>
        <w:t xml:space="preserve"> *actual2 = utils_str_to_upper(input2);</w:t>
      </w:r>
    </w:p>
    <w:p w14:paraId="503E1050" w14:textId="77777777" w:rsidR="00000000" w:rsidRDefault="0033228F">
      <w:pPr>
        <w:pStyle w:val="CodeExample0"/>
      </w:pPr>
      <w:r>
        <w:t xml:space="preserve">00107     </w:t>
      </w:r>
      <w:r>
        <w:rPr>
          <w:color w:val="604020"/>
        </w:rPr>
        <w:t>int</w:t>
      </w:r>
      <w:r>
        <w:t xml:space="preserve"> success2 = (strcmp(actual2, expected2) == 0);</w:t>
      </w:r>
    </w:p>
    <w:p w14:paraId="7804B283" w14:textId="77777777" w:rsidR="00000000" w:rsidRDefault="0033228F">
      <w:pPr>
        <w:pStyle w:val="CodeExample0"/>
      </w:pPr>
      <w:r>
        <w:t>00108     printf(</w:t>
      </w:r>
      <w:r>
        <w:rPr>
          <w:color w:val="002080"/>
        </w:rPr>
        <w:t>"  Input:    Test123\n"</w:t>
      </w:r>
      <w:r>
        <w:t>);</w:t>
      </w:r>
    </w:p>
    <w:p w14:paraId="6741498B" w14:textId="77777777" w:rsidR="00000000" w:rsidRDefault="0033228F">
      <w:pPr>
        <w:pStyle w:val="CodeExample0"/>
      </w:pPr>
      <w:r>
        <w:t>00109     printf(</w:t>
      </w:r>
      <w:r>
        <w:rPr>
          <w:color w:val="002080"/>
        </w:rPr>
        <w:t>"  Expected: %s\</w:t>
      </w:r>
      <w:r>
        <w:rPr>
          <w:color w:val="002080"/>
        </w:rPr>
        <w:t>n"</w:t>
      </w:r>
      <w:r>
        <w:t>, expected2);</w:t>
      </w:r>
    </w:p>
    <w:p w14:paraId="4EAF405F" w14:textId="77777777" w:rsidR="00000000" w:rsidRDefault="0033228F">
      <w:pPr>
        <w:pStyle w:val="CodeExample0"/>
      </w:pPr>
      <w:r>
        <w:t>00110     printf(</w:t>
      </w:r>
      <w:r>
        <w:rPr>
          <w:color w:val="002080"/>
        </w:rPr>
        <w:t>"  Actual:   %s\n"</w:t>
      </w:r>
      <w:r>
        <w:t>, actual2);</w:t>
      </w:r>
    </w:p>
    <w:p w14:paraId="3445656A" w14:textId="77777777" w:rsidR="00000000" w:rsidRDefault="0033228F">
      <w:pPr>
        <w:pStyle w:val="CodeExample0"/>
      </w:pPr>
      <w:r>
        <w:t>00111     printf(</w:t>
      </w:r>
      <w:r>
        <w:rPr>
          <w:color w:val="002080"/>
        </w:rPr>
        <w:t>"  Success:  %s\n\n"</w:t>
      </w:r>
      <w:r>
        <w:t xml:space="preserve">, success2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6550525F" w14:textId="77777777" w:rsidR="00000000" w:rsidRDefault="0033228F">
      <w:pPr>
        <w:pStyle w:val="CodeExample0"/>
      </w:pPr>
      <w:r>
        <w:t>00112 }</w:t>
      </w:r>
    </w:p>
    <w:p w14:paraId="5574EF8F" w14:textId="77777777" w:rsidR="00000000" w:rsidRDefault="0033228F">
      <w:pPr>
        <w:pStyle w:val="CodeExample0"/>
      </w:pPr>
      <w:r>
        <w:t xml:space="preserve">00113 </w:t>
      </w:r>
    </w:p>
    <w:p w14:paraId="0217341E" w14:textId="77777777" w:rsidR="00000000" w:rsidRDefault="0033228F">
      <w:pPr>
        <w:pStyle w:val="CodeExample0"/>
      </w:pPr>
      <w:r>
        <w:t xml:space="preserve">00114 </w:t>
      </w:r>
      <w:r>
        <w:rPr>
          <w:color w:val="604020"/>
        </w:rPr>
        <w:t>void</w:t>
      </w:r>
      <w:r>
        <w:t xml:space="preserve"> test_utils_is_valid_blood_group() {</w:t>
      </w:r>
    </w:p>
    <w:p w14:paraId="4F371D58" w14:textId="77777777" w:rsidR="00000000" w:rsidRDefault="0033228F">
      <w:pPr>
        <w:pStyle w:val="CodeExample0"/>
      </w:pPr>
      <w:r>
        <w:t>00115     printf(</w:t>
      </w:r>
      <w:r>
        <w:rPr>
          <w:color w:val="002080"/>
        </w:rPr>
        <w:t>"Testing utils_is_valid_blood_group():\n\n"</w:t>
      </w:r>
      <w:r>
        <w:t>);</w:t>
      </w:r>
    </w:p>
    <w:p w14:paraId="106D8686" w14:textId="77777777" w:rsidR="00000000" w:rsidRDefault="0033228F">
      <w:pPr>
        <w:pStyle w:val="CodeExample0"/>
      </w:pPr>
      <w:r>
        <w:t xml:space="preserve">00116     </w:t>
      </w:r>
    </w:p>
    <w:p w14:paraId="54CE8D15" w14:textId="77777777" w:rsidR="00000000" w:rsidRDefault="0033228F">
      <w:pPr>
        <w:pStyle w:val="CodeExample0"/>
      </w:pPr>
      <w:r>
        <w:t xml:space="preserve">00117     </w:t>
      </w:r>
      <w:r>
        <w:rPr>
          <w:color w:val="604020"/>
        </w:rPr>
        <w:t>char</w:t>
      </w:r>
      <w:r>
        <w:t xml:space="preserve"> *blood1 = </w:t>
      </w:r>
      <w:r>
        <w:rPr>
          <w:color w:val="002080"/>
        </w:rPr>
        <w:t>"A+"</w:t>
      </w:r>
      <w:r>
        <w:t>;</w:t>
      </w:r>
    </w:p>
    <w:p w14:paraId="130746A2" w14:textId="77777777" w:rsidR="00000000" w:rsidRDefault="0033228F">
      <w:pPr>
        <w:pStyle w:val="CodeExample0"/>
      </w:pPr>
      <w:r>
        <w:t xml:space="preserve">00118     </w:t>
      </w:r>
      <w:r>
        <w:rPr>
          <w:color w:val="604020"/>
        </w:rPr>
        <w:t>int</w:t>
      </w:r>
      <w:r>
        <w:t xml:space="preserve"> expected1 = 1, actual1 = utils_is_valid_blood_group(blood1);</w:t>
      </w:r>
    </w:p>
    <w:p w14:paraId="192D6CD3" w14:textId="77777777" w:rsidR="00000000" w:rsidRDefault="0033228F">
      <w:pPr>
        <w:pStyle w:val="CodeExample0"/>
      </w:pPr>
      <w:r>
        <w:t>00119     printf(</w:t>
      </w:r>
      <w:r>
        <w:rPr>
          <w:color w:val="002080"/>
        </w:rPr>
        <w:t>"  Input:    %s\n"</w:t>
      </w:r>
      <w:r>
        <w:t>, blood1);</w:t>
      </w:r>
    </w:p>
    <w:p w14:paraId="7EB4A86D" w14:textId="77777777" w:rsidR="00000000" w:rsidRDefault="0033228F">
      <w:pPr>
        <w:pStyle w:val="CodeExample0"/>
      </w:pPr>
      <w:r>
        <w:t>00120     printf(</w:t>
      </w:r>
      <w:r>
        <w:rPr>
          <w:color w:val="002080"/>
        </w:rPr>
        <w:t>"  Expected: %s\n"</w:t>
      </w:r>
      <w:r>
        <w:t xml:space="preserve">, expected1 </w:t>
      </w:r>
      <w:r>
        <w:t xml:space="preserve">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73AE4C44" w14:textId="77777777" w:rsidR="00000000" w:rsidRDefault="0033228F">
      <w:pPr>
        <w:pStyle w:val="CodeExample0"/>
      </w:pPr>
      <w:r>
        <w:t>00121     printf(</w:t>
      </w:r>
      <w:r>
        <w:rPr>
          <w:color w:val="002080"/>
        </w:rPr>
        <w:t>"  Actual:   %s\n"</w:t>
      </w:r>
      <w:r>
        <w:t xml:space="preserve">, actual1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00B0B17C" w14:textId="77777777" w:rsidR="00000000" w:rsidRDefault="0033228F">
      <w:pPr>
        <w:pStyle w:val="CodeExample0"/>
      </w:pPr>
      <w:r>
        <w:t>00122     printf(</w:t>
      </w:r>
      <w:r>
        <w:rPr>
          <w:color w:val="002080"/>
        </w:rPr>
        <w:t>"  Success:  %s\n\n"</w:t>
      </w:r>
      <w:r>
        <w:t xml:space="preserve">, (expected1 == actual1)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1595A15D" w14:textId="77777777" w:rsidR="00000000" w:rsidRDefault="0033228F">
      <w:pPr>
        <w:pStyle w:val="CodeExample0"/>
      </w:pPr>
      <w:r>
        <w:t xml:space="preserve">00123     </w:t>
      </w:r>
    </w:p>
    <w:p w14:paraId="285C32EC" w14:textId="77777777" w:rsidR="00000000" w:rsidRDefault="0033228F">
      <w:pPr>
        <w:pStyle w:val="CodeExample0"/>
      </w:pPr>
      <w:r>
        <w:t xml:space="preserve">00124     </w:t>
      </w:r>
      <w:r>
        <w:rPr>
          <w:color w:val="604020"/>
        </w:rPr>
        <w:t>char</w:t>
      </w:r>
      <w:r>
        <w:t xml:space="preserve"> *blood2 = </w:t>
      </w:r>
      <w:r>
        <w:rPr>
          <w:color w:val="002080"/>
        </w:rPr>
        <w:t>"AB-"</w:t>
      </w:r>
      <w:r>
        <w:t>;</w:t>
      </w:r>
    </w:p>
    <w:p w14:paraId="741A474F" w14:textId="77777777" w:rsidR="00000000" w:rsidRDefault="0033228F">
      <w:pPr>
        <w:pStyle w:val="CodeExample0"/>
      </w:pPr>
      <w:r>
        <w:t xml:space="preserve">00125     </w:t>
      </w:r>
      <w:r>
        <w:rPr>
          <w:color w:val="604020"/>
        </w:rPr>
        <w:t>int</w:t>
      </w:r>
      <w:r>
        <w:t xml:space="preserve"> expected2 = 1, actual2 = ut</w:t>
      </w:r>
      <w:r>
        <w:t>ils_is_valid_blood_group(blood2);</w:t>
      </w:r>
    </w:p>
    <w:p w14:paraId="2F2E9367" w14:textId="77777777" w:rsidR="00000000" w:rsidRDefault="0033228F">
      <w:pPr>
        <w:pStyle w:val="CodeExample0"/>
      </w:pPr>
      <w:r>
        <w:t>00126     printf(</w:t>
      </w:r>
      <w:r>
        <w:rPr>
          <w:color w:val="002080"/>
        </w:rPr>
        <w:t>"  Input:    %s\n"</w:t>
      </w:r>
      <w:r>
        <w:t>, blood2);</w:t>
      </w:r>
    </w:p>
    <w:p w14:paraId="28D9B5A7" w14:textId="77777777" w:rsidR="00000000" w:rsidRDefault="0033228F">
      <w:pPr>
        <w:pStyle w:val="CodeExample0"/>
      </w:pPr>
      <w:r>
        <w:t>00127     printf(</w:t>
      </w:r>
      <w:r>
        <w:rPr>
          <w:color w:val="002080"/>
        </w:rPr>
        <w:t>"  Expected: %s\n"</w:t>
      </w:r>
      <w:r>
        <w:t xml:space="preserve">, expected2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431A9C56" w14:textId="77777777" w:rsidR="00000000" w:rsidRDefault="0033228F">
      <w:pPr>
        <w:pStyle w:val="CodeExample0"/>
      </w:pPr>
      <w:r>
        <w:t>00128     printf(</w:t>
      </w:r>
      <w:r>
        <w:rPr>
          <w:color w:val="002080"/>
        </w:rPr>
        <w:t>"  Actual:   %s\n"</w:t>
      </w:r>
      <w:r>
        <w:t xml:space="preserve">, actual2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6EEC72D2" w14:textId="77777777" w:rsidR="00000000" w:rsidRDefault="0033228F">
      <w:pPr>
        <w:pStyle w:val="CodeExample0"/>
      </w:pPr>
      <w:r>
        <w:t>00129     printf(</w:t>
      </w:r>
      <w:r>
        <w:rPr>
          <w:color w:val="002080"/>
        </w:rPr>
        <w:t>"  Success:  %s\n\n</w:t>
      </w:r>
      <w:r>
        <w:rPr>
          <w:color w:val="002080"/>
        </w:rPr>
        <w:t>"</w:t>
      </w:r>
      <w:r>
        <w:t xml:space="preserve">, (expected2 == actual2)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7FFDCB7C" w14:textId="77777777" w:rsidR="00000000" w:rsidRDefault="0033228F">
      <w:pPr>
        <w:pStyle w:val="CodeExample0"/>
      </w:pPr>
      <w:r>
        <w:t xml:space="preserve">00130     </w:t>
      </w:r>
    </w:p>
    <w:p w14:paraId="46745526" w14:textId="77777777" w:rsidR="00000000" w:rsidRDefault="0033228F">
      <w:pPr>
        <w:pStyle w:val="CodeExample0"/>
      </w:pPr>
      <w:r>
        <w:t xml:space="preserve">00131     </w:t>
      </w:r>
      <w:r>
        <w:rPr>
          <w:color w:val="604020"/>
        </w:rPr>
        <w:t>char</w:t>
      </w:r>
      <w:r>
        <w:t xml:space="preserve"> *blood3 = </w:t>
      </w:r>
      <w:r>
        <w:rPr>
          <w:color w:val="002080"/>
        </w:rPr>
        <w:t>"X+"</w:t>
      </w:r>
      <w:r>
        <w:t>;</w:t>
      </w:r>
    </w:p>
    <w:p w14:paraId="77F36B71" w14:textId="77777777" w:rsidR="00000000" w:rsidRDefault="0033228F">
      <w:pPr>
        <w:pStyle w:val="CodeExample0"/>
      </w:pPr>
      <w:r>
        <w:t xml:space="preserve">00132     </w:t>
      </w:r>
      <w:r>
        <w:rPr>
          <w:color w:val="604020"/>
        </w:rPr>
        <w:t>int</w:t>
      </w:r>
      <w:r>
        <w:t xml:space="preserve"> expected3 = 0, actual3 = utils_is_valid_blood_group(blood3);</w:t>
      </w:r>
    </w:p>
    <w:p w14:paraId="506DC9AF" w14:textId="77777777" w:rsidR="00000000" w:rsidRDefault="0033228F">
      <w:pPr>
        <w:pStyle w:val="CodeExample0"/>
      </w:pPr>
      <w:r>
        <w:t>00133     printf(</w:t>
      </w:r>
      <w:r>
        <w:rPr>
          <w:color w:val="002080"/>
        </w:rPr>
        <w:t>"  Input:    %s\n"</w:t>
      </w:r>
      <w:r>
        <w:t>, blood3);</w:t>
      </w:r>
    </w:p>
    <w:p w14:paraId="1EDF0D54" w14:textId="77777777" w:rsidR="00000000" w:rsidRDefault="0033228F">
      <w:pPr>
        <w:pStyle w:val="CodeExample0"/>
      </w:pPr>
      <w:r>
        <w:t>00134     printf(</w:t>
      </w:r>
      <w:r>
        <w:rPr>
          <w:color w:val="002080"/>
        </w:rPr>
        <w:t>"  Expected: %s\n"</w:t>
      </w:r>
      <w:r>
        <w:t xml:space="preserve">, expected3 ? </w:t>
      </w:r>
      <w:r>
        <w:rPr>
          <w:color w:val="002080"/>
        </w:rPr>
        <w:t>"</w:t>
      </w:r>
      <w:r>
        <w:rPr>
          <w:color w:val="002080"/>
        </w:rPr>
        <w:t>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6E0EFF51" w14:textId="77777777" w:rsidR="00000000" w:rsidRDefault="0033228F">
      <w:pPr>
        <w:pStyle w:val="CodeExample0"/>
      </w:pPr>
      <w:r>
        <w:t>00135     printf(</w:t>
      </w:r>
      <w:r>
        <w:rPr>
          <w:color w:val="002080"/>
        </w:rPr>
        <w:t>"  Actual:   %s\n"</w:t>
      </w:r>
      <w:r>
        <w:t xml:space="preserve">, actual3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5065C248" w14:textId="77777777" w:rsidR="00000000" w:rsidRDefault="0033228F">
      <w:pPr>
        <w:pStyle w:val="CodeExample0"/>
      </w:pPr>
      <w:r>
        <w:t>00136     printf(</w:t>
      </w:r>
      <w:r>
        <w:rPr>
          <w:color w:val="002080"/>
        </w:rPr>
        <w:t>"  Success:  %s\n\n"</w:t>
      </w:r>
      <w:r>
        <w:t xml:space="preserve">, (expected3 == actual3)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6ADB27BC" w14:textId="77777777" w:rsidR="00000000" w:rsidRDefault="0033228F">
      <w:pPr>
        <w:pStyle w:val="CodeExample0"/>
      </w:pPr>
      <w:r>
        <w:t>00137 }</w:t>
      </w:r>
    </w:p>
    <w:p w14:paraId="7490407E" w14:textId="77777777" w:rsidR="00000000" w:rsidRDefault="0033228F">
      <w:pPr>
        <w:pStyle w:val="CodeExample0"/>
      </w:pPr>
      <w:r>
        <w:t xml:space="preserve">00138 </w:t>
      </w:r>
    </w:p>
    <w:p w14:paraId="5D0722E0" w14:textId="77777777" w:rsidR="00000000" w:rsidRDefault="0033228F">
      <w:pPr>
        <w:pStyle w:val="CodeExample0"/>
      </w:pPr>
      <w:r>
        <w:t xml:space="preserve">00139 </w:t>
      </w:r>
      <w:r>
        <w:rPr>
          <w:color w:val="604020"/>
        </w:rPr>
        <w:t>void</w:t>
      </w:r>
      <w:r>
        <w:t xml:space="preserve"> test_utils_is_valid_address() {</w:t>
      </w:r>
    </w:p>
    <w:p w14:paraId="75D1C403" w14:textId="77777777" w:rsidR="00000000" w:rsidRDefault="0033228F">
      <w:pPr>
        <w:pStyle w:val="CodeExample0"/>
      </w:pPr>
      <w:r>
        <w:t>00140     printf(</w:t>
      </w:r>
      <w:r>
        <w:rPr>
          <w:color w:val="002080"/>
        </w:rPr>
        <w:t>"Testing uti</w:t>
      </w:r>
      <w:r>
        <w:rPr>
          <w:color w:val="002080"/>
        </w:rPr>
        <w:t>ls_is_valid_address():\n\n"</w:t>
      </w:r>
      <w:r>
        <w:t>);</w:t>
      </w:r>
    </w:p>
    <w:p w14:paraId="0B59A2BA" w14:textId="77777777" w:rsidR="00000000" w:rsidRDefault="0033228F">
      <w:pPr>
        <w:pStyle w:val="CodeExample0"/>
      </w:pPr>
      <w:r>
        <w:t xml:space="preserve">00141     </w:t>
      </w:r>
    </w:p>
    <w:p w14:paraId="08C461F6" w14:textId="77777777" w:rsidR="00000000" w:rsidRDefault="0033228F">
      <w:pPr>
        <w:pStyle w:val="CodeExample0"/>
      </w:pPr>
      <w:r>
        <w:t xml:space="preserve">00142     </w:t>
      </w:r>
      <w:r>
        <w:rPr>
          <w:color w:val="604020"/>
        </w:rPr>
        <w:t>char</w:t>
      </w:r>
      <w:r>
        <w:t xml:space="preserve"> *addr1 = </w:t>
      </w:r>
      <w:r>
        <w:rPr>
          <w:color w:val="002080"/>
        </w:rPr>
        <w:t>"123 Main Street, Dhaka"</w:t>
      </w:r>
      <w:r>
        <w:t>;</w:t>
      </w:r>
    </w:p>
    <w:p w14:paraId="70EECA2B" w14:textId="77777777" w:rsidR="00000000" w:rsidRDefault="0033228F">
      <w:pPr>
        <w:pStyle w:val="CodeExample0"/>
      </w:pPr>
      <w:r>
        <w:t xml:space="preserve">00143     </w:t>
      </w:r>
      <w:r>
        <w:rPr>
          <w:color w:val="604020"/>
        </w:rPr>
        <w:t>int</w:t>
      </w:r>
      <w:r>
        <w:t xml:space="preserve"> expected1 = 1, actual1 = utils_is_valid_address(addr1);</w:t>
      </w:r>
    </w:p>
    <w:p w14:paraId="13CECF7B" w14:textId="77777777" w:rsidR="00000000" w:rsidRDefault="0033228F">
      <w:pPr>
        <w:pStyle w:val="CodeExample0"/>
      </w:pPr>
      <w:r>
        <w:t>00144     printf(</w:t>
      </w:r>
      <w:r>
        <w:rPr>
          <w:color w:val="002080"/>
        </w:rPr>
        <w:t>"  Input:    %s\n"</w:t>
      </w:r>
      <w:r>
        <w:t>, addr1);</w:t>
      </w:r>
    </w:p>
    <w:p w14:paraId="7FFA5EE5" w14:textId="77777777" w:rsidR="00000000" w:rsidRDefault="0033228F">
      <w:pPr>
        <w:pStyle w:val="CodeExample0"/>
      </w:pPr>
      <w:r>
        <w:t>00145     printf(</w:t>
      </w:r>
      <w:r>
        <w:rPr>
          <w:color w:val="002080"/>
        </w:rPr>
        <w:t>"  Expected: %s\n"</w:t>
      </w:r>
      <w:r>
        <w:t xml:space="preserve">, expected1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431786C1" w14:textId="77777777" w:rsidR="00000000" w:rsidRDefault="0033228F">
      <w:pPr>
        <w:pStyle w:val="CodeExample0"/>
      </w:pPr>
      <w:r>
        <w:t>00146     printf(</w:t>
      </w:r>
      <w:r>
        <w:rPr>
          <w:color w:val="002080"/>
        </w:rPr>
        <w:t>"  Actual:   %s\n"</w:t>
      </w:r>
      <w:r>
        <w:t xml:space="preserve">, actual1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789974D9" w14:textId="77777777" w:rsidR="00000000" w:rsidRDefault="0033228F">
      <w:pPr>
        <w:pStyle w:val="CodeExample0"/>
      </w:pPr>
      <w:r>
        <w:t>00147     printf(</w:t>
      </w:r>
      <w:r>
        <w:rPr>
          <w:color w:val="002080"/>
        </w:rPr>
        <w:t>"  Success:  %s\n\n"</w:t>
      </w:r>
      <w:r>
        <w:t xml:space="preserve">, (expected1 == actual1)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3224A7C3" w14:textId="77777777" w:rsidR="00000000" w:rsidRDefault="0033228F">
      <w:pPr>
        <w:pStyle w:val="CodeExample0"/>
      </w:pPr>
      <w:r>
        <w:lastRenderedPageBreak/>
        <w:t xml:space="preserve">00148     </w:t>
      </w:r>
    </w:p>
    <w:p w14:paraId="4344B24A" w14:textId="77777777" w:rsidR="00000000" w:rsidRDefault="0033228F">
      <w:pPr>
        <w:pStyle w:val="CodeExample0"/>
      </w:pPr>
      <w:r>
        <w:t xml:space="preserve">00149     </w:t>
      </w:r>
      <w:r>
        <w:rPr>
          <w:color w:val="604020"/>
        </w:rPr>
        <w:t>char</w:t>
      </w:r>
      <w:r>
        <w:t xml:space="preserve"> *addr2 = </w:t>
      </w:r>
      <w:r>
        <w:rPr>
          <w:color w:val="002080"/>
        </w:rPr>
        <w:t>"Apt. 5, Block B"</w:t>
      </w:r>
      <w:r>
        <w:t>;</w:t>
      </w:r>
    </w:p>
    <w:p w14:paraId="3D78A18A" w14:textId="77777777" w:rsidR="00000000" w:rsidRDefault="0033228F">
      <w:pPr>
        <w:pStyle w:val="CodeExample0"/>
      </w:pPr>
      <w:r>
        <w:t xml:space="preserve">00150     </w:t>
      </w:r>
      <w:r>
        <w:rPr>
          <w:color w:val="604020"/>
        </w:rPr>
        <w:t>int</w:t>
      </w:r>
      <w:r>
        <w:t xml:space="preserve"> expected2 = 1, actual2 = utils_is_valid_address(addr2);</w:t>
      </w:r>
    </w:p>
    <w:p w14:paraId="57DA111C" w14:textId="77777777" w:rsidR="00000000" w:rsidRDefault="0033228F">
      <w:pPr>
        <w:pStyle w:val="CodeExample0"/>
      </w:pPr>
      <w:r>
        <w:t>00151     printf(</w:t>
      </w:r>
      <w:r>
        <w:rPr>
          <w:color w:val="002080"/>
        </w:rPr>
        <w:t>"  Input:    %s\n"</w:t>
      </w:r>
      <w:r>
        <w:t>, addr2);</w:t>
      </w:r>
    </w:p>
    <w:p w14:paraId="63CF412D" w14:textId="77777777" w:rsidR="00000000" w:rsidRDefault="0033228F">
      <w:pPr>
        <w:pStyle w:val="CodeExample0"/>
      </w:pPr>
      <w:r>
        <w:t>00152     printf(</w:t>
      </w:r>
      <w:r>
        <w:rPr>
          <w:color w:val="002080"/>
        </w:rPr>
        <w:t>"  Expected: %s\n"</w:t>
      </w:r>
      <w:r>
        <w:t xml:space="preserve">, expected2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21044BAB" w14:textId="77777777" w:rsidR="00000000" w:rsidRDefault="0033228F">
      <w:pPr>
        <w:pStyle w:val="CodeExample0"/>
      </w:pPr>
      <w:r>
        <w:t>00153     printf(</w:t>
      </w:r>
      <w:r>
        <w:rPr>
          <w:color w:val="002080"/>
        </w:rPr>
        <w:t>"  Actual:   %s\n"</w:t>
      </w:r>
      <w:r>
        <w:t xml:space="preserve">, actual2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3CD79D50" w14:textId="77777777" w:rsidR="00000000" w:rsidRDefault="0033228F">
      <w:pPr>
        <w:pStyle w:val="CodeExample0"/>
      </w:pPr>
      <w:r>
        <w:t>0</w:t>
      </w:r>
      <w:r>
        <w:t>0154     printf(</w:t>
      </w:r>
      <w:r>
        <w:rPr>
          <w:color w:val="002080"/>
        </w:rPr>
        <w:t>"  Success:  %s\n\n"</w:t>
      </w:r>
      <w:r>
        <w:t xml:space="preserve">, (expected2 == actual2)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36BAD6C3" w14:textId="77777777" w:rsidR="00000000" w:rsidRDefault="0033228F">
      <w:pPr>
        <w:pStyle w:val="CodeExample0"/>
      </w:pPr>
      <w:r>
        <w:t xml:space="preserve">00155     </w:t>
      </w:r>
    </w:p>
    <w:p w14:paraId="38CDC25E" w14:textId="77777777" w:rsidR="00000000" w:rsidRDefault="0033228F">
      <w:pPr>
        <w:pStyle w:val="CodeExample0"/>
      </w:pPr>
      <w:r>
        <w:t xml:space="preserve">00156     </w:t>
      </w:r>
      <w:r>
        <w:rPr>
          <w:color w:val="604020"/>
        </w:rPr>
        <w:t>char</w:t>
      </w:r>
      <w:r>
        <w:t xml:space="preserve"> *addr3 = </w:t>
      </w:r>
      <w:r>
        <w:rPr>
          <w:color w:val="002080"/>
        </w:rPr>
        <w:t>"Invalid@Address#123"</w:t>
      </w:r>
      <w:r>
        <w:t>;</w:t>
      </w:r>
    </w:p>
    <w:p w14:paraId="48A66D95" w14:textId="77777777" w:rsidR="00000000" w:rsidRDefault="0033228F">
      <w:pPr>
        <w:pStyle w:val="CodeExample0"/>
      </w:pPr>
      <w:r>
        <w:t xml:space="preserve">00157     </w:t>
      </w:r>
      <w:r>
        <w:rPr>
          <w:color w:val="604020"/>
        </w:rPr>
        <w:t>int</w:t>
      </w:r>
      <w:r>
        <w:t xml:space="preserve"> expected3 = 0, actual3 = utils_is_valid_address(addr3);</w:t>
      </w:r>
    </w:p>
    <w:p w14:paraId="33C6DA60" w14:textId="77777777" w:rsidR="00000000" w:rsidRDefault="0033228F">
      <w:pPr>
        <w:pStyle w:val="CodeExample0"/>
      </w:pPr>
      <w:r>
        <w:t>00158     printf(</w:t>
      </w:r>
      <w:r>
        <w:rPr>
          <w:color w:val="002080"/>
        </w:rPr>
        <w:t>"  Input:    %s\n"</w:t>
      </w:r>
      <w:r>
        <w:t>, addr3);</w:t>
      </w:r>
    </w:p>
    <w:p w14:paraId="6EB46845" w14:textId="77777777" w:rsidR="00000000" w:rsidRDefault="0033228F">
      <w:pPr>
        <w:pStyle w:val="CodeExample0"/>
      </w:pPr>
      <w:r>
        <w:t>00159</w:t>
      </w:r>
      <w:r>
        <w:t xml:space="preserve">     printf(</w:t>
      </w:r>
      <w:r>
        <w:rPr>
          <w:color w:val="002080"/>
        </w:rPr>
        <w:t>"  Expected: %s\n"</w:t>
      </w:r>
      <w:r>
        <w:t xml:space="preserve">, expected3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1A10FF47" w14:textId="77777777" w:rsidR="00000000" w:rsidRDefault="0033228F">
      <w:pPr>
        <w:pStyle w:val="CodeExample0"/>
      </w:pPr>
      <w:r>
        <w:t>00160     printf(</w:t>
      </w:r>
      <w:r>
        <w:rPr>
          <w:color w:val="002080"/>
        </w:rPr>
        <w:t>"  Actual:   %s\n"</w:t>
      </w:r>
      <w:r>
        <w:t xml:space="preserve">, actual3 ? </w:t>
      </w:r>
      <w:r>
        <w:rPr>
          <w:color w:val="002080"/>
        </w:rPr>
        <w:t>"Valid"</w:t>
      </w:r>
      <w:r>
        <w:t xml:space="preserve"> : </w:t>
      </w:r>
      <w:r>
        <w:rPr>
          <w:color w:val="002080"/>
        </w:rPr>
        <w:t>"Invalid"</w:t>
      </w:r>
      <w:r>
        <w:t>);</w:t>
      </w:r>
    </w:p>
    <w:p w14:paraId="191E02F7" w14:textId="77777777" w:rsidR="00000000" w:rsidRDefault="0033228F">
      <w:pPr>
        <w:pStyle w:val="CodeExample0"/>
      </w:pPr>
      <w:r>
        <w:t>00161     printf(</w:t>
      </w:r>
      <w:r>
        <w:rPr>
          <w:color w:val="002080"/>
        </w:rPr>
        <w:t>"  Success:  %s\n\n"</w:t>
      </w:r>
      <w:r>
        <w:t xml:space="preserve">, (expected3 == actual3) ? </w:t>
      </w:r>
      <w:r>
        <w:rPr>
          <w:color w:val="002080"/>
        </w:rPr>
        <w:t>"Yes"</w:t>
      </w:r>
      <w:r>
        <w:t xml:space="preserve"> : </w:t>
      </w:r>
      <w:r>
        <w:rPr>
          <w:color w:val="002080"/>
        </w:rPr>
        <w:t>"No"</w:t>
      </w:r>
      <w:r>
        <w:t>);</w:t>
      </w:r>
    </w:p>
    <w:p w14:paraId="2F646BBD" w14:textId="77777777" w:rsidR="00000000" w:rsidRDefault="0033228F">
      <w:pPr>
        <w:pStyle w:val="CodeExample0"/>
      </w:pPr>
      <w:r>
        <w:t>00162 }</w:t>
      </w:r>
    </w:p>
    <w:p w14:paraId="3A85F95E" w14:textId="77777777" w:rsidR="00000000" w:rsidRDefault="0033228F">
      <w:pPr>
        <w:pStyle w:val="CodeExample0"/>
      </w:pPr>
      <w:r>
        <w:t xml:space="preserve">00163 </w:t>
      </w:r>
    </w:p>
    <w:p w14:paraId="40BC5E78" w14:textId="77777777" w:rsidR="00000000" w:rsidRDefault="0033228F">
      <w:pPr>
        <w:pStyle w:val="CodeExample0"/>
      </w:pPr>
      <w:r>
        <w:t xml:space="preserve">00164 </w:t>
      </w:r>
      <w:r>
        <w:rPr>
          <w:color w:val="604020"/>
        </w:rPr>
        <w:t>int</w:t>
      </w:r>
      <w:r>
        <w:t xml:space="preserve"> main() {</w:t>
      </w:r>
    </w:p>
    <w:p w14:paraId="1580FAD6" w14:textId="77777777" w:rsidR="00000000" w:rsidRDefault="0033228F">
      <w:pPr>
        <w:pStyle w:val="CodeExample0"/>
      </w:pPr>
      <w:r>
        <w:t xml:space="preserve">00165   </w:t>
      </w:r>
      <w:r>
        <w:t xml:space="preserve">  printf(</w:t>
      </w:r>
      <w:r>
        <w:rPr>
          <w:color w:val="002080"/>
        </w:rPr>
        <w:t>"=== UTILITY FUNCTIONS TEST ===\n\n"</w:t>
      </w:r>
      <w:r>
        <w:t>);</w:t>
      </w:r>
    </w:p>
    <w:p w14:paraId="1023A409" w14:textId="77777777" w:rsidR="00000000" w:rsidRDefault="0033228F">
      <w:pPr>
        <w:pStyle w:val="CodeExample0"/>
      </w:pPr>
      <w:r>
        <w:t xml:space="preserve">00166     </w:t>
      </w:r>
    </w:p>
    <w:p w14:paraId="42589AE7" w14:textId="77777777" w:rsidR="00000000" w:rsidRDefault="0033228F">
      <w:pPr>
        <w:pStyle w:val="CodeExample0"/>
      </w:pPr>
      <w:r>
        <w:t xml:space="preserve">00167     </w:t>
      </w:r>
      <w:r>
        <w:rPr>
          <w:color w:val="800000"/>
        </w:rPr>
        <w:t>// test_utils_get_int();</w:t>
      </w:r>
    </w:p>
    <w:p w14:paraId="5C3B5B25" w14:textId="77777777" w:rsidR="00000000" w:rsidRDefault="0033228F">
      <w:pPr>
        <w:pStyle w:val="CodeExample0"/>
      </w:pPr>
      <w:r>
        <w:t xml:space="preserve">00168     </w:t>
      </w:r>
      <w:r>
        <w:rPr>
          <w:color w:val="800000"/>
        </w:rPr>
        <w:t>// test_utils_get_char();</w:t>
      </w:r>
    </w:p>
    <w:p w14:paraId="6C24825D" w14:textId="77777777" w:rsidR="00000000" w:rsidRDefault="0033228F">
      <w:pPr>
        <w:pStyle w:val="CodeExample0"/>
      </w:pPr>
      <w:r>
        <w:t xml:space="preserve">00169     </w:t>
      </w:r>
      <w:r>
        <w:rPr>
          <w:color w:val="800000"/>
        </w:rPr>
        <w:t>// test_utils_get_float();</w:t>
      </w:r>
    </w:p>
    <w:p w14:paraId="4FAA2784" w14:textId="77777777" w:rsidR="00000000" w:rsidRDefault="0033228F">
      <w:pPr>
        <w:pStyle w:val="CodeExample0"/>
      </w:pPr>
      <w:r>
        <w:t xml:space="preserve">00170     </w:t>
      </w:r>
      <w:r>
        <w:rPr>
          <w:color w:val="800000"/>
        </w:rPr>
        <w:t>// test_utils_get_double();</w:t>
      </w:r>
    </w:p>
    <w:p w14:paraId="4DBAC500" w14:textId="77777777" w:rsidR="00000000" w:rsidRDefault="0033228F">
      <w:pPr>
        <w:pStyle w:val="CodeExample0"/>
      </w:pPr>
      <w:r>
        <w:t xml:space="preserve">00171     </w:t>
      </w:r>
      <w:r>
        <w:rPr>
          <w:color w:val="800000"/>
        </w:rPr>
        <w:t>// test_utils_get_string();</w:t>
      </w:r>
    </w:p>
    <w:p w14:paraId="112466DF" w14:textId="77777777" w:rsidR="00000000" w:rsidRDefault="0033228F">
      <w:pPr>
        <w:pStyle w:val="CodeExample0"/>
      </w:pPr>
      <w:r>
        <w:t>00172     tes</w:t>
      </w:r>
      <w:r>
        <w:t>t_utils_is_valid_phone();</w:t>
      </w:r>
    </w:p>
    <w:p w14:paraId="3C8B32A2" w14:textId="77777777" w:rsidR="00000000" w:rsidRDefault="0033228F">
      <w:pPr>
        <w:pStyle w:val="CodeExample0"/>
      </w:pPr>
      <w:r>
        <w:t>00173     test_utils_is_valid_email();</w:t>
      </w:r>
    </w:p>
    <w:p w14:paraId="43223E7A" w14:textId="77777777" w:rsidR="00000000" w:rsidRDefault="0033228F">
      <w:pPr>
        <w:pStyle w:val="CodeExample0"/>
      </w:pPr>
      <w:r>
        <w:t>00174     test_utils_str_to_upper();</w:t>
      </w:r>
    </w:p>
    <w:p w14:paraId="13C3AF0E" w14:textId="77777777" w:rsidR="00000000" w:rsidRDefault="0033228F">
      <w:pPr>
        <w:pStyle w:val="CodeExample0"/>
      </w:pPr>
      <w:r>
        <w:t>00175     test_utils_is_valid_blood_group();</w:t>
      </w:r>
    </w:p>
    <w:p w14:paraId="551F72AB" w14:textId="77777777" w:rsidR="00000000" w:rsidRDefault="0033228F">
      <w:pPr>
        <w:pStyle w:val="CodeExample0"/>
      </w:pPr>
      <w:r>
        <w:t>00176     test_utils_is_valid_address();</w:t>
      </w:r>
    </w:p>
    <w:p w14:paraId="327EE802" w14:textId="77777777" w:rsidR="00000000" w:rsidRDefault="0033228F">
      <w:pPr>
        <w:pStyle w:val="CodeExample0"/>
      </w:pPr>
      <w:r>
        <w:t xml:space="preserve">00177     </w:t>
      </w:r>
    </w:p>
    <w:p w14:paraId="49975F0E" w14:textId="77777777" w:rsidR="00000000" w:rsidRDefault="0033228F">
      <w:pPr>
        <w:pStyle w:val="CodeExample0"/>
      </w:pPr>
      <w:r>
        <w:t xml:space="preserve">00178     </w:t>
      </w:r>
      <w:r>
        <w:rPr>
          <w:color w:val="008000"/>
        </w:rPr>
        <w:t>return</w:t>
      </w:r>
      <w:r>
        <w:t xml:space="preserve"> 0;</w:t>
      </w:r>
    </w:p>
    <w:p w14:paraId="4F267D1E" w14:textId="77777777" w:rsidR="00000000" w:rsidRDefault="0033228F">
      <w:pPr>
        <w:pStyle w:val="CodeExample0"/>
      </w:pPr>
      <w:r>
        <w:t>00179 }</w:t>
      </w:r>
    </w:p>
    <w:p w14:paraId="129ACA5B" w14:textId="77777777" w:rsidR="00000000" w:rsidRDefault="0033228F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14:paraId="5751D275" w14:textId="77777777" w:rsidR="00000000" w:rsidRDefault="0033228F">
      <w:pPr>
        <w:pStyle w:val="Heading1"/>
      </w:pPr>
      <w:r>
        <w:lastRenderedPageBreak/>
        <w:t>Index</w:t>
      </w:r>
    </w:p>
    <w:p w14:paraId="7903C4B1" w14:textId="77777777" w:rsidR="0033228F" w:rsidRDefault="0033228F">
      <w:pPr>
        <w:widowControl w:val="0"/>
        <w:adjustRightInd w:val="0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tc "Index"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INDEX \c2 \*MERGEFORMAT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INDEX</w:t>
      </w:r>
      <w:r>
        <w:rPr>
          <w:sz w:val="24"/>
          <w:szCs w:val="24"/>
        </w:rPr>
        <w:fldChar w:fldCharType="end"/>
      </w:r>
    </w:p>
    <w:sectPr w:rsidR="0033228F">
      <w:pgSz w:w="11900" w:h="16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98533" w14:textId="77777777" w:rsidR="0033228F" w:rsidRDefault="0033228F">
      <w:r>
        <w:separator/>
      </w:r>
    </w:p>
  </w:endnote>
  <w:endnote w:type="continuationSeparator" w:id="0">
    <w:p w14:paraId="0A7BF8A0" w14:textId="77777777" w:rsidR="0033228F" w:rsidRDefault="00332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E6267" w14:textId="77777777" w:rsidR="00000000" w:rsidRDefault="0033228F">
    <w:pPr>
      <w:pStyle w:val="Footer"/>
    </w:pPr>
    <w:r>
      <w:pgNum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65C3D" w14:textId="77777777" w:rsidR="00000000" w:rsidRDefault="0033228F">
    <w:pPr>
      <w:pStyle w:val="Footer"/>
    </w:pPr>
    <w: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276CE" w14:textId="77777777" w:rsidR="0033228F" w:rsidRDefault="0033228F">
      <w:r>
        <w:separator/>
      </w:r>
    </w:p>
  </w:footnote>
  <w:footnote w:type="continuationSeparator" w:id="0">
    <w:p w14:paraId="5EA6EEAB" w14:textId="77777777" w:rsidR="0033228F" w:rsidRDefault="00332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27429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BC2383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592D6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52446A5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0000001"/>
    <w:multiLevelType w:val="multilevel"/>
    <w:tmpl w:val="00000001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◦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⇖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◦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00000002"/>
    <w:multiLevelType w:val="multilevel"/>
    <w:tmpl w:val="00000002"/>
    <w:lvl w:ilvl="0">
      <w:start w:val="1"/>
      <w:numFmt w:val="bullet"/>
      <w:lvlText w:val="☐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☐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☐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☐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☐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☐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☐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☐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☐"/>
      <w:lvlJc w:val="left"/>
      <w:pPr>
        <w:ind w:left="360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00000003"/>
    <w:multiLevelType w:val="multilevel"/>
    <w:tmpl w:val="00000003"/>
    <w:lvl w:ilvl="0">
      <w:start w:val="1"/>
      <w:numFmt w:val="bullet"/>
      <w:lvlText w:val="☒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☒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☒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☒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☒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☒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☒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☒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☒"/>
      <w:lvlJc w:val="left"/>
      <w:pPr>
        <w:ind w:left="3600" w:hanging="360"/>
      </w:pPr>
      <w:rPr>
        <w:rFonts w:ascii="Times New Roman" w:eastAsia="Times New Roman" w:hAnsi="Times New Roman"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EF"/>
    <w:rsid w:val="00001FEF"/>
    <w:rsid w:val="0033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20D6E"/>
  <w14:defaultImageDpi w14:val="0"/>
  <w15:docId w15:val="{6ED8A744-673E-4D06-9C8B-C756C962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kern w:val="28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90" w:after="30"/>
      <w:outlineLvl w:val="4"/>
    </w:pPr>
    <w:rPr>
      <w:rFonts w:ascii="Arial" w:hAnsi="Arial" w:cs="Arial"/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spacing w:before="90" w:after="30"/>
      <w:outlineLvl w:val="5"/>
    </w:pPr>
    <w:rPr>
      <w:rFonts w:ascii="Arial" w:hAnsi="Arial" w:cs="Arial"/>
      <w:b/>
      <w:bCs/>
      <w:sz w:val="12"/>
      <w:szCs w:val="12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Title">
    <w:name w:val="Title"/>
    <w:basedOn w:val="Normal"/>
    <w:link w:val="TitleChar"/>
    <w:uiPriority w:val="99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99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customStyle="1" w:styleId="BodyText">
    <w:name w:val="BodyText"/>
    <w:basedOn w:val="Normal"/>
    <w:uiPriority w:val="99"/>
    <w:pPr>
      <w:adjustRightInd w:val="0"/>
      <w:spacing w:before="30" w:after="60"/>
      <w:jc w:val="both"/>
    </w:pPr>
    <w:rPr>
      <w:sz w:val="22"/>
      <w:szCs w:val="22"/>
    </w:rPr>
  </w:style>
  <w:style w:type="paragraph" w:customStyle="1" w:styleId="DenseText">
    <w:name w:val="DenseText"/>
    <w:basedOn w:val="Normal"/>
    <w:uiPriority w:val="99"/>
    <w:pPr>
      <w:adjustRightInd w:val="0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0"/>
      <w:szCs w:val="20"/>
    </w:rPr>
  </w:style>
  <w:style w:type="paragraph" w:customStyle="1" w:styleId="GroupHeader">
    <w:name w:val="GroupHeader"/>
    <w:basedOn w:val="Normal"/>
    <w:uiPriority w:val="99"/>
    <w:pPr>
      <w:keepNext/>
      <w:spacing w:before="120" w:after="60"/>
      <w:ind w:left="360"/>
    </w:pPr>
    <w:rPr>
      <w:rFonts w:ascii="Arial" w:hAnsi="Arial" w:cs="Arial"/>
      <w:b/>
      <w:bCs/>
    </w:rPr>
  </w:style>
  <w:style w:type="paragraph" w:customStyle="1" w:styleId="CodeExample0">
    <w:name w:val="Code Example 0"/>
    <w:basedOn w:val="Normal"/>
    <w:next w:val="CodeExample1"/>
    <w:uiPriority w:val="99"/>
    <w:pPr>
      <w:shd w:val="pct10" w:color="auto" w:fill="FFFFFF"/>
    </w:pPr>
    <w:rPr>
      <w:rFonts w:ascii="Courier New" w:hAnsi="Courier New" w:cs="Courier New"/>
      <w:sz w:val="16"/>
      <w:szCs w:val="16"/>
    </w:rPr>
  </w:style>
  <w:style w:type="paragraph" w:customStyle="1" w:styleId="CodeExample1">
    <w:name w:val="Code Example 1"/>
    <w:basedOn w:val="Normal"/>
    <w:next w:val="CodeExample2"/>
    <w:uiPriority w:val="99"/>
    <w:pPr>
      <w:shd w:val="pct10" w:color="auto" w:fill="FFFFFF"/>
      <w:ind w:left="360"/>
    </w:pPr>
    <w:rPr>
      <w:rFonts w:ascii="Courier New" w:hAnsi="Courier New" w:cs="Courier New"/>
      <w:sz w:val="16"/>
      <w:szCs w:val="16"/>
    </w:rPr>
  </w:style>
  <w:style w:type="paragraph" w:customStyle="1" w:styleId="CodeExample2">
    <w:name w:val="Code Example 2"/>
    <w:basedOn w:val="Normal"/>
    <w:next w:val="CodeExample3"/>
    <w:uiPriority w:val="99"/>
    <w:pPr>
      <w:shd w:val="pct10" w:color="auto" w:fill="FFFFFF"/>
      <w:ind w:left="720"/>
    </w:pPr>
    <w:rPr>
      <w:rFonts w:ascii="Courier New" w:hAnsi="Courier New" w:cs="Courier New"/>
      <w:sz w:val="16"/>
      <w:szCs w:val="16"/>
    </w:rPr>
  </w:style>
  <w:style w:type="paragraph" w:customStyle="1" w:styleId="CodeExample3">
    <w:name w:val="Code Example 3"/>
    <w:basedOn w:val="Normal"/>
    <w:next w:val="CodeExample4"/>
    <w:uiPriority w:val="99"/>
    <w:pPr>
      <w:shd w:val="pct10" w:color="auto" w:fill="FFFFFF"/>
      <w:ind w:left="1080"/>
    </w:pPr>
    <w:rPr>
      <w:rFonts w:ascii="Courier New" w:hAnsi="Courier New" w:cs="Courier New"/>
      <w:sz w:val="16"/>
      <w:szCs w:val="16"/>
    </w:rPr>
  </w:style>
  <w:style w:type="paragraph" w:customStyle="1" w:styleId="CodeExample4">
    <w:name w:val="Code Example 4"/>
    <w:basedOn w:val="Normal"/>
    <w:next w:val="CodeExample5"/>
    <w:uiPriority w:val="99"/>
    <w:pPr>
      <w:shd w:val="pct10" w:color="auto" w:fill="FFFFFF"/>
      <w:ind w:left="1440"/>
    </w:pPr>
    <w:rPr>
      <w:rFonts w:ascii="Courier New" w:hAnsi="Courier New" w:cs="Courier New"/>
      <w:sz w:val="16"/>
      <w:szCs w:val="16"/>
    </w:rPr>
  </w:style>
  <w:style w:type="paragraph" w:customStyle="1" w:styleId="CodeExample5">
    <w:name w:val="Code Example 5"/>
    <w:basedOn w:val="Normal"/>
    <w:next w:val="CodeExample6"/>
    <w:uiPriority w:val="99"/>
    <w:pPr>
      <w:shd w:val="pct10" w:color="auto" w:fill="FFFFFF"/>
      <w:ind w:left="1800"/>
    </w:pPr>
    <w:rPr>
      <w:rFonts w:ascii="Courier New" w:hAnsi="Courier New" w:cs="Courier New"/>
      <w:sz w:val="16"/>
      <w:szCs w:val="16"/>
    </w:rPr>
  </w:style>
  <w:style w:type="paragraph" w:customStyle="1" w:styleId="CodeExample6">
    <w:name w:val="Code Example 6"/>
    <w:basedOn w:val="Normal"/>
    <w:next w:val="CodeExample7"/>
    <w:uiPriority w:val="99"/>
    <w:pPr>
      <w:shd w:val="pct10" w:color="auto" w:fill="FFFFFF"/>
      <w:ind w:left="2160"/>
    </w:pPr>
    <w:rPr>
      <w:rFonts w:ascii="Courier New" w:hAnsi="Courier New" w:cs="Courier New"/>
      <w:sz w:val="16"/>
      <w:szCs w:val="16"/>
    </w:rPr>
  </w:style>
  <w:style w:type="paragraph" w:customStyle="1" w:styleId="CodeExample7">
    <w:name w:val="Code Example 7"/>
    <w:basedOn w:val="Normal"/>
    <w:next w:val="CodeExample8"/>
    <w:uiPriority w:val="99"/>
    <w:pPr>
      <w:shd w:val="pct10" w:color="auto" w:fill="FFFFFF"/>
      <w:ind w:left="2520"/>
    </w:pPr>
    <w:rPr>
      <w:rFonts w:ascii="Courier New" w:hAnsi="Courier New" w:cs="Courier New"/>
      <w:sz w:val="16"/>
      <w:szCs w:val="16"/>
    </w:rPr>
  </w:style>
  <w:style w:type="paragraph" w:customStyle="1" w:styleId="CodeExample8">
    <w:name w:val="Code Example 8"/>
    <w:basedOn w:val="Normal"/>
    <w:next w:val="CodeExample9"/>
    <w:uiPriority w:val="99"/>
    <w:pPr>
      <w:shd w:val="pct10" w:color="auto" w:fill="FFFFFF"/>
      <w:ind w:left="2880"/>
    </w:pPr>
    <w:rPr>
      <w:rFonts w:ascii="Courier New" w:hAnsi="Courier New" w:cs="Courier New"/>
      <w:sz w:val="16"/>
      <w:szCs w:val="16"/>
    </w:rPr>
  </w:style>
  <w:style w:type="paragraph" w:customStyle="1" w:styleId="CodeExample9">
    <w:name w:val="Code Example 9"/>
    <w:basedOn w:val="Normal"/>
    <w:next w:val="CodeExample10"/>
    <w:uiPriority w:val="99"/>
    <w:pPr>
      <w:shd w:val="pct10" w:color="auto" w:fill="FFFFFF"/>
      <w:ind w:left="3240"/>
    </w:pPr>
    <w:rPr>
      <w:rFonts w:ascii="Courier New" w:hAnsi="Courier New" w:cs="Courier New"/>
      <w:sz w:val="16"/>
      <w:szCs w:val="16"/>
    </w:rPr>
  </w:style>
  <w:style w:type="paragraph" w:customStyle="1" w:styleId="CodeExample10">
    <w:name w:val="Code Example 10"/>
    <w:basedOn w:val="Normal"/>
    <w:next w:val="CodeExample11"/>
    <w:uiPriority w:val="99"/>
    <w:pPr>
      <w:shd w:val="pct10" w:color="auto" w:fill="FFFFFF"/>
      <w:ind w:left="3600"/>
    </w:pPr>
    <w:rPr>
      <w:rFonts w:ascii="Courier New" w:hAnsi="Courier New" w:cs="Courier New"/>
      <w:sz w:val="16"/>
      <w:szCs w:val="16"/>
    </w:rPr>
  </w:style>
  <w:style w:type="paragraph" w:customStyle="1" w:styleId="CodeExample11">
    <w:name w:val="Code Example 11"/>
    <w:basedOn w:val="Normal"/>
    <w:next w:val="CodeExample12"/>
    <w:uiPriority w:val="99"/>
    <w:pPr>
      <w:shd w:val="pct10" w:color="auto" w:fill="FFFFFF"/>
      <w:ind w:left="3960"/>
    </w:pPr>
    <w:rPr>
      <w:rFonts w:ascii="Courier New" w:hAnsi="Courier New" w:cs="Courier New"/>
      <w:sz w:val="16"/>
      <w:szCs w:val="16"/>
    </w:rPr>
  </w:style>
  <w:style w:type="paragraph" w:customStyle="1" w:styleId="CodeExample12">
    <w:name w:val="Code Example 12"/>
    <w:basedOn w:val="Normal"/>
    <w:next w:val="CodeExample13"/>
    <w:uiPriority w:val="99"/>
    <w:pPr>
      <w:shd w:val="pct10" w:color="auto" w:fill="FFFFFF"/>
      <w:ind w:left="4320"/>
    </w:pPr>
    <w:rPr>
      <w:rFonts w:ascii="Courier New" w:hAnsi="Courier New" w:cs="Courier New"/>
      <w:sz w:val="16"/>
      <w:szCs w:val="16"/>
    </w:rPr>
  </w:style>
  <w:style w:type="paragraph" w:customStyle="1" w:styleId="CodeExample13">
    <w:name w:val="Code Example 13"/>
    <w:basedOn w:val="Normal"/>
    <w:uiPriority w:val="99"/>
    <w:pPr>
      <w:shd w:val="pct10" w:color="auto" w:fill="FFFFFF"/>
      <w:ind w:left="4680"/>
    </w:pPr>
    <w:rPr>
      <w:rFonts w:ascii="Courier New" w:hAnsi="Courier New" w:cs="Courier New"/>
      <w:sz w:val="16"/>
      <w:szCs w:val="16"/>
    </w:rPr>
  </w:style>
  <w:style w:type="paragraph" w:customStyle="1" w:styleId="ListContinue0">
    <w:name w:val="List Continue 0"/>
    <w:basedOn w:val="Normal"/>
    <w:next w:val="ListContinue1"/>
    <w:uiPriority w:val="99"/>
    <w:pPr>
      <w:spacing w:before="30" w:after="60"/>
      <w:jc w:val="both"/>
    </w:pPr>
  </w:style>
  <w:style w:type="paragraph" w:customStyle="1" w:styleId="ListContinue1">
    <w:name w:val="List Continue 1"/>
    <w:basedOn w:val="Normal"/>
    <w:next w:val="ListContinue2"/>
    <w:uiPriority w:val="99"/>
    <w:pPr>
      <w:spacing w:before="30" w:after="60"/>
      <w:ind w:left="360"/>
      <w:jc w:val="both"/>
    </w:pPr>
  </w:style>
  <w:style w:type="paragraph" w:styleId="ListContinue2">
    <w:name w:val="List Continue 2"/>
    <w:basedOn w:val="Normal"/>
    <w:next w:val="ListContinue3"/>
    <w:uiPriority w:val="99"/>
    <w:pPr>
      <w:spacing w:before="30" w:after="60"/>
      <w:ind w:left="720"/>
      <w:jc w:val="both"/>
    </w:pPr>
  </w:style>
  <w:style w:type="paragraph" w:styleId="ListContinue3">
    <w:name w:val="List Continue 3"/>
    <w:basedOn w:val="Normal"/>
    <w:next w:val="ListContinue4"/>
    <w:uiPriority w:val="99"/>
    <w:pPr>
      <w:spacing w:before="30" w:after="60"/>
      <w:ind w:left="1080"/>
      <w:jc w:val="both"/>
    </w:pPr>
  </w:style>
  <w:style w:type="paragraph" w:styleId="ListContinue4">
    <w:name w:val="List Continue 4"/>
    <w:basedOn w:val="Normal"/>
    <w:next w:val="ListContinue5"/>
    <w:uiPriority w:val="99"/>
    <w:pPr>
      <w:spacing w:before="30" w:after="60"/>
      <w:ind w:left="1440"/>
      <w:jc w:val="both"/>
    </w:pPr>
  </w:style>
  <w:style w:type="paragraph" w:styleId="ListContinue5">
    <w:name w:val="List Continue 5"/>
    <w:basedOn w:val="Normal"/>
    <w:next w:val="ListContinue6"/>
    <w:uiPriority w:val="99"/>
    <w:pPr>
      <w:spacing w:before="30" w:after="60"/>
      <w:ind w:left="1800"/>
      <w:jc w:val="both"/>
    </w:pPr>
  </w:style>
  <w:style w:type="paragraph" w:customStyle="1" w:styleId="ListContinue6">
    <w:name w:val="List Continue 6"/>
    <w:basedOn w:val="Normal"/>
    <w:next w:val="ListContinue7"/>
    <w:uiPriority w:val="99"/>
    <w:pPr>
      <w:spacing w:before="30" w:after="60"/>
      <w:ind w:left="2160"/>
      <w:jc w:val="both"/>
    </w:pPr>
  </w:style>
  <w:style w:type="paragraph" w:customStyle="1" w:styleId="ListContinue7">
    <w:name w:val="List Continue 7"/>
    <w:basedOn w:val="Normal"/>
    <w:next w:val="ListContinue8"/>
    <w:uiPriority w:val="99"/>
    <w:pPr>
      <w:spacing w:before="30" w:after="60"/>
      <w:ind w:left="2520"/>
      <w:jc w:val="both"/>
    </w:pPr>
  </w:style>
  <w:style w:type="paragraph" w:customStyle="1" w:styleId="ListContinue8">
    <w:name w:val="List Continue 8"/>
    <w:basedOn w:val="Normal"/>
    <w:next w:val="ListContinue9"/>
    <w:uiPriority w:val="99"/>
    <w:pPr>
      <w:spacing w:before="30" w:after="60"/>
      <w:ind w:left="2880"/>
      <w:jc w:val="both"/>
    </w:pPr>
  </w:style>
  <w:style w:type="paragraph" w:customStyle="1" w:styleId="ListContinue9">
    <w:name w:val="List Continue 9"/>
    <w:basedOn w:val="Normal"/>
    <w:next w:val="ListContinue10"/>
    <w:uiPriority w:val="99"/>
    <w:pPr>
      <w:spacing w:before="30" w:after="60"/>
      <w:ind w:left="3240"/>
      <w:jc w:val="both"/>
    </w:pPr>
  </w:style>
  <w:style w:type="paragraph" w:customStyle="1" w:styleId="ListContinue10">
    <w:name w:val="List Continue 10"/>
    <w:basedOn w:val="Normal"/>
    <w:next w:val="ListContinue11"/>
    <w:uiPriority w:val="99"/>
    <w:pPr>
      <w:spacing w:before="30" w:after="60"/>
      <w:ind w:left="3600"/>
      <w:jc w:val="both"/>
    </w:pPr>
  </w:style>
  <w:style w:type="paragraph" w:customStyle="1" w:styleId="ListContinue11">
    <w:name w:val="List Continue 11"/>
    <w:basedOn w:val="Normal"/>
    <w:next w:val="ListContinue12"/>
    <w:uiPriority w:val="99"/>
    <w:pPr>
      <w:spacing w:before="30" w:after="60"/>
      <w:ind w:left="3960"/>
      <w:jc w:val="both"/>
    </w:pPr>
  </w:style>
  <w:style w:type="paragraph" w:customStyle="1" w:styleId="ListContinue12">
    <w:name w:val="List Continue 12"/>
    <w:basedOn w:val="Normal"/>
    <w:next w:val="ListContinue13"/>
    <w:uiPriority w:val="99"/>
    <w:pPr>
      <w:spacing w:before="30" w:after="60"/>
      <w:ind w:left="4320"/>
      <w:jc w:val="both"/>
    </w:pPr>
  </w:style>
  <w:style w:type="paragraph" w:customStyle="1" w:styleId="ListContinue13">
    <w:name w:val="List Continue 13"/>
    <w:basedOn w:val="Normal"/>
    <w:uiPriority w:val="99"/>
    <w:pPr>
      <w:spacing w:before="30" w:after="60"/>
      <w:ind w:left="4680"/>
      <w:jc w:val="both"/>
    </w:pPr>
  </w:style>
  <w:style w:type="paragraph" w:customStyle="1" w:styleId="DescContinue0">
    <w:name w:val="DescContinue 0"/>
    <w:basedOn w:val="Normal"/>
    <w:next w:val="DescContinue1"/>
    <w:uiPriority w:val="99"/>
  </w:style>
  <w:style w:type="paragraph" w:customStyle="1" w:styleId="DescContinue1">
    <w:name w:val="DescContinue 1"/>
    <w:basedOn w:val="Normal"/>
    <w:next w:val="DescContinue2"/>
    <w:uiPriority w:val="99"/>
    <w:pPr>
      <w:ind w:left="360"/>
    </w:pPr>
  </w:style>
  <w:style w:type="paragraph" w:customStyle="1" w:styleId="DescContinue2">
    <w:name w:val="DescContinue 2"/>
    <w:basedOn w:val="Normal"/>
    <w:next w:val="DescContinue3"/>
    <w:uiPriority w:val="99"/>
    <w:pPr>
      <w:ind w:left="720"/>
    </w:pPr>
  </w:style>
  <w:style w:type="paragraph" w:customStyle="1" w:styleId="DescContinue3">
    <w:name w:val="DescContinue 3"/>
    <w:basedOn w:val="Normal"/>
    <w:next w:val="DescContinue4"/>
    <w:uiPriority w:val="99"/>
    <w:pPr>
      <w:ind w:left="1080"/>
    </w:pPr>
  </w:style>
  <w:style w:type="paragraph" w:customStyle="1" w:styleId="DescContinue4">
    <w:name w:val="DescContinue 4"/>
    <w:basedOn w:val="Normal"/>
    <w:next w:val="DescContinue5"/>
    <w:uiPriority w:val="99"/>
    <w:pPr>
      <w:ind w:left="1440"/>
    </w:pPr>
  </w:style>
  <w:style w:type="paragraph" w:customStyle="1" w:styleId="DescContinue5">
    <w:name w:val="DescContinue 5"/>
    <w:basedOn w:val="Normal"/>
    <w:next w:val="DescContinue6"/>
    <w:uiPriority w:val="99"/>
    <w:pPr>
      <w:ind w:left="1800"/>
    </w:pPr>
  </w:style>
  <w:style w:type="paragraph" w:customStyle="1" w:styleId="DescContinue6">
    <w:name w:val="DescContinue 6"/>
    <w:basedOn w:val="Normal"/>
    <w:next w:val="DescContinue7"/>
    <w:uiPriority w:val="99"/>
    <w:pPr>
      <w:ind w:left="2160"/>
    </w:pPr>
  </w:style>
  <w:style w:type="paragraph" w:customStyle="1" w:styleId="DescContinue7">
    <w:name w:val="DescContinue 7"/>
    <w:basedOn w:val="Normal"/>
    <w:next w:val="DescContinue8"/>
    <w:uiPriority w:val="99"/>
    <w:pPr>
      <w:ind w:left="2520"/>
    </w:pPr>
  </w:style>
  <w:style w:type="paragraph" w:customStyle="1" w:styleId="DescContinue8">
    <w:name w:val="DescContinue 8"/>
    <w:basedOn w:val="Normal"/>
    <w:next w:val="DescContinue9"/>
    <w:uiPriority w:val="99"/>
    <w:pPr>
      <w:ind w:left="2880"/>
    </w:pPr>
  </w:style>
  <w:style w:type="paragraph" w:customStyle="1" w:styleId="DescContinue9">
    <w:name w:val="DescContinue 9"/>
    <w:basedOn w:val="Normal"/>
    <w:next w:val="DescContinue10"/>
    <w:uiPriority w:val="99"/>
    <w:pPr>
      <w:ind w:left="3240"/>
    </w:pPr>
  </w:style>
  <w:style w:type="paragraph" w:customStyle="1" w:styleId="DescContinue10">
    <w:name w:val="DescContinue 10"/>
    <w:basedOn w:val="Normal"/>
    <w:next w:val="DescContinue11"/>
    <w:uiPriority w:val="99"/>
    <w:pPr>
      <w:ind w:left="3600"/>
    </w:pPr>
  </w:style>
  <w:style w:type="paragraph" w:customStyle="1" w:styleId="DescContinue11">
    <w:name w:val="DescContinue 11"/>
    <w:basedOn w:val="Normal"/>
    <w:next w:val="DescContinue12"/>
    <w:uiPriority w:val="99"/>
    <w:pPr>
      <w:ind w:left="3960"/>
    </w:pPr>
  </w:style>
  <w:style w:type="paragraph" w:customStyle="1" w:styleId="DescContinue12">
    <w:name w:val="DescContinue 12"/>
    <w:basedOn w:val="Normal"/>
    <w:next w:val="DescContinue13"/>
    <w:uiPriority w:val="99"/>
    <w:pPr>
      <w:ind w:left="4320"/>
    </w:pPr>
  </w:style>
  <w:style w:type="paragraph" w:customStyle="1" w:styleId="DescContinue13">
    <w:name w:val="DescContinue 13"/>
    <w:basedOn w:val="Normal"/>
    <w:uiPriority w:val="99"/>
    <w:pPr>
      <w:ind w:left="4680"/>
    </w:pPr>
  </w:style>
  <w:style w:type="paragraph" w:customStyle="1" w:styleId="LatexTOC0">
    <w:name w:val="LatexTOC 0"/>
    <w:basedOn w:val="Normal"/>
    <w:next w:val="LatexTOC1"/>
    <w:uiPriority w:val="99"/>
    <w:pPr>
      <w:tabs>
        <w:tab w:val="right" w:leader="dot" w:pos="8640"/>
      </w:tabs>
      <w:spacing w:before="30" w:after="30"/>
    </w:pPr>
  </w:style>
  <w:style w:type="paragraph" w:customStyle="1" w:styleId="LatexTOC1">
    <w:name w:val="LatexTOC 1"/>
    <w:basedOn w:val="Normal"/>
    <w:next w:val="LatexTOC2"/>
    <w:uiPriority w:val="99"/>
    <w:pPr>
      <w:tabs>
        <w:tab w:val="right" w:leader="dot" w:pos="8640"/>
      </w:tabs>
      <w:spacing w:before="27" w:after="27"/>
      <w:ind w:left="360"/>
    </w:pPr>
  </w:style>
  <w:style w:type="paragraph" w:customStyle="1" w:styleId="LatexTOC2">
    <w:name w:val="LatexTOC 2"/>
    <w:basedOn w:val="Normal"/>
    <w:next w:val="LatexTOC3"/>
    <w:uiPriority w:val="99"/>
    <w:pPr>
      <w:tabs>
        <w:tab w:val="right" w:leader="dot" w:pos="8640"/>
      </w:tabs>
      <w:spacing w:before="24" w:after="24"/>
      <w:ind w:left="720"/>
    </w:pPr>
  </w:style>
  <w:style w:type="paragraph" w:customStyle="1" w:styleId="LatexTOC3">
    <w:name w:val="LatexTOC 3"/>
    <w:basedOn w:val="Normal"/>
    <w:next w:val="LatexTOC4"/>
    <w:uiPriority w:val="99"/>
    <w:pPr>
      <w:tabs>
        <w:tab w:val="right" w:leader="dot" w:pos="8640"/>
      </w:tabs>
      <w:spacing w:before="21" w:after="21"/>
      <w:ind w:left="1080"/>
    </w:pPr>
  </w:style>
  <w:style w:type="paragraph" w:customStyle="1" w:styleId="LatexTOC4">
    <w:name w:val="LatexTOC 4"/>
    <w:basedOn w:val="Normal"/>
    <w:next w:val="LatexTOC5"/>
    <w:uiPriority w:val="99"/>
    <w:pPr>
      <w:tabs>
        <w:tab w:val="right" w:leader="dot" w:pos="8640"/>
      </w:tabs>
      <w:spacing w:before="18" w:after="18"/>
      <w:ind w:left="1440"/>
    </w:pPr>
  </w:style>
  <w:style w:type="paragraph" w:customStyle="1" w:styleId="LatexTOC5">
    <w:name w:val="LatexTOC 5"/>
    <w:basedOn w:val="Normal"/>
    <w:next w:val="LatexTOC6"/>
    <w:uiPriority w:val="99"/>
    <w:pPr>
      <w:tabs>
        <w:tab w:val="right" w:leader="dot" w:pos="8640"/>
      </w:tabs>
      <w:spacing w:before="15" w:after="15"/>
      <w:ind w:left="1800"/>
    </w:pPr>
  </w:style>
  <w:style w:type="paragraph" w:customStyle="1" w:styleId="LatexTOC6">
    <w:name w:val="LatexTOC 6"/>
    <w:basedOn w:val="Normal"/>
    <w:next w:val="LatexTOC7"/>
    <w:uiPriority w:val="99"/>
    <w:pPr>
      <w:tabs>
        <w:tab w:val="right" w:leader="dot" w:pos="8640"/>
      </w:tabs>
      <w:spacing w:before="12" w:after="12"/>
      <w:ind w:left="2160"/>
    </w:pPr>
  </w:style>
  <w:style w:type="paragraph" w:customStyle="1" w:styleId="LatexTOC7">
    <w:name w:val="LatexTOC 7"/>
    <w:basedOn w:val="Normal"/>
    <w:next w:val="LatexTOC8"/>
    <w:uiPriority w:val="99"/>
    <w:pPr>
      <w:tabs>
        <w:tab w:val="right" w:leader="dot" w:pos="8640"/>
      </w:tabs>
      <w:spacing w:before="9" w:after="9"/>
      <w:ind w:left="2520"/>
    </w:pPr>
  </w:style>
  <w:style w:type="paragraph" w:customStyle="1" w:styleId="LatexTOC8">
    <w:name w:val="LatexTOC 8"/>
    <w:basedOn w:val="Normal"/>
    <w:next w:val="LatexTOC9"/>
    <w:uiPriority w:val="99"/>
    <w:pPr>
      <w:tabs>
        <w:tab w:val="right" w:leader="dot" w:pos="8640"/>
      </w:tabs>
      <w:spacing w:before="6" w:after="6"/>
      <w:ind w:left="2880"/>
    </w:pPr>
  </w:style>
  <w:style w:type="paragraph" w:customStyle="1" w:styleId="LatexTOC9">
    <w:name w:val="LatexTOC 9"/>
    <w:basedOn w:val="Normal"/>
    <w:next w:val="LatexTOC10"/>
    <w:uiPriority w:val="99"/>
    <w:pPr>
      <w:tabs>
        <w:tab w:val="right" w:leader="dot" w:pos="8640"/>
      </w:tabs>
      <w:spacing w:before="3" w:after="3"/>
      <w:ind w:left="3240"/>
    </w:pPr>
  </w:style>
  <w:style w:type="paragraph" w:customStyle="1" w:styleId="LatexTOC10">
    <w:name w:val="LatexTOC 10"/>
    <w:basedOn w:val="Normal"/>
    <w:next w:val="LatexTOC11"/>
    <w:uiPriority w:val="99"/>
    <w:pPr>
      <w:tabs>
        <w:tab w:val="right" w:leader="dot" w:pos="8640"/>
      </w:tabs>
      <w:spacing w:before="3" w:after="3"/>
      <w:ind w:left="3600"/>
    </w:pPr>
  </w:style>
  <w:style w:type="paragraph" w:customStyle="1" w:styleId="LatexTOC11">
    <w:name w:val="LatexTOC 11"/>
    <w:basedOn w:val="Normal"/>
    <w:next w:val="LatexTOC12"/>
    <w:uiPriority w:val="99"/>
    <w:pPr>
      <w:tabs>
        <w:tab w:val="right" w:leader="dot" w:pos="8640"/>
      </w:tabs>
      <w:spacing w:before="3" w:after="3"/>
      <w:ind w:left="3960"/>
    </w:pPr>
  </w:style>
  <w:style w:type="paragraph" w:customStyle="1" w:styleId="LatexTOC12">
    <w:name w:val="LatexTOC 12"/>
    <w:basedOn w:val="Normal"/>
    <w:next w:val="LatexTOC13"/>
    <w:uiPriority w:val="99"/>
    <w:pPr>
      <w:tabs>
        <w:tab w:val="right" w:leader="dot" w:pos="8640"/>
      </w:tabs>
      <w:spacing w:before="3" w:after="3"/>
      <w:ind w:left="4320"/>
    </w:pPr>
  </w:style>
  <w:style w:type="paragraph" w:customStyle="1" w:styleId="LatexTOC13">
    <w:name w:val="LatexTOC 13"/>
    <w:basedOn w:val="Normal"/>
    <w:uiPriority w:val="99"/>
    <w:pPr>
      <w:tabs>
        <w:tab w:val="right" w:leader="dot" w:pos="8640"/>
      </w:tabs>
      <w:spacing w:before="3" w:after="3"/>
      <w:ind w:left="4680"/>
    </w:pPr>
  </w:style>
  <w:style w:type="paragraph" w:customStyle="1" w:styleId="ListBullet0">
    <w:name w:val="List Bullet 0"/>
    <w:basedOn w:val="Normal"/>
    <w:next w:val="ListBullet1"/>
    <w:autoRedefine/>
    <w:uiPriority w:val="99"/>
    <w:pPr>
      <w:numPr>
        <w:numId w:val="1"/>
      </w:numPr>
      <w:tabs>
        <w:tab w:val="clear" w:pos="720"/>
        <w:tab w:val="num" w:pos="360"/>
      </w:tabs>
      <w:ind w:left="360"/>
    </w:pPr>
  </w:style>
  <w:style w:type="paragraph" w:customStyle="1" w:styleId="ListBullet1">
    <w:name w:val="List Bullet 1"/>
    <w:basedOn w:val="Normal"/>
    <w:next w:val="ListBullet2"/>
    <w:autoRedefine/>
    <w:uiPriority w:val="99"/>
    <w:pPr>
      <w:numPr>
        <w:numId w:val="1"/>
      </w:numPr>
    </w:pPr>
  </w:style>
  <w:style w:type="paragraph" w:styleId="ListBullet2">
    <w:name w:val="List Bullet 2"/>
    <w:basedOn w:val="Normal"/>
    <w:next w:val="ListBullet3"/>
    <w:autoRedefine/>
    <w:uiPriority w:val="99"/>
    <w:pPr>
      <w:numPr>
        <w:numId w:val="1"/>
      </w:numPr>
      <w:tabs>
        <w:tab w:val="clear" w:pos="720"/>
        <w:tab w:val="num" w:pos="1080"/>
      </w:tabs>
      <w:ind w:left="1080"/>
    </w:pPr>
  </w:style>
  <w:style w:type="paragraph" w:styleId="ListBullet3">
    <w:name w:val="List Bullet 3"/>
    <w:basedOn w:val="Normal"/>
    <w:next w:val="ListBullet4"/>
    <w:autoRedefine/>
    <w:uiPriority w:val="99"/>
    <w:pPr>
      <w:numPr>
        <w:numId w:val="1"/>
      </w:numPr>
      <w:tabs>
        <w:tab w:val="clear" w:pos="720"/>
        <w:tab w:val="num" w:pos="1440"/>
      </w:tabs>
      <w:ind w:left="1440"/>
    </w:pPr>
  </w:style>
  <w:style w:type="paragraph" w:styleId="ListBullet4">
    <w:name w:val="List Bullet 4"/>
    <w:basedOn w:val="Normal"/>
    <w:next w:val="ListBullet5"/>
    <w:autoRedefine/>
    <w:uiPriority w:val="99"/>
    <w:pPr>
      <w:numPr>
        <w:numId w:val="1"/>
      </w:numPr>
      <w:tabs>
        <w:tab w:val="clear" w:pos="720"/>
        <w:tab w:val="num" w:pos="1800"/>
      </w:tabs>
      <w:ind w:left="1800"/>
    </w:pPr>
  </w:style>
  <w:style w:type="paragraph" w:styleId="ListBullet5">
    <w:name w:val="List Bullet 5"/>
    <w:basedOn w:val="Normal"/>
    <w:next w:val="ListBullet6"/>
    <w:autoRedefine/>
    <w:uiPriority w:val="99"/>
    <w:pPr>
      <w:numPr>
        <w:numId w:val="1"/>
      </w:numPr>
      <w:tabs>
        <w:tab w:val="clear" w:pos="720"/>
        <w:tab w:val="num" w:pos="2160"/>
      </w:tabs>
      <w:ind w:left="2160"/>
    </w:pPr>
  </w:style>
  <w:style w:type="paragraph" w:customStyle="1" w:styleId="ListBullet6">
    <w:name w:val="List Bullet 6"/>
    <w:basedOn w:val="Normal"/>
    <w:next w:val="ListBullet7"/>
    <w:autoRedefine/>
    <w:uiPriority w:val="99"/>
    <w:pPr>
      <w:numPr>
        <w:numId w:val="1"/>
      </w:numPr>
      <w:tabs>
        <w:tab w:val="clear" w:pos="720"/>
        <w:tab w:val="num" w:pos="2520"/>
      </w:tabs>
      <w:ind w:left="2520"/>
    </w:pPr>
  </w:style>
  <w:style w:type="paragraph" w:customStyle="1" w:styleId="ListBullet7">
    <w:name w:val="List Bullet 7"/>
    <w:basedOn w:val="Normal"/>
    <w:next w:val="ListBullet8"/>
    <w:autoRedefine/>
    <w:uiPriority w:val="99"/>
    <w:pPr>
      <w:numPr>
        <w:numId w:val="1"/>
      </w:numPr>
      <w:tabs>
        <w:tab w:val="clear" w:pos="720"/>
        <w:tab w:val="num" w:pos="2880"/>
      </w:tabs>
      <w:ind w:left="2880"/>
    </w:pPr>
  </w:style>
  <w:style w:type="paragraph" w:customStyle="1" w:styleId="ListBullet8">
    <w:name w:val="List Bullet 8"/>
    <w:basedOn w:val="Normal"/>
    <w:next w:val="ListBullet9"/>
    <w:autoRedefine/>
    <w:uiPriority w:val="99"/>
    <w:pPr>
      <w:numPr>
        <w:numId w:val="1"/>
      </w:numPr>
      <w:tabs>
        <w:tab w:val="clear" w:pos="720"/>
        <w:tab w:val="num" w:pos="3240"/>
      </w:tabs>
      <w:ind w:left="3240"/>
    </w:pPr>
  </w:style>
  <w:style w:type="paragraph" w:customStyle="1" w:styleId="ListBullet9">
    <w:name w:val="List Bullet 9"/>
    <w:basedOn w:val="Normal"/>
    <w:next w:val="ListBullet10"/>
    <w:autoRedefine/>
    <w:uiPriority w:val="99"/>
    <w:pPr>
      <w:numPr>
        <w:numId w:val="1"/>
      </w:numPr>
      <w:tabs>
        <w:tab w:val="clear" w:pos="720"/>
        <w:tab w:val="num" w:pos="3600"/>
      </w:tabs>
      <w:ind w:left="3600"/>
    </w:pPr>
  </w:style>
  <w:style w:type="paragraph" w:customStyle="1" w:styleId="ListBullet10">
    <w:name w:val="List Bullet 10"/>
    <w:basedOn w:val="Normal"/>
    <w:next w:val="ListBullet11"/>
    <w:autoRedefine/>
    <w:uiPriority w:val="99"/>
    <w:pPr>
      <w:numPr>
        <w:numId w:val="1"/>
      </w:numPr>
      <w:tabs>
        <w:tab w:val="clear" w:pos="720"/>
        <w:tab w:val="num" w:pos="3960"/>
      </w:tabs>
      <w:ind w:left="3960"/>
    </w:pPr>
  </w:style>
  <w:style w:type="paragraph" w:customStyle="1" w:styleId="ListBullet11">
    <w:name w:val="List Bullet 11"/>
    <w:basedOn w:val="Normal"/>
    <w:next w:val="ListBullet12"/>
    <w:autoRedefine/>
    <w:uiPriority w:val="99"/>
    <w:pPr>
      <w:numPr>
        <w:numId w:val="1"/>
      </w:numPr>
      <w:tabs>
        <w:tab w:val="clear" w:pos="720"/>
        <w:tab w:val="num" w:pos="4320"/>
      </w:tabs>
      <w:ind w:left="4320"/>
    </w:pPr>
  </w:style>
  <w:style w:type="paragraph" w:customStyle="1" w:styleId="ListBullet12">
    <w:name w:val="List Bullet 12"/>
    <w:basedOn w:val="Normal"/>
    <w:next w:val="ListBullet13"/>
    <w:autoRedefine/>
    <w:uiPriority w:val="99"/>
    <w:pPr>
      <w:numPr>
        <w:numId w:val="1"/>
      </w:numPr>
      <w:tabs>
        <w:tab w:val="clear" w:pos="720"/>
        <w:tab w:val="num" w:pos="4680"/>
      </w:tabs>
      <w:ind w:left="4680"/>
    </w:pPr>
  </w:style>
  <w:style w:type="paragraph" w:customStyle="1" w:styleId="ListBullet13">
    <w:name w:val="List Bullet 13"/>
    <w:basedOn w:val="Normal"/>
    <w:autoRedefine/>
    <w:uiPriority w:val="99"/>
    <w:pPr>
      <w:numPr>
        <w:numId w:val="1"/>
      </w:numPr>
      <w:tabs>
        <w:tab w:val="clear" w:pos="720"/>
        <w:tab w:val="num" w:pos="5040"/>
      </w:tabs>
      <w:ind w:left="5040"/>
    </w:pPr>
  </w:style>
  <w:style w:type="paragraph" w:customStyle="1" w:styleId="ListEnum0">
    <w:name w:val="List Enum 0"/>
    <w:basedOn w:val="Normal"/>
    <w:next w:val="ListEnum1"/>
    <w:autoRedefine/>
    <w:uiPriority w:val="99"/>
    <w:pPr>
      <w:adjustRightInd w:val="0"/>
      <w:ind w:left="360" w:hanging="360"/>
    </w:pPr>
  </w:style>
  <w:style w:type="paragraph" w:customStyle="1" w:styleId="ListEnum1">
    <w:name w:val="List Enum 1"/>
    <w:basedOn w:val="Normal"/>
    <w:next w:val="ListEnum2"/>
    <w:autoRedefine/>
    <w:uiPriority w:val="99"/>
    <w:pPr>
      <w:adjustRightInd w:val="0"/>
      <w:ind w:left="720" w:hanging="360"/>
    </w:pPr>
  </w:style>
  <w:style w:type="paragraph" w:customStyle="1" w:styleId="ListEnum2">
    <w:name w:val="List Enum 2"/>
    <w:basedOn w:val="Normal"/>
    <w:next w:val="ListEnum3"/>
    <w:autoRedefine/>
    <w:uiPriority w:val="99"/>
    <w:pPr>
      <w:adjustRightInd w:val="0"/>
      <w:ind w:left="1080" w:hanging="360"/>
    </w:pPr>
  </w:style>
  <w:style w:type="paragraph" w:customStyle="1" w:styleId="ListEnum3">
    <w:name w:val="List Enum 3"/>
    <w:basedOn w:val="Normal"/>
    <w:next w:val="ListEnum4"/>
    <w:autoRedefine/>
    <w:uiPriority w:val="99"/>
    <w:pPr>
      <w:adjustRightInd w:val="0"/>
      <w:ind w:left="1440" w:hanging="360"/>
    </w:pPr>
  </w:style>
  <w:style w:type="paragraph" w:customStyle="1" w:styleId="ListEnum4">
    <w:name w:val="List Enum 4"/>
    <w:basedOn w:val="Normal"/>
    <w:next w:val="ListEnum5"/>
    <w:autoRedefine/>
    <w:uiPriority w:val="99"/>
    <w:pPr>
      <w:adjustRightInd w:val="0"/>
      <w:ind w:left="1800" w:hanging="360"/>
    </w:pPr>
  </w:style>
  <w:style w:type="paragraph" w:customStyle="1" w:styleId="ListEnum5">
    <w:name w:val="List Enum 5"/>
    <w:basedOn w:val="Normal"/>
    <w:next w:val="ListEnum6"/>
    <w:autoRedefine/>
    <w:uiPriority w:val="99"/>
    <w:pPr>
      <w:adjustRightInd w:val="0"/>
      <w:ind w:left="2160" w:hanging="360"/>
    </w:pPr>
  </w:style>
  <w:style w:type="paragraph" w:customStyle="1" w:styleId="ListEnum6">
    <w:name w:val="List Enum 6"/>
    <w:basedOn w:val="Normal"/>
    <w:next w:val="ListEnum7"/>
    <w:autoRedefine/>
    <w:uiPriority w:val="99"/>
    <w:pPr>
      <w:adjustRightInd w:val="0"/>
      <w:ind w:left="2520" w:hanging="360"/>
    </w:pPr>
  </w:style>
  <w:style w:type="paragraph" w:customStyle="1" w:styleId="ListEnum7">
    <w:name w:val="List Enum 7"/>
    <w:basedOn w:val="Normal"/>
    <w:next w:val="ListEnum8"/>
    <w:autoRedefine/>
    <w:uiPriority w:val="99"/>
    <w:pPr>
      <w:adjustRightInd w:val="0"/>
      <w:ind w:left="2880" w:hanging="360"/>
    </w:pPr>
  </w:style>
  <w:style w:type="paragraph" w:customStyle="1" w:styleId="ListEnum8">
    <w:name w:val="List Enum 8"/>
    <w:basedOn w:val="Normal"/>
    <w:next w:val="ListEnum9"/>
    <w:autoRedefine/>
    <w:uiPriority w:val="99"/>
    <w:pPr>
      <w:adjustRightInd w:val="0"/>
      <w:ind w:left="3240" w:hanging="360"/>
    </w:pPr>
  </w:style>
  <w:style w:type="paragraph" w:customStyle="1" w:styleId="ListEnum9">
    <w:name w:val="List Enum 9"/>
    <w:basedOn w:val="Normal"/>
    <w:next w:val="ListEnum10"/>
    <w:autoRedefine/>
    <w:uiPriority w:val="99"/>
    <w:pPr>
      <w:adjustRightInd w:val="0"/>
      <w:ind w:left="3600" w:hanging="360"/>
    </w:pPr>
  </w:style>
  <w:style w:type="paragraph" w:customStyle="1" w:styleId="ListEnum10">
    <w:name w:val="List Enum 10"/>
    <w:basedOn w:val="Normal"/>
    <w:next w:val="ListEnum11"/>
    <w:autoRedefine/>
    <w:uiPriority w:val="99"/>
    <w:pPr>
      <w:adjustRightInd w:val="0"/>
      <w:ind w:left="3960" w:hanging="360"/>
    </w:pPr>
  </w:style>
  <w:style w:type="paragraph" w:customStyle="1" w:styleId="ListEnum11">
    <w:name w:val="List Enum 11"/>
    <w:basedOn w:val="Normal"/>
    <w:next w:val="ListEnum12"/>
    <w:autoRedefine/>
    <w:uiPriority w:val="99"/>
    <w:pPr>
      <w:adjustRightInd w:val="0"/>
      <w:ind w:left="4320" w:hanging="360"/>
    </w:pPr>
  </w:style>
  <w:style w:type="paragraph" w:customStyle="1" w:styleId="ListEnum12">
    <w:name w:val="List Enum 12"/>
    <w:basedOn w:val="Normal"/>
    <w:next w:val="ListEnum13"/>
    <w:autoRedefine/>
    <w:uiPriority w:val="99"/>
    <w:pPr>
      <w:adjustRightInd w:val="0"/>
      <w:ind w:left="4680" w:hanging="360"/>
    </w:pPr>
  </w:style>
  <w:style w:type="paragraph" w:customStyle="1" w:styleId="ListEnum13">
    <w:name w:val="List Enum 13"/>
    <w:basedOn w:val="Normal"/>
    <w:autoRedefine/>
    <w:uiPriority w:val="99"/>
    <w:pPr>
      <w:adjustRightInd w:val="0"/>
      <w:ind w:left="504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164</Pages>
  <Words>40262</Words>
  <Characters>229496</Characters>
  <Application>Microsoft Office Word</Application>
  <DocSecurity>0</DocSecurity>
  <Lines>1912</Lines>
  <Paragraphs>538</Paragraphs>
  <ScaleCrop>false</ScaleCrop>
  <Company/>
  <LinksUpToDate>false</LinksUpToDate>
  <CharactersWithSpaces>269220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Management System</dc:title>
  <dc:subject/>
  <dc:creator>Junaid Hossain</dc:creator>
  <cp:keywords/>
  <dc:description/>
  <cp:lastModifiedBy>Junaid Hossain</cp:lastModifiedBy>
  <cp:revision>2</cp:revision>
  <dcterms:created xsi:type="dcterms:W3CDTF">2025-12-15T13:43:00Z</dcterms:created>
  <dcterms:modified xsi:type="dcterms:W3CDTF">2025-12-15T13:43:00Z</dcterms:modified>
</cp:coreProperties>
</file>